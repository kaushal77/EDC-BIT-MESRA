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0B13" w:rsidRDefault="00060B13">
      <w:pPr>
        <w:spacing w:before="1" w:line="100" w:lineRule="exact"/>
        <w:rPr>
          <w:sz w:val="10"/>
          <w:szCs w:val="10"/>
        </w:rPr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ind w:left="4064"/>
      </w:pPr>
      <w:r w:rsidRPr="00060B13">
        <w:pict>
          <v:group id="_x0000_s1167" style="position:absolute;left:0;text-align:left;margin-left:70.6pt;margin-top:220.45pt;width:470.95pt;height:0;z-index:-1199;mso-position-horizontal-relative:page;mso-position-vertical-relative:page" coordorigin="1412,4409" coordsize="9419,0">
            <v:shape id="_x0000_s1168" style="position:absolute;left:1412;top:4409;width:9419;height:0" coordorigin="1412,4409" coordsize="9419,0" path="m1412,4409r9419,e" filled="f" strokecolor="#5b9bd4" strokeweight=".82pt">
              <v:path arrowok="t"/>
            </v:shape>
            <w10:wrap anchorx="page" anchory="page"/>
          </v:group>
        </w:pic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1.75pt;height:59.1pt">
            <v:imagedata r:id="rId7" o:title=""/>
          </v:shape>
        </w:pict>
      </w:r>
    </w:p>
    <w:p w:rsidR="00060B13" w:rsidRDefault="00060B13">
      <w:pPr>
        <w:spacing w:line="200" w:lineRule="exact"/>
      </w:pPr>
    </w:p>
    <w:p w:rsidR="00060B13" w:rsidRDefault="00060B13">
      <w:pPr>
        <w:spacing w:before="19" w:line="240" w:lineRule="exact"/>
        <w:rPr>
          <w:sz w:val="24"/>
          <w:szCs w:val="24"/>
        </w:rPr>
      </w:pPr>
    </w:p>
    <w:p w:rsidR="00060B13" w:rsidRDefault="0073055B">
      <w:pPr>
        <w:spacing w:line="780" w:lineRule="exact"/>
        <w:ind w:left="2126" w:right="2784"/>
        <w:jc w:val="center"/>
        <w:rPr>
          <w:rFonts w:ascii="Calibri Light" w:eastAsia="Calibri Light" w:hAnsi="Calibri Light" w:cs="Calibri Light"/>
          <w:sz w:val="72"/>
          <w:szCs w:val="72"/>
        </w:rPr>
      </w:pPr>
      <w:r>
        <w:rPr>
          <w:rFonts w:ascii="Calibri Light" w:eastAsia="Calibri Light" w:hAnsi="Calibri Light" w:cs="Calibri Light"/>
          <w:color w:val="5B9BD4"/>
          <w:position w:val="3"/>
          <w:sz w:val="72"/>
          <w:szCs w:val="72"/>
        </w:rPr>
        <w:t>ENTREPR</w:t>
      </w:r>
      <w:r>
        <w:rPr>
          <w:rFonts w:ascii="Calibri Light" w:eastAsia="Calibri Light" w:hAnsi="Calibri Light" w:cs="Calibri Light"/>
          <w:color w:val="5B9BD4"/>
          <w:spacing w:val="1"/>
          <w:position w:val="3"/>
          <w:sz w:val="72"/>
          <w:szCs w:val="72"/>
        </w:rPr>
        <w:t>E</w:t>
      </w:r>
      <w:r>
        <w:rPr>
          <w:rFonts w:ascii="Calibri Light" w:eastAsia="Calibri Light" w:hAnsi="Calibri Light" w:cs="Calibri Light"/>
          <w:color w:val="5B9BD4"/>
          <w:position w:val="3"/>
          <w:sz w:val="72"/>
          <w:szCs w:val="72"/>
        </w:rPr>
        <w:t>NEU</w:t>
      </w:r>
      <w:r>
        <w:rPr>
          <w:rFonts w:ascii="Calibri Light" w:eastAsia="Calibri Light" w:hAnsi="Calibri Light" w:cs="Calibri Light"/>
          <w:color w:val="5B9BD4"/>
          <w:spacing w:val="1"/>
          <w:position w:val="3"/>
          <w:sz w:val="72"/>
          <w:szCs w:val="72"/>
        </w:rPr>
        <w:t>R</w:t>
      </w:r>
      <w:r>
        <w:rPr>
          <w:rFonts w:ascii="Calibri Light" w:eastAsia="Calibri Light" w:hAnsi="Calibri Light" w:cs="Calibri Light"/>
          <w:color w:val="5B9BD4"/>
          <w:position w:val="3"/>
          <w:sz w:val="72"/>
          <w:szCs w:val="72"/>
        </w:rPr>
        <w:t>SHIP</w:t>
      </w:r>
    </w:p>
    <w:p w:rsidR="00060B13" w:rsidRDefault="00060B13">
      <w:pPr>
        <w:spacing w:before="2" w:line="860" w:lineRule="exact"/>
        <w:ind w:left="1041" w:right="1702"/>
        <w:jc w:val="center"/>
        <w:rPr>
          <w:rFonts w:ascii="Calibri Light" w:eastAsia="Calibri Light" w:hAnsi="Calibri Light" w:cs="Calibri Light"/>
          <w:sz w:val="72"/>
          <w:szCs w:val="72"/>
        </w:rPr>
      </w:pPr>
      <w:r w:rsidRPr="00060B13">
        <w:pict>
          <v:group id="_x0000_s1164" style="position:absolute;left:0;text-align:left;margin-left:70.6pt;margin-top:50.45pt;width:470.95pt;height:0;z-index:-1198;mso-position-horizontal-relative:page" coordorigin="1412,1009" coordsize="9419,0">
            <v:shape id="_x0000_s1165" style="position:absolute;left:1412;top:1009;width:9419;height:0" coordorigin="1412,1009" coordsize="9419,0" path="m1412,1009r9419,e" filled="f" strokecolor="#5b9bd4" strokeweight=".82pt">
              <v:path arrowok="t"/>
            </v:shape>
            <w10:wrap anchorx="page"/>
          </v:group>
        </w:pict>
      </w:r>
      <w:r w:rsidR="0073055B">
        <w:rPr>
          <w:rFonts w:ascii="Calibri Light" w:eastAsia="Calibri Light" w:hAnsi="Calibri Light" w:cs="Calibri Light"/>
          <w:color w:val="5B9BD4"/>
          <w:position w:val="1"/>
          <w:sz w:val="72"/>
          <w:szCs w:val="72"/>
        </w:rPr>
        <w:t>MENT</w:t>
      </w:r>
      <w:r w:rsidR="0073055B">
        <w:rPr>
          <w:rFonts w:ascii="Calibri Light" w:eastAsia="Calibri Light" w:hAnsi="Calibri Light" w:cs="Calibri Light"/>
          <w:color w:val="5B9BD4"/>
          <w:spacing w:val="1"/>
          <w:position w:val="1"/>
          <w:sz w:val="72"/>
          <w:szCs w:val="72"/>
        </w:rPr>
        <w:t>ORS</w:t>
      </w:r>
      <w:r w:rsidR="0073055B">
        <w:rPr>
          <w:rFonts w:ascii="Calibri Light" w:eastAsia="Calibri Light" w:hAnsi="Calibri Light" w:cs="Calibri Light"/>
          <w:color w:val="5B9BD4"/>
          <w:position w:val="1"/>
          <w:sz w:val="72"/>
          <w:szCs w:val="72"/>
        </w:rPr>
        <w:t>HIP PROGRAMME</w:t>
      </w:r>
    </w:p>
    <w:p w:rsidR="00060B13" w:rsidRDefault="00060B13">
      <w:pPr>
        <w:spacing w:before="5" w:line="180" w:lineRule="exact"/>
        <w:rPr>
          <w:sz w:val="18"/>
          <w:szCs w:val="18"/>
        </w:rPr>
      </w:pPr>
    </w:p>
    <w:p w:rsidR="00060B13" w:rsidRDefault="00060B13">
      <w:pPr>
        <w:spacing w:line="200" w:lineRule="exact"/>
      </w:pPr>
    </w:p>
    <w:p w:rsidR="00060B13" w:rsidRDefault="0073055B">
      <w:pPr>
        <w:spacing w:before="4"/>
        <w:ind w:left="880" w:right="1537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color w:val="5B9BD4"/>
          <w:sz w:val="28"/>
          <w:szCs w:val="28"/>
        </w:rPr>
        <w:t>Esta</w:t>
      </w:r>
      <w:r>
        <w:rPr>
          <w:rFonts w:ascii="Calibri" w:eastAsia="Calibri" w:hAnsi="Calibri" w:cs="Calibri"/>
          <w:color w:val="5B9BD4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color w:val="5B9BD4"/>
          <w:sz w:val="28"/>
          <w:szCs w:val="28"/>
        </w:rPr>
        <w:t>li</w:t>
      </w:r>
      <w:r>
        <w:rPr>
          <w:rFonts w:ascii="Calibri" w:eastAsia="Calibri" w:hAnsi="Calibri" w:cs="Calibri"/>
          <w:color w:val="5B9BD4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color w:val="5B9BD4"/>
          <w:spacing w:val="-1"/>
          <w:sz w:val="28"/>
          <w:szCs w:val="28"/>
        </w:rPr>
        <w:t>hm</w:t>
      </w:r>
      <w:r>
        <w:rPr>
          <w:rFonts w:ascii="Calibri" w:eastAsia="Calibri" w:hAnsi="Calibri" w:cs="Calibri"/>
          <w:color w:val="5B9BD4"/>
          <w:sz w:val="28"/>
          <w:szCs w:val="28"/>
        </w:rPr>
        <w:t>e</w:t>
      </w:r>
      <w:r>
        <w:rPr>
          <w:rFonts w:ascii="Calibri" w:eastAsia="Calibri" w:hAnsi="Calibri" w:cs="Calibri"/>
          <w:color w:val="5B9BD4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color w:val="5B9BD4"/>
          <w:sz w:val="28"/>
          <w:szCs w:val="28"/>
        </w:rPr>
        <w:t>t</w:t>
      </w:r>
      <w:r>
        <w:rPr>
          <w:rFonts w:ascii="Calibri" w:eastAsia="Calibri" w:hAnsi="Calibri" w:cs="Calibri"/>
          <w:color w:val="5B9BD4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color w:val="5B9BD4"/>
          <w:sz w:val="28"/>
          <w:szCs w:val="28"/>
        </w:rPr>
        <w:t xml:space="preserve">of </w:t>
      </w:r>
      <w:r>
        <w:rPr>
          <w:rFonts w:ascii="Calibri" w:eastAsia="Calibri" w:hAnsi="Calibri" w:cs="Calibri"/>
          <w:color w:val="5B9BD4"/>
          <w:spacing w:val="1"/>
          <w:sz w:val="28"/>
          <w:szCs w:val="28"/>
        </w:rPr>
        <w:t>E</w:t>
      </w:r>
      <w:r>
        <w:rPr>
          <w:rFonts w:ascii="Calibri" w:eastAsia="Calibri" w:hAnsi="Calibri" w:cs="Calibri"/>
          <w:color w:val="5B9BD4"/>
          <w:sz w:val="28"/>
          <w:szCs w:val="28"/>
        </w:rPr>
        <w:t>-</w:t>
      </w:r>
      <w:r>
        <w:rPr>
          <w:rFonts w:ascii="Calibri" w:eastAsia="Calibri" w:hAnsi="Calibri" w:cs="Calibri"/>
          <w:color w:val="5B9BD4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color w:val="5B9BD4"/>
          <w:sz w:val="28"/>
          <w:szCs w:val="28"/>
        </w:rPr>
        <w:t>ell</w:t>
      </w:r>
      <w:r>
        <w:rPr>
          <w:rFonts w:ascii="Calibri" w:eastAsia="Calibri" w:hAnsi="Calibri" w:cs="Calibri"/>
          <w:color w:val="5B9BD4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color w:val="5B9BD4"/>
          <w:sz w:val="28"/>
          <w:szCs w:val="28"/>
        </w:rPr>
        <w:t>in</w:t>
      </w:r>
      <w:r>
        <w:rPr>
          <w:rFonts w:ascii="Calibri" w:eastAsia="Calibri" w:hAnsi="Calibri" w:cs="Calibri"/>
          <w:color w:val="5B9BD4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color w:val="5B9BD4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color w:val="5B9BD4"/>
          <w:sz w:val="28"/>
          <w:szCs w:val="28"/>
        </w:rPr>
        <w:t>i</w:t>
      </w:r>
      <w:r>
        <w:rPr>
          <w:rFonts w:ascii="Calibri" w:eastAsia="Calibri" w:hAnsi="Calibri" w:cs="Calibri"/>
          <w:color w:val="5B9BD4"/>
          <w:spacing w:val="1"/>
          <w:sz w:val="28"/>
          <w:szCs w:val="28"/>
        </w:rPr>
        <w:t>f</w:t>
      </w:r>
      <w:r>
        <w:rPr>
          <w:rFonts w:ascii="Calibri" w:eastAsia="Calibri" w:hAnsi="Calibri" w:cs="Calibri"/>
          <w:color w:val="5B9BD4"/>
          <w:sz w:val="28"/>
          <w:szCs w:val="28"/>
        </w:rPr>
        <w:t>fere</w:t>
      </w:r>
      <w:r>
        <w:rPr>
          <w:rFonts w:ascii="Calibri" w:eastAsia="Calibri" w:hAnsi="Calibri" w:cs="Calibri"/>
          <w:color w:val="5B9BD4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color w:val="5B9BD4"/>
          <w:sz w:val="28"/>
          <w:szCs w:val="28"/>
        </w:rPr>
        <w:t>t</w:t>
      </w:r>
      <w:r>
        <w:rPr>
          <w:rFonts w:ascii="Calibri" w:eastAsia="Calibri" w:hAnsi="Calibri" w:cs="Calibri"/>
          <w:color w:val="5B9BD4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color w:val="5B9BD4"/>
          <w:sz w:val="28"/>
          <w:szCs w:val="28"/>
        </w:rPr>
        <w:t>Te</w:t>
      </w:r>
      <w:r>
        <w:rPr>
          <w:rFonts w:ascii="Calibri" w:eastAsia="Calibri" w:hAnsi="Calibri" w:cs="Calibri"/>
          <w:color w:val="5B9BD4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color w:val="5B9BD4"/>
          <w:sz w:val="28"/>
          <w:szCs w:val="28"/>
        </w:rPr>
        <w:t>h</w:t>
      </w:r>
      <w:r>
        <w:rPr>
          <w:rFonts w:ascii="Calibri" w:eastAsia="Calibri" w:hAnsi="Calibri" w:cs="Calibri"/>
          <w:color w:val="5B9BD4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color w:val="5B9BD4"/>
          <w:spacing w:val="2"/>
          <w:sz w:val="28"/>
          <w:szCs w:val="28"/>
        </w:rPr>
        <w:t>i</w:t>
      </w:r>
      <w:r>
        <w:rPr>
          <w:rFonts w:ascii="Calibri" w:eastAsia="Calibri" w:hAnsi="Calibri" w:cs="Calibri"/>
          <w:color w:val="5B9BD4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color w:val="5B9BD4"/>
          <w:sz w:val="28"/>
          <w:szCs w:val="28"/>
        </w:rPr>
        <w:t>al a</w:t>
      </w:r>
      <w:r>
        <w:rPr>
          <w:rFonts w:ascii="Calibri" w:eastAsia="Calibri" w:hAnsi="Calibri" w:cs="Calibri"/>
          <w:color w:val="5B9BD4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color w:val="5B9BD4"/>
          <w:sz w:val="28"/>
          <w:szCs w:val="28"/>
        </w:rPr>
        <w:t xml:space="preserve">d </w:t>
      </w:r>
      <w:r>
        <w:rPr>
          <w:rFonts w:ascii="Calibri" w:eastAsia="Calibri" w:hAnsi="Calibri" w:cs="Calibri"/>
          <w:color w:val="5B9BD4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color w:val="5B9BD4"/>
          <w:sz w:val="28"/>
          <w:szCs w:val="28"/>
        </w:rPr>
        <w:t>on-Te</w:t>
      </w:r>
      <w:r>
        <w:rPr>
          <w:rFonts w:ascii="Calibri" w:eastAsia="Calibri" w:hAnsi="Calibri" w:cs="Calibri"/>
          <w:color w:val="5B9BD4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color w:val="5B9BD4"/>
          <w:spacing w:val="-1"/>
          <w:sz w:val="28"/>
          <w:szCs w:val="28"/>
        </w:rPr>
        <w:t>hn</w:t>
      </w:r>
      <w:r>
        <w:rPr>
          <w:rFonts w:ascii="Calibri" w:eastAsia="Calibri" w:hAnsi="Calibri" w:cs="Calibri"/>
          <w:color w:val="5B9BD4"/>
          <w:sz w:val="28"/>
          <w:szCs w:val="28"/>
        </w:rPr>
        <w:t>i</w:t>
      </w:r>
      <w:r>
        <w:rPr>
          <w:rFonts w:ascii="Calibri" w:eastAsia="Calibri" w:hAnsi="Calibri" w:cs="Calibri"/>
          <w:color w:val="5B9BD4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color w:val="5B9BD4"/>
          <w:spacing w:val="2"/>
          <w:sz w:val="28"/>
          <w:szCs w:val="28"/>
        </w:rPr>
        <w:t>a</w:t>
      </w:r>
      <w:r>
        <w:rPr>
          <w:rFonts w:ascii="Calibri" w:eastAsia="Calibri" w:hAnsi="Calibri" w:cs="Calibri"/>
          <w:color w:val="5B9BD4"/>
          <w:sz w:val="28"/>
          <w:szCs w:val="28"/>
        </w:rPr>
        <w:t xml:space="preserve">l </w:t>
      </w:r>
      <w:r>
        <w:rPr>
          <w:rFonts w:ascii="Calibri" w:eastAsia="Calibri" w:hAnsi="Calibri" w:cs="Calibri"/>
          <w:color w:val="5B9BD4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color w:val="5B9BD4"/>
          <w:sz w:val="28"/>
          <w:szCs w:val="28"/>
        </w:rPr>
        <w:t>o</w:t>
      </w:r>
      <w:r>
        <w:rPr>
          <w:rFonts w:ascii="Calibri" w:eastAsia="Calibri" w:hAnsi="Calibri" w:cs="Calibri"/>
          <w:color w:val="5B9BD4"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color w:val="5B9BD4"/>
          <w:sz w:val="28"/>
          <w:szCs w:val="28"/>
        </w:rPr>
        <w:t xml:space="preserve">leges </w:t>
      </w:r>
      <w:r>
        <w:rPr>
          <w:rFonts w:ascii="Calibri" w:eastAsia="Calibri" w:hAnsi="Calibri" w:cs="Calibri"/>
          <w:color w:val="5B9BD4"/>
          <w:spacing w:val="1"/>
          <w:sz w:val="28"/>
          <w:szCs w:val="28"/>
        </w:rPr>
        <w:t>of</w:t>
      </w:r>
    </w:p>
    <w:p w:rsidR="00060B13" w:rsidRDefault="0073055B">
      <w:pPr>
        <w:spacing w:before="1"/>
        <w:ind w:left="4432" w:right="5090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color w:val="5B9BD4"/>
          <w:sz w:val="28"/>
          <w:szCs w:val="28"/>
        </w:rPr>
        <w:t>JHA</w:t>
      </w:r>
      <w:r>
        <w:rPr>
          <w:rFonts w:ascii="Calibri" w:eastAsia="Calibri" w:hAnsi="Calibri" w:cs="Calibri"/>
          <w:color w:val="5B9BD4"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color w:val="5B9BD4"/>
          <w:sz w:val="28"/>
          <w:szCs w:val="28"/>
        </w:rPr>
        <w:t>KH</w:t>
      </w:r>
      <w:r>
        <w:rPr>
          <w:rFonts w:ascii="Calibri" w:eastAsia="Calibri" w:hAnsi="Calibri" w:cs="Calibri"/>
          <w:color w:val="5B9BD4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color w:val="5B9BD4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color w:val="5B9BD4"/>
          <w:sz w:val="28"/>
          <w:szCs w:val="28"/>
        </w:rPr>
        <w:t>D</w:t>
      </w:r>
    </w:p>
    <w:p w:rsidR="00060B13" w:rsidRDefault="00060B13">
      <w:pPr>
        <w:spacing w:line="200" w:lineRule="exact"/>
      </w:pPr>
    </w:p>
    <w:p w:rsidR="00060B13" w:rsidRDefault="00060B13">
      <w:pPr>
        <w:spacing w:before="18" w:line="260" w:lineRule="exact"/>
        <w:rPr>
          <w:sz w:val="26"/>
          <w:szCs w:val="26"/>
        </w:rPr>
      </w:pPr>
    </w:p>
    <w:p w:rsidR="00060B13" w:rsidRDefault="00060B13">
      <w:pPr>
        <w:ind w:left="4580"/>
      </w:pPr>
      <w:r>
        <w:pict>
          <v:shape id="_x0000_i1026" type="#_x0000_t75" style="width:60.2pt;height:37.6pt">
            <v:imagedata r:id="rId8" o:title=""/>
          </v:shape>
        </w:pict>
      </w: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before="17" w:line="260" w:lineRule="exact"/>
        <w:rPr>
          <w:sz w:val="26"/>
          <w:szCs w:val="26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/>
      </w:tblPr>
      <w:tblGrid>
        <w:gridCol w:w="3882"/>
        <w:gridCol w:w="3853"/>
        <w:gridCol w:w="3058"/>
      </w:tblGrid>
      <w:tr w:rsidR="00060B13">
        <w:trPr>
          <w:trHeight w:hRule="exact" w:val="408"/>
        </w:trPr>
        <w:tc>
          <w:tcPr>
            <w:tcW w:w="3882" w:type="dxa"/>
            <w:tcBorders>
              <w:top w:val="nil"/>
              <w:left w:val="nil"/>
              <w:bottom w:val="nil"/>
              <w:right w:val="nil"/>
            </w:tcBorders>
          </w:tcPr>
          <w:p w:rsidR="00060B13" w:rsidRDefault="0073055B">
            <w:pPr>
              <w:spacing w:before="44"/>
              <w:ind w:left="4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5B9BD4"/>
                <w:sz w:val="28"/>
                <w:szCs w:val="28"/>
              </w:rPr>
              <w:t>D</w:t>
            </w:r>
            <w:r>
              <w:rPr>
                <w:rFonts w:ascii="Calibri" w:eastAsia="Calibri" w:hAnsi="Calibri" w:cs="Calibri"/>
                <w:color w:val="5B9BD4"/>
                <w:spacing w:val="1"/>
                <w:sz w:val="28"/>
                <w:szCs w:val="28"/>
              </w:rPr>
              <w:t>R</w:t>
            </w:r>
            <w:r>
              <w:rPr>
                <w:rFonts w:ascii="Calibri" w:eastAsia="Calibri" w:hAnsi="Calibri" w:cs="Calibri"/>
                <w:color w:val="5B9BD4"/>
                <w:sz w:val="28"/>
                <w:szCs w:val="28"/>
              </w:rPr>
              <w:t>.</w:t>
            </w:r>
            <w:r>
              <w:rPr>
                <w:rFonts w:ascii="Calibri" w:eastAsia="Calibri" w:hAnsi="Calibri" w:cs="Calibri"/>
                <w:color w:val="5B9BD4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color w:val="5B9BD4"/>
                <w:spacing w:val="-2"/>
                <w:sz w:val="28"/>
                <w:szCs w:val="28"/>
              </w:rPr>
              <w:t>S</w:t>
            </w:r>
            <w:r>
              <w:rPr>
                <w:rFonts w:ascii="Calibri" w:eastAsia="Calibri" w:hAnsi="Calibri" w:cs="Calibri"/>
                <w:color w:val="5B9BD4"/>
                <w:sz w:val="28"/>
                <w:szCs w:val="28"/>
              </w:rPr>
              <w:t>H</w:t>
            </w:r>
            <w:r>
              <w:rPr>
                <w:rFonts w:ascii="Calibri" w:eastAsia="Calibri" w:hAnsi="Calibri" w:cs="Calibri"/>
                <w:color w:val="5B9BD4"/>
                <w:spacing w:val="-1"/>
                <w:sz w:val="28"/>
                <w:szCs w:val="28"/>
              </w:rPr>
              <w:t>A</w:t>
            </w:r>
            <w:r>
              <w:rPr>
                <w:rFonts w:ascii="Calibri" w:eastAsia="Calibri" w:hAnsi="Calibri" w:cs="Calibri"/>
                <w:color w:val="5B9BD4"/>
                <w:sz w:val="28"/>
                <w:szCs w:val="28"/>
              </w:rPr>
              <w:t>KTI</w:t>
            </w:r>
            <w:r>
              <w:rPr>
                <w:rFonts w:ascii="Calibri" w:eastAsia="Calibri" w:hAnsi="Calibri" w:cs="Calibri"/>
                <w:color w:val="5B9BD4"/>
                <w:spacing w:val="-1"/>
                <w:sz w:val="28"/>
                <w:szCs w:val="28"/>
              </w:rPr>
              <w:t xml:space="preserve"> P</w:t>
            </w:r>
            <w:r>
              <w:rPr>
                <w:rFonts w:ascii="Calibri" w:eastAsia="Calibri" w:hAnsi="Calibri" w:cs="Calibri"/>
                <w:color w:val="5B9BD4"/>
                <w:sz w:val="28"/>
                <w:szCs w:val="28"/>
              </w:rPr>
              <w:t xml:space="preserve">. </w:t>
            </w:r>
            <w:r>
              <w:rPr>
                <w:rFonts w:ascii="Calibri" w:eastAsia="Calibri" w:hAnsi="Calibri" w:cs="Calibri"/>
                <w:color w:val="5B9BD4"/>
                <w:spacing w:val="-1"/>
                <w:sz w:val="28"/>
                <w:szCs w:val="28"/>
              </w:rPr>
              <w:t>P</w:t>
            </w:r>
            <w:r>
              <w:rPr>
                <w:rFonts w:ascii="Calibri" w:eastAsia="Calibri" w:hAnsi="Calibri" w:cs="Calibri"/>
                <w:color w:val="5B9BD4"/>
                <w:sz w:val="28"/>
                <w:szCs w:val="28"/>
              </w:rPr>
              <w:t>ATT</w:t>
            </w:r>
            <w:r>
              <w:rPr>
                <w:rFonts w:ascii="Calibri" w:eastAsia="Calibri" w:hAnsi="Calibri" w:cs="Calibri"/>
                <w:color w:val="5B9BD4"/>
                <w:spacing w:val="-1"/>
                <w:sz w:val="28"/>
                <w:szCs w:val="28"/>
              </w:rPr>
              <w:t>A</w:t>
            </w:r>
            <w:r>
              <w:rPr>
                <w:rFonts w:ascii="Calibri" w:eastAsia="Calibri" w:hAnsi="Calibri" w:cs="Calibri"/>
                <w:color w:val="5B9BD4"/>
                <w:spacing w:val="1"/>
                <w:sz w:val="28"/>
                <w:szCs w:val="28"/>
              </w:rPr>
              <w:t>N</w:t>
            </w:r>
            <w:r>
              <w:rPr>
                <w:rFonts w:ascii="Calibri" w:eastAsia="Calibri" w:hAnsi="Calibri" w:cs="Calibri"/>
                <w:color w:val="5B9BD4"/>
                <w:sz w:val="28"/>
                <w:szCs w:val="28"/>
              </w:rPr>
              <w:t>A</w:t>
            </w:r>
            <w:r>
              <w:rPr>
                <w:rFonts w:ascii="Calibri" w:eastAsia="Calibri" w:hAnsi="Calibri" w:cs="Calibri"/>
                <w:color w:val="5B9BD4"/>
                <w:spacing w:val="-2"/>
                <w:sz w:val="28"/>
                <w:szCs w:val="28"/>
              </w:rPr>
              <w:t>Y</w:t>
            </w:r>
            <w:r>
              <w:rPr>
                <w:rFonts w:ascii="Calibri" w:eastAsia="Calibri" w:hAnsi="Calibri" w:cs="Calibri"/>
                <w:color w:val="5B9BD4"/>
                <w:sz w:val="28"/>
                <w:szCs w:val="28"/>
              </w:rPr>
              <w:t>AK</w:t>
            </w:r>
          </w:p>
        </w:tc>
        <w:tc>
          <w:tcPr>
            <w:tcW w:w="3853" w:type="dxa"/>
            <w:tcBorders>
              <w:top w:val="nil"/>
              <w:left w:val="nil"/>
              <w:bottom w:val="nil"/>
              <w:right w:val="nil"/>
            </w:tcBorders>
          </w:tcPr>
          <w:p w:rsidR="00060B13" w:rsidRDefault="0073055B">
            <w:pPr>
              <w:spacing w:before="44"/>
              <w:ind w:left="695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5B9BD4"/>
                <w:spacing w:val="2"/>
                <w:sz w:val="28"/>
                <w:szCs w:val="28"/>
              </w:rPr>
              <w:t>D</w:t>
            </w:r>
            <w:r>
              <w:rPr>
                <w:rFonts w:ascii="Calibri" w:eastAsia="Calibri" w:hAnsi="Calibri" w:cs="Calibri"/>
                <w:color w:val="5B9BD4"/>
                <w:spacing w:val="1"/>
                <w:sz w:val="28"/>
                <w:szCs w:val="28"/>
              </w:rPr>
              <w:t>R</w:t>
            </w:r>
            <w:r>
              <w:rPr>
                <w:rFonts w:ascii="Calibri" w:eastAsia="Calibri" w:hAnsi="Calibri" w:cs="Calibri"/>
                <w:color w:val="5B9BD4"/>
                <w:sz w:val="28"/>
                <w:szCs w:val="28"/>
              </w:rPr>
              <w:t xml:space="preserve">. </w:t>
            </w:r>
            <w:r>
              <w:rPr>
                <w:rFonts w:ascii="Calibri" w:eastAsia="Calibri" w:hAnsi="Calibri" w:cs="Calibri"/>
                <w:color w:val="5B9BD4"/>
                <w:spacing w:val="1"/>
                <w:sz w:val="28"/>
                <w:szCs w:val="28"/>
              </w:rPr>
              <w:t>B</w:t>
            </w:r>
            <w:r>
              <w:rPr>
                <w:rFonts w:ascii="Calibri" w:eastAsia="Calibri" w:hAnsi="Calibri" w:cs="Calibri"/>
                <w:color w:val="5B9BD4"/>
                <w:spacing w:val="-1"/>
                <w:sz w:val="28"/>
                <w:szCs w:val="28"/>
              </w:rPr>
              <w:t>I</w:t>
            </w:r>
            <w:r>
              <w:rPr>
                <w:rFonts w:ascii="Calibri" w:eastAsia="Calibri" w:hAnsi="Calibri" w:cs="Calibri"/>
                <w:color w:val="5B9BD4"/>
                <w:spacing w:val="-3"/>
                <w:sz w:val="28"/>
                <w:szCs w:val="28"/>
              </w:rPr>
              <w:t>M</w:t>
            </w:r>
            <w:r>
              <w:rPr>
                <w:rFonts w:ascii="Calibri" w:eastAsia="Calibri" w:hAnsi="Calibri" w:cs="Calibri"/>
                <w:color w:val="5B9BD4"/>
                <w:sz w:val="28"/>
                <w:szCs w:val="28"/>
              </w:rPr>
              <w:t>AL K</w:t>
            </w:r>
            <w:r>
              <w:rPr>
                <w:rFonts w:ascii="Calibri" w:eastAsia="Calibri" w:hAnsi="Calibri" w:cs="Calibri"/>
                <w:color w:val="5B9BD4"/>
                <w:spacing w:val="-2"/>
                <w:sz w:val="28"/>
                <w:szCs w:val="28"/>
              </w:rPr>
              <w:t>R</w:t>
            </w:r>
            <w:r>
              <w:rPr>
                <w:rFonts w:ascii="Calibri" w:eastAsia="Calibri" w:hAnsi="Calibri" w:cs="Calibri"/>
                <w:color w:val="5B9BD4"/>
                <w:sz w:val="28"/>
                <w:szCs w:val="28"/>
              </w:rPr>
              <w:t>.</w:t>
            </w:r>
            <w:r>
              <w:rPr>
                <w:rFonts w:ascii="Calibri" w:eastAsia="Calibri" w:hAnsi="Calibri" w:cs="Calibri"/>
                <w:color w:val="5B9BD4"/>
                <w:spacing w:val="2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color w:val="5B9BD4"/>
                <w:sz w:val="28"/>
                <w:szCs w:val="28"/>
              </w:rPr>
              <w:t>M</w:t>
            </w:r>
            <w:r>
              <w:rPr>
                <w:rFonts w:ascii="Calibri" w:eastAsia="Calibri" w:hAnsi="Calibri" w:cs="Calibri"/>
                <w:color w:val="5B9BD4"/>
                <w:spacing w:val="-1"/>
                <w:sz w:val="28"/>
                <w:szCs w:val="28"/>
              </w:rPr>
              <w:t>I</w:t>
            </w:r>
            <w:r>
              <w:rPr>
                <w:rFonts w:ascii="Calibri" w:eastAsia="Calibri" w:hAnsi="Calibri" w:cs="Calibri"/>
                <w:color w:val="5B9BD4"/>
                <w:spacing w:val="1"/>
                <w:sz w:val="28"/>
                <w:szCs w:val="28"/>
              </w:rPr>
              <w:t>S</w:t>
            </w:r>
            <w:r>
              <w:rPr>
                <w:rFonts w:ascii="Calibri" w:eastAsia="Calibri" w:hAnsi="Calibri" w:cs="Calibri"/>
                <w:color w:val="5B9BD4"/>
                <w:spacing w:val="-2"/>
                <w:sz w:val="28"/>
                <w:szCs w:val="28"/>
              </w:rPr>
              <w:t>H</w:t>
            </w:r>
            <w:r>
              <w:rPr>
                <w:rFonts w:ascii="Calibri" w:eastAsia="Calibri" w:hAnsi="Calibri" w:cs="Calibri"/>
                <w:color w:val="5B9BD4"/>
                <w:spacing w:val="1"/>
                <w:sz w:val="28"/>
                <w:szCs w:val="28"/>
              </w:rPr>
              <w:t>R</w:t>
            </w:r>
            <w:r>
              <w:rPr>
                <w:rFonts w:ascii="Calibri" w:eastAsia="Calibri" w:hAnsi="Calibri" w:cs="Calibri"/>
                <w:color w:val="5B9BD4"/>
                <w:sz w:val="28"/>
                <w:szCs w:val="28"/>
              </w:rPr>
              <w:t>A</w:t>
            </w:r>
          </w:p>
        </w:tc>
        <w:tc>
          <w:tcPr>
            <w:tcW w:w="3058" w:type="dxa"/>
            <w:tcBorders>
              <w:top w:val="nil"/>
              <w:left w:val="nil"/>
              <w:bottom w:val="nil"/>
              <w:right w:val="nil"/>
            </w:tcBorders>
          </w:tcPr>
          <w:p w:rsidR="00060B13" w:rsidRDefault="0073055B">
            <w:pPr>
              <w:spacing w:before="44"/>
              <w:ind w:left="858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5B9BD4"/>
                <w:spacing w:val="1"/>
                <w:sz w:val="28"/>
                <w:szCs w:val="28"/>
              </w:rPr>
              <w:t>R</w:t>
            </w:r>
            <w:r>
              <w:rPr>
                <w:rFonts w:ascii="Calibri" w:eastAsia="Calibri" w:hAnsi="Calibri" w:cs="Calibri"/>
                <w:color w:val="5B9BD4"/>
                <w:spacing w:val="-1"/>
                <w:sz w:val="28"/>
                <w:szCs w:val="28"/>
              </w:rPr>
              <w:t>O</w:t>
            </w:r>
            <w:r>
              <w:rPr>
                <w:rFonts w:ascii="Calibri" w:eastAsia="Calibri" w:hAnsi="Calibri" w:cs="Calibri"/>
                <w:color w:val="5B9BD4"/>
                <w:sz w:val="28"/>
                <w:szCs w:val="28"/>
              </w:rPr>
              <w:t>H</w:t>
            </w:r>
            <w:r>
              <w:rPr>
                <w:rFonts w:ascii="Calibri" w:eastAsia="Calibri" w:hAnsi="Calibri" w:cs="Calibri"/>
                <w:color w:val="5B9BD4"/>
                <w:spacing w:val="1"/>
                <w:sz w:val="28"/>
                <w:szCs w:val="28"/>
              </w:rPr>
              <w:t>A</w:t>
            </w:r>
            <w:r>
              <w:rPr>
                <w:rFonts w:ascii="Calibri" w:eastAsia="Calibri" w:hAnsi="Calibri" w:cs="Calibri"/>
                <w:color w:val="5B9BD4"/>
                <w:sz w:val="28"/>
                <w:szCs w:val="28"/>
              </w:rPr>
              <w:t>N YAD</w:t>
            </w:r>
            <w:r>
              <w:rPr>
                <w:rFonts w:ascii="Calibri" w:eastAsia="Calibri" w:hAnsi="Calibri" w:cs="Calibri"/>
                <w:color w:val="5B9BD4"/>
                <w:spacing w:val="1"/>
                <w:sz w:val="28"/>
                <w:szCs w:val="28"/>
              </w:rPr>
              <w:t>A</w:t>
            </w:r>
            <w:r>
              <w:rPr>
                <w:rFonts w:ascii="Calibri" w:eastAsia="Calibri" w:hAnsi="Calibri" w:cs="Calibri"/>
                <w:color w:val="5B9BD4"/>
                <w:sz w:val="28"/>
                <w:szCs w:val="28"/>
              </w:rPr>
              <w:t>V</w:t>
            </w:r>
          </w:p>
        </w:tc>
      </w:tr>
      <w:tr w:rsidR="00060B13">
        <w:trPr>
          <w:trHeight w:hRule="exact" w:val="367"/>
        </w:trPr>
        <w:tc>
          <w:tcPr>
            <w:tcW w:w="3882" w:type="dxa"/>
            <w:tcBorders>
              <w:top w:val="nil"/>
              <w:left w:val="nil"/>
              <w:bottom w:val="nil"/>
              <w:right w:val="nil"/>
            </w:tcBorders>
          </w:tcPr>
          <w:p w:rsidR="00060B13" w:rsidRDefault="0073055B">
            <w:pPr>
              <w:spacing w:line="260" w:lineRule="exact"/>
              <w:ind w:left="13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5B9BD4"/>
                <w:position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color w:val="5B9BD4"/>
                <w:spacing w:val="1"/>
                <w:position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color w:val="5B9BD4"/>
                <w:position w:val="1"/>
                <w:sz w:val="24"/>
                <w:szCs w:val="24"/>
              </w:rPr>
              <w:t>viso</w:t>
            </w:r>
            <w:r>
              <w:rPr>
                <w:rFonts w:ascii="Calibri" w:eastAsia="Calibri" w:hAnsi="Calibri" w:cs="Calibri"/>
                <w:color w:val="5B9BD4"/>
                <w:spacing w:val="1"/>
                <w:position w:val="1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color w:val="5B9BD4"/>
                <w:position w:val="1"/>
                <w:sz w:val="24"/>
                <w:szCs w:val="24"/>
              </w:rPr>
              <w:t>,</w:t>
            </w:r>
            <w:r>
              <w:rPr>
                <w:rFonts w:ascii="Calibri" w:eastAsia="Calibri" w:hAnsi="Calibri" w:cs="Calibri"/>
                <w:color w:val="5B9BD4"/>
                <w:spacing w:val="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5B9BD4"/>
                <w:spacing w:val="-2"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color w:val="5B9BD4"/>
                <w:spacing w:val="1"/>
                <w:position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color w:val="5B9BD4"/>
                <w:position w:val="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color w:val="5B9BD4"/>
                <w:spacing w:val="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5B9BD4"/>
                <w:spacing w:val="-1"/>
                <w:position w:val="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color w:val="5B9BD4"/>
                <w:position w:val="1"/>
                <w:sz w:val="24"/>
                <w:szCs w:val="24"/>
              </w:rPr>
              <w:t>IT</w:t>
            </w:r>
            <w:r>
              <w:rPr>
                <w:rFonts w:ascii="Calibri" w:eastAsia="Calibri" w:hAnsi="Calibri" w:cs="Calibri"/>
                <w:color w:val="5B9BD4"/>
                <w:spacing w:val="1"/>
                <w:position w:val="1"/>
                <w:sz w:val="24"/>
                <w:szCs w:val="24"/>
              </w:rPr>
              <w:t>-</w:t>
            </w:r>
            <w:r>
              <w:rPr>
                <w:rFonts w:ascii="Calibri" w:eastAsia="Calibri" w:hAnsi="Calibri" w:cs="Calibri"/>
                <w:color w:val="5B9BD4"/>
                <w:spacing w:val="-1"/>
                <w:position w:val="1"/>
                <w:sz w:val="24"/>
                <w:szCs w:val="24"/>
              </w:rPr>
              <w:t>M</w:t>
            </w:r>
            <w:r>
              <w:rPr>
                <w:rFonts w:ascii="Calibri" w:eastAsia="Calibri" w:hAnsi="Calibri" w:cs="Calibri"/>
                <w:color w:val="5B9BD4"/>
                <w:spacing w:val="1"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color w:val="5B9BD4"/>
                <w:position w:val="1"/>
                <w:sz w:val="24"/>
                <w:szCs w:val="24"/>
              </w:rPr>
              <w:t>sra</w:t>
            </w:r>
          </w:p>
        </w:tc>
        <w:tc>
          <w:tcPr>
            <w:tcW w:w="3853" w:type="dxa"/>
            <w:tcBorders>
              <w:top w:val="nil"/>
              <w:left w:val="nil"/>
              <w:bottom w:val="nil"/>
              <w:right w:val="nil"/>
            </w:tcBorders>
          </w:tcPr>
          <w:p w:rsidR="00060B13" w:rsidRDefault="0073055B">
            <w:pPr>
              <w:spacing w:line="260" w:lineRule="exact"/>
              <w:ind w:left="1117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5B9BD4"/>
                <w:spacing w:val="1"/>
                <w:position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color w:val="5B9BD4"/>
                <w:position w:val="1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color w:val="5B9BD4"/>
                <w:spacing w:val="-2"/>
                <w:position w:val="1"/>
                <w:sz w:val="24"/>
                <w:szCs w:val="24"/>
              </w:rPr>
              <w:t>W</w:t>
            </w:r>
            <w:r>
              <w:rPr>
                <w:rFonts w:ascii="Calibri" w:eastAsia="Calibri" w:hAnsi="Calibri" w:cs="Calibri"/>
                <w:color w:val="5B9BD4"/>
                <w:position w:val="1"/>
                <w:sz w:val="24"/>
                <w:szCs w:val="24"/>
              </w:rPr>
              <w:t>,</w:t>
            </w:r>
            <w:r>
              <w:rPr>
                <w:rFonts w:ascii="Calibri" w:eastAsia="Calibri" w:hAnsi="Calibri" w:cs="Calibri"/>
                <w:color w:val="5B9BD4"/>
                <w:spacing w:val="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5B9BD4"/>
                <w:spacing w:val="-1"/>
                <w:position w:val="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color w:val="5B9BD4"/>
                <w:position w:val="1"/>
                <w:sz w:val="24"/>
                <w:szCs w:val="24"/>
              </w:rPr>
              <w:t>IT</w:t>
            </w:r>
            <w:r>
              <w:rPr>
                <w:rFonts w:ascii="Calibri" w:eastAsia="Calibri" w:hAnsi="Calibri" w:cs="Calibri"/>
                <w:color w:val="5B9BD4"/>
                <w:spacing w:val="1"/>
                <w:position w:val="1"/>
                <w:sz w:val="24"/>
                <w:szCs w:val="24"/>
              </w:rPr>
              <w:t>-</w:t>
            </w:r>
            <w:r>
              <w:rPr>
                <w:rFonts w:ascii="Calibri" w:eastAsia="Calibri" w:hAnsi="Calibri" w:cs="Calibri"/>
                <w:color w:val="5B9BD4"/>
                <w:spacing w:val="-1"/>
                <w:position w:val="1"/>
                <w:sz w:val="24"/>
                <w:szCs w:val="24"/>
              </w:rPr>
              <w:t>M</w:t>
            </w:r>
            <w:r>
              <w:rPr>
                <w:rFonts w:ascii="Calibri" w:eastAsia="Calibri" w:hAnsi="Calibri" w:cs="Calibri"/>
                <w:color w:val="5B9BD4"/>
                <w:spacing w:val="1"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color w:val="5B9BD4"/>
                <w:position w:val="1"/>
                <w:sz w:val="24"/>
                <w:szCs w:val="24"/>
              </w:rPr>
              <w:t>sra</w:t>
            </w:r>
          </w:p>
        </w:tc>
        <w:tc>
          <w:tcPr>
            <w:tcW w:w="3058" w:type="dxa"/>
            <w:tcBorders>
              <w:top w:val="nil"/>
              <w:left w:val="nil"/>
              <w:bottom w:val="nil"/>
              <w:right w:val="nil"/>
            </w:tcBorders>
          </w:tcPr>
          <w:p w:rsidR="00060B13" w:rsidRDefault="0073055B">
            <w:pPr>
              <w:spacing w:line="260" w:lineRule="exact"/>
              <w:ind w:left="531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5B9BD4"/>
                <w:position w:val="1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color w:val="5B9BD4"/>
                <w:spacing w:val="1"/>
                <w:position w:val="1"/>
                <w:sz w:val="24"/>
                <w:szCs w:val="24"/>
              </w:rPr>
              <w:t>re</w:t>
            </w:r>
            <w:r>
              <w:rPr>
                <w:rFonts w:ascii="Calibri" w:eastAsia="Calibri" w:hAnsi="Calibri" w:cs="Calibri"/>
                <w:color w:val="5B9BD4"/>
                <w:position w:val="1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color w:val="5B9BD4"/>
                <w:spacing w:val="-2"/>
                <w:position w:val="1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color w:val="5B9BD4"/>
                <w:spacing w:val="1"/>
                <w:position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color w:val="5B9BD4"/>
                <w:spacing w:val="-2"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color w:val="5B9BD4"/>
                <w:spacing w:val="1"/>
                <w:position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color w:val="5B9BD4"/>
                <w:spacing w:val="2"/>
                <w:position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color w:val="5B9BD4"/>
                <w:position w:val="1"/>
                <w:sz w:val="24"/>
                <w:szCs w:val="24"/>
              </w:rPr>
              <w:t>,</w:t>
            </w:r>
            <w:r>
              <w:rPr>
                <w:rFonts w:ascii="Calibri" w:eastAsia="Calibri" w:hAnsi="Calibri" w:cs="Calibri"/>
                <w:color w:val="5B9BD4"/>
                <w:spacing w:val="-4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5B9BD4"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color w:val="5B9BD4"/>
                <w:spacing w:val="1"/>
                <w:position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color w:val="5B9BD4"/>
                <w:position w:val="1"/>
                <w:sz w:val="24"/>
                <w:szCs w:val="24"/>
              </w:rPr>
              <w:t xml:space="preserve">C </w:t>
            </w:r>
            <w:r>
              <w:rPr>
                <w:rFonts w:ascii="Calibri" w:eastAsia="Calibri" w:hAnsi="Calibri" w:cs="Calibri"/>
                <w:color w:val="5B9BD4"/>
                <w:spacing w:val="-1"/>
                <w:position w:val="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color w:val="5B9BD4"/>
                <w:position w:val="1"/>
                <w:sz w:val="24"/>
                <w:szCs w:val="24"/>
              </w:rPr>
              <w:t>IT</w:t>
            </w:r>
            <w:r>
              <w:rPr>
                <w:rFonts w:ascii="Calibri" w:eastAsia="Calibri" w:hAnsi="Calibri" w:cs="Calibri"/>
                <w:color w:val="5B9BD4"/>
                <w:spacing w:val="1"/>
                <w:position w:val="1"/>
                <w:sz w:val="24"/>
                <w:szCs w:val="24"/>
              </w:rPr>
              <w:t>-Me</w:t>
            </w:r>
            <w:r>
              <w:rPr>
                <w:rFonts w:ascii="Calibri" w:eastAsia="Calibri" w:hAnsi="Calibri" w:cs="Calibri"/>
                <w:color w:val="5B9BD4"/>
                <w:spacing w:val="-2"/>
                <w:position w:val="1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color w:val="5B9BD4"/>
                <w:position w:val="1"/>
                <w:sz w:val="24"/>
                <w:szCs w:val="24"/>
              </w:rPr>
              <w:t>ra</w:t>
            </w:r>
          </w:p>
        </w:tc>
      </w:tr>
    </w:tbl>
    <w:p w:rsidR="00060B13" w:rsidRDefault="00060B13">
      <w:pPr>
        <w:sectPr w:rsidR="00060B13">
          <w:pgSz w:w="12240" w:h="15840"/>
          <w:pgMar w:top="1480" w:right="280" w:bottom="280" w:left="940" w:header="720" w:footer="720" w:gutter="0"/>
          <w:cols w:space="720"/>
        </w:sectPr>
      </w:pPr>
    </w:p>
    <w:p w:rsidR="00060B13" w:rsidRDefault="0073055B">
      <w:pPr>
        <w:spacing w:before="62"/>
        <w:ind w:left="100" w:right="635"/>
        <w:jc w:val="both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  <w:u w:val="single" w:color="000000"/>
        </w:rPr>
        <w:lastRenderedPageBreak/>
        <w:t>E</w:t>
      </w:r>
      <w:r>
        <w:rPr>
          <w:rFonts w:ascii="Arial" w:eastAsia="Arial" w:hAnsi="Arial" w:cs="Arial"/>
          <w:spacing w:val="3"/>
          <w:sz w:val="32"/>
          <w:szCs w:val="32"/>
          <w:u w:val="single" w:color="000000"/>
        </w:rPr>
        <w:t>N</w:t>
      </w:r>
      <w:r>
        <w:rPr>
          <w:rFonts w:ascii="Arial" w:eastAsia="Arial" w:hAnsi="Arial" w:cs="Arial"/>
          <w:sz w:val="32"/>
          <w:szCs w:val="32"/>
          <w:u w:val="single" w:color="000000"/>
        </w:rPr>
        <w:t>TR</w:t>
      </w:r>
      <w:r>
        <w:rPr>
          <w:rFonts w:ascii="Arial" w:eastAsia="Arial" w:hAnsi="Arial" w:cs="Arial"/>
          <w:spacing w:val="1"/>
          <w:sz w:val="32"/>
          <w:szCs w:val="32"/>
          <w:u w:val="single" w:color="000000"/>
        </w:rPr>
        <w:t>E</w:t>
      </w:r>
      <w:r>
        <w:rPr>
          <w:rFonts w:ascii="Arial" w:eastAsia="Arial" w:hAnsi="Arial" w:cs="Arial"/>
          <w:sz w:val="32"/>
          <w:szCs w:val="32"/>
          <w:u w:val="single" w:color="000000"/>
        </w:rPr>
        <w:t>P</w:t>
      </w:r>
      <w:r>
        <w:rPr>
          <w:rFonts w:ascii="Arial" w:eastAsia="Arial" w:hAnsi="Arial" w:cs="Arial"/>
          <w:spacing w:val="1"/>
          <w:sz w:val="32"/>
          <w:szCs w:val="32"/>
          <w:u w:val="single" w:color="000000"/>
        </w:rPr>
        <w:t>R</w:t>
      </w:r>
      <w:r>
        <w:rPr>
          <w:rFonts w:ascii="Arial" w:eastAsia="Arial" w:hAnsi="Arial" w:cs="Arial"/>
          <w:sz w:val="32"/>
          <w:szCs w:val="32"/>
          <w:u w:val="single" w:color="000000"/>
        </w:rPr>
        <w:t>EN</w:t>
      </w:r>
      <w:r>
        <w:rPr>
          <w:rFonts w:ascii="Arial" w:eastAsia="Arial" w:hAnsi="Arial" w:cs="Arial"/>
          <w:spacing w:val="1"/>
          <w:sz w:val="32"/>
          <w:szCs w:val="32"/>
          <w:u w:val="single" w:color="000000"/>
        </w:rPr>
        <w:t>E</w:t>
      </w:r>
      <w:r>
        <w:rPr>
          <w:rFonts w:ascii="Arial" w:eastAsia="Arial" w:hAnsi="Arial" w:cs="Arial"/>
          <w:sz w:val="32"/>
          <w:szCs w:val="32"/>
          <w:u w:val="single" w:color="000000"/>
        </w:rPr>
        <w:t>UR</w:t>
      </w:r>
      <w:r>
        <w:rPr>
          <w:rFonts w:ascii="Arial" w:eastAsia="Arial" w:hAnsi="Arial" w:cs="Arial"/>
          <w:spacing w:val="4"/>
          <w:sz w:val="32"/>
          <w:szCs w:val="32"/>
          <w:u w:val="single" w:color="000000"/>
        </w:rPr>
        <w:t>S</w:t>
      </w:r>
      <w:r>
        <w:rPr>
          <w:rFonts w:ascii="Arial" w:eastAsia="Arial" w:hAnsi="Arial" w:cs="Arial"/>
          <w:sz w:val="32"/>
          <w:szCs w:val="32"/>
          <w:u w:val="single" w:color="000000"/>
        </w:rPr>
        <w:t>HIP</w:t>
      </w:r>
      <w:r>
        <w:rPr>
          <w:rFonts w:ascii="Arial" w:eastAsia="Arial" w:hAnsi="Arial" w:cs="Arial"/>
          <w:spacing w:val="33"/>
          <w:sz w:val="32"/>
          <w:szCs w:val="32"/>
          <w:u w:val="single" w:color="000000"/>
        </w:rPr>
        <w:t xml:space="preserve"> </w:t>
      </w:r>
      <w:r>
        <w:rPr>
          <w:rFonts w:ascii="Arial" w:eastAsia="Arial" w:hAnsi="Arial" w:cs="Arial"/>
          <w:spacing w:val="-1"/>
          <w:sz w:val="32"/>
          <w:szCs w:val="32"/>
          <w:u w:val="single" w:color="000000"/>
        </w:rPr>
        <w:t>D</w:t>
      </w:r>
      <w:r>
        <w:rPr>
          <w:rFonts w:ascii="Arial" w:eastAsia="Arial" w:hAnsi="Arial" w:cs="Arial"/>
          <w:sz w:val="32"/>
          <w:szCs w:val="32"/>
          <w:u w:val="single" w:color="000000"/>
        </w:rPr>
        <w:t>E</w:t>
      </w:r>
      <w:r>
        <w:rPr>
          <w:rFonts w:ascii="Arial" w:eastAsia="Arial" w:hAnsi="Arial" w:cs="Arial"/>
          <w:spacing w:val="2"/>
          <w:sz w:val="32"/>
          <w:szCs w:val="32"/>
          <w:u w:val="single" w:color="000000"/>
        </w:rPr>
        <w:t>V</w:t>
      </w:r>
      <w:r>
        <w:rPr>
          <w:rFonts w:ascii="Arial" w:eastAsia="Arial" w:hAnsi="Arial" w:cs="Arial"/>
          <w:sz w:val="32"/>
          <w:szCs w:val="32"/>
          <w:u w:val="single" w:color="000000"/>
        </w:rPr>
        <w:t>EL</w:t>
      </w:r>
      <w:r>
        <w:rPr>
          <w:rFonts w:ascii="Arial" w:eastAsia="Arial" w:hAnsi="Arial" w:cs="Arial"/>
          <w:spacing w:val="1"/>
          <w:sz w:val="32"/>
          <w:szCs w:val="32"/>
          <w:u w:val="single" w:color="000000"/>
        </w:rPr>
        <w:t>O</w:t>
      </w:r>
      <w:r>
        <w:rPr>
          <w:rFonts w:ascii="Arial" w:eastAsia="Arial" w:hAnsi="Arial" w:cs="Arial"/>
          <w:sz w:val="32"/>
          <w:szCs w:val="32"/>
          <w:u w:val="single" w:color="000000"/>
        </w:rPr>
        <w:t>P</w:t>
      </w:r>
      <w:r>
        <w:rPr>
          <w:rFonts w:ascii="Arial" w:eastAsia="Arial" w:hAnsi="Arial" w:cs="Arial"/>
          <w:spacing w:val="1"/>
          <w:sz w:val="32"/>
          <w:szCs w:val="32"/>
          <w:u w:val="single" w:color="000000"/>
        </w:rPr>
        <w:t>M</w:t>
      </w:r>
      <w:r>
        <w:rPr>
          <w:rFonts w:ascii="Arial" w:eastAsia="Arial" w:hAnsi="Arial" w:cs="Arial"/>
          <w:sz w:val="32"/>
          <w:szCs w:val="32"/>
          <w:u w:val="single" w:color="000000"/>
        </w:rPr>
        <w:t>E</w:t>
      </w:r>
      <w:r>
        <w:rPr>
          <w:rFonts w:ascii="Arial" w:eastAsia="Arial" w:hAnsi="Arial" w:cs="Arial"/>
          <w:spacing w:val="3"/>
          <w:sz w:val="32"/>
          <w:szCs w:val="32"/>
          <w:u w:val="single" w:color="000000"/>
        </w:rPr>
        <w:t>N</w:t>
      </w:r>
      <w:r>
        <w:rPr>
          <w:rFonts w:ascii="Arial" w:eastAsia="Arial" w:hAnsi="Arial" w:cs="Arial"/>
          <w:sz w:val="32"/>
          <w:szCs w:val="32"/>
          <w:u w:val="single" w:color="000000"/>
        </w:rPr>
        <w:t>T</w:t>
      </w:r>
      <w:r>
        <w:rPr>
          <w:rFonts w:ascii="Arial" w:eastAsia="Arial" w:hAnsi="Arial" w:cs="Arial"/>
          <w:spacing w:val="22"/>
          <w:sz w:val="32"/>
          <w:szCs w:val="32"/>
          <w:u w:val="single" w:color="000000"/>
        </w:rPr>
        <w:t xml:space="preserve"> </w:t>
      </w:r>
      <w:r>
        <w:rPr>
          <w:rFonts w:ascii="Arial" w:eastAsia="Arial" w:hAnsi="Arial" w:cs="Arial"/>
          <w:spacing w:val="-1"/>
          <w:sz w:val="32"/>
          <w:szCs w:val="32"/>
          <w:u w:val="single" w:color="000000"/>
        </w:rPr>
        <w:t>C</w:t>
      </w:r>
      <w:r>
        <w:rPr>
          <w:rFonts w:ascii="Arial" w:eastAsia="Arial" w:hAnsi="Arial" w:cs="Arial"/>
          <w:sz w:val="32"/>
          <w:szCs w:val="32"/>
          <w:u w:val="single" w:color="000000"/>
        </w:rPr>
        <w:t>E</w:t>
      </w:r>
      <w:r>
        <w:rPr>
          <w:rFonts w:ascii="Arial" w:eastAsia="Arial" w:hAnsi="Arial" w:cs="Arial"/>
          <w:spacing w:val="2"/>
          <w:sz w:val="32"/>
          <w:szCs w:val="32"/>
          <w:u w:val="single" w:color="000000"/>
        </w:rPr>
        <w:t>L</w:t>
      </w:r>
      <w:r>
        <w:rPr>
          <w:rFonts w:ascii="Arial" w:eastAsia="Arial" w:hAnsi="Arial" w:cs="Arial"/>
          <w:spacing w:val="4"/>
          <w:sz w:val="32"/>
          <w:szCs w:val="32"/>
          <w:u w:val="single" w:color="000000"/>
        </w:rPr>
        <w:t>L</w:t>
      </w:r>
      <w:r>
        <w:rPr>
          <w:rFonts w:ascii="Arial" w:eastAsia="Arial" w:hAnsi="Arial" w:cs="Arial"/>
          <w:spacing w:val="-1"/>
          <w:sz w:val="32"/>
          <w:szCs w:val="32"/>
          <w:u w:val="single" w:color="000000"/>
        </w:rPr>
        <w:t>-</w:t>
      </w:r>
      <w:r>
        <w:rPr>
          <w:rFonts w:ascii="Arial" w:eastAsia="Arial" w:hAnsi="Arial" w:cs="Arial"/>
          <w:sz w:val="32"/>
          <w:szCs w:val="32"/>
          <w:u w:val="single" w:color="000000"/>
        </w:rPr>
        <w:t>B</w:t>
      </w:r>
      <w:r>
        <w:rPr>
          <w:rFonts w:ascii="Arial" w:eastAsia="Arial" w:hAnsi="Arial" w:cs="Arial"/>
          <w:spacing w:val="2"/>
          <w:sz w:val="32"/>
          <w:szCs w:val="32"/>
          <w:u w:val="single" w:color="000000"/>
        </w:rPr>
        <w:t>I</w:t>
      </w:r>
      <w:r>
        <w:rPr>
          <w:rFonts w:ascii="Arial" w:eastAsia="Arial" w:hAnsi="Arial" w:cs="Arial"/>
          <w:sz w:val="32"/>
          <w:szCs w:val="32"/>
          <w:u w:val="single" w:color="000000"/>
        </w:rPr>
        <w:t>T</w:t>
      </w:r>
      <w:r>
        <w:rPr>
          <w:rFonts w:ascii="Arial" w:eastAsia="Arial" w:hAnsi="Arial" w:cs="Arial"/>
          <w:spacing w:val="54"/>
          <w:sz w:val="32"/>
          <w:szCs w:val="32"/>
          <w:u w:val="single" w:color="000000"/>
        </w:rPr>
        <w:t xml:space="preserve"> </w:t>
      </w:r>
      <w:r>
        <w:rPr>
          <w:rFonts w:ascii="Arial" w:eastAsia="Arial" w:hAnsi="Arial" w:cs="Arial"/>
          <w:w w:val="99"/>
          <w:sz w:val="32"/>
          <w:szCs w:val="32"/>
          <w:u w:val="single" w:color="000000"/>
        </w:rPr>
        <w:t>ME</w:t>
      </w:r>
      <w:r>
        <w:rPr>
          <w:rFonts w:ascii="Arial" w:eastAsia="Arial" w:hAnsi="Arial" w:cs="Arial"/>
          <w:spacing w:val="1"/>
          <w:w w:val="99"/>
          <w:sz w:val="32"/>
          <w:szCs w:val="32"/>
          <w:u w:val="single" w:color="000000"/>
        </w:rPr>
        <w:t>S</w:t>
      </w:r>
      <w:r>
        <w:rPr>
          <w:rFonts w:ascii="Arial" w:eastAsia="Arial" w:hAnsi="Arial" w:cs="Arial"/>
          <w:w w:val="103"/>
          <w:sz w:val="32"/>
          <w:szCs w:val="32"/>
          <w:u w:val="single" w:color="000000"/>
        </w:rPr>
        <w:t>RA</w:t>
      </w:r>
    </w:p>
    <w:p w:rsidR="00060B13" w:rsidRDefault="00060B13">
      <w:pPr>
        <w:spacing w:before="9" w:line="180" w:lineRule="exact"/>
        <w:rPr>
          <w:sz w:val="18"/>
          <w:szCs w:val="18"/>
        </w:rPr>
      </w:pPr>
    </w:p>
    <w:p w:rsidR="00060B13" w:rsidRDefault="0073055B">
      <w:pPr>
        <w:spacing w:line="258" w:lineRule="auto"/>
        <w:ind w:left="100" w:right="67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tre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ip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nd</w:t>
      </w:r>
      <w:r>
        <w:rPr>
          <w:rFonts w:ascii="Calibri" w:eastAsia="Calibri" w:hAnsi="Calibri" w:cs="Calibri"/>
          <w:sz w:val="28"/>
          <w:szCs w:val="28"/>
        </w:rPr>
        <w:t>ia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yet to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reveal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its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id</w:t>
      </w: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en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ote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tial.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ll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ot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only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 xml:space="preserve">elp </w:t>
      </w:r>
      <w:r>
        <w:rPr>
          <w:rFonts w:ascii="Calibri" w:eastAsia="Calibri" w:hAnsi="Calibri" w:cs="Calibri"/>
          <w:spacing w:val="-1"/>
          <w:sz w:val="28"/>
          <w:szCs w:val="28"/>
        </w:rPr>
        <w:t>Ind</w:t>
      </w:r>
      <w:r>
        <w:rPr>
          <w:rFonts w:ascii="Calibri" w:eastAsia="Calibri" w:hAnsi="Calibri" w:cs="Calibri"/>
          <w:sz w:val="28"/>
          <w:szCs w:val="28"/>
        </w:rPr>
        <w:t>ia</w:t>
      </w:r>
      <w:r>
        <w:rPr>
          <w:rFonts w:ascii="Calibri" w:eastAsia="Calibri" w:hAnsi="Calibri" w:cs="Calibri"/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rFonts w:ascii="Calibri" w:eastAsia="Calibri" w:hAnsi="Calibri" w:cs="Calibri"/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onti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th</w:t>
      </w:r>
      <w:r>
        <w:rPr>
          <w:rFonts w:ascii="Calibri" w:eastAsia="Calibri" w:hAnsi="Calibri" w:cs="Calibri"/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ld</w:t>
      </w:r>
      <w:r>
        <w:rPr>
          <w:rFonts w:ascii="Calibri" w:eastAsia="Calibri" w:hAnsi="Calibri" w:cs="Calibri"/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lea</w:t>
      </w: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ers</w:t>
      </w:r>
      <w:r>
        <w:rPr>
          <w:rFonts w:ascii="Calibri" w:eastAsia="Calibri" w:hAnsi="Calibri" w:cs="Calibri"/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bu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al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un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k</w:t>
      </w:r>
      <w:r>
        <w:rPr>
          <w:rFonts w:ascii="Calibri" w:eastAsia="Calibri" w:hAnsi="Calibri" w:cs="Calibri"/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qu</w:t>
      </w:r>
      <w:r>
        <w:rPr>
          <w:rFonts w:ascii="Calibri" w:eastAsia="Calibri" w:hAnsi="Calibri" w:cs="Calibri"/>
          <w:sz w:val="28"/>
          <w:szCs w:val="28"/>
        </w:rPr>
        <w:t>ality</w:t>
      </w:r>
      <w:r>
        <w:rPr>
          <w:rFonts w:ascii="Calibri" w:eastAsia="Calibri" w:hAnsi="Calibri" w:cs="Calibri"/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rains</w:t>
      </w:r>
      <w:r>
        <w:rPr>
          <w:rFonts w:ascii="Calibri" w:eastAsia="Calibri" w:hAnsi="Calibri" w:cs="Calibri"/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rFonts w:ascii="Calibri" w:eastAsia="Calibri" w:hAnsi="Calibri" w:cs="Calibri"/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we</w:t>
      </w:r>
      <w:r>
        <w:rPr>
          <w:rFonts w:ascii="Calibri" w:eastAsia="Calibri" w:hAnsi="Calibri" w:cs="Calibri"/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are so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d of.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With 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id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a, 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tr</w:t>
      </w:r>
      <w:r>
        <w:rPr>
          <w:rFonts w:ascii="Calibri" w:eastAsia="Calibri" w:hAnsi="Calibri" w:cs="Calibri"/>
          <w:spacing w:val="3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ip Dev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pm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ell,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B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Mesra 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sh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rFonts w:ascii="Calibri" w:eastAsia="Calibri" w:hAnsi="Calibri" w:cs="Calibri"/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ate</w:t>
      </w:r>
      <w:r>
        <w:rPr>
          <w:rFonts w:ascii="Calibri" w:eastAsia="Calibri" w:hAnsi="Calibri" w:cs="Calibri"/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rich</w:t>
      </w:r>
      <w:r>
        <w:rPr>
          <w:rFonts w:ascii="Calibri" w:eastAsia="Calibri" w:hAnsi="Calibri" w:cs="Calibri"/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2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tre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pacing w:val="3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rial</w:t>
      </w:r>
      <w:r>
        <w:rPr>
          <w:rFonts w:ascii="Calibri" w:eastAsia="Calibri" w:hAnsi="Calibri" w:cs="Calibri"/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vi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rFonts w:ascii="Calibri" w:eastAsia="Calibri" w:hAnsi="Calibri" w:cs="Calibri"/>
          <w:spacing w:val="-2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ia</w:t>
      </w:r>
      <w:r>
        <w:rPr>
          <w:rFonts w:ascii="Calibri" w:eastAsia="Calibri" w:hAnsi="Calibri" w:cs="Calibri"/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reati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 an easily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cc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ta</w:t>
      </w:r>
      <w:r>
        <w:rPr>
          <w:rFonts w:ascii="Calibri" w:eastAsia="Calibri" w:hAnsi="Calibri" w:cs="Calibri"/>
          <w:spacing w:val="-2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 ex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stive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set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res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rc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or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tre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r,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whi</w:t>
      </w:r>
      <w:r>
        <w:rPr>
          <w:rFonts w:ascii="Calibri" w:eastAsia="Calibri" w:hAnsi="Calibri" w:cs="Calibri"/>
          <w:spacing w:val="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 in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lu</w:t>
      </w: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ing</w:t>
      </w:r>
      <w:r>
        <w:rPr>
          <w:rFonts w:ascii="Calibri" w:eastAsia="Calibri" w:hAnsi="Calibri" w:cs="Calibri"/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2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rFonts w:ascii="Calibri" w:eastAsia="Calibri" w:hAnsi="Calibri" w:cs="Calibri"/>
          <w:spacing w:val="1"/>
          <w:sz w:val="28"/>
          <w:szCs w:val="28"/>
        </w:rPr>
        <w:t>u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s,</w:t>
      </w:r>
      <w:r>
        <w:rPr>
          <w:rFonts w:ascii="Calibri" w:eastAsia="Calibri" w:hAnsi="Calibri" w:cs="Calibri"/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bu</w:t>
      </w:r>
      <w:r>
        <w:rPr>
          <w:rFonts w:ascii="Calibri" w:eastAsia="Calibri" w:hAnsi="Calibri" w:cs="Calibri"/>
          <w:spacing w:val="1"/>
          <w:sz w:val="28"/>
          <w:szCs w:val="28"/>
        </w:rPr>
        <w:t>d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ing</w:t>
      </w:r>
      <w:r>
        <w:rPr>
          <w:rFonts w:ascii="Calibri" w:eastAsia="Calibri" w:hAnsi="Calibri" w:cs="Calibri"/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fes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als,</w:t>
      </w:r>
      <w:r>
        <w:rPr>
          <w:rFonts w:ascii="Calibri" w:eastAsia="Calibri" w:hAnsi="Calibri" w:cs="Calibri"/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tor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rFonts w:ascii="Calibri" w:eastAsia="Calibri" w:hAnsi="Calibri" w:cs="Calibri"/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el</w:t>
      </w:r>
      <w:r>
        <w:rPr>
          <w:rFonts w:ascii="Calibri" w:eastAsia="Calibri" w:hAnsi="Calibri" w:cs="Calibri"/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inv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stors</w:t>
      </w:r>
      <w:r>
        <w:rPr>
          <w:rFonts w:ascii="Calibri" w:eastAsia="Calibri" w:hAnsi="Calibri" w:cs="Calibri"/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 ve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italists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gh vari</w:t>
      </w:r>
      <w:r>
        <w:rPr>
          <w:rFonts w:ascii="Calibri" w:eastAsia="Calibri" w:hAnsi="Calibri" w:cs="Calibri"/>
          <w:spacing w:val="2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s fu</w:t>
      </w: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>-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lled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yet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pacing w:val="-1"/>
          <w:sz w:val="28"/>
          <w:szCs w:val="28"/>
        </w:rPr>
        <w:t>uc</w:t>
      </w:r>
      <w:r>
        <w:rPr>
          <w:rFonts w:ascii="Calibri" w:eastAsia="Calibri" w:hAnsi="Calibri" w:cs="Calibri"/>
          <w:sz w:val="28"/>
          <w:szCs w:val="28"/>
        </w:rPr>
        <w:t>ati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ses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ons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su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as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om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Mi</w:t>
      </w:r>
      <w:r>
        <w:rPr>
          <w:rFonts w:ascii="Calibri" w:eastAsia="Calibri" w:hAnsi="Calibri" w:cs="Calibri"/>
          <w:spacing w:val="-1"/>
          <w:sz w:val="28"/>
          <w:szCs w:val="28"/>
        </w:rPr>
        <w:t>nt</w:t>
      </w:r>
      <w:r>
        <w:rPr>
          <w:rFonts w:ascii="Calibri" w:eastAsia="Calibri" w:hAnsi="Calibri" w:cs="Calibri"/>
          <w:sz w:val="28"/>
          <w:szCs w:val="28"/>
        </w:rPr>
        <w:t>-T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 start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sc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l,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eTal</w:t>
      </w:r>
      <w:r>
        <w:rPr>
          <w:rFonts w:ascii="Calibri" w:eastAsia="Calibri" w:hAnsi="Calibri" w:cs="Calibri"/>
          <w:spacing w:val="-1"/>
          <w:sz w:val="28"/>
          <w:szCs w:val="28"/>
        </w:rPr>
        <w:t>k</w:t>
      </w:r>
      <w:r>
        <w:rPr>
          <w:rFonts w:ascii="Calibri" w:eastAsia="Calibri" w:hAnsi="Calibri" w:cs="Calibri"/>
          <w:sz w:val="28"/>
          <w:szCs w:val="28"/>
        </w:rPr>
        <w:t>s a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so on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so 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.</w:t>
      </w: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before="10" w:line="280" w:lineRule="exact"/>
        <w:rPr>
          <w:sz w:val="28"/>
          <w:szCs w:val="28"/>
        </w:rPr>
      </w:pPr>
    </w:p>
    <w:p w:rsidR="00060B13" w:rsidRDefault="0073055B">
      <w:pPr>
        <w:ind w:left="100" w:right="3497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Wh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b/>
          <w:sz w:val="28"/>
          <w:szCs w:val="28"/>
        </w:rPr>
        <w:t>t is E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tr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>p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b/>
          <w:sz w:val="28"/>
          <w:szCs w:val="28"/>
        </w:rPr>
        <w:t>en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eu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sz w:val="28"/>
          <w:szCs w:val="28"/>
        </w:rPr>
        <w:t>s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b/>
          <w:sz w:val="28"/>
          <w:szCs w:val="28"/>
        </w:rPr>
        <w:t>ip D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>v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>l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o</w:t>
      </w:r>
      <w:r>
        <w:rPr>
          <w:rFonts w:ascii="Calibri" w:eastAsia="Calibri" w:hAnsi="Calibri" w:cs="Calibri"/>
          <w:b/>
          <w:sz w:val="28"/>
          <w:szCs w:val="28"/>
        </w:rPr>
        <w:t>pme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b/>
          <w:sz w:val="28"/>
          <w:szCs w:val="28"/>
        </w:rPr>
        <w:t xml:space="preserve">t 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sz w:val="28"/>
          <w:szCs w:val="28"/>
        </w:rPr>
        <w:t>e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b/>
          <w:sz w:val="28"/>
          <w:szCs w:val="28"/>
        </w:rPr>
        <w:t xml:space="preserve">l 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(</w:t>
      </w:r>
      <w:r>
        <w:rPr>
          <w:rFonts w:ascii="Calibri" w:eastAsia="Calibri" w:hAnsi="Calibri" w:cs="Calibri"/>
          <w:b/>
          <w:sz w:val="28"/>
          <w:szCs w:val="28"/>
        </w:rPr>
        <w:t>EDC)?</w:t>
      </w:r>
    </w:p>
    <w:p w:rsidR="00060B13" w:rsidRDefault="00060B13">
      <w:pPr>
        <w:spacing w:before="6" w:line="180" w:lineRule="exact"/>
        <w:rPr>
          <w:sz w:val="18"/>
          <w:szCs w:val="18"/>
        </w:rPr>
      </w:pPr>
    </w:p>
    <w:p w:rsidR="00060B13" w:rsidRDefault="0073055B">
      <w:pPr>
        <w:ind w:left="100" w:right="70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tre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ip</w:t>
      </w:r>
      <w:r>
        <w:rPr>
          <w:rFonts w:ascii="Calibri" w:eastAsia="Calibri" w:hAnsi="Calibri" w:cs="Calibri"/>
          <w:spacing w:val="3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velop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3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ell</w:t>
      </w:r>
      <w:r>
        <w:rPr>
          <w:rFonts w:ascii="Calibri" w:eastAsia="Calibri" w:hAnsi="Calibri" w:cs="Calibri"/>
          <w:spacing w:val="3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was</w:t>
      </w:r>
      <w:r>
        <w:rPr>
          <w:rFonts w:ascii="Calibri" w:eastAsia="Calibri" w:hAnsi="Calibri" w:cs="Calibri"/>
          <w:spacing w:val="3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esta</w:t>
      </w:r>
      <w:r>
        <w:rPr>
          <w:rFonts w:ascii="Calibri" w:eastAsia="Calibri" w:hAnsi="Calibri" w:cs="Calibri"/>
          <w:spacing w:val="-2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li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ed</w:t>
      </w:r>
      <w:r>
        <w:rPr>
          <w:rFonts w:ascii="Calibri" w:eastAsia="Calibri" w:hAnsi="Calibri" w:cs="Calibri"/>
          <w:spacing w:val="3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3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2</w:t>
      </w:r>
      <w:r>
        <w:rPr>
          <w:rFonts w:ascii="Calibri" w:eastAsia="Calibri" w:hAnsi="Calibri" w:cs="Calibri"/>
          <w:spacing w:val="-1"/>
          <w:sz w:val="28"/>
          <w:szCs w:val="28"/>
        </w:rPr>
        <w:t>0</w:t>
      </w:r>
      <w:r>
        <w:rPr>
          <w:rFonts w:ascii="Calibri" w:eastAsia="Calibri" w:hAnsi="Calibri" w:cs="Calibri"/>
          <w:sz w:val="28"/>
          <w:szCs w:val="28"/>
        </w:rPr>
        <w:t>07</w:t>
      </w:r>
      <w:r>
        <w:rPr>
          <w:rFonts w:ascii="Calibri" w:eastAsia="Calibri" w:hAnsi="Calibri" w:cs="Calibri"/>
          <w:spacing w:val="3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und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rFonts w:ascii="Calibri" w:eastAsia="Calibri" w:hAnsi="Calibri" w:cs="Calibri"/>
          <w:spacing w:val="3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3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ae</w:t>
      </w:r>
      <w:r>
        <w:rPr>
          <w:rFonts w:ascii="Calibri" w:eastAsia="Calibri" w:hAnsi="Calibri" w:cs="Calibri"/>
          <w:spacing w:val="-1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rFonts w:ascii="Calibri" w:eastAsia="Calibri" w:hAnsi="Calibri" w:cs="Calibri"/>
          <w:spacing w:val="3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</w:t>
      </w:r>
    </w:p>
    <w:p w:rsidR="00060B13" w:rsidRDefault="0073055B">
      <w:pPr>
        <w:spacing w:before="28"/>
        <w:ind w:left="100" w:right="3533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STEP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Sci</w:t>
      </w:r>
      <w:r>
        <w:rPr>
          <w:rFonts w:ascii="Calibri" w:eastAsia="Calibri" w:hAnsi="Calibri" w:cs="Calibri"/>
          <w:spacing w:val="-1"/>
          <w:sz w:val="28"/>
          <w:szCs w:val="28"/>
        </w:rPr>
        <w:t>enc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1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chn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ogy 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tre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’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ark</w:t>
      </w:r>
      <w:r>
        <w:rPr>
          <w:rFonts w:ascii="Calibri" w:eastAsia="Calibri" w:hAnsi="Calibri" w:cs="Calibri"/>
          <w:spacing w:val="-1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.</w:t>
      </w:r>
    </w:p>
    <w:p w:rsidR="00060B13" w:rsidRDefault="00060B13">
      <w:pPr>
        <w:spacing w:before="6" w:line="180" w:lineRule="exact"/>
        <w:rPr>
          <w:sz w:val="18"/>
          <w:szCs w:val="18"/>
        </w:rPr>
      </w:pPr>
    </w:p>
    <w:p w:rsidR="00060B13" w:rsidRDefault="0073055B">
      <w:pPr>
        <w:spacing w:line="259" w:lineRule="auto"/>
        <w:ind w:left="100" w:right="64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tre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ip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Dev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pm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ell</w:t>
      </w:r>
      <w:r>
        <w:rPr>
          <w:rFonts w:ascii="Calibri" w:eastAsia="Calibri" w:hAnsi="Calibri" w:cs="Calibri"/>
          <w:spacing w:val="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-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ga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iza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 xml:space="preserve">n run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 st</w:t>
      </w:r>
      <w:r>
        <w:rPr>
          <w:rFonts w:ascii="Calibri" w:eastAsia="Calibri" w:hAnsi="Calibri" w:cs="Calibri"/>
          <w:spacing w:val="-1"/>
          <w:sz w:val="28"/>
          <w:szCs w:val="28"/>
        </w:rPr>
        <w:t>ud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ts</w:t>
      </w:r>
      <w:r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su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dm</w:t>
      </w:r>
      <w:r>
        <w:rPr>
          <w:rFonts w:ascii="Calibri" w:eastAsia="Calibri" w:hAnsi="Calibri" w:cs="Calibri"/>
          <w:sz w:val="28"/>
          <w:szCs w:val="28"/>
        </w:rPr>
        <w:t>inistration</w:t>
      </w:r>
      <w:r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pacing w:val="-4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Mesra</w:t>
      </w:r>
      <w:r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ote</w:t>
      </w:r>
      <w:r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sp</w:t>
      </w:r>
      <w:r>
        <w:rPr>
          <w:rFonts w:ascii="Calibri" w:eastAsia="Calibri" w:hAnsi="Calibri" w:cs="Calibri"/>
          <w:spacing w:val="3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 of 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tre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ip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ong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rFonts w:ascii="Calibri" w:eastAsia="Calibri" w:hAnsi="Calibri" w:cs="Calibri"/>
          <w:spacing w:val="-1"/>
          <w:sz w:val="28"/>
          <w:szCs w:val="28"/>
        </w:rPr>
        <w:t>ud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ts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of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lege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region.</w:t>
      </w:r>
    </w:p>
    <w:p w:rsidR="00060B13" w:rsidRDefault="00060B13">
      <w:pPr>
        <w:spacing w:before="9" w:line="140" w:lineRule="exact"/>
        <w:rPr>
          <w:sz w:val="15"/>
          <w:szCs w:val="15"/>
        </w:rPr>
      </w:pPr>
    </w:p>
    <w:p w:rsidR="00060B13" w:rsidRDefault="0073055B">
      <w:pPr>
        <w:spacing w:line="258" w:lineRule="auto"/>
        <w:ind w:left="100" w:right="69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We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EDC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vari</w:t>
      </w:r>
      <w:r>
        <w:rPr>
          <w:rFonts w:ascii="Calibri" w:eastAsia="Calibri" w:hAnsi="Calibri" w:cs="Calibri"/>
          <w:spacing w:val="2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ks</w:t>
      </w:r>
      <w:r>
        <w:rPr>
          <w:rFonts w:ascii="Calibri" w:eastAsia="Calibri" w:hAnsi="Calibri" w:cs="Calibri"/>
          <w:spacing w:val="-3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ops,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sp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ak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ses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ons,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ative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ga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 xml:space="preserve">d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om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itions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 asp</w:t>
      </w:r>
      <w:r>
        <w:rPr>
          <w:rFonts w:ascii="Calibri" w:eastAsia="Calibri" w:hAnsi="Calibri" w:cs="Calibri"/>
          <w:spacing w:val="-3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ring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tre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rs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 su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em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vidi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essa</w:t>
      </w:r>
      <w:r>
        <w:rPr>
          <w:rFonts w:ascii="Calibri" w:eastAsia="Calibri" w:hAnsi="Calibri" w:cs="Calibri"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y res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rc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.</w:t>
      </w:r>
    </w:p>
    <w:p w:rsidR="00060B13" w:rsidRDefault="00060B13">
      <w:pPr>
        <w:spacing w:before="2" w:line="160" w:lineRule="exact"/>
        <w:rPr>
          <w:sz w:val="16"/>
          <w:szCs w:val="16"/>
        </w:rPr>
      </w:pPr>
    </w:p>
    <w:p w:rsidR="00060B13" w:rsidRDefault="0073055B">
      <w:pPr>
        <w:spacing w:line="258" w:lineRule="auto"/>
        <w:ind w:left="100" w:right="65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tre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ip  D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velop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6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ell</w:t>
      </w:r>
      <w:r>
        <w:rPr>
          <w:rFonts w:ascii="Calibri" w:eastAsia="Calibri" w:hAnsi="Calibri" w:cs="Calibri"/>
          <w:spacing w:val="6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as 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 xml:space="preserve">e  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6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sug</w:t>
      </w:r>
      <w:r>
        <w:rPr>
          <w:rFonts w:ascii="Calibri" w:eastAsia="Calibri" w:hAnsi="Calibri" w:cs="Calibri"/>
          <w:spacing w:val="-1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 xml:space="preserve">ests 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a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 xml:space="preserve">s 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rFonts w:ascii="Calibri" w:eastAsia="Calibri" w:hAnsi="Calibri" w:cs="Calibri"/>
          <w:spacing w:val="6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ev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ing 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tre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ip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leg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.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EDC </w:t>
      </w:r>
      <w:r>
        <w:rPr>
          <w:rFonts w:ascii="Calibri" w:eastAsia="Calibri" w:hAnsi="Calibri" w:cs="Calibri"/>
          <w:spacing w:val="-3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el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reati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are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ess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out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 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tre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ip</w:t>
      </w:r>
      <w:r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as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 xml:space="preserve">areer 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e,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2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start</w:t>
      </w:r>
      <w:r>
        <w:rPr>
          <w:rFonts w:ascii="Calibri" w:eastAsia="Calibri" w:hAnsi="Calibri" w:cs="Calibri"/>
          <w:spacing w:val="-1"/>
          <w:sz w:val="28"/>
          <w:szCs w:val="28"/>
        </w:rPr>
        <w:t>up</w:t>
      </w:r>
      <w:r>
        <w:rPr>
          <w:rFonts w:ascii="Calibri" w:eastAsia="Calibri" w:hAnsi="Calibri" w:cs="Calibri"/>
          <w:sz w:val="28"/>
          <w:szCs w:val="28"/>
        </w:rPr>
        <w:t>s,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register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the start</w:t>
      </w:r>
      <w:r>
        <w:rPr>
          <w:rFonts w:ascii="Calibri" w:eastAsia="Calibri" w:hAnsi="Calibri" w:cs="Calibri"/>
          <w:spacing w:val="-1"/>
          <w:sz w:val="28"/>
          <w:szCs w:val="28"/>
        </w:rPr>
        <w:t>up</w:t>
      </w:r>
      <w:r>
        <w:rPr>
          <w:rFonts w:ascii="Calibri" w:eastAsia="Calibri" w:hAnsi="Calibri" w:cs="Calibri"/>
          <w:sz w:val="28"/>
          <w:szCs w:val="28"/>
        </w:rPr>
        <w:t>s 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 xml:space="preserve">d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el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ing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 xml:space="preserve">em in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m</w:t>
      </w:r>
      <w:r>
        <w:rPr>
          <w:rFonts w:ascii="Calibri" w:eastAsia="Calibri" w:hAnsi="Calibri" w:cs="Calibri"/>
          <w:sz w:val="28"/>
          <w:szCs w:val="28"/>
        </w:rPr>
        <w:t>aki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g.</w:t>
      </w:r>
    </w:p>
    <w:p w:rsidR="00060B13" w:rsidRDefault="00060B13">
      <w:pPr>
        <w:spacing w:before="9" w:line="140" w:lineRule="exact"/>
        <w:rPr>
          <w:sz w:val="15"/>
          <w:szCs w:val="15"/>
        </w:rPr>
      </w:pPr>
    </w:p>
    <w:p w:rsidR="00060B13" w:rsidRDefault="0073055B">
      <w:pPr>
        <w:spacing w:line="258" w:lineRule="auto"/>
        <w:ind w:left="100" w:right="70"/>
        <w:jc w:val="both"/>
        <w:rPr>
          <w:rFonts w:ascii="Calibri" w:eastAsia="Calibri" w:hAnsi="Calibri" w:cs="Calibri"/>
          <w:sz w:val="28"/>
          <w:szCs w:val="28"/>
        </w:rPr>
        <w:sectPr w:rsidR="00060B13">
          <w:footerReference w:type="default" r:id="rId9"/>
          <w:pgSz w:w="12240" w:h="15840"/>
          <w:pgMar w:top="1380" w:right="1320" w:bottom="280" w:left="1340" w:header="0" w:footer="1015" w:gutter="0"/>
          <w:pgNumType w:start="1"/>
          <w:cols w:space="720"/>
        </w:sectPr>
      </w:pP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Visi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rFonts w:ascii="Calibri" w:eastAsia="Calibri" w:hAnsi="Calibri" w:cs="Calibri"/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</w:t>
      </w:r>
      <w:r>
        <w:rPr>
          <w:rFonts w:ascii="Calibri" w:eastAsia="Calibri" w:hAnsi="Calibri" w:cs="Calibri"/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tre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ip</w:t>
      </w:r>
      <w:r>
        <w:rPr>
          <w:rFonts w:ascii="Calibri" w:eastAsia="Calibri" w:hAnsi="Calibri" w:cs="Calibri"/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Dev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pm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ell</w:t>
      </w:r>
      <w:r>
        <w:rPr>
          <w:rFonts w:ascii="Calibri" w:eastAsia="Calibri" w:hAnsi="Calibri" w:cs="Calibri"/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rFonts w:ascii="Calibri" w:eastAsia="Calibri" w:hAnsi="Calibri" w:cs="Calibri"/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rea</w:t>
      </w:r>
      <w:r>
        <w:rPr>
          <w:rFonts w:ascii="Calibri" w:eastAsia="Calibri" w:hAnsi="Calibri" w:cs="Calibri"/>
          <w:spacing w:val="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sustai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 xml:space="preserve">d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iver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tre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rial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pacing w:val="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-s</w:t>
      </w:r>
      <w:r>
        <w:rPr>
          <w:rFonts w:ascii="Calibri" w:eastAsia="Calibri" w:hAnsi="Calibri" w:cs="Calibri"/>
          <w:spacing w:val="-2"/>
          <w:sz w:val="28"/>
          <w:szCs w:val="28"/>
        </w:rPr>
        <w:t>y</w:t>
      </w:r>
      <w:r>
        <w:rPr>
          <w:rFonts w:ascii="Calibri" w:eastAsia="Calibri" w:hAnsi="Calibri" w:cs="Calibri"/>
          <w:sz w:val="28"/>
          <w:szCs w:val="28"/>
        </w:rPr>
        <w:t>stem where 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you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 the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ex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erie</w:t>
      </w:r>
      <w:r>
        <w:rPr>
          <w:rFonts w:ascii="Calibri" w:eastAsia="Calibri" w:hAnsi="Calibri" w:cs="Calibri"/>
          <w:spacing w:val="-1"/>
          <w:sz w:val="28"/>
          <w:szCs w:val="28"/>
        </w:rPr>
        <w:t>nc</w:t>
      </w:r>
      <w:r>
        <w:rPr>
          <w:rFonts w:ascii="Calibri" w:eastAsia="Calibri" w:hAnsi="Calibri" w:cs="Calibri"/>
          <w:sz w:val="28"/>
          <w:szCs w:val="28"/>
        </w:rPr>
        <w:t xml:space="preserve">ed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ome toge</w:t>
      </w:r>
      <w:r>
        <w:rPr>
          <w:rFonts w:ascii="Calibri" w:eastAsia="Calibri" w:hAnsi="Calibri" w:cs="Calibri"/>
          <w:spacing w:val="-1"/>
          <w:sz w:val="28"/>
          <w:szCs w:val="28"/>
        </w:rPr>
        <w:t>th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to 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ake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ip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step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ead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 I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ia.</w:t>
      </w:r>
    </w:p>
    <w:p w:rsidR="00060B13" w:rsidRDefault="0073055B">
      <w:pPr>
        <w:spacing w:before="40"/>
        <w:ind w:left="100" w:right="3818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lastRenderedPageBreak/>
        <w:t>Wh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b/>
          <w:sz w:val="28"/>
          <w:szCs w:val="28"/>
        </w:rPr>
        <w:t>t En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sz w:val="28"/>
          <w:szCs w:val="28"/>
        </w:rPr>
        <w:t>e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>ne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b/>
          <w:sz w:val="28"/>
          <w:szCs w:val="28"/>
        </w:rPr>
        <w:t>h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sz w:val="28"/>
          <w:szCs w:val="28"/>
        </w:rPr>
        <w:t>p De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v</w:t>
      </w:r>
      <w:r>
        <w:rPr>
          <w:rFonts w:ascii="Calibri" w:eastAsia="Calibri" w:hAnsi="Calibri" w:cs="Calibri"/>
          <w:b/>
          <w:sz w:val="28"/>
          <w:szCs w:val="28"/>
        </w:rPr>
        <w:t>e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b/>
          <w:sz w:val="28"/>
          <w:szCs w:val="28"/>
        </w:rPr>
        <w:t>pme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b/>
          <w:sz w:val="28"/>
          <w:szCs w:val="28"/>
        </w:rPr>
        <w:t>t Ce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l</w:t>
      </w:r>
      <w:r>
        <w:rPr>
          <w:rFonts w:ascii="Calibri" w:eastAsia="Calibri" w:hAnsi="Calibri" w:cs="Calibri"/>
          <w:b/>
          <w:sz w:val="28"/>
          <w:szCs w:val="28"/>
        </w:rPr>
        <w:t>l doe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b/>
          <w:sz w:val="28"/>
          <w:szCs w:val="28"/>
        </w:rPr>
        <w:t>?</w:t>
      </w:r>
    </w:p>
    <w:p w:rsidR="00060B13" w:rsidRDefault="00060B13">
      <w:pPr>
        <w:spacing w:before="7" w:line="100" w:lineRule="exact"/>
        <w:rPr>
          <w:sz w:val="11"/>
          <w:szCs w:val="11"/>
        </w:rPr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73055B" w:rsidP="0034556A">
      <w:pPr>
        <w:spacing w:line="257" w:lineRule="auto"/>
        <w:ind w:left="100" w:right="66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ED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’s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p</w:t>
      </w:r>
      <w:r>
        <w:rPr>
          <w:rFonts w:ascii="Calibri" w:eastAsia="Calibri" w:hAnsi="Calibri" w:cs="Calibri"/>
          <w:sz w:val="28"/>
          <w:szCs w:val="28"/>
        </w:rPr>
        <w:t>rime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obje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tive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 to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b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ste</w:t>
      </w:r>
      <w:r>
        <w:rPr>
          <w:rFonts w:ascii="Calibri" w:eastAsia="Calibri" w:hAnsi="Calibri" w:cs="Calibri"/>
          <w:spacing w:val="-1"/>
          <w:sz w:val="28"/>
          <w:szCs w:val="28"/>
        </w:rPr>
        <w:t>pp</w:t>
      </w:r>
      <w:r>
        <w:rPr>
          <w:rFonts w:ascii="Calibri" w:eastAsia="Calibri" w:hAnsi="Calibri" w:cs="Calibri"/>
          <w:sz w:val="28"/>
          <w:szCs w:val="28"/>
        </w:rPr>
        <w:t>ing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sto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rFonts w:ascii="Calibri" w:eastAsia="Calibri" w:hAnsi="Calibri" w:cs="Calibri"/>
          <w:spacing w:val="-1"/>
          <w:sz w:val="28"/>
          <w:szCs w:val="28"/>
        </w:rPr>
        <w:t>ud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ts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who want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to 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ake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 xml:space="preserve">e </w:t>
      </w:r>
      <w:r>
        <w:rPr>
          <w:rFonts w:ascii="Calibri" w:eastAsia="Calibri" w:hAnsi="Calibri" w:cs="Calibri"/>
          <w:spacing w:val="-1"/>
          <w:sz w:val="28"/>
          <w:szCs w:val="28"/>
        </w:rPr>
        <w:t>unc</w:t>
      </w:r>
      <w:r>
        <w:rPr>
          <w:rFonts w:ascii="Calibri" w:eastAsia="Calibri" w:hAnsi="Calibri" w:cs="Calibri"/>
          <w:sz w:val="28"/>
          <w:szCs w:val="28"/>
        </w:rPr>
        <w:t>onve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 xml:space="preserve">tional 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ath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2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 start 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eir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o</w:t>
      </w:r>
      <w:r>
        <w:rPr>
          <w:rFonts w:ascii="Calibri" w:eastAsia="Calibri" w:hAnsi="Calibri" w:cs="Calibri"/>
          <w:sz w:val="28"/>
          <w:szCs w:val="28"/>
        </w:rPr>
        <w:t>wn 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rprise.</w:t>
      </w:r>
    </w:p>
    <w:p w:rsidR="00060B13" w:rsidRDefault="00060B13" w:rsidP="0034556A">
      <w:pPr>
        <w:spacing w:before="9" w:line="120" w:lineRule="exact"/>
        <w:rPr>
          <w:sz w:val="13"/>
          <w:szCs w:val="13"/>
        </w:rPr>
      </w:pPr>
    </w:p>
    <w:p w:rsidR="00060B13" w:rsidRDefault="00060B13" w:rsidP="0034556A">
      <w:pPr>
        <w:spacing w:line="200" w:lineRule="exact"/>
      </w:pPr>
    </w:p>
    <w:p w:rsidR="00060B13" w:rsidRDefault="0073055B" w:rsidP="0034556A">
      <w:pPr>
        <w:spacing w:line="259" w:lineRule="auto"/>
        <w:ind w:left="100" w:right="65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 xml:space="preserve">e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ajor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area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fo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EDC is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ga</w:t>
      </w:r>
      <w:r>
        <w:rPr>
          <w:rFonts w:ascii="Calibri" w:eastAsia="Calibri" w:hAnsi="Calibri" w:cs="Calibri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qu</w:t>
      </w:r>
      <w:r>
        <w:rPr>
          <w:rFonts w:ascii="Calibri" w:eastAsia="Calibri" w:hAnsi="Calibri" w:cs="Calibri"/>
          <w:sz w:val="28"/>
          <w:szCs w:val="28"/>
        </w:rPr>
        <w:t>ired ex</w:t>
      </w:r>
      <w:r>
        <w:rPr>
          <w:rFonts w:ascii="Calibri" w:eastAsia="Calibri" w:hAnsi="Calibri" w:cs="Calibri"/>
          <w:spacing w:val="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ertise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erested st</w:t>
      </w:r>
      <w:r>
        <w:rPr>
          <w:rFonts w:ascii="Calibri" w:eastAsia="Calibri" w:hAnsi="Calibri" w:cs="Calibri"/>
          <w:spacing w:val="-1"/>
          <w:sz w:val="28"/>
          <w:szCs w:val="28"/>
        </w:rPr>
        <w:t>ud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ts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elp</w:t>
      </w:r>
      <w:r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2"/>
          <w:sz w:val="28"/>
          <w:szCs w:val="28"/>
        </w:rPr>
        <w:t>t</w:t>
      </w:r>
      <w:r>
        <w:rPr>
          <w:rFonts w:ascii="Calibri" w:eastAsia="Calibri" w:hAnsi="Calibri" w:cs="Calibri"/>
          <w:spacing w:val="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em</w:t>
      </w:r>
      <w:r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1"/>
          <w:sz w:val="28"/>
          <w:szCs w:val="28"/>
        </w:rPr>
        <w:t>en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pacing w:val="3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itali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ts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’s)</w:t>
      </w:r>
      <w:r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ks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1"/>
          <w:sz w:val="28"/>
          <w:szCs w:val="28"/>
        </w:rPr>
        <w:t>nd</w:t>
      </w:r>
      <w:r>
        <w:rPr>
          <w:rFonts w:ascii="Calibri" w:eastAsia="Calibri" w:hAnsi="Calibri" w:cs="Calibri"/>
          <w:sz w:val="28"/>
          <w:szCs w:val="28"/>
        </w:rPr>
        <w:t>ing.</w:t>
      </w:r>
    </w:p>
    <w:p w:rsidR="00060B13" w:rsidRDefault="00060B13" w:rsidP="0034556A">
      <w:pPr>
        <w:spacing w:line="160" w:lineRule="exact"/>
        <w:rPr>
          <w:sz w:val="17"/>
          <w:szCs w:val="17"/>
        </w:rPr>
      </w:pPr>
    </w:p>
    <w:p w:rsidR="00060B13" w:rsidRDefault="00060B13" w:rsidP="0034556A">
      <w:pPr>
        <w:spacing w:line="200" w:lineRule="exact"/>
      </w:pPr>
    </w:p>
    <w:p w:rsidR="00060B13" w:rsidRDefault="0073055B" w:rsidP="0034556A">
      <w:pPr>
        <w:spacing w:line="258" w:lineRule="auto"/>
        <w:ind w:left="100" w:right="73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EDC also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lays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vital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ouragi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tre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ip</w:t>
      </w:r>
      <w:r>
        <w:rPr>
          <w:rFonts w:ascii="Calibri" w:eastAsia="Calibri" w:hAnsi="Calibri" w:cs="Calibri"/>
          <w:spacing w:val="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ong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rFonts w:ascii="Calibri" w:eastAsia="Calibri" w:hAnsi="Calibri" w:cs="Calibri"/>
          <w:spacing w:val="-1"/>
          <w:sz w:val="28"/>
          <w:szCs w:val="28"/>
        </w:rPr>
        <w:t>ud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ts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 J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ark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 xml:space="preserve">d 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region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thr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gh w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rksho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s,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tivities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 g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est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4"/>
          <w:sz w:val="28"/>
          <w:szCs w:val="28"/>
        </w:rPr>
        <w:t>l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res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-1"/>
          <w:sz w:val="28"/>
          <w:szCs w:val="28"/>
        </w:rPr>
        <w:t>en</w:t>
      </w:r>
      <w:r>
        <w:rPr>
          <w:rFonts w:ascii="Calibri" w:eastAsia="Calibri" w:hAnsi="Calibri" w:cs="Calibri"/>
          <w:sz w:val="28"/>
          <w:szCs w:val="28"/>
        </w:rPr>
        <w:t xml:space="preserve">t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ers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aliti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s.</w:t>
      </w:r>
    </w:p>
    <w:p w:rsidR="00060B13" w:rsidRDefault="00060B13" w:rsidP="0034556A">
      <w:pPr>
        <w:spacing w:before="8" w:line="160" w:lineRule="exact"/>
        <w:rPr>
          <w:sz w:val="16"/>
          <w:szCs w:val="16"/>
        </w:rPr>
      </w:pPr>
    </w:p>
    <w:p w:rsidR="00060B13" w:rsidRDefault="00060B13" w:rsidP="0034556A">
      <w:pPr>
        <w:spacing w:line="200" w:lineRule="exact"/>
      </w:pPr>
    </w:p>
    <w:p w:rsidR="00060B13" w:rsidRDefault="0073055B" w:rsidP="0034556A">
      <w:pPr>
        <w:spacing w:line="258" w:lineRule="auto"/>
        <w:ind w:left="100" w:right="67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Anot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obje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tive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EDC is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2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ide Me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4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ip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op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it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rFonts w:ascii="Calibri" w:eastAsia="Calibri" w:hAnsi="Calibri" w:cs="Calibri"/>
          <w:spacing w:val="-1"/>
          <w:sz w:val="28"/>
          <w:szCs w:val="28"/>
        </w:rPr>
        <w:t>ud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ts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om al</w:t>
      </w:r>
      <w:r>
        <w:rPr>
          <w:rFonts w:ascii="Calibri" w:eastAsia="Calibri" w:hAnsi="Calibri" w:cs="Calibri"/>
          <w:spacing w:val="-1"/>
          <w:sz w:val="28"/>
          <w:szCs w:val="28"/>
        </w:rPr>
        <w:t>umn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oth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start</w:t>
      </w:r>
      <w:r>
        <w:rPr>
          <w:rFonts w:ascii="Calibri" w:eastAsia="Calibri" w:hAnsi="Calibri" w:cs="Calibri"/>
          <w:spacing w:val="-1"/>
          <w:sz w:val="28"/>
          <w:szCs w:val="28"/>
        </w:rPr>
        <w:t>up</w:t>
      </w:r>
      <w:r>
        <w:rPr>
          <w:rFonts w:ascii="Calibri" w:eastAsia="Calibri" w:hAnsi="Calibri" w:cs="Calibri"/>
          <w:sz w:val="28"/>
          <w:szCs w:val="28"/>
        </w:rPr>
        <w:t>s.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EDC serves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as a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ch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nn</w:t>
      </w:r>
      <w:r>
        <w:rPr>
          <w:rFonts w:ascii="Calibri" w:eastAsia="Calibri" w:hAnsi="Calibri" w:cs="Calibri"/>
          <w:sz w:val="28"/>
          <w:szCs w:val="28"/>
        </w:rPr>
        <w:t>el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 xml:space="preserve">ween </w:t>
      </w:r>
      <w:r>
        <w:rPr>
          <w:rFonts w:ascii="Calibri" w:eastAsia="Calibri" w:hAnsi="Calibri" w:cs="Calibri"/>
          <w:spacing w:val="2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tw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el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ing the st</w:t>
      </w:r>
      <w:r>
        <w:rPr>
          <w:rFonts w:ascii="Calibri" w:eastAsia="Calibri" w:hAnsi="Calibri" w:cs="Calibri"/>
          <w:spacing w:val="-1"/>
          <w:sz w:val="28"/>
          <w:szCs w:val="28"/>
        </w:rPr>
        <w:t>ud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2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right</w:t>
      </w:r>
      <w:r>
        <w:rPr>
          <w:rFonts w:ascii="Calibri" w:eastAsia="Calibri" w:hAnsi="Calibri" w:cs="Calibri"/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tor</w:t>
      </w:r>
      <w:r>
        <w:rPr>
          <w:rFonts w:ascii="Calibri" w:eastAsia="Calibri" w:hAnsi="Calibri" w:cs="Calibri"/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vice</w:t>
      </w:r>
      <w:r>
        <w:rPr>
          <w:rFonts w:ascii="Calibri" w:eastAsia="Calibri" w:hAnsi="Calibri" w:cs="Calibri"/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vers</w:t>
      </w:r>
      <w:r>
        <w:rPr>
          <w:rFonts w:ascii="Calibri" w:eastAsia="Calibri" w:hAnsi="Calibri" w:cs="Calibri"/>
          <w:spacing w:val="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.</w:t>
      </w:r>
      <w:r>
        <w:rPr>
          <w:rFonts w:ascii="Calibri" w:eastAsia="Calibri" w:hAnsi="Calibri" w:cs="Calibri"/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rFonts w:ascii="Calibri" w:eastAsia="Calibri" w:hAnsi="Calibri" w:cs="Calibri"/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rFonts w:ascii="Calibri" w:eastAsia="Calibri" w:hAnsi="Calibri" w:cs="Calibri"/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tre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ip</w:t>
      </w:r>
      <w:r>
        <w:rPr>
          <w:rFonts w:ascii="Calibri" w:eastAsia="Calibri" w:hAnsi="Calibri" w:cs="Calibri"/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Dev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pm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 xml:space="preserve">t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ell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ga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ize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var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 xml:space="preserve">ous 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ve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ts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rksho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s.</w:t>
      </w:r>
    </w:p>
    <w:p w:rsidR="00060B13" w:rsidRDefault="00060B13" w:rsidP="0034556A">
      <w:pPr>
        <w:spacing w:before="2" w:line="160" w:lineRule="exact"/>
        <w:rPr>
          <w:sz w:val="16"/>
          <w:szCs w:val="16"/>
        </w:rPr>
      </w:pPr>
    </w:p>
    <w:p w:rsidR="00060B13" w:rsidRDefault="0073055B" w:rsidP="0034556A">
      <w:pPr>
        <w:spacing w:line="257" w:lineRule="auto"/>
        <w:ind w:left="100" w:right="66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1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owi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are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 ev</w:t>
      </w:r>
      <w:r>
        <w:rPr>
          <w:rFonts w:ascii="Calibri" w:eastAsia="Calibri" w:hAnsi="Calibri" w:cs="Calibri"/>
          <w:spacing w:val="-1"/>
          <w:sz w:val="28"/>
          <w:szCs w:val="28"/>
        </w:rPr>
        <w:t>en</w:t>
      </w:r>
      <w:r>
        <w:rPr>
          <w:rFonts w:ascii="Calibri" w:eastAsia="Calibri" w:hAnsi="Calibri" w:cs="Calibri"/>
          <w:sz w:val="28"/>
          <w:szCs w:val="28"/>
        </w:rPr>
        <w:t>ts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ga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iz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d 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 ini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iatives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ta</w:t>
      </w:r>
      <w:r>
        <w:rPr>
          <w:rFonts w:ascii="Calibri" w:eastAsia="Calibri" w:hAnsi="Calibri" w:cs="Calibri"/>
          <w:spacing w:val="-1"/>
          <w:sz w:val="28"/>
          <w:szCs w:val="28"/>
        </w:rPr>
        <w:t>k</w:t>
      </w:r>
      <w:r>
        <w:rPr>
          <w:rFonts w:ascii="Calibri" w:eastAsia="Calibri" w:hAnsi="Calibri" w:cs="Calibri"/>
          <w:sz w:val="28"/>
          <w:szCs w:val="28"/>
        </w:rPr>
        <w:t>en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EDC whi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 xml:space="preserve">h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 xml:space="preserve">elp 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 k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ep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s 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cu</w:t>
      </w:r>
      <w:r>
        <w:rPr>
          <w:rFonts w:ascii="Calibri" w:eastAsia="Calibri" w:hAnsi="Calibri" w:cs="Calibri"/>
          <w:sz w:val="28"/>
          <w:szCs w:val="28"/>
        </w:rPr>
        <w:t>sed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3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 aim-</w:t>
      </w:r>
    </w:p>
    <w:p w:rsidR="00060B13" w:rsidRDefault="00060B13">
      <w:pPr>
        <w:spacing w:before="1" w:line="160" w:lineRule="exact"/>
        <w:rPr>
          <w:sz w:val="16"/>
          <w:szCs w:val="16"/>
        </w:rPr>
      </w:pPr>
    </w:p>
    <w:p w:rsidR="00060B13" w:rsidRDefault="0073055B">
      <w:pPr>
        <w:ind w:left="732" w:right="5275"/>
        <w:jc w:val="both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b/>
          <w:spacing w:val="-1"/>
          <w:sz w:val="32"/>
          <w:szCs w:val="32"/>
        </w:rPr>
        <w:t>1</w:t>
      </w:r>
      <w:r>
        <w:rPr>
          <w:rFonts w:ascii="Calibri" w:eastAsia="Calibri" w:hAnsi="Calibri" w:cs="Calibri"/>
          <w:b/>
          <w:sz w:val="32"/>
          <w:szCs w:val="32"/>
        </w:rPr>
        <w:t>.</w:t>
      </w:r>
      <w:r>
        <w:rPr>
          <w:rFonts w:ascii="Calibri" w:eastAsia="Calibri" w:hAnsi="Calibri" w:cs="Calibri"/>
          <w:b/>
          <w:spacing w:val="39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sz w:val="32"/>
          <w:szCs w:val="32"/>
          <w:u w:val="thick" w:color="000000"/>
        </w:rPr>
        <w:t>En</w:t>
      </w:r>
      <w:r>
        <w:rPr>
          <w:rFonts w:ascii="Calibri" w:eastAsia="Calibri" w:hAnsi="Calibri" w:cs="Calibri"/>
          <w:b/>
          <w:spacing w:val="-1"/>
          <w:sz w:val="32"/>
          <w:szCs w:val="32"/>
          <w:u w:val="thick" w:color="000000"/>
        </w:rPr>
        <w:t>t</w:t>
      </w:r>
      <w:r>
        <w:rPr>
          <w:rFonts w:ascii="Calibri" w:eastAsia="Calibri" w:hAnsi="Calibri" w:cs="Calibri"/>
          <w:b/>
          <w:sz w:val="32"/>
          <w:szCs w:val="32"/>
          <w:u w:val="thick" w:color="000000"/>
        </w:rPr>
        <w:t>r</w:t>
      </w:r>
      <w:r>
        <w:rPr>
          <w:rFonts w:ascii="Calibri" w:eastAsia="Calibri" w:hAnsi="Calibri" w:cs="Calibri"/>
          <w:b/>
          <w:spacing w:val="2"/>
          <w:sz w:val="32"/>
          <w:szCs w:val="32"/>
          <w:u w:val="thick" w:color="000000"/>
        </w:rPr>
        <w:t>e</w:t>
      </w:r>
      <w:r>
        <w:rPr>
          <w:rFonts w:ascii="Calibri" w:eastAsia="Calibri" w:hAnsi="Calibri" w:cs="Calibri"/>
          <w:b/>
          <w:spacing w:val="-1"/>
          <w:sz w:val="32"/>
          <w:szCs w:val="32"/>
          <w:u w:val="thick" w:color="000000"/>
        </w:rPr>
        <w:t>p</w:t>
      </w:r>
      <w:r>
        <w:rPr>
          <w:rFonts w:ascii="Calibri" w:eastAsia="Calibri" w:hAnsi="Calibri" w:cs="Calibri"/>
          <w:b/>
          <w:sz w:val="32"/>
          <w:szCs w:val="32"/>
          <w:u w:val="thick" w:color="000000"/>
        </w:rPr>
        <w:t>r</w:t>
      </w:r>
      <w:r>
        <w:rPr>
          <w:rFonts w:ascii="Calibri" w:eastAsia="Calibri" w:hAnsi="Calibri" w:cs="Calibri"/>
          <w:b/>
          <w:spacing w:val="2"/>
          <w:sz w:val="32"/>
          <w:szCs w:val="32"/>
          <w:u w:val="thick" w:color="000000"/>
        </w:rPr>
        <w:t>e</w:t>
      </w:r>
      <w:r>
        <w:rPr>
          <w:rFonts w:ascii="Calibri" w:eastAsia="Calibri" w:hAnsi="Calibri" w:cs="Calibri"/>
          <w:b/>
          <w:spacing w:val="-1"/>
          <w:sz w:val="32"/>
          <w:szCs w:val="32"/>
          <w:u w:val="thick" w:color="000000"/>
        </w:rPr>
        <w:t>n</w:t>
      </w:r>
      <w:r>
        <w:rPr>
          <w:rFonts w:ascii="Calibri" w:eastAsia="Calibri" w:hAnsi="Calibri" w:cs="Calibri"/>
          <w:b/>
          <w:spacing w:val="2"/>
          <w:sz w:val="32"/>
          <w:szCs w:val="32"/>
          <w:u w:val="thick" w:color="000000"/>
        </w:rPr>
        <w:t>e</w:t>
      </w:r>
      <w:r>
        <w:rPr>
          <w:rFonts w:ascii="Calibri" w:eastAsia="Calibri" w:hAnsi="Calibri" w:cs="Calibri"/>
          <w:b/>
          <w:spacing w:val="-1"/>
          <w:sz w:val="32"/>
          <w:szCs w:val="32"/>
          <w:u w:val="thick" w:color="000000"/>
        </w:rPr>
        <w:t>u</w:t>
      </w:r>
      <w:r>
        <w:rPr>
          <w:rFonts w:ascii="Calibri" w:eastAsia="Calibri" w:hAnsi="Calibri" w:cs="Calibri"/>
          <w:b/>
          <w:sz w:val="32"/>
          <w:szCs w:val="32"/>
          <w:u w:val="thick" w:color="000000"/>
        </w:rPr>
        <w:t>r</w:t>
      </w:r>
      <w:r>
        <w:rPr>
          <w:rFonts w:ascii="Calibri" w:eastAsia="Calibri" w:hAnsi="Calibri" w:cs="Calibri"/>
          <w:b/>
          <w:spacing w:val="1"/>
          <w:sz w:val="32"/>
          <w:szCs w:val="32"/>
          <w:u w:val="thick" w:color="000000"/>
        </w:rPr>
        <w:t>s</w:t>
      </w:r>
      <w:r>
        <w:rPr>
          <w:rFonts w:ascii="Calibri" w:eastAsia="Calibri" w:hAnsi="Calibri" w:cs="Calibri"/>
          <w:b/>
          <w:spacing w:val="-1"/>
          <w:sz w:val="32"/>
          <w:szCs w:val="32"/>
          <w:u w:val="thick" w:color="000000"/>
        </w:rPr>
        <w:t>h</w:t>
      </w:r>
      <w:r>
        <w:rPr>
          <w:rFonts w:ascii="Calibri" w:eastAsia="Calibri" w:hAnsi="Calibri" w:cs="Calibri"/>
          <w:b/>
          <w:sz w:val="32"/>
          <w:szCs w:val="32"/>
          <w:u w:val="thick" w:color="000000"/>
        </w:rPr>
        <w:t>ip</w:t>
      </w:r>
      <w:r>
        <w:rPr>
          <w:rFonts w:ascii="Calibri" w:eastAsia="Calibri" w:hAnsi="Calibri" w:cs="Calibri"/>
          <w:b/>
          <w:spacing w:val="-22"/>
          <w:sz w:val="32"/>
          <w:szCs w:val="32"/>
          <w:u w:val="thick" w:color="000000"/>
        </w:rPr>
        <w:t xml:space="preserve"> </w:t>
      </w:r>
      <w:r>
        <w:rPr>
          <w:rFonts w:ascii="Calibri" w:eastAsia="Calibri" w:hAnsi="Calibri" w:cs="Calibri"/>
          <w:b/>
          <w:sz w:val="32"/>
          <w:szCs w:val="32"/>
          <w:u w:val="thick" w:color="000000"/>
        </w:rPr>
        <w:t>T</w:t>
      </w:r>
      <w:r>
        <w:rPr>
          <w:rFonts w:ascii="Calibri" w:eastAsia="Calibri" w:hAnsi="Calibri" w:cs="Calibri"/>
          <w:b/>
          <w:spacing w:val="1"/>
          <w:sz w:val="32"/>
          <w:szCs w:val="32"/>
          <w:u w:val="thick" w:color="000000"/>
        </w:rPr>
        <w:t>a</w:t>
      </w:r>
      <w:r>
        <w:rPr>
          <w:rFonts w:ascii="Calibri" w:eastAsia="Calibri" w:hAnsi="Calibri" w:cs="Calibri"/>
          <w:b/>
          <w:sz w:val="32"/>
          <w:szCs w:val="32"/>
          <w:u w:val="thick" w:color="000000"/>
        </w:rPr>
        <w:t>l</w:t>
      </w:r>
      <w:r>
        <w:rPr>
          <w:rFonts w:ascii="Calibri" w:eastAsia="Calibri" w:hAnsi="Calibri" w:cs="Calibri"/>
          <w:b/>
          <w:spacing w:val="1"/>
          <w:sz w:val="32"/>
          <w:szCs w:val="32"/>
          <w:u w:val="thick" w:color="000000"/>
        </w:rPr>
        <w:t>k</w:t>
      </w:r>
      <w:r>
        <w:rPr>
          <w:rFonts w:ascii="Calibri" w:eastAsia="Calibri" w:hAnsi="Calibri" w:cs="Calibri"/>
          <w:b/>
          <w:spacing w:val="3"/>
          <w:sz w:val="32"/>
          <w:szCs w:val="32"/>
          <w:u w:val="thick" w:color="000000"/>
        </w:rPr>
        <w:t>s</w:t>
      </w:r>
      <w:r>
        <w:rPr>
          <w:rFonts w:ascii="Calibri" w:eastAsia="Calibri" w:hAnsi="Calibri" w:cs="Calibri"/>
          <w:b/>
          <w:sz w:val="32"/>
          <w:szCs w:val="32"/>
        </w:rPr>
        <w:t>:</w:t>
      </w:r>
    </w:p>
    <w:p w:rsidR="00060B13" w:rsidRDefault="0073055B">
      <w:pPr>
        <w:spacing w:before="31" w:line="259" w:lineRule="auto"/>
        <w:ind w:left="820" w:right="67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tre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ip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Ta</w:t>
      </w:r>
      <w:r>
        <w:rPr>
          <w:rFonts w:ascii="Calibri" w:eastAsia="Calibri" w:hAnsi="Calibri" w:cs="Calibri"/>
          <w:spacing w:val="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k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agship ev</w:t>
      </w:r>
      <w:r>
        <w:rPr>
          <w:rFonts w:ascii="Calibri" w:eastAsia="Calibri" w:hAnsi="Calibri" w:cs="Calibri"/>
          <w:spacing w:val="-1"/>
          <w:sz w:val="28"/>
          <w:szCs w:val="28"/>
        </w:rPr>
        <w:t>en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EDC </w:t>
      </w: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Mesra.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 xml:space="preserve">n </w:t>
      </w:r>
      <w:r>
        <w:rPr>
          <w:rFonts w:ascii="Calibri" w:eastAsia="Calibri" w:hAnsi="Calibri" w:cs="Calibri"/>
          <w:spacing w:val="6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-Talk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we </w:t>
      </w:r>
      <w:r>
        <w:rPr>
          <w:rFonts w:ascii="Calibri" w:eastAsia="Calibri" w:hAnsi="Calibri" w:cs="Calibri"/>
          <w:spacing w:val="-1"/>
          <w:sz w:val="28"/>
          <w:szCs w:val="28"/>
        </w:rPr>
        <w:t>ch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ot</w:t>
      </w:r>
      <w:r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topic</w:t>
      </w:r>
      <w:r>
        <w:rPr>
          <w:rFonts w:ascii="Calibri" w:eastAsia="Calibri" w:hAnsi="Calibri" w:cs="Calibri"/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om</w:t>
      </w:r>
      <w:r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start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p</w:t>
      </w:r>
      <w:r>
        <w:rPr>
          <w:rFonts w:ascii="Calibri" w:eastAsia="Calibri" w:hAnsi="Calibri" w:cs="Calibri"/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rld</w:t>
      </w:r>
      <w:r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isc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ss</w:t>
      </w:r>
      <w:r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it</w:t>
      </w:r>
      <w:r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th</w:t>
      </w:r>
      <w:r>
        <w:rPr>
          <w:rFonts w:ascii="Calibri" w:eastAsia="Calibri" w:hAnsi="Calibri" w:cs="Calibri"/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5"/>
          <w:sz w:val="28"/>
          <w:szCs w:val="28"/>
        </w:rPr>
        <w:t>t</w:t>
      </w:r>
      <w:r>
        <w:rPr>
          <w:rFonts w:ascii="Calibri" w:eastAsia="Calibri" w:hAnsi="Calibri" w:cs="Calibri"/>
          <w:spacing w:val="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m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ers</w:t>
      </w:r>
      <w:r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 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c</w:t>
      </w:r>
      <w:r>
        <w:rPr>
          <w:rFonts w:ascii="Calibri" w:eastAsia="Calibri" w:hAnsi="Calibri" w:cs="Calibri"/>
          <w:sz w:val="28"/>
          <w:szCs w:val="28"/>
        </w:rPr>
        <w:t>ell.</w:t>
      </w:r>
    </w:p>
    <w:p w:rsidR="00060B13" w:rsidRDefault="0073055B">
      <w:pPr>
        <w:spacing w:line="257" w:lineRule="auto"/>
        <w:ind w:left="820" w:right="76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E-Talk ai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reate awa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ess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 xml:space="preserve">out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1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fere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 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-1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2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 in 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 xml:space="preserve">e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erizi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ld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 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tre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ip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2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ong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rFonts w:ascii="Calibri" w:eastAsia="Calibri" w:hAnsi="Calibri" w:cs="Calibri"/>
          <w:spacing w:val="-1"/>
          <w:sz w:val="28"/>
          <w:szCs w:val="28"/>
        </w:rPr>
        <w:t>ud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ts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at c</w:t>
      </w:r>
      <w:r>
        <w:rPr>
          <w:rFonts w:ascii="Calibri" w:eastAsia="Calibri" w:hAnsi="Calibri" w:cs="Calibri"/>
          <w:spacing w:val="2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mpu</w:t>
      </w:r>
      <w:r>
        <w:rPr>
          <w:rFonts w:ascii="Calibri" w:eastAsia="Calibri" w:hAnsi="Calibri" w:cs="Calibri"/>
          <w:sz w:val="28"/>
          <w:szCs w:val="28"/>
        </w:rPr>
        <w:t>s.</w:t>
      </w:r>
    </w:p>
    <w:p w:rsidR="00060B13" w:rsidRDefault="00060B13">
      <w:pPr>
        <w:spacing w:before="1" w:line="160" w:lineRule="exact"/>
        <w:rPr>
          <w:sz w:val="17"/>
          <w:szCs w:val="17"/>
        </w:rPr>
      </w:pPr>
    </w:p>
    <w:p w:rsidR="00060B13" w:rsidRDefault="00060B13">
      <w:pPr>
        <w:spacing w:line="200" w:lineRule="exact"/>
      </w:pPr>
    </w:p>
    <w:p w:rsidR="00060B13" w:rsidRDefault="0073055B">
      <w:pPr>
        <w:ind w:left="732" w:right="6854"/>
        <w:jc w:val="both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b/>
          <w:spacing w:val="-1"/>
          <w:sz w:val="32"/>
          <w:szCs w:val="32"/>
        </w:rPr>
        <w:t>2</w:t>
      </w:r>
      <w:r>
        <w:rPr>
          <w:rFonts w:ascii="Calibri" w:eastAsia="Calibri" w:hAnsi="Calibri" w:cs="Calibri"/>
          <w:b/>
          <w:sz w:val="32"/>
          <w:szCs w:val="32"/>
        </w:rPr>
        <w:t>.</w:t>
      </w:r>
      <w:r>
        <w:rPr>
          <w:rFonts w:ascii="Calibri" w:eastAsia="Calibri" w:hAnsi="Calibri" w:cs="Calibri"/>
          <w:b/>
          <w:spacing w:val="39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spacing w:val="1"/>
          <w:sz w:val="32"/>
          <w:szCs w:val="32"/>
          <w:u w:val="thick" w:color="000000"/>
        </w:rPr>
        <w:t>Wo</w:t>
      </w:r>
      <w:r>
        <w:rPr>
          <w:rFonts w:ascii="Calibri" w:eastAsia="Calibri" w:hAnsi="Calibri" w:cs="Calibri"/>
          <w:b/>
          <w:sz w:val="32"/>
          <w:szCs w:val="32"/>
          <w:u w:val="thick" w:color="000000"/>
        </w:rPr>
        <w:t>rks</w:t>
      </w:r>
      <w:r>
        <w:rPr>
          <w:rFonts w:ascii="Calibri" w:eastAsia="Calibri" w:hAnsi="Calibri" w:cs="Calibri"/>
          <w:b/>
          <w:spacing w:val="-1"/>
          <w:sz w:val="32"/>
          <w:szCs w:val="32"/>
          <w:u w:val="thick" w:color="000000"/>
        </w:rPr>
        <w:t>h</w:t>
      </w:r>
      <w:r>
        <w:rPr>
          <w:rFonts w:ascii="Calibri" w:eastAsia="Calibri" w:hAnsi="Calibri" w:cs="Calibri"/>
          <w:b/>
          <w:spacing w:val="1"/>
          <w:sz w:val="32"/>
          <w:szCs w:val="32"/>
          <w:u w:val="thick" w:color="000000"/>
        </w:rPr>
        <w:t>o</w:t>
      </w:r>
      <w:r>
        <w:rPr>
          <w:rFonts w:ascii="Calibri" w:eastAsia="Calibri" w:hAnsi="Calibri" w:cs="Calibri"/>
          <w:b/>
          <w:spacing w:val="-1"/>
          <w:sz w:val="32"/>
          <w:szCs w:val="32"/>
          <w:u w:val="thick" w:color="000000"/>
        </w:rPr>
        <w:t>p</w:t>
      </w:r>
      <w:r>
        <w:rPr>
          <w:rFonts w:ascii="Calibri" w:eastAsia="Calibri" w:hAnsi="Calibri" w:cs="Calibri"/>
          <w:b/>
          <w:spacing w:val="1"/>
          <w:sz w:val="32"/>
          <w:szCs w:val="32"/>
          <w:u w:val="thick" w:color="000000"/>
        </w:rPr>
        <w:t>s</w:t>
      </w:r>
      <w:r>
        <w:rPr>
          <w:rFonts w:ascii="Calibri" w:eastAsia="Calibri" w:hAnsi="Calibri" w:cs="Calibri"/>
          <w:b/>
          <w:sz w:val="32"/>
          <w:szCs w:val="32"/>
        </w:rPr>
        <w:t>:</w:t>
      </w:r>
    </w:p>
    <w:p w:rsidR="00060B13" w:rsidRDefault="0073055B">
      <w:pPr>
        <w:spacing w:before="31" w:line="258" w:lineRule="auto"/>
        <w:ind w:left="820" w:right="70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Wo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ks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 xml:space="preserve">s 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 ha</w:t>
      </w:r>
      <w:r>
        <w:rPr>
          <w:rFonts w:ascii="Calibri" w:eastAsia="Calibri" w:hAnsi="Calibri" w:cs="Calibri"/>
          <w:spacing w:val="1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large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mp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task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nc</w:t>
      </w:r>
      <w:r>
        <w:rPr>
          <w:rFonts w:ascii="Calibri" w:eastAsia="Calibri" w:hAnsi="Calibri" w:cs="Calibri"/>
          <w:sz w:val="28"/>
          <w:szCs w:val="28"/>
        </w:rPr>
        <w:t>ouragi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spirit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 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tre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rship in</w:t>
      </w:r>
      <w:r>
        <w:rPr>
          <w:rFonts w:ascii="Calibri" w:eastAsia="Calibri" w:hAnsi="Calibri" w:cs="Calibri"/>
          <w:spacing w:val="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you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s.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ese</w:t>
      </w:r>
      <w:r>
        <w:rPr>
          <w:rFonts w:ascii="Calibri" w:eastAsia="Calibri" w:hAnsi="Calibri" w:cs="Calibri"/>
          <w:spacing w:val="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k</w:t>
      </w:r>
      <w:r>
        <w:rPr>
          <w:rFonts w:ascii="Calibri" w:eastAsia="Calibri" w:hAnsi="Calibri" w:cs="Calibri"/>
          <w:sz w:val="28"/>
          <w:szCs w:val="28"/>
        </w:rPr>
        <w:t>shops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cu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rFonts w:ascii="Calibri" w:eastAsia="Calibri" w:hAnsi="Calibri" w:cs="Calibri"/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variety of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topi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 xml:space="preserve">d aim at </w:t>
      </w:r>
      <w:r>
        <w:rPr>
          <w:rFonts w:ascii="Calibri" w:eastAsia="Calibri" w:hAnsi="Calibri" w:cs="Calibri"/>
          <w:spacing w:val="-1"/>
          <w:sz w:val="28"/>
          <w:szCs w:val="28"/>
        </w:rPr>
        <w:t>bu</w:t>
      </w:r>
      <w:r>
        <w:rPr>
          <w:rFonts w:ascii="Calibri" w:eastAsia="Calibri" w:hAnsi="Calibri" w:cs="Calibri"/>
          <w:sz w:val="28"/>
          <w:szCs w:val="28"/>
        </w:rPr>
        <w:t>ildi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und</w:t>
      </w:r>
      <w:r>
        <w:rPr>
          <w:rFonts w:ascii="Calibri" w:eastAsia="Calibri" w:hAnsi="Calibri" w:cs="Calibri"/>
          <w:sz w:val="28"/>
          <w:szCs w:val="28"/>
        </w:rPr>
        <w:t>ersta</w:t>
      </w:r>
      <w:r>
        <w:rPr>
          <w:rFonts w:ascii="Calibri" w:eastAsia="Calibri" w:hAnsi="Calibri" w:cs="Calibri"/>
          <w:spacing w:val="-1"/>
          <w:sz w:val="28"/>
          <w:szCs w:val="28"/>
        </w:rPr>
        <w:t>nd</w:t>
      </w:r>
      <w:r>
        <w:rPr>
          <w:rFonts w:ascii="Calibri" w:eastAsia="Calibri" w:hAnsi="Calibri" w:cs="Calibri"/>
          <w:sz w:val="28"/>
          <w:szCs w:val="28"/>
        </w:rPr>
        <w:t>ing of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ew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 in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ation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alyzi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k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ch</w:t>
      </w:r>
      <w:r>
        <w:rPr>
          <w:rFonts w:ascii="Calibri" w:eastAsia="Calibri" w:hAnsi="Calibri" w:cs="Calibri"/>
          <w:sz w:val="28"/>
          <w:szCs w:val="28"/>
        </w:rPr>
        <w:t>alle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2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p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ed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to </w:t>
      </w:r>
      <w:r>
        <w:rPr>
          <w:rFonts w:ascii="Calibri" w:eastAsia="Calibri" w:hAnsi="Calibri" w:cs="Calibri"/>
          <w:spacing w:val="-1"/>
          <w:sz w:val="28"/>
          <w:szCs w:val="28"/>
        </w:rPr>
        <w:t>en</w:t>
      </w:r>
      <w:r>
        <w:rPr>
          <w:rFonts w:ascii="Calibri" w:eastAsia="Calibri" w:hAnsi="Calibri" w:cs="Calibri"/>
          <w:sz w:val="28"/>
          <w:szCs w:val="28"/>
        </w:rPr>
        <w:t>tre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.</w:t>
      </w:r>
    </w:p>
    <w:p w:rsidR="00060B13" w:rsidRDefault="00060B13">
      <w:pPr>
        <w:spacing w:before="8" w:line="160" w:lineRule="exact"/>
        <w:rPr>
          <w:sz w:val="16"/>
          <w:szCs w:val="16"/>
        </w:rPr>
      </w:pPr>
    </w:p>
    <w:p w:rsidR="00060B13" w:rsidRDefault="00060B13">
      <w:pPr>
        <w:spacing w:line="200" w:lineRule="exact"/>
      </w:pPr>
    </w:p>
    <w:p w:rsidR="00060B13" w:rsidRDefault="0073055B">
      <w:pPr>
        <w:ind w:left="732" w:right="6391"/>
        <w:jc w:val="both"/>
        <w:rPr>
          <w:rFonts w:ascii="Calibri" w:eastAsia="Calibri" w:hAnsi="Calibri" w:cs="Calibri"/>
          <w:sz w:val="32"/>
          <w:szCs w:val="32"/>
        </w:rPr>
        <w:sectPr w:rsidR="00060B13">
          <w:pgSz w:w="12240" w:h="15840"/>
          <w:pgMar w:top="1400" w:right="1320" w:bottom="280" w:left="1340" w:header="0" w:footer="1015" w:gutter="0"/>
          <w:cols w:space="720"/>
        </w:sectPr>
      </w:pPr>
      <w:r>
        <w:rPr>
          <w:rFonts w:ascii="Calibri" w:eastAsia="Calibri" w:hAnsi="Calibri" w:cs="Calibri"/>
          <w:b/>
          <w:spacing w:val="-1"/>
          <w:sz w:val="32"/>
          <w:szCs w:val="32"/>
        </w:rPr>
        <w:t>3</w:t>
      </w:r>
      <w:r>
        <w:rPr>
          <w:rFonts w:ascii="Calibri" w:eastAsia="Calibri" w:hAnsi="Calibri" w:cs="Calibri"/>
          <w:b/>
          <w:sz w:val="32"/>
          <w:szCs w:val="32"/>
        </w:rPr>
        <w:t>.</w:t>
      </w:r>
      <w:r>
        <w:rPr>
          <w:rFonts w:ascii="Calibri" w:eastAsia="Calibri" w:hAnsi="Calibri" w:cs="Calibri"/>
          <w:b/>
          <w:spacing w:val="39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sz w:val="32"/>
          <w:szCs w:val="32"/>
          <w:u w:val="thick" w:color="000000"/>
        </w:rPr>
        <w:t>Guest</w:t>
      </w:r>
      <w:r>
        <w:rPr>
          <w:rFonts w:ascii="Calibri" w:eastAsia="Calibri" w:hAnsi="Calibri" w:cs="Calibri"/>
          <w:b/>
          <w:spacing w:val="-7"/>
          <w:sz w:val="32"/>
          <w:szCs w:val="32"/>
          <w:u w:val="thick" w:color="000000"/>
        </w:rPr>
        <w:t xml:space="preserve"> </w:t>
      </w:r>
      <w:r>
        <w:rPr>
          <w:rFonts w:ascii="Calibri" w:eastAsia="Calibri" w:hAnsi="Calibri" w:cs="Calibri"/>
          <w:b/>
          <w:sz w:val="32"/>
          <w:szCs w:val="32"/>
          <w:u w:val="thick" w:color="000000"/>
        </w:rPr>
        <w:t>Lect</w:t>
      </w:r>
      <w:r>
        <w:rPr>
          <w:rFonts w:ascii="Calibri" w:eastAsia="Calibri" w:hAnsi="Calibri" w:cs="Calibri"/>
          <w:b/>
          <w:spacing w:val="1"/>
          <w:sz w:val="32"/>
          <w:szCs w:val="32"/>
          <w:u w:val="thick" w:color="000000"/>
        </w:rPr>
        <w:t>u</w:t>
      </w:r>
      <w:r>
        <w:rPr>
          <w:rFonts w:ascii="Calibri" w:eastAsia="Calibri" w:hAnsi="Calibri" w:cs="Calibri"/>
          <w:b/>
          <w:sz w:val="32"/>
          <w:szCs w:val="32"/>
          <w:u w:val="thick" w:color="000000"/>
        </w:rPr>
        <w:t>re</w:t>
      </w:r>
      <w:r>
        <w:rPr>
          <w:rFonts w:ascii="Calibri" w:eastAsia="Calibri" w:hAnsi="Calibri" w:cs="Calibri"/>
          <w:b/>
          <w:spacing w:val="1"/>
          <w:sz w:val="32"/>
          <w:szCs w:val="32"/>
          <w:u w:val="thick" w:color="000000"/>
        </w:rPr>
        <w:t>s</w:t>
      </w:r>
      <w:r>
        <w:rPr>
          <w:rFonts w:ascii="Calibri" w:eastAsia="Calibri" w:hAnsi="Calibri" w:cs="Calibri"/>
          <w:b/>
          <w:sz w:val="32"/>
          <w:szCs w:val="32"/>
        </w:rPr>
        <w:t>:</w:t>
      </w:r>
    </w:p>
    <w:p w:rsidR="00060B13" w:rsidRDefault="0073055B">
      <w:pPr>
        <w:spacing w:before="40" w:line="259" w:lineRule="auto"/>
        <w:ind w:left="440" w:right="65" w:firstLine="62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lastRenderedPageBreak/>
        <w:t>V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ri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s Gu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st L</w:t>
      </w:r>
      <w:r>
        <w:rPr>
          <w:rFonts w:ascii="Calibri" w:eastAsia="Calibri" w:hAnsi="Calibri" w:cs="Calibri"/>
          <w:spacing w:val="-1"/>
          <w:sz w:val="28"/>
          <w:szCs w:val="28"/>
        </w:rPr>
        <w:t>ec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 xml:space="preserve">res are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rFonts w:ascii="Calibri" w:eastAsia="Calibri" w:hAnsi="Calibri" w:cs="Calibri"/>
          <w:spacing w:val="-1"/>
          <w:sz w:val="28"/>
          <w:szCs w:val="28"/>
        </w:rPr>
        <w:t>duc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as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art of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our 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tre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ip A</w:t>
      </w:r>
      <w:r>
        <w:rPr>
          <w:rFonts w:ascii="Calibri" w:eastAsia="Calibri" w:hAnsi="Calibri" w:cs="Calibri"/>
          <w:spacing w:val="1"/>
          <w:sz w:val="28"/>
          <w:szCs w:val="28"/>
        </w:rPr>
        <w:t>w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ess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ini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iative. Talks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vari</w:t>
      </w:r>
      <w:r>
        <w:rPr>
          <w:rFonts w:ascii="Calibri" w:eastAsia="Calibri" w:hAnsi="Calibri" w:cs="Calibri"/>
          <w:spacing w:val="2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pacing w:val="2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ities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tre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 xml:space="preserve">ip are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rFonts w:ascii="Calibri" w:eastAsia="Calibri" w:hAnsi="Calibri" w:cs="Calibri"/>
          <w:spacing w:val="-1"/>
          <w:sz w:val="28"/>
          <w:szCs w:val="28"/>
        </w:rPr>
        <w:t>duc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1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as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ey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3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erve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as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oti</w:t>
      </w:r>
      <w:r>
        <w:rPr>
          <w:rFonts w:ascii="Calibri" w:eastAsia="Calibri" w:hAnsi="Calibri" w:cs="Calibri"/>
          <w:spacing w:val="1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rFonts w:ascii="Calibri" w:eastAsia="Calibri" w:hAnsi="Calibri" w:cs="Calibri"/>
          <w:spacing w:val="-3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as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well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as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id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-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s 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aspi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ing 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tre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.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topi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ered in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these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2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res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a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rime i</w:t>
      </w:r>
      <w:r>
        <w:rPr>
          <w:rFonts w:ascii="Calibri" w:eastAsia="Calibri" w:hAnsi="Calibri" w:cs="Calibri"/>
          <w:spacing w:val="-1"/>
          <w:sz w:val="28"/>
          <w:szCs w:val="28"/>
        </w:rPr>
        <w:t>mp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ta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 xml:space="preserve">r 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 xml:space="preserve">ew 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tart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s.</w:t>
      </w:r>
    </w:p>
    <w:p w:rsidR="00060B13" w:rsidRDefault="00060B13">
      <w:pPr>
        <w:spacing w:before="6" w:line="160" w:lineRule="exact"/>
        <w:rPr>
          <w:sz w:val="16"/>
          <w:szCs w:val="16"/>
        </w:rPr>
      </w:pPr>
    </w:p>
    <w:p w:rsidR="00060B13" w:rsidRDefault="00060B13">
      <w:pPr>
        <w:spacing w:line="200" w:lineRule="exact"/>
      </w:pPr>
    </w:p>
    <w:p w:rsidR="00060B13" w:rsidRDefault="0073055B">
      <w:pPr>
        <w:ind w:left="352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b/>
          <w:spacing w:val="-1"/>
          <w:sz w:val="32"/>
          <w:szCs w:val="32"/>
        </w:rPr>
        <w:t>4</w:t>
      </w:r>
      <w:r>
        <w:rPr>
          <w:rFonts w:ascii="Calibri" w:eastAsia="Calibri" w:hAnsi="Calibri" w:cs="Calibri"/>
          <w:b/>
          <w:sz w:val="32"/>
          <w:szCs w:val="32"/>
        </w:rPr>
        <w:t>.</w:t>
      </w:r>
      <w:r>
        <w:rPr>
          <w:rFonts w:ascii="Calibri" w:eastAsia="Calibri" w:hAnsi="Calibri" w:cs="Calibri"/>
          <w:b/>
          <w:spacing w:val="39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sz w:val="32"/>
          <w:szCs w:val="32"/>
          <w:u w:val="thick" w:color="000000"/>
        </w:rPr>
        <w:t>Com</w:t>
      </w:r>
      <w:r>
        <w:rPr>
          <w:rFonts w:ascii="Calibri" w:eastAsia="Calibri" w:hAnsi="Calibri" w:cs="Calibri"/>
          <w:b/>
          <w:spacing w:val="-1"/>
          <w:sz w:val="32"/>
          <w:szCs w:val="32"/>
          <w:u w:val="thick" w:color="000000"/>
        </w:rPr>
        <w:t>p</w:t>
      </w:r>
      <w:r>
        <w:rPr>
          <w:rFonts w:ascii="Calibri" w:eastAsia="Calibri" w:hAnsi="Calibri" w:cs="Calibri"/>
          <w:b/>
          <w:spacing w:val="2"/>
          <w:sz w:val="32"/>
          <w:szCs w:val="32"/>
          <w:u w:val="thick" w:color="000000"/>
        </w:rPr>
        <w:t>e</w:t>
      </w:r>
      <w:r>
        <w:rPr>
          <w:rFonts w:ascii="Calibri" w:eastAsia="Calibri" w:hAnsi="Calibri" w:cs="Calibri"/>
          <w:b/>
          <w:sz w:val="32"/>
          <w:szCs w:val="32"/>
          <w:u w:val="thick" w:color="000000"/>
        </w:rPr>
        <w:t>titi</w:t>
      </w:r>
      <w:r>
        <w:rPr>
          <w:rFonts w:ascii="Calibri" w:eastAsia="Calibri" w:hAnsi="Calibri" w:cs="Calibri"/>
          <w:b/>
          <w:spacing w:val="2"/>
          <w:sz w:val="32"/>
          <w:szCs w:val="32"/>
          <w:u w:val="thick" w:color="000000"/>
        </w:rPr>
        <w:t>o</w:t>
      </w:r>
      <w:r>
        <w:rPr>
          <w:rFonts w:ascii="Calibri" w:eastAsia="Calibri" w:hAnsi="Calibri" w:cs="Calibri"/>
          <w:b/>
          <w:spacing w:val="-1"/>
          <w:sz w:val="32"/>
          <w:szCs w:val="32"/>
          <w:u w:val="thick" w:color="000000"/>
        </w:rPr>
        <w:t>n</w:t>
      </w:r>
      <w:r>
        <w:rPr>
          <w:rFonts w:ascii="Calibri" w:eastAsia="Calibri" w:hAnsi="Calibri" w:cs="Calibri"/>
          <w:b/>
          <w:spacing w:val="1"/>
          <w:sz w:val="32"/>
          <w:szCs w:val="32"/>
          <w:u w:val="thick" w:color="000000"/>
        </w:rPr>
        <w:t>s</w:t>
      </w:r>
      <w:r>
        <w:rPr>
          <w:rFonts w:ascii="Calibri" w:eastAsia="Calibri" w:hAnsi="Calibri" w:cs="Calibri"/>
          <w:b/>
          <w:sz w:val="32"/>
          <w:szCs w:val="32"/>
        </w:rPr>
        <w:t>:</w:t>
      </w:r>
    </w:p>
    <w:p w:rsidR="00060B13" w:rsidRDefault="0073055B">
      <w:pPr>
        <w:spacing w:before="34" w:line="259" w:lineRule="auto"/>
        <w:ind w:left="712" w:right="63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Taki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 xml:space="preserve">g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om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itions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 in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tives of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gr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, we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onsta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y stri</w:t>
      </w:r>
      <w:r>
        <w:rPr>
          <w:rFonts w:ascii="Calibri" w:eastAsia="Calibri" w:hAnsi="Calibri" w:cs="Calibri"/>
          <w:spacing w:val="1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e to a</w:t>
      </w:r>
      <w:r>
        <w:rPr>
          <w:rFonts w:ascii="Calibri" w:eastAsia="Calibri" w:hAnsi="Calibri" w:cs="Calibri"/>
          <w:spacing w:val="-1"/>
          <w:sz w:val="28"/>
          <w:szCs w:val="28"/>
        </w:rPr>
        <w:t>ch</w:t>
      </w:r>
      <w:r>
        <w:rPr>
          <w:rFonts w:ascii="Calibri" w:eastAsia="Calibri" w:hAnsi="Calibri" w:cs="Calibri"/>
          <w:sz w:val="28"/>
          <w:szCs w:val="28"/>
        </w:rPr>
        <w:t>ieve</w:t>
      </w:r>
      <w:r>
        <w:rPr>
          <w:rFonts w:ascii="Calibri" w:eastAsia="Calibri" w:hAnsi="Calibri" w:cs="Calibri"/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grea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rFonts w:ascii="Calibri" w:eastAsia="Calibri" w:hAnsi="Calibri" w:cs="Calibri"/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eig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ts</w:t>
      </w:r>
      <w:r>
        <w:rPr>
          <w:rFonts w:ascii="Calibri" w:eastAsia="Calibri" w:hAnsi="Calibri" w:cs="Calibri"/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</w:t>
      </w:r>
      <w:r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ex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ise</w:t>
      </w:r>
      <w:r>
        <w:rPr>
          <w:rFonts w:ascii="Calibri" w:eastAsia="Calibri" w:hAnsi="Calibri" w:cs="Calibri"/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our</w:t>
      </w:r>
      <w:r>
        <w:rPr>
          <w:rFonts w:ascii="Calibri" w:eastAsia="Calibri" w:hAnsi="Calibri" w:cs="Calibri"/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iel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om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ing</w:t>
      </w:r>
      <w:r>
        <w:rPr>
          <w:rFonts w:ascii="Calibri" w:eastAsia="Calibri" w:hAnsi="Calibri" w:cs="Calibri"/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th</w:t>
      </w:r>
      <w:r>
        <w:rPr>
          <w:rFonts w:ascii="Calibri" w:eastAsia="Calibri" w:hAnsi="Calibri" w:cs="Calibri"/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oth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s as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well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our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wn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lves.</w:t>
      </w:r>
      <w:r>
        <w:rPr>
          <w:rFonts w:ascii="Calibri" w:eastAsia="Calibri" w:hAnsi="Calibri" w:cs="Calibri"/>
          <w:spacing w:val="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’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ot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j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nn</w:t>
      </w:r>
      <w:r>
        <w:rPr>
          <w:rFonts w:ascii="Calibri" w:eastAsia="Calibri" w:hAnsi="Calibri" w:cs="Calibri"/>
          <w:sz w:val="28"/>
          <w:szCs w:val="28"/>
        </w:rPr>
        <w:t xml:space="preserve">ing </w:t>
      </w:r>
      <w:r>
        <w:rPr>
          <w:rFonts w:ascii="Calibri" w:eastAsia="Calibri" w:hAnsi="Calibri" w:cs="Calibri"/>
          <w:spacing w:val="-1"/>
          <w:sz w:val="28"/>
          <w:szCs w:val="28"/>
        </w:rPr>
        <w:t>bu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om</w:t>
      </w:r>
      <w:r>
        <w:rPr>
          <w:rFonts w:ascii="Calibri" w:eastAsia="Calibri" w:hAnsi="Calibri" w:cs="Calibri"/>
          <w:spacing w:val="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ing 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th ev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ryt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ing</w:t>
      </w:r>
      <w:r>
        <w:rPr>
          <w:rFonts w:ascii="Calibri" w:eastAsia="Calibri" w:hAnsi="Calibri" w:cs="Calibri"/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rFonts w:ascii="Calibri" w:eastAsia="Calibri" w:hAnsi="Calibri" w:cs="Calibri"/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we</w:t>
      </w:r>
      <w:r>
        <w:rPr>
          <w:rFonts w:ascii="Calibri" w:eastAsia="Calibri" w:hAnsi="Calibri" w:cs="Calibri"/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ave</w:t>
      </w:r>
      <w:r>
        <w:rPr>
          <w:rFonts w:ascii="Calibri" w:eastAsia="Calibri" w:hAnsi="Calibri" w:cs="Calibri"/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got</w:t>
      </w:r>
      <w:r>
        <w:rPr>
          <w:rFonts w:ascii="Calibri" w:eastAsia="Calibri" w:hAnsi="Calibri" w:cs="Calibri"/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whi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gives</w:t>
      </w:r>
      <w:r>
        <w:rPr>
          <w:rFonts w:ascii="Calibri" w:eastAsia="Calibri" w:hAnsi="Calibri" w:cs="Calibri"/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an</w:t>
      </w:r>
      <w:r>
        <w:rPr>
          <w:rFonts w:ascii="Calibri" w:eastAsia="Calibri" w:hAnsi="Calibri" w:cs="Calibri"/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aline</w:t>
      </w:r>
      <w:r>
        <w:rPr>
          <w:rFonts w:ascii="Calibri" w:eastAsia="Calibri" w:hAnsi="Calibri" w:cs="Calibri"/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rush</w:t>
      </w:r>
      <w:r>
        <w:rPr>
          <w:rFonts w:ascii="Calibri" w:eastAsia="Calibri" w:hAnsi="Calibri" w:cs="Calibri"/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whi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rFonts w:ascii="Calibri" w:eastAsia="Calibri" w:hAnsi="Calibri" w:cs="Calibri"/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our ki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of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ig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.</w:t>
      </w:r>
    </w:p>
    <w:p w:rsidR="00060B13" w:rsidRDefault="00060B13">
      <w:pPr>
        <w:spacing w:before="6" w:line="160" w:lineRule="exact"/>
        <w:rPr>
          <w:sz w:val="16"/>
          <w:szCs w:val="16"/>
        </w:rPr>
      </w:pPr>
    </w:p>
    <w:p w:rsidR="00060B13" w:rsidRDefault="00060B13">
      <w:pPr>
        <w:spacing w:line="200" w:lineRule="exact"/>
      </w:pPr>
    </w:p>
    <w:p w:rsidR="00060B13" w:rsidRDefault="0073055B">
      <w:pPr>
        <w:ind w:left="352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b/>
          <w:spacing w:val="-1"/>
          <w:sz w:val="32"/>
          <w:szCs w:val="32"/>
        </w:rPr>
        <w:t>5</w:t>
      </w:r>
      <w:r>
        <w:rPr>
          <w:rFonts w:ascii="Calibri" w:eastAsia="Calibri" w:hAnsi="Calibri" w:cs="Calibri"/>
          <w:b/>
          <w:sz w:val="32"/>
          <w:szCs w:val="32"/>
        </w:rPr>
        <w:t>.</w:t>
      </w:r>
      <w:r>
        <w:rPr>
          <w:rFonts w:ascii="Calibri" w:eastAsia="Calibri" w:hAnsi="Calibri" w:cs="Calibri"/>
          <w:b/>
          <w:spacing w:val="39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sz w:val="32"/>
          <w:szCs w:val="32"/>
          <w:u w:val="thick" w:color="000000"/>
        </w:rPr>
        <w:t>Start</w:t>
      </w:r>
      <w:r>
        <w:rPr>
          <w:rFonts w:ascii="Calibri" w:eastAsia="Calibri" w:hAnsi="Calibri" w:cs="Calibri"/>
          <w:b/>
          <w:spacing w:val="-7"/>
          <w:sz w:val="32"/>
          <w:szCs w:val="32"/>
          <w:u w:val="thick" w:color="000000"/>
        </w:rPr>
        <w:t xml:space="preserve"> </w:t>
      </w:r>
      <w:r>
        <w:rPr>
          <w:rFonts w:ascii="Calibri" w:eastAsia="Calibri" w:hAnsi="Calibri" w:cs="Calibri"/>
          <w:b/>
          <w:sz w:val="32"/>
          <w:szCs w:val="32"/>
          <w:u w:val="thick" w:color="000000"/>
        </w:rPr>
        <w:t>Up</w:t>
      </w:r>
      <w:r>
        <w:rPr>
          <w:rFonts w:ascii="Calibri" w:eastAsia="Calibri" w:hAnsi="Calibri" w:cs="Calibri"/>
          <w:b/>
          <w:spacing w:val="-4"/>
          <w:sz w:val="32"/>
          <w:szCs w:val="32"/>
          <w:u w:val="thick" w:color="000000"/>
        </w:rPr>
        <w:t xml:space="preserve"> </w:t>
      </w:r>
      <w:r>
        <w:rPr>
          <w:rFonts w:ascii="Calibri" w:eastAsia="Calibri" w:hAnsi="Calibri" w:cs="Calibri"/>
          <w:b/>
          <w:sz w:val="32"/>
          <w:szCs w:val="32"/>
          <w:u w:val="thick" w:color="000000"/>
        </w:rPr>
        <w:t>fa</w:t>
      </w:r>
      <w:r>
        <w:rPr>
          <w:rFonts w:ascii="Calibri" w:eastAsia="Calibri" w:hAnsi="Calibri" w:cs="Calibri"/>
          <w:b/>
          <w:spacing w:val="1"/>
          <w:sz w:val="32"/>
          <w:szCs w:val="32"/>
          <w:u w:val="thick" w:color="000000"/>
        </w:rPr>
        <w:t>ir</w:t>
      </w:r>
      <w:r>
        <w:rPr>
          <w:rFonts w:ascii="Calibri" w:eastAsia="Calibri" w:hAnsi="Calibri" w:cs="Calibri"/>
          <w:b/>
          <w:sz w:val="32"/>
          <w:szCs w:val="32"/>
        </w:rPr>
        <w:t>:</w:t>
      </w:r>
    </w:p>
    <w:p w:rsidR="00060B13" w:rsidRDefault="0073055B">
      <w:pPr>
        <w:spacing w:before="34" w:line="258" w:lineRule="auto"/>
        <w:ind w:left="712" w:right="70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EDC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ga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iz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-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p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fa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ev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ry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year to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give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start</w:t>
      </w:r>
      <w:r>
        <w:rPr>
          <w:rFonts w:ascii="Calibri" w:eastAsia="Calibri" w:hAnsi="Calibri" w:cs="Calibri"/>
          <w:spacing w:val="-1"/>
          <w:sz w:val="28"/>
          <w:szCs w:val="28"/>
        </w:rPr>
        <w:t>up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atf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rm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 sho</w:t>
      </w:r>
      <w:r>
        <w:rPr>
          <w:rFonts w:ascii="Calibri" w:eastAsia="Calibri" w:hAnsi="Calibri" w:cs="Calibri"/>
          <w:spacing w:val="1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ase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eir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oduc</w:t>
      </w:r>
      <w:r>
        <w:rPr>
          <w:rFonts w:ascii="Calibri" w:eastAsia="Calibri" w:hAnsi="Calibri" w:cs="Calibri"/>
          <w:sz w:val="28"/>
          <w:szCs w:val="28"/>
        </w:rPr>
        <w:t>ts.</w:t>
      </w:r>
      <w:r>
        <w:rPr>
          <w:rFonts w:ascii="Calibri" w:eastAsia="Calibri" w:hAnsi="Calibri" w:cs="Calibri"/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Start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p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Fair</w:t>
      </w:r>
      <w:r>
        <w:rPr>
          <w:rFonts w:ascii="Calibri" w:eastAsia="Calibri" w:hAnsi="Calibri" w:cs="Calibri"/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rFonts w:ascii="Calibri" w:eastAsia="Calibri" w:hAnsi="Calibri" w:cs="Calibri"/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latf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rm whi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invol</w:t>
      </w:r>
      <w:r>
        <w:rPr>
          <w:rFonts w:ascii="Calibri" w:eastAsia="Calibri" w:hAnsi="Calibri" w:cs="Calibri"/>
          <w:spacing w:val="-1"/>
          <w:sz w:val="28"/>
          <w:szCs w:val="28"/>
        </w:rPr>
        <w:t>v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 in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era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tion of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trep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rs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rFonts w:ascii="Calibri" w:eastAsia="Calibri" w:hAnsi="Calibri" w:cs="Calibri"/>
          <w:spacing w:val="-1"/>
          <w:sz w:val="28"/>
          <w:szCs w:val="28"/>
        </w:rPr>
        <w:t>ud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s 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ai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s to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elp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3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 xml:space="preserve">tart 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p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 re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ruit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est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tal</w:t>
      </w:r>
      <w:r>
        <w:rPr>
          <w:rFonts w:ascii="Calibri" w:eastAsia="Calibri" w:hAnsi="Calibri" w:cs="Calibri"/>
          <w:spacing w:val="1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 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rns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ips/jobs.</w:t>
      </w:r>
    </w:p>
    <w:p w:rsidR="00060B13" w:rsidRDefault="00060B13">
      <w:pPr>
        <w:spacing w:before="6" w:line="160" w:lineRule="exact"/>
        <w:rPr>
          <w:sz w:val="16"/>
          <w:szCs w:val="16"/>
        </w:rPr>
      </w:pPr>
    </w:p>
    <w:p w:rsidR="00060B13" w:rsidRDefault="00060B13">
      <w:pPr>
        <w:spacing w:line="200" w:lineRule="exact"/>
      </w:pPr>
    </w:p>
    <w:p w:rsidR="00060B13" w:rsidRDefault="0073055B">
      <w:pPr>
        <w:ind w:left="352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b/>
          <w:spacing w:val="-1"/>
          <w:sz w:val="28"/>
          <w:szCs w:val="28"/>
        </w:rPr>
        <w:t>6</w:t>
      </w:r>
      <w:r>
        <w:rPr>
          <w:rFonts w:ascii="Calibri" w:eastAsia="Calibri" w:hAnsi="Calibri" w:cs="Calibri"/>
          <w:b/>
          <w:sz w:val="28"/>
          <w:szCs w:val="28"/>
        </w:rPr>
        <w:t>.</w:t>
      </w:r>
      <w:r>
        <w:rPr>
          <w:rFonts w:ascii="Calibri" w:eastAsia="Calibri" w:hAnsi="Calibri" w:cs="Calibri"/>
          <w:b/>
          <w:spacing w:val="63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46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spacing w:val="-1"/>
          <w:sz w:val="32"/>
          <w:szCs w:val="32"/>
          <w:u w:val="thick" w:color="000000"/>
        </w:rPr>
        <w:t>I</w:t>
      </w:r>
      <w:r>
        <w:rPr>
          <w:rFonts w:ascii="Calibri" w:eastAsia="Calibri" w:hAnsi="Calibri" w:cs="Calibri"/>
          <w:b/>
          <w:spacing w:val="1"/>
          <w:sz w:val="32"/>
          <w:szCs w:val="32"/>
          <w:u w:val="thick" w:color="000000"/>
        </w:rPr>
        <w:t>n</w:t>
      </w:r>
      <w:r>
        <w:rPr>
          <w:rFonts w:ascii="Calibri" w:eastAsia="Calibri" w:hAnsi="Calibri" w:cs="Calibri"/>
          <w:b/>
          <w:spacing w:val="-1"/>
          <w:sz w:val="32"/>
          <w:szCs w:val="32"/>
          <w:u w:val="thick" w:color="000000"/>
        </w:rPr>
        <w:t>n</w:t>
      </w:r>
      <w:r>
        <w:rPr>
          <w:rFonts w:ascii="Calibri" w:eastAsia="Calibri" w:hAnsi="Calibri" w:cs="Calibri"/>
          <w:b/>
          <w:spacing w:val="1"/>
          <w:sz w:val="32"/>
          <w:szCs w:val="32"/>
          <w:u w:val="thick" w:color="000000"/>
        </w:rPr>
        <w:t>o</w:t>
      </w:r>
      <w:r>
        <w:rPr>
          <w:rFonts w:ascii="Calibri" w:eastAsia="Calibri" w:hAnsi="Calibri" w:cs="Calibri"/>
          <w:b/>
          <w:sz w:val="32"/>
          <w:szCs w:val="32"/>
          <w:u w:val="thick" w:color="000000"/>
        </w:rPr>
        <w:t>vat</w:t>
      </w:r>
      <w:r>
        <w:rPr>
          <w:rFonts w:ascii="Calibri" w:eastAsia="Calibri" w:hAnsi="Calibri" w:cs="Calibri"/>
          <w:b/>
          <w:spacing w:val="2"/>
          <w:sz w:val="32"/>
          <w:szCs w:val="32"/>
          <w:u w:val="thick" w:color="000000"/>
        </w:rPr>
        <w:t>o</w:t>
      </w:r>
      <w:r>
        <w:rPr>
          <w:rFonts w:ascii="Calibri" w:eastAsia="Calibri" w:hAnsi="Calibri" w:cs="Calibri"/>
          <w:b/>
          <w:sz w:val="32"/>
          <w:szCs w:val="32"/>
          <w:u w:val="thick" w:color="000000"/>
        </w:rPr>
        <w:t>r</w:t>
      </w:r>
      <w:r>
        <w:rPr>
          <w:rFonts w:ascii="Calibri" w:eastAsia="Calibri" w:hAnsi="Calibri" w:cs="Calibri"/>
          <w:b/>
          <w:spacing w:val="1"/>
          <w:sz w:val="32"/>
          <w:szCs w:val="32"/>
          <w:u w:val="thick" w:color="000000"/>
        </w:rPr>
        <w:t>y</w:t>
      </w:r>
      <w:r>
        <w:rPr>
          <w:rFonts w:ascii="Calibri" w:eastAsia="Calibri" w:hAnsi="Calibri" w:cs="Calibri"/>
          <w:b/>
          <w:sz w:val="32"/>
          <w:szCs w:val="32"/>
        </w:rPr>
        <w:t>:</w:t>
      </w:r>
    </w:p>
    <w:p w:rsidR="00060B13" w:rsidRDefault="0073055B">
      <w:pPr>
        <w:spacing w:before="34" w:line="258" w:lineRule="auto"/>
        <w:ind w:left="712" w:right="65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Inn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atory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ex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ts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real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li</w:t>
      </w:r>
      <w:r>
        <w:rPr>
          <w:rFonts w:ascii="Calibri" w:eastAsia="Calibri" w:hAnsi="Calibri" w:cs="Calibri"/>
          <w:spacing w:val="1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 xml:space="preserve">d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ote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em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 a</w:t>
      </w:r>
      <w:r>
        <w:rPr>
          <w:rFonts w:ascii="Calibri" w:eastAsia="Calibri" w:hAnsi="Calibri" w:cs="Calibri"/>
          <w:spacing w:val="-1"/>
          <w:sz w:val="28"/>
          <w:szCs w:val="28"/>
        </w:rPr>
        <w:t>pp</w:t>
      </w:r>
      <w:r>
        <w:rPr>
          <w:rFonts w:ascii="Calibri" w:eastAsia="Calibri" w:hAnsi="Calibri" w:cs="Calibri"/>
          <w:sz w:val="28"/>
          <w:szCs w:val="28"/>
        </w:rPr>
        <w:t>ly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eir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skills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 k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ge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ve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cu</w:t>
      </w:r>
      <w:r>
        <w:rPr>
          <w:rFonts w:ascii="Calibri" w:eastAsia="Calibri" w:hAnsi="Calibri" w:cs="Calibri"/>
          <w:sz w:val="28"/>
          <w:szCs w:val="28"/>
        </w:rPr>
        <w:t>rre</w:t>
      </w:r>
      <w:r>
        <w:rPr>
          <w:rFonts w:ascii="Calibri" w:eastAsia="Calibri" w:hAnsi="Calibri" w:cs="Calibri"/>
          <w:spacing w:val="5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bu</w:t>
      </w:r>
      <w:r>
        <w:rPr>
          <w:rFonts w:ascii="Calibri" w:eastAsia="Calibri" w:hAnsi="Calibri" w:cs="Calibri"/>
          <w:sz w:val="28"/>
          <w:szCs w:val="28"/>
        </w:rPr>
        <w:t xml:space="preserve">siness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odels.</w:t>
      </w:r>
    </w:p>
    <w:p w:rsidR="00060B13" w:rsidRDefault="0073055B">
      <w:pPr>
        <w:spacing w:before="1" w:line="257" w:lineRule="auto"/>
        <w:ind w:left="712" w:right="73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We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sele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real</w:t>
      </w:r>
      <w:r>
        <w:rPr>
          <w:rFonts w:ascii="Calibri" w:eastAsia="Calibri" w:hAnsi="Calibri" w:cs="Calibri"/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li</w:t>
      </w:r>
      <w:r>
        <w:rPr>
          <w:rFonts w:ascii="Calibri" w:eastAsia="Calibri" w:hAnsi="Calibri" w:cs="Calibri"/>
          <w:spacing w:val="1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lem at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our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pacing w:val="1"/>
          <w:sz w:val="28"/>
          <w:szCs w:val="28"/>
        </w:rPr>
        <w:t>p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 s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lve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2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em 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th exi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our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ailable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ative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b</w:t>
      </w:r>
      <w:r>
        <w:rPr>
          <w:rFonts w:ascii="Calibri" w:eastAsia="Calibri" w:hAnsi="Calibri" w:cs="Calibri"/>
          <w:sz w:val="28"/>
          <w:szCs w:val="28"/>
        </w:rPr>
        <w:t>rains of st</w:t>
      </w:r>
      <w:r>
        <w:rPr>
          <w:rFonts w:ascii="Calibri" w:eastAsia="Calibri" w:hAnsi="Calibri" w:cs="Calibri"/>
          <w:spacing w:val="-1"/>
          <w:sz w:val="28"/>
          <w:szCs w:val="28"/>
        </w:rPr>
        <w:t>ud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ts.</w:t>
      </w:r>
    </w:p>
    <w:p w:rsidR="00060B13" w:rsidRDefault="00060B13">
      <w:pPr>
        <w:spacing w:line="160" w:lineRule="exact"/>
        <w:rPr>
          <w:sz w:val="17"/>
          <w:szCs w:val="17"/>
        </w:rPr>
      </w:pPr>
    </w:p>
    <w:p w:rsidR="00060B13" w:rsidRDefault="00060B13">
      <w:pPr>
        <w:spacing w:line="200" w:lineRule="exact"/>
      </w:pPr>
    </w:p>
    <w:p w:rsidR="00060B13" w:rsidRDefault="0073055B">
      <w:pPr>
        <w:ind w:left="352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b/>
          <w:spacing w:val="-1"/>
          <w:sz w:val="32"/>
          <w:szCs w:val="32"/>
        </w:rPr>
        <w:t>7</w:t>
      </w:r>
      <w:r>
        <w:rPr>
          <w:rFonts w:ascii="Calibri" w:eastAsia="Calibri" w:hAnsi="Calibri" w:cs="Calibri"/>
          <w:b/>
          <w:sz w:val="32"/>
          <w:szCs w:val="32"/>
        </w:rPr>
        <w:t>.</w:t>
      </w:r>
      <w:r>
        <w:rPr>
          <w:rFonts w:ascii="Calibri" w:eastAsia="Calibri" w:hAnsi="Calibri" w:cs="Calibri"/>
          <w:b/>
          <w:spacing w:val="39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sz w:val="32"/>
          <w:szCs w:val="32"/>
          <w:u w:val="thick" w:color="000000"/>
        </w:rPr>
        <w:t>En</w:t>
      </w:r>
      <w:r>
        <w:rPr>
          <w:rFonts w:ascii="Calibri" w:eastAsia="Calibri" w:hAnsi="Calibri" w:cs="Calibri"/>
          <w:b/>
          <w:spacing w:val="-1"/>
          <w:sz w:val="32"/>
          <w:szCs w:val="32"/>
          <w:u w:val="thick" w:color="000000"/>
        </w:rPr>
        <w:t>t</w:t>
      </w:r>
      <w:r>
        <w:rPr>
          <w:rFonts w:ascii="Calibri" w:eastAsia="Calibri" w:hAnsi="Calibri" w:cs="Calibri"/>
          <w:b/>
          <w:sz w:val="32"/>
          <w:szCs w:val="32"/>
          <w:u w:val="thick" w:color="000000"/>
        </w:rPr>
        <w:t>r</w:t>
      </w:r>
      <w:r>
        <w:rPr>
          <w:rFonts w:ascii="Calibri" w:eastAsia="Calibri" w:hAnsi="Calibri" w:cs="Calibri"/>
          <w:b/>
          <w:spacing w:val="2"/>
          <w:sz w:val="32"/>
          <w:szCs w:val="32"/>
          <w:u w:val="thick" w:color="000000"/>
        </w:rPr>
        <w:t>e</w:t>
      </w:r>
      <w:r>
        <w:rPr>
          <w:rFonts w:ascii="Calibri" w:eastAsia="Calibri" w:hAnsi="Calibri" w:cs="Calibri"/>
          <w:b/>
          <w:spacing w:val="-1"/>
          <w:sz w:val="32"/>
          <w:szCs w:val="32"/>
          <w:u w:val="thick" w:color="000000"/>
        </w:rPr>
        <w:t>p</w:t>
      </w:r>
      <w:r>
        <w:rPr>
          <w:rFonts w:ascii="Calibri" w:eastAsia="Calibri" w:hAnsi="Calibri" w:cs="Calibri"/>
          <w:b/>
          <w:sz w:val="32"/>
          <w:szCs w:val="32"/>
          <w:u w:val="thick" w:color="000000"/>
        </w:rPr>
        <w:t>r</w:t>
      </w:r>
      <w:r>
        <w:rPr>
          <w:rFonts w:ascii="Calibri" w:eastAsia="Calibri" w:hAnsi="Calibri" w:cs="Calibri"/>
          <w:b/>
          <w:spacing w:val="2"/>
          <w:sz w:val="32"/>
          <w:szCs w:val="32"/>
          <w:u w:val="thick" w:color="000000"/>
        </w:rPr>
        <w:t>e</w:t>
      </w:r>
      <w:r>
        <w:rPr>
          <w:rFonts w:ascii="Calibri" w:eastAsia="Calibri" w:hAnsi="Calibri" w:cs="Calibri"/>
          <w:b/>
          <w:spacing w:val="-1"/>
          <w:sz w:val="32"/>
          <w:szCs w:val="32"/>
          <w:u w:val="thick" w:color="000000"/>
        </w:rPr>
        <w:t>n</w:t>
      </w:r>
      <w:r>
        <w:rPr>
          <w:rFonts w:ascii="Calibri" w:eastAsia="Calibri" w:hAnsi="Calibri" w:cs="Calibri"/>
          <w:b/>
          <w:spacing w:val="2"/>
          <w:sz w:val="32"/>
          <w:szCs w:val="32"/>
          <w:u w:val="thick" w:color="000000"/>
        </w:rPr>
        <w:t>e</w:t>
      </w:r>
      <w:r>
        <w:rPr>
          <w:rFonts w:ascii="Calibri" w:eastAsia="Calibri" w:hAnsi="Calibri" w:cs="Calibri"/>
          <w:b/>
          <w:spacing w:val="-1"/>
          <w:sz w:val="32"/>
          <w:szCs w:val="32"/>
          <w:u w:val="thick" w:color="000000"/>
        </w:rPr>
        <w:t>u</w:t>
      </w:r>
      <w:r>
        <w:rPr>
          <w:rFonts w:ascii="Calibri" w:eastAsia="Calibri" w:hAnsi="Calibri" w:cs="Calibri"/>
          <w:b/>
          <w:sz w:val="32"/>
          <w:szCs w:val="32"/>
          <w:u w:val="thick" w:color="000000"/>
        </w:rPr>
        <w:t>r</w:t>
      </w:r>
      <w:r>
        <w:rPr>
          <w:rFonts w:ascii="Calibri" w:eastAsia="Calibri" w:hAnsi="Calibri" w:cs="Calibri"/>
          <w:b/>
          <w:spacing w:val="1"/>
          <w:sz w:val="32"/>
          <w:szCs w:val="32"/>
          <w:u w:val="thick" w:color="000000"/>
        </w:rPr>
        <w:t>s</w:t>
      </w:r>
      <w:r>
        <w:rPr>
          <w:rFonts w:ascii="Calibri" w:eastAsia="Calibri" w:hAnsi="Calibri" w:cs="Calibri"/>
          <w:b/>
          <w:spacing w:val="-1"/>
          <w:sz w:val="32"/>
          <w:szCs w:val="32"/>
          <w:u w:val="thick" w:color="000000"/>
        </w:rPr>
        <w:t>h</w:t>
      </w:r>
      <w:r>
        <w:rPr>
          <w:rFonts w:ascii="Calibri" w:eastAsia="Calibri" w:hAnsi="Calibri" w:cs="Calibri"/>
          <w:b/>
          <w:sz w:val="32"/>
          <w:szCs w:val="32"/>
          <w:u w:val="thick" w:color="000000"/>
        </w:rPr>
        <w:t>ip</w:t>
      </w:r>
      <w:r>
        <w:rPr>
          <w:rFonts w:ascii="Calibri" w:eastAsia="Calibri" w:hAnsi="Calibri" w:cs="Calibri"/>
          <w:b/>
          <w:spacing w:val="-22"/>
          <w:sz w:val="32"/>
          <w:szCs w:val="32"/>
          <w:u w:val="thick" w:color="000000"/>
        </w:rPr>
        <w:t xml:space="preserve"> </w:t>
      </w:r>
      <w:r>
        <w:rPr>
          <w:rFonts w:ascii="Calibri" w:eastAsia="Calibri" w:hAnsi="Calibri" w:cs="Calibri"/>
          <w:b/>
          <w:spacing w:val="1"/>
          <w:sz w:val="32"/>
          <w:szCs w:val="32"/>
          <w:u w:val="thick" w:color="000000"/>
        </w:rPr>
        <w:t>A</w:t>
      </w:r>
      <w:r>
        <w:rPr>
          <w:rFonts w:ascii="Calibri" w:eastAsia="Calibri" w:hAnsi="Calibri" w:cs="Calibri"/>
          <w:b/>
          <w:sz w:val="32"/>
          <w:szCs w:val="32"/>
          <w:u w:val="thick" w:color="000000"/>
        </w:rPr>
        <w:t>warene</w:t>
      </w:r>
      <w:r>
        <w:rPr>
          <w:rFonts w:ascii="Calibri" w:eastAsia="Calibri" w:hAnsi="Calibri" w:cs="Calibri"/>
          <w:b/>
          <w:spacing w:val="1"/>
          <w:sz w:val="32"/>
          <w:szCs w:val="32"/>
          <w:u w:val="thick" w:color="000000"/>
        </w:rPr>
        <w:t>s</w:t>
      </w:r>
      <w:r>
        <w:rPr>
          <w:rFonts w:ascii="Calibri" w:eastAsia="Calibri" w:hAnsi="Calibri" w:cs="Calibri"/>
          <w:b/>
          <w:sz w:val="32"/>
          <w:szCs w:val="32"/>
          <w:u w:val="thick" w:color="000000"/>
        </w:rPr>
        <w:t>s</w:t>
      </w:r>
      <w:r>
        <w:rPr>
          <w:rFonts w:ascii="Calibri" w:eastAsia="Calibri" w:hAnsi="Calibri" w:cs="Calibri"/>
          <w:b/>
          <w:spacing w:val="-15"/>
          <w:sz w:val="32"/>
          <w:szCs w:val="32"/>
          <w:u w:val="thick" w:color="000000"/>
        </w:rPr>
        <w:t xml:space="preserve"> </w:t>
      </w:r>
      <w:r>
        <w:rPr>
          <w:rFonts w:ascii="Calibri" w:eastAsia="Calibri" w:hAnsi="Calibri" w:cs="Calibri"/>
          <w:b/>
          <w:sz w:val="32"/>
          <w:szCs w:val="32"/>
          <w:u w:val="thick" w:color="000000"/>
        </w:rPr>
        <w:t>Progr</w:t>
      </w:r>
      <w:r>
        <w:rPr>
          <w:rFonts w:ascii="Calibri" w:eastAsia="Calibri" w:hAnsi="Calibri" w:cs="Calibri"/>
          <w:b/>
          <w:spacing w:val="3"/>
          <w:sz w:val="32"/>
          <w:szCs w:val="32"/>
          <w:u w:val="thick" w:color="000000"/>
        </w:rPr>
        <w:t>am</w:t>
      </w:r>
      <w:r>
        <w:rPr>
          <w:rFonts w:ascii="Calibri" w:eastAsia="Calibri" w:hAnsi="Calibri" w:cs="Calibri"/>
          <w:b/>
          <w:sz w:val="32"/>
          <w:szCs w:val="32"/>
        </w:rPr>
        <w:t>:</w:t>
      </w:r>
    </w:p>
    <w:p w:rsidR="00060B13" w:rsidRDefault="0073055B">
      <w:pPr>
        <w:spacing w:before="32" w:line="259" w:lineRule="auto"/>
        <w:ind w:left="712" w:right="64"/>
        <w:jc w:val="both"/>
        <w:rPr>
          <w:rFonts w:ascii="Calibri" w:eastAsia="Calibri" w:hAnsi="Calibri" w:cs="Calibri"/>
          <w:sz w:val="28"/>
          <w:szCs w:val="28"/>
        </w:rPr>
        <w:sectPr w:rsidR="00060B13">
          <w:pgSz w:w="12240" w:h="15840"/>
          <w:pgMar w:top="1400" w:right="1320" w:bottom="280" w:left="1720" w:header="0" w:footer="1015" w:gutter="0"/>
          <w:cols w:space="720"/>
        </w:sectPr>
      </w:pPr>
      <w:r>
        <w:rPr>
          <w:rFonts w:ascii="Calibri" w:eastAsia="Calibri" w:hAnsi="Calibri" w:cs="Calibri"/>
          <w:sz w:val="28"/>
          <w:szCs w:val="28"/>
        </w:rPr>
        <w:t>With</w:t>
      </w:r>
      <w:r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view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ex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rFonts w:ascii="Calibri" w:eastAsia="Calibri" w:hAnsi="Calibri" w:cs="Calibri"/>
          <w:spacing w:val="-1"/>
          <w:sz w:val="28"/>
          <w:szCs w:val="28"/>
        </w:rPr>
        <w:t>ud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ts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as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well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as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fac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lty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ic</w:t>
      </w:r>
      <w:r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insti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pacing w:val="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tions, o</w:t>
      </w:r>
      <w:r>
        <w:rPr>
          <w:rFonts w:ascii="Calibri" w:eastAsia="Calibri" w:hAnsi="Calibri" w:cs="Calibri"/>
          <w:spacing w:val="1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ring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ree/</w:t>
      </w: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 xml:space="preserve">a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ourses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 Sci</w:t>
      </w:r>
      <w:r>
        <w:rPr>
          <w:rFonts w:ascii="Calibri" w:eastAsia="Calibri" w:hAnsi="Calibri" w:cs="Calibri"/>
          <w:spacing w:val="-1"/>
          <w:sz w:val="28"/>
          <w:szCs w:val="28"/>
        </w:rPr>
        <w:t>enc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&amp;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Te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pacing w:val="1"/>
          <w:sz w:val="28"/>
          <w:szCs w:val="28"/>
        </w:rPr>
        <w:t>h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ogy,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 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tre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ip</w:t>
      </w:r>
      <w:r>
        <w:rPr>
          <w:rFonts w:ascii="Calibri" w:eastAsia="Calibri" w:hAnsi="Calibri" w:cs="Calibri"/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as</w:t>
      </w:r>
      <w:r>
        <w:rPr>
          <w:rFonts w:ascii="Calibri" w:eastAsia="Calibri" w:hAnsi="Calibri" w:cs="Calibri"/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an</w:t>
      </w:r>
      <w:r>
        <w:rPr>
          <w:rFonts w:ascii="Calibri" w:eastAsia="Calibri" w:hAnsi="Calibri" w:cs="Calibri"/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alt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rna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ive</w:t>
      </w:r>
      <w:r>
        <w:rPr>
          <w:rFonts w:ascii="Calibri" w:eastAsia="Calibri" w:hAnsi="Calibri" w:cs="Calibri"/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areer,</w:t>
      </w:r>
      <w:r>
        <w:rPr>
          <w:rFonts w:ascii="Calibri" w:eastAsia="Calibri" w:hAnsi="Calibri" w:cs="Calibri"/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tre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ip</w:t>
      </w:r>
      <w:r>
        <w:rPr>
          <w:rFonts w:ascii="Calibri" w:eastAsia="Calibri" w:hAnsi="Calibri" w:cs="Calibri"/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velop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 xml:space="preserve">t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ell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ED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) of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Mesra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ize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Wo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ks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ops,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Gu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res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 xml:space="preserve">d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om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itions in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1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fe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leg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 of 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stat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.</w:t>
      </w:r>
    </w:p>
    <w:p w:rsidR="00060B13" w:rsidRDefault="0073055B">
      <w:pPr>
        <w:spacing w:before="38"/>
        <w:ind w:left="732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b/>
          <w:spacing w:val="-1"/>
          <w:sz w:val="32"/>
          <w:szCs w:val="32"/>
        </w:rPr>
        <w:lastRenderedPageBreak/>
        <w:t>8</w:t>
      </w:r>
      <w:r>
        <w:rPr>
          <w:rFonts w:ascii="Calibri" w:eastAsia="Calibri" w:hAnsi="Calibri" w:cs="Calibri"/>
          <w:b/>
          <w:sz w:val="32"/>
          <w:szCs w:val="32"/>
        </w:rPr>
        <w:t>.</w:t>
      </w:r>
      <w:r>
        <w:rPr>
          <w:rFonts w:ascii="Calibri" w:eastAsia="Calibri" w:hAnsi="Calibri" w:cs="Calibri"/>
          <w:b/>
          <w:spacing w:val="39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sz w:val="32"/>
          <w:szCs w:val="32"/>
          <w:u w:val="thick" w:color="000000"/>
        </w:rPr>
        <w:t>Ca</w:t>
      </w:r>
      <w:r>
        <w:rPr>
          <w:rFonts w:ascii="Calibri" w:eastAsia="Calibri" w:hAnsi="Calibri" w:cs="Calibri"/>
          <w:b/>
          <w:spacing w:val="-1"/>
          <w:sz w:val="32"/>
          <w:szCs w:val="32"/>
          <w:u w:val="thick" w:color="000000"/>
        </w:rPr>
        <w:t>m</w:t>
      </w:r>
      <w:r>
        <w:rPr>
          <w:rFonts w:ascii="Calibri" w:eastAsia="Calibri" w:hAnsi="Calibri" w:cs="Calibri"/>
          <w:b/>
          <w:spacing w:val="1"/>
          <w:sz w:val="32"/>
          <w:szCs w:val="32"/>
          <w:u w:val="thick" w:color="000000"/>
        </w:rPr>
        <w:t>p</w:t>
      </w:r>
      <w:r>
        <w:rPr>
          <w:rFonts w:ascii="Calibri" w:eastAsia="Calibri" w:hAnsi="Calibri" w:cs="Calibri"/>
          <w:b/>
          <w:spacing w:val="-1"/>
          <w:sz w:val="32"/>
          <w:szCs w:val="32"/>
          <w:u w:val="thick" w:color="000000"/>
        </w:rPr>
        <w:t>u</w:t>
      </w:r>
      <w:r>
        <w:rPr>
          <w:rFonts w:ascii="Calibri" w:eastAsia="Calibri" w:hAnsi="Calibri" w:cs="Calibri"/>
          <w:b/>
          <w:sz w:val="32"/>
          <w:szCs w:val="32"/>
          <w:u w:val="thick" w:color="000000"/>
        </w:rPr>
        <w:t>s</w:t>
      </w:r>
      <w:r>
        <w:rPr>
          <w:rFonts w:ascii="Calibri" w:eastAsia="Calibri" w:hAnsi="Calibri" w:cs="Calibri"/>
          <w:b/>
          <w:spacing w:val="-9"/>
          <w:sz w:val="32"/>
          <w:szCs w:val="32"/>
          <w:u w:val="thick" w:color="000000"/>
        </w:rPr>
        <w:t xml:space="preserve"> </w:t>
      </w:r>
      <w:r>
        <w:rPr>
          <w:rFonts w:ascii="Calibri" w:eastAsia="Calibri" w:hAnsi="Calibri" w:cs="Calibri"/>
          <w:b/>
          <w:sz w:val="32"/>
          <w:szCs w:val="32"/>
          <w:u w:val="thick" w:color="000000"/>
        </w:rPr>
        <w:t>CE</w:t>
      </w:r>
      <w:r>
        <w:rPr>
          <w:rFonts w:ascii="Calibri" w:eastAsia="Calibri" w:hAnsi="Calibri" w:cs="Calibri"/>
          <w:b/>
          <w:spacing w:val="1"/>
          <w:sz w:val="32"/>
          <w:szCs w:val="32"/>
          <w:u w:val="thick" w:color="000000"/>
        </w:rPr>
        <w:t>O</w:t>
      </w:r>
      <w:r>
        <w:rPr>
          <w:rFonts w:ascii="Calibri" w:eastAsia="Calibri" w:hAnsi="Calibri" w:cs="Calibri"/>
          <w:b/>
          <w:sz w:val="32"/>
          <w:szCs w:val="32"/>
        </w:rPr>
        <w:t>:</w:t>
      </w:r>
    </w:p>
    <w:p w:rsidR="00060B13" w:rsidRDefault="0073055B">
      <w:pPr>
        <w:spacing w:before="34" w:line="258" w:lineRule="auto"/>
        <w:ind w:left="1092" w:right="64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To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reate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an E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sp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ere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tre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ip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J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ark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state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 xml:space="preserve">d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ev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p 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tre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eu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ial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outlo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k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 xml:space="preserve">ong 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ts,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 xml:space="preserve">vide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pacing w:val="1"/>
          <w:sz w:val="28"/>
          <w:szCs w:val="28"/>
        </w:rPr>
        <w:t>u</w:t>
      </w:r>
      <w:r>
        <w:rPr>
          <w:rFonts w:ascii="Calibri" w:eastAsia="Calibri" w:hAnsi="Calibri" w:cs="Calibri"/>
          <w:spacing w:val="-1"/>
          <w:sz w:val="28"/>
          <w:szCs w:val="28"/>
        </w:rPr>
        <w:t>dd</w:t>
      </w:r>
      <w:r>
        <w:rPr>
          <w:rFonts w:ascii="Calibri" w:eastAsia="Calibri" w:hAnsi="Calibri" w:cs="Calibri"/>
          <w:sz w:val="28"/>
          <w:szCs w:val="28"/>
        </w:rPr>
        <w:t>ing 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tre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rs</w:t>
      </w:r>
      <w:r>
        <w:rPr>
          <w:rFonts w:ascii="Calibri" w:eastAsia="Calibri" w:hAnsi="Calibri" w:cs="Calibri"/>
          <w:spacing w:val="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la</w:t>
      </w:r>
      <w:r>
        <w:rPr>
          <w:rFonts w:ascii="Calibri" w:eastAsia="Calibri" w:hAnsi="Calibri" w:cs="Calibri"/>
          <w:spacing w:val="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rm</w:t>
      </w:r>
      <w:r>
        <w:rPr>
          <w:rFonts w:ascii="Calibri" w:eastAsia="Calibri" w:hAnsi="Calibri" w:cs="Calibri"/>
          <w:spacing w:val="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rFonts w:ascii="Calibri" w:eastAsia="Calibri" w:hAnsi="Calibri" w:cs="Calibri"/>
          <w:spacing w:val="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sho</w:t>
      </w:r>
      <w:r>
        <w:rPr>
          <w:rFonts w:ascii="Calibri" w:eastAsia="Calibri" w:hAnsi="Calibri" w:cs="Calibri"/>
          <w:spacing w:val="1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ase</w:t>
      </w:r>
      <w:r>
        <w:rPr>
          <w:rFonts w:ascii="Calibri" w:eastAsia="Calibri" w:hAnsi="Calibri" w:cs="Calibri"/>
          <w:spacing w:val="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eir</w:t>
      </w:r>
      <w:r>
        <w:rPr>
          <w:rFonts w:ascii="Calibri" w:eastAsia="Calibri" w:hAnsi="Calibri" w:cs="Calibri"/>
          <w:spacing w:val="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serv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rFonts w:ascii="Calibri" w:eastAsia="Calibri" w:hAnsi="Calibri" w:cs="Calibri"/>
          <w:spacing w:val="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rFonts w:ascii="Calibri" w:eastAsia="Calibri" w:hAnsi="Calibri" w:cs="Calibri"/>
          <w:spacing w:val="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youth</w:t>
      </w:r>
      <w:r>
        <w:rPr>
          <w:rFonts w:ascii="Calibri" w:eastAsia="Calibri" w:hAnsi="Calibri" w:cs="Calibri"/>
          <w:spacing w:val="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 xml:space="preserve">wd of 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  stat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EDC</w:t>
      </w:r>
      <w:r>
        <w:rPr>
          <w:rFonts w:ascii="Calibri" w:eastAsia="Calibri" w:hAnsi="Calibri" w:cs="Calibri"/>
          <w:spacing w:val="6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3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el</w:t>
      </w:r>
      <w:r>
        <w:rPr>
          <w:rFonts w:ascii="Calibri" w:eastAsia="Calibri" w:hAnsi="Calibri" w:cs="Calibri"/>
          <w:spacing w:val="-1"/>
          <w:sz w:val="28"/>
          <w:szCs w:val="28"/>
        </w:rPr>
        <w:t>ec</w:t>
      </w:r>
      <w:r>
        <w:rPr>
          <w:rFonts w:ascii="Calibri" w:eastAsia="Calibri" w:hAnsi="Calibri" w:cs="Calibri"/>
          <w:sz w:val="28"/>
          <w:szCs w:val="28"/>
        </w:rPr>
        <w:t>ts</w:t>
      </w:r>
      <w:r>
        <w:rPr>
          <w:rFonts w:ascii="Calibri" w:eastAsia="Calibri" w:hAnsi="Calibri" w:cs="Calibri"/>
          <w:spacing w:val="6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one</w:t>
      </w:r>
      <w:r>
        <w:rPr>
          <w:rFonts w:ascii="Calibri" w:eastAsia="Calibri" w:hAnsi="Calibri" w:cs="Calibri"/>
          <w:spacing w:val="-1"/>
          <w:sz w:val="28"/>
          <w:szCs w:val="28"/>
        </w:rPr>
        <w:t>/</w:t>
      </w:r>
      <w:r>
        <w:rPr>
          <w:rFonts w:ascii="Calibri" w:eastAsia="Calibri" w:hAnsi="Calibri" w:cs="Calibri"/>
          <w:sz w:val="28"/>
          <w:szCs w:val="28"/>
        </w:rPr>
        <w:t xml:space="preserve">two 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mpu</w:t>
      </w:r>
      <w:r>
        <w:rPr>
          <w:rFonts w:ascii="Calibri" w:eastAsia="Calibri" w:hAnsi="Calibri" w:cs="Calibri"/>
          <w:sz w:val="28"/>
          <w:szCs w:val="28"/>
        </w:rPr>
        <w:t xml:space="preserve">s 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s)</w:t>
      </w:r>
      <w:r>
        <w:rPr>
          <w:rFonts w:ascii="Calibri" w:eastAsia="Calibri" w:hAnsi="Calibri" w:cs="Calibri"/>
          <w:spacing w:val="6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om</w:t>
      </w:r>
      <w:r>
        <w:rPr>
          <w:rFonts w:ascii="Calibri" w:eastAsia="Calibri" w:hAnsi="Calibri" w:cs="Calibri"/>
          <w:spacing w:val="6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a 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numb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rFonts w:ascii="Calibri" w:eastAsia="Calibri" w:hAnsi="Calibri" w:cs="Calibri"/>
          <w:spacing w:val="6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of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leg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ss</w:t>
      </w:r>
      <w:r>
        <w:rPr>
          <w:rFonts w:ascii="Calibri" w:eastAsia="Calibri" w:hAnsi="Calibri" w:cs="Calibri"/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J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ar</w:t>
      </w:r>
      <w:r>
        <w:rPr>
          <w:rFonts w:ascii="Calibri" w:eastAsia="Calibri" w:hAnsi="Calibri" w:cs="Calibri"/>
          <w:spacing w:val="-2"/>
          <w:sz w:val="28"/>
          <w:szCs w:val="28"/>
        </w:rPr>
        <w:t>k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nd</w:t>
      </w:r>
      <w:r>
        <w:rPr>
          <w:rFonts w:ascii="Calibri" w:eastAsia="Calibri" w:hAnsi="Calibri" w:cs="Calibri"/>
          <w:sz w:val="28"/>
          <w:szCs w:val="28"/>
        </w:rPr>
        <w:t>.</w:t>
      </w:r>
      <w:r>
        <w:rPr>
          <w:rFonts w:ascii="Calibri" w:eastAsia="Calibri" w:hAnsi="Calibri" w:cs="Calibri"/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pacing w:val="1"/>
          <w:sz w:val="28"/>
          <w:szCs w:val="28"/>
        </w:rPr>
        <w:t>p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EO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ll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k 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th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start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p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for one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onth 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elp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em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ote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duc</w:t>
      </w:r>
      <w:r>
        <w:rPr>
          <w:rFonts w:ascii="Calibri" w:eastAsia="Calibri" w:hAnsi="Calibri" w:cs="Calibri"/>
          <w:sz w:val="28"/>
          <w:szCs w:val="28"/>
        </w:rPr>
        <w:t>ts/servic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ality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 xml:space="preserve">f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is/h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r 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leg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.</w:t>
      </w:r>
    </w:p>
    <w:p w:rsidR="00060B13" w:rsidRDefault="00060B13">
      <w:pPr>
        <w:spacing w:before="7" w:line="120" w:lineRule="exact"/>
        <w:rPr>
          <w:sz w:val="12"/>
          <w:szCs w:val="12"/>
        </w:rPr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73055B">
      <w:pPr>
        <w:ind w:left="100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spacing w:val="1"/>
          <w:sz w:val="32"/>
          <w:szCs w:val="32"/>
        </w:rPr>
        <w:t>A</w:t>
      </w:r>
      <w:r>
        <w:rPr>
          <w:rFonts w:ascii="Calibri" w:eastAsia="Calibri" w:hAnsi="Calibri" w:cs="Calibri"/>
          <w:b/>
          <w:sz w:val="32"/>
          <w:szCs w:val="32"/>
        </w:rPr>
        <w:t>c</w:t>
      </w:r>
      <w:r>
        <w:rPr>
          <w:rFonts w:ascii="Calibri" w:eastAsia="Calibri" w:hAnsi="Calibri" w:cs="Calibri"/>
          <w:b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b/>
          <w:sz w:val="32"/>
          <w:szCs w:val="32"/>
        </w:rPr>
        <w:t>ie</w:t>
      </w:r>
      <w:r>
        <w:rPr>
          <w:rFonts w:ascii="Calibri" w:eastAsia="Calibri" w:hAnsi="Calibri" w:cs="Calibri"/>
          <w:b/>
          <w:spacing w:val="1"/>
          <w:sz w:val="32"/>
          <w:szCs w:val="32"/>
        </w:rPr>
        <w:t>v</w:t>
      </w:r>
      <w:r>
        <w:rPr>
          <w:rFonts w:ascii="Calibri" w:eastAsia="Calibri" w:hAnsi="Calibri" w:cs="Calibri"/>
          <w:b/>
          <w:sz w:val="32"/>
          <w:szCs w:val="32"/>
        </w:rPr>
        <w:t>eme</w:t>
      </w:r>
      <w:r>
        <w:rPr>
          <w:rFonts w:ascii="Calibri" w:eastAsia="Calibri" w:hAnsi="Calibri" w:cs="Calibri"/>
          <w:b/>
          <w:spacing w:val="1"/>
          <w:sz w:val="32"/>
          <w:szCs w:val="32"/>
        </w:rPr>
        <w:t>n</w:t>
      </w:r>
      <w:r>
        <w:rPr>
          <w:rFonts w:ascii="Calibri" w:eastAsia="Calibri" w:hAnsi="Calibri" w:cs="Calibri"/>
          <w:b/>
          <w:sz w:val="32"/>
          <w:szCs w:val="32"/>
        </w:rPr>
        <w:t>ts</w:t>
      </w:r>
      <w:r>
        <w:rPr>
          <w:rFonts w:ascii="Calibri" w:eastAsia="Calibri" w:hAnsi="Calibri" w:cs="Calibri"/>
          <w:b/>
          <w:spacing w:val="-19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sz w:val="32"/>
          <w:szCs w:val="32"/>
        </w:rPr>
        <w:t>of</w:t>
      </w:r>
      <w:r>
        <w:rPr>
          <w:rFonts w:ascii="Calibri" w:eastAsia="Calibri" w:hAnsi="Calibri" w:cs="Calibri"/>
          <w:b/>
          <w:spacing w:val="-1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sz w:val="32"/>
          <w:szCs w:val="32"/>
        </w:rPr>
        <w:t>En</w:t>
      </w:r>
      <w:r>
        <w:rPr>
          <w:rFonts w:ascii="Calibri" w:eastAsia="Calibri" w:hAnsi="Calibri" w:cs="Calibri"/>
          <w:b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b/>
          <w:sz w:val="32"/>
          <w:szCs w:val="32"/>
        </w:rPr>
        <w:t>r</w:t>
      </w:r>
      <w:r>
        <w:rPr>
          <w:rFonts w:ascii="Calibri" w:eastAsia="Calibri" w:hAnsi="Calibri" w:cs="Calibri"/>
          <w:b/>
          <w:spacing w:val="2"/>
          <w:sz w:val="32"/>
          <w:szCs w:val="32"/>
        </w:rPr>
        <w:t>e</w:t>
      </w:r>
      <w:r>
        <w:rPr>
          <w:rFonts w:ascii="Calibri" w:eastAsia="Calibri" w:hAnsi="Calibri" w:cs="Calibri"/>
          <w:b/>
          <w:spacing w:val="-1"/>
          <w:sz w:val="32"/>
          <w:szCs w:val="32"/>
        </w:rPr>
        <w:t>p</w:t>
      </w:r>
      <w:r>
        <w:rPr>
          <w:rFonts w:ascii="Calibri" w:eastAsia="Calibri" w:hAnsi="Calibri" w:cs="Calibri"/>
          <w:b/>
          <w:sz w:val="32"/>
          <w:szCs w:val="32"/>
        </w:rPr>
        <w:t>r</w:t>
      </w:r>
      <w:r>
        <w:rPr>
          <w:rFonts w:ascii="Calibri" w:eastAsia="Calibri" w:hAnsi="Calibri" w:cs="Calibri"/>
          <w:b/>
          <w:spacing w:val="2"/>
          <w:sz w:val="32"/>
          <w:szCs w:val="32"/>
        </w:rPr>
        <w:t>e</w:t>
      </w:r>
      <w:r>
        <w:rPr>
          <w:rFonts w:ascii="Calibri" w:eastAsia="Calibri" w:hAnsi="Calibri" w:cs="Calibri"/>
          <w:b/>
          <w:spacing w:val="-1"/>
          <w:sz w:val="32"/>
          <w:szCs w:val="32"/>
        </w:rPr>
        <w:t>n</w:t>
      </w:r>
      <w:r>
        <w:rPr>
          <w:rFonts w:ascii="Calibri" w:eastAsia="Calibri" w:hAnsi="Calibri" w:cs="Calibri"/>
          <w:b/>
          <w:spacing w:val="2"/>
          <w:sz w:val="32"/>
          <w:szCs w:val="32"/>
        </w:rPr>
        <w:t>e</w:t>
      </w:r>
      <w:r>
        <w:rPr>
          <w:rFonts w:ascii="Calibri" w:eastAsia="Calibri" w:hAnsi="Calibri" w:cs="Calibri"/>
          <w:b/>
          <w:spacing w:val="-1"/>
          <w:sz w:val="32"/>
          <w:szCs w:val="32"/>
        </w:rPr>
        <w:t>u</w:t>
      </w:r>
      <w:r>
        <w:rPr>
          <w:rFonts w:ascii="Calibri" w:eastAsia="Calibri" w:hAnsi="Calibri" w:cs="Calibri"/>
          <w:b/>
          <w:sz w:val="32"/>
          <w:szCs w:val="32"/>
        </w:rPr>
        <w:t>r</w:t>
      </w:r>
      <w:r>
        <w:rPr>
          <w:rFonts w:ascii="Calibri" w:eastAsia="Calibri" w:hAnsi="Calibri" w:cs="Calibri"/>
          <w:b/>
          <w:spacing w:val="1"/>
          <w:sz w:val="32"/>
          <w:szCs w:val="32"/>
        </w:rPr>
        <w:t>s</w:t>
      </w:r>
      <w:r>
        <w:rPr>
          <w:rFonts w:ascii="Calibri" w:eastAsia="Calibri" w:hAnsi="Calibri" w:cs="Calibri"/>
          <w:b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b/>
          <w:sz w:val="32"/>
          <w:szCs w:val="32"/>
        </w:rPr>
        <w:t>ip</w:t>
      </w:r>
      <w:r>
        <w:rPr>
          <w:rFonts w:ascii="Calibri" w:eastAsia="Calibri" w:hAnsi="Calibri" w:cs="Calibri"/>
          <w:b/>
          <w:spacing w:val="-21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sz w:val="32"/>
          <w:szCs w:val="32"/>
        </w:rPr>
        <w:t>Devel</w:t>
      </w:r>
      <w:r>
        <w:rPr>
          <w:rFonts w:ascii="Calibri" w:eastAsia="Calibri" w:hAnsi="Calibri" w:cs="Calibri"/>
          <w:b/>
          <w:spacing w:val="2"/>
          <w:sz w:val="32"/>
          <w:szCs w:val="32"/>
        </w:rPr>
        <w:t>o</w:t>
      </w:r>
      <w:r>
        <w:rPr>
          <w:rFonts w:ascii="Calibri" w:eastAsia="Calibri" w:hAnsi="Calibri" w:cs="Calibri"/>
          <w:b/>
          <w:spacing w:val="-1"/>
          <w:sz w:val="32"/>
          <w:szCs w:val="32"/>
        </w:rPr>
        <w:t>p</w:t>
      </w:r>
      <w:r>
        <w:rPr>
          <w:rFonts w:ascii="Calibri" w:eastAsia="Calibri" w:hAnsi="Calibri" w:cs="Calibri"/>
          <w:b/>
          <w:sz w:val="32"/>
          <w:szCs w:val="32"/>
        </w:rPr>
        <w:t>m</w:t>
      </w:r>
      <w:r>
        <w:rPr>
          <w:rFonts w:ascii="Calibri" w:eastAsia="Calibri" w:hAnsi="Calibri" w:cs="Calibri"/>
          <w:b/>
          <w:spacing w:val="2"/>
          <w:sz w:val="32"/>
          <w:szCs w:val="32"/>
        </w:rPr>
        <w:t>e</w:t>
      </w:r>
      <w:r>
        <w:rPr>
          <w:rFonts w:ascii="Calibri" w:eastAsia="Calibri" w:hAnsi="Calibri" w:cs="Calibri"/>
          <w:b/>
          <w:spacing w:val="-1"/>
          <w:sz w:val="32"/>
          <w:szCs w:val="32"/>
        </w:rPr>
        <w:t>n</w:t>
      </w:r>
      <w:r>
        <w:rPr>
          <w:rFonts w:ascii="Calibri" w:eastAsia="Calibri" w:hAnsi="Calibri" w:cs="Calibri"/>
          <w:b/>
          <w:sz w:val="32"/>
          <w:szCs w:val="32"/>
        </w:rPr>
        <w:t>t</w:t>
      </w:r>
      <w:r>
        <w:rPr>
          <w:rFonts w:ascii="Calibri" w:eastAsia="Calibri" w:hAnsi="Calibri" w:cs="Calibri"/>
          <w:b/>
          <w:spacing w:val="-18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spacing w:val="1"/>
          <w:sz w:val="32"/>
          <w:szCs w:val="32"/>
        </w:rPr>
        <w:t>C</w:t>
      </w:r>
      <w:r>
        <w:rPr>
          <w:rFonts w:ascii="Calibri" w:eastAsia="Calibri" w:hAnsi="Calibri" w:cs="Calibri"/>
          <w:b/>
          <w:sz w:val="32"/>
          <w:szCs w:val="32"/>
        </w:rPr>
        <w:t>el</w:t>
      </w:r>
      <w:r>
        <w:rPr>
          <w:rFonts w:ascii="Calibri" w:eastAsia="Calibri" w:hAnsi="Calibri" w:cs="Calibri"/>
          <w:b/>
          <w:spacing w:val="7"/>
          <w:sz w:val="32"/>
          <w:szCs w:val="32"/>
        </w:rPr>
        <w:t>l</w:t>
      </w:r>
      <w:r>
        <w:rPr>
          <w:rFonts w:ascii="Calibri" w:eastAsia="Calibri" w:hAnsi="Calibri" w:cs="Calibri"/>
          <w:b/>
          <w:spacing w:val="1"/>
          <w:sz w:val="32"/>
          <w:szCs w:val="32"/>
        </w:rPr>
        <w:t>-</w:t>
      </w:r>
      <w:r>
        <w:rPr>
          <w:rFonts w:ascii="Calibri" w:eastAsia="Calibri" w:hAnsi="Calibri" w:cs="Calibri"/>
          <w:b/>
          <w:sz w:val="32"/>
          <w:szCs w:val="32"/>
        </w:rPr>
        <w:t>BIT</w:t>
      </w:r>
      <w:r>
        <w:rPr>
          <w:rFonts w:ascii="Calibri" w:eastAsia="Calibri" w:hAnsi="Calibri" w:cs="Calibri"/>
          <w:b/>
          <w:spacing w:val="-10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sz w:val="32"/>
          <w:szCs w:val="32"/>
        </w:rPr>
        <w:t>Me</w:t>
      </w:r>
      <w:r>
        <w:rPr>
          <w:rFonts w:ascii="Calibri" w:eastAsia="Calibri" w:hAnsi="Calibri" w:cs="Calibri"/>
          <w:b/>
          <w:spacing w:val="1"/>
          <w:sz w:val="32"/>
          <w:szCs w:val="32"/>
        </w:rPr>
        <w:t>s</w:t>
      </w:r>
      <w:r>
        <w:rPr>
          <w:rFonts w:ascii="Calibri" w:eastAsia="Calibri" w:hAnsi="Calibri" w:cs="Calibri"/>
          <w:b/>
          <w:sz w:val="32"/>
          <w:szCs w:val="32"/>
        </w:rPr>
        <w:t>ra:</w:t>
      </w:r>
    </w:p>
    <w:p w:rsidR="0034556A" w:rsidRDefault="0034556A">
      <w:pPr>
        <w:ind w:left="100"/>
        <w:rPr>
          <w:rFonts w:ascii="Calibri" w:eastAsia="Calibri" w:hAnsi="Calibri" w:cs="Calibri"/>
          <w:b/>
          <w:sz w:val="32"/>
          <w:szCs w:val="32"/>
        </w:rPr>
      </w:pPr>
    </w:p>
    <w:p w:rsidR="0034556A" w:rsidRPr="0034556A" w:rsidRDefault="0034556A" w:rsidP="0034556A">
      <w:pPr>
        <w:pStyle w:val="ListParagraph"/>
        <w:numPr>
          <w:ilvl w:val="0"/>
          <w:numId w:val="5"/>
        </w:numPr>
        <w:rPr>
          <w:rFonts w:ascii="Calibri" w:eastAsia="Calibri" w:hAnsi="Calibri" w:cs="Calibri"/>
          <w:position w:val="2"/>
          <w:sz w:val="28"/>
          <w:szCs w:val="28"/>
          <w:lang w:val="en-IN"/>
        </w:rPr>
      </w:pPr>
      <w:r w:rsidRPr="0034556A">
        <w:rPr>
          <w:rFonts w:ascii="Calibri" w:eastAsia="Calibri" w:hAnsi="Calibri" w:cs="Calibri"/>
          <w:b/>
          <w:position w:val="2"/>
          <w:sz w:val="28"/>
          <w:szCs w:val="28"/>
          <w:lang w:val="en-IN"/>
        </w:rPr>
        <w:t>Winner</w:t>
      </w:r>
      <w:r w:rsidRPr="0034556A">
        <w:rPr>
          <w:rFonts w:ascii="Calibri" w:eastAsia="Calibri" w:hAnsi="Calibri" w:cs="Calibri"/>
          <w:position w:val="2"/>
          <w:sz w:val="28"/>
          <w:szCs w:val="28"/>
          <w:lang w:val="en-IN"/>
        </w:rPr>
        <w:t xml:space="preserve"> of Entrepreneurship Summit 2016, IIT, Bombay among 150 competing E-Cells.</w:t>
      </w:r>
    </w:p>
    <w:p w:rsidR="0034556A" w:rsidRPr="0034556A" w:rsidRDefault="0034556A" w:rsidP="0034556A">
      <w:pPr>
        <w:pStyle w:val="ListParagraph"/>
        <w:numPr>
          <w:ilvl w:val="0"/>
          <w:numId w:val="5"/>
        </w:numPr>
        <w:rPr>
          <w:rFonts w:ascii="Calibri" w:eastAsia="Calibri" w:hAnsi="Calibri" w:cs="Calibri"/>
          <w:position w:val="2"/>
          <w:sz w:val="28"/>
          <w:szCs w:val="28"/>
          <w:lang w:val="en-IN"/>
        </w:rPr>
      </w:pPr>
      <w:r w:rsidRPr="0034556A">
        <w:rPr>
          <w:rFonts w:ascii="Calibri" w:eastAsia="Calibri" w:hAnsi="Calibri" w:cs="Calibri"/>
          <w:b/>
          <w:position w:val="2"/>
          <w:sz w:val="28"/>
          <w:szCs w:val="28"/>
          <w:lang w:val="en-IN"/>
        </w:rPr>
        <w:t>Winner</w:t>
      </w:r>
      <w:r w:rsidRPr="0034556A">
        <w:rPr>
          <w:rFonts w:ascii="Calibri" w:eastAsia="Calibri" w:hAnsi="Calibri" w:cs="Calibri"/>
          <w:position w:val="2"/>
          <w:sz w:val="28"/>
          <w:szCs w:val="28"/>
          <w:lang w:val="en-IN"/>
        </w:rPr>
        <w:t xml:space="preserve"> of National Entrepreneurship Challenge 2014, IIT BOMBAY</w:t>
      </w:r>
      <w:r w:rsidRPr="0034556A">
        <w:rPr>
          <w:rFonts w:ascii="Calibri" w:eastAsia="Calibri" w:hAnsi="Calibri" w:cs="Calibri"/>
          <w:position w:val="2"/>
          <w:sz w:val="28"/>
          <w:szCs w:val="28"/>
          <w:lang w:val="en-IN"/>
        </w:rPr>
        <w:br/>
        <w:t>among 120 E-Cells in the country.</w:t>
      </w:r>
    </w:p>
    <w:p w:rsidR="0034556A" w:rsidRPr="0034556A" w:rsidRDefault="0034556A" w:rsidP="0034556A">
      <w:pPr>
        <w:pStyle w:val="ListParagraph"/>
        <w:numPr>
          <w:ilvl w:val="0"/>
          <w:numId w:val="5"/>
        </w:numPr>
        <w:rPr>
          <w:rFonts w:ascii="Calibri" w:eastAsia="Calibri" w:hAnsi="Calibri" w:cs="Calibri"/>
          <w:position w:val="2"/>
          <w:sz w:val="28"/>
          <w:szCs w:val="28"/>
          <w:lang w:val="en-IN"/>
        </w:rPr>
      </w:pPr>
      <w:r w:rsidRPr="0034556A">
        <w:rPr>
          <w:rFonts w:ascii="Calibri" w:eastAsia="Calibri" w:hAnsi="Calibri" w:cs="Calibri"/>
          <w:position w:val="2"/>
          <w:sz w:val="28"/>
          <w:szCs w:val="28"/>
          <w:lang w:val="en-IN"/>
        </w:rPr>
        <w:t xml:space="preserve">EDC Member Akshay Jalan, received recognition from the Stanford University, for being among the </w:t>
      </w:r>
      <w:r w:rsidRPr="0034556A">
        <w:rPr>
          <w:rFonts w:ascii="Calibri" w:eastAsia="Calibri" w:hAnsi="Calibri" w:cs="Calibri"/>
          <w:b/>
          <w:position w:val="2"/>
          <w:sz w:val="28"/>
          <w:szCs w:val="28"/>
          <w:lang w:val="en-IN"/>
        </w:rPr>
        <w:t>Top 100</w:t>
      </w:r>
      <w:r w:rsidRPr="0034556A">
        <w:rPr>
          <w:rFonts w:ascii="Calibri" w:eastAsia="Calibri" w:hAnsi="Calibri" w:cs="Calibri"/>
          <w:position w:val="2"/>
          <w:sz w:val="28"/>
          <w:szCs w:val="28"/>
          <w:lang w:val="en-IN"/>
        </w:rPr>
        <w:t xml:space="preserve"> College Entrepreneurs across</w:t>
      </w:r>
      <w:r w:rsidRPr="0034556A">
        <w:rPr>
          <w:rFonts w:ascii="Calibri" w:eastAsia="Calibri" w:hAnsi="Calibri" w:cs="Calibri"/>
          <w:position w:val="2"/>
          <w:sz w:val="28"/>
          <w:szCs w:val="28"/>
          <w:lang w:val="en-IN"/>
        </w:rPr>
        <w:br/>
        <w:t>the world.</w:t>
      </w:r>
    </w:p>
    <w:p w:rsidR="0034556A" w:rsidRPr="0034556A" w:rsidRDefault="0034556A" w:rsidP="0034556A">
      <w:pPr>
        <w:pStyle w:val="ListParagraph"/>
        <w:numPr>
          <w:ilvl w:val="0"/>
          <w:numId w:val="5"/>
        </w:numPr>
        <w:rPr>
          <w:rFonts w:ascii="Calibri" w:eastAsia="Calibri" w:hAnsi="Calibri" w:cs="Calibri"/>
          <w:position w:val="2"/>
          <w:sz w:val="28"/>
          <w:szCs w:val="28"/>
          <w:lang w:val="en-IN"/>
        </w:rPr>
      </w:pPr>
      <w:r w:rsidRPr="0034556A">
        <w:rPr>
          <w:rFonts w:ascii="Calibri" w:eastAsia="Calibri" w:hAnsi="Calibri" w:cs="Calibri"/>
          <w:b/>
          <w:position w:val="2"/>
          <w:sz w:val="28"/>
          <w:szCs w:val="28"/>
          <w:lang w:val="en-IN"/>
        </w:rPr>
        <w:t>1st</w:t>
      </w:r>
      <w:r w:rsidRPr="0034556A">
        <w:rPr>
          <w:rFonts w:ascii="Calibri" w:eastAsia="Calibri" w:hAnsi="Calibri" w:cs="Calibri"/>
          <w:position w:val="2"/>
          <w:sz w:val="28"/>
          <w:szCs w:val="28"/>
          <w:lang w:val="en-IN"/>
        </w:rPr>
        <w:t xml:space="preserve"> in Master Plan conducted by IIM-Ahmedabad at Confluence’12.</w:t>
      </w:r>
    </w:p>
    <w:p w:rsidR="0034556A" w:rsidRPr="0034556A" w:rsidRDefault="0034556A" w:rsidP="0034556A">
      <w:pPr>
        <w:pStyle w:val="ListParagraph"/>
        <w:numPr>
          <w:ilvl w:val="0"/>
          <w:numId w:val="5"/>
        </w:numPr>
        <w:rPr>
          <w:rFonts w:ascii="Calibri" w:eastAsia="Calibri" w:hAnsi="Calibri" w:cs="Calibri"/>
          <w:position w:val="2"/>
          <w:sz w:val="28"/>
          <w:szCs w:val="28"/>
          <w:lang w:val="en-IN"/>
        </w:rPr>
      </w:pPr>
      <w:r w:rsidRPr="0034556A">
        <w:rPr>
          <w:rFonts w:ascii="Calibri" w:eastAsia="Calibri" w:hAnsi="Calibri" w:cs="Calibri"/>
          <w:b/>
          <w:position w:val="2"/>
          <w:sz w:val="28"/>
          <w:szCs w:val="28"/>
          <w:lang w:val="en-IN"/>
        </w:rPr>
        <w:t>1st</w:t>
      </w:r>
      <w:r w:rsidRPr="0034556A">
        <w:rPr>
          <w:rFonts w:ascii="Calibri" w:eastAsia="Calibri" w:hAnsi="Calibri" w:cs="Calibri"/>
          <w:position w:val="2"/>
          <w:sz w:val="28"/>
          <w:szCs w:val="28"/>
          <w:lang w:val="en-IN"/>
        </w:rPr>
        <w:t xml:space="preserve"> in B-Plan Competition conducted by Indian Institute of Foreign Trade,</w:t>
      </w:r>
      <w:r w:rsidRPr="0034556A">
        <w:rPr>
          <w:rFonts w:ascii="Calibri" w:eastAsia="Calibri" w:hAnsi="Calibri" w:cs="Calibri"/>
          <w:position w:val="2"/>
          <w:sz w:val="28"/>
          <w:szCs w:val="28"/>
          <w:lang w:val="en-IN"/>
        </w:rPr>
        <w:br/>
        <w:t>New Delhi.</w:t>
      </w:r>
    </w:p>
    <w:p w:rsidR="0034556A" w:rsidRPr="0034556A" w:rsidRDefault="0034556A" w:rsidP="0034556A">
      <w:pPr>
        <w:pStyle w:val="ListParagraph"/>
        <w:numPr>
          <w:ilvl w:val="0"/>
          <w:numId w:val="5"/>
        </w:numPr>
        <w:rPr>
          <w:rFonts w:ascii="Calibri" w:eastAsia="Calibri" w:hAnsi="Calibri" w:cs="Calibri"/>
          <w:position w:val="2"/>
          <w:sz w:val="28"/>
          <w:szCs w:val="28"/>
          <w:lang w:val="en-IN"/>
        </w:rPr>
      </w:pPr>
      <w:r w:rsidRPr="0034556A">
        <w:rPr>
          <w:rFonts w:ascii="Calibri" w:eastAsia="Calibri" w:hAnsi="Calibri" w:cs="Calibri"/>
          <w:b/>
          <w:position w:val="2"/>
          <w:sz w:val="28"/>
          <w:szCs w:val="28"/>
          <w:lang w:val="en-IN"/>
        </w:rPr>
        <w:t>1st</w:t>
      </w:r>
      <w:r w:rsidRPr="0034556A">
        <w:rPr>
          <w:rFonts w:ascii="Calibri" w:eastAsia="Calibri" w:hAnsi="Calibri" w:cs="Calibri"/>
          <w:position w:val="2"/>
          <w:sz w:val="28"/>
          <w:szCs w:val="28"/>
          <w:lang w:val="en-IN"/>
        </w:rPr>
        <w:t xml:space="preserve"> in B-Plan Competition conducted by IIT – Bombay as part of Eureka’12.</w:t>
      </w:r>
    </w:p>
    <w:p w:rsidR="0034556A" w:rsidRPr="0034556A" w:rsidRDefault="0034556A" w:rsidP="0034556A">
      <w:pPr>
        <w:pStyle w:val="ListParagraph"/>
        <w:numPr>
          <w:ilvl w:val="0"/>
          <w:numId w:val="5"/>
        </w:numPr>
        <w:rPr>
          <w:rFonts w:ascii="Calibri" w:eastAsia="Calibri" w:hAnsi="Calibri" w:cs="Calibri"/>
          <w:position w:val="2"/>
          <w:sz w:val="28"/>
          <w:szCs w:val="28"/>
          <w:lang w:val="en-IN"/>
        </w:rPr>
      </w:pPr>
      <w:r w:rsidRPr="0034556A">
        <w:rPr>
          <w:rFonts w:ascii="Calibri" w:eastAsia="Calibri" w:hAnsi="Calibri" w:cs="Calibri"/>
          <w:position w:val="2"/>
          <w:sz w:val="28"/>
          <w:szCs w:val="28"/>
          <w:lang w:val="en-IN"/>
        </w:rPr>
        <w:t>Selected in the final round of TiE Asia Level</w:t>
      </w:r>
      <w:r w:rsidRPr="0034556A">
        <w:rPr>
          <w:rFonts w:ascii="Calibri" w:eastAsia="Calibri" w:hAnsi="Calibri" w:cs="Calibri"/>
          <w:b/>
          <w:position w:val="2"/>
          <w:sz w:val="28"/>
          <w:szCs w:val="28"/>
          <w:lang w:val="en-IN"/>
        </w:rPr>
        <w:t>.</w:t>
      </w:r>
    </w:p>
    <w:p w:rsidR="0034556A" w:rsidRPr="0034556A" w:rsidRDefault="0034556A">
      <w:pPr>
        <w:ind w:left="100"/>
        <w:rPr>
          <w:rFonts w:ascii="Calibri" w:eastAsia="Calibri" w:hAnsi="Calibri" w:cs="Calibri"/>
          <w:b/>
          <w:sz w:val="32"/>
          <w:szCs w:val="32"/>
        </w:rPr>
      </w:pPr>
    </w:p>
    <w:p w:rsidR="00060B13" w:rsidRDefault="00060B13">
      <w:pPr>
        <w:spacing w:before="7" w:line="100" w:lineRule="exact"/>
        <w:rPr>
          <w:sz w:val="11"/>
          <w:szCs w:val="11"/>
        </w:rPr>
      </w:pPr>
    </w:p>
    <w:p w:rsidR="00060B13" w:rsidRDefault="0073055B">
      <w:pPr>
        <w:ind w:left="163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A </w:t>
      </w: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p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ive in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 fun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tioni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 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tre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ip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Dev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pm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C</w:t>
      </w:r>
      <w:r>
        <w:rPr>
          <w:rFonts w:ascii="Calibri" w:eastAsia="Calibri" w:hAnsi="Calibri" w:cs="Calibri"/>
          <w:sz w:val="28"/>
          <w:szCs w:val="28"/>
        </w:rPr>
        <w:t>el</w:t>
      </w:r>
      <w:r>
        <w:rPr>
          <w:rFonts w:ascii="Calibri" w:eastAsia="Calibri" w:hAnsi="Calibri" w:cs="Calibri"/>
          <w:spacing w:val="3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-</w:t>
      </w: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Mesr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.</w:t>
      </w:r>
    </w:p>
    <w:p w:rsidR="00060B13" w:rsidRDefault="00060B13">
      <w:pPr>
        <w:spacing w:before="2" w:line="180" w:lineRule="exact"/>
        <w:rPr>
          <w:sz w:val="18"/>
          <w:szCs w:val="18"/>
        </w:rPr>
      </w:pPr>
    </w:p>
    <w:p w:rsidR="00060B13" w:rsidRDefault="0073055B">
      <w:pPr>
        <w:spacing w:line="400" w:lineRule="exact"/>
        <w:ind w:left="100"/>
        <w:rPr>
          <w:sz w:val="36"/>
          <w:szCs w:val="36"/>
        </w:rPr>
      </w:pPr>
      <w:r>
        <w:rPr>
          <w:b/>
          <w:position w:val="-1"/>
          <w:sz w:val="36"/>
          <w:szCs w:val="36"/>
          <w:u w:val="thick" w:color="000000"/>
        </w:rPr>
        <w:t>EDC</w:t>
      </w:r>
      <w:r>
        <w:rPr>
          <w:b/>
          <w:spacing w:val="-1"/>
          <w:position w:val="-1"/>
          <w:sz w:val="36"/>
          <w:szCs w:val="36"/>
          <w:u w:val="thick" w:color="000000"/>
        </w:rPr>
        <w:t xml:space="preserve"> </w:t>
      </w:r>
      <w:r>
        <w:rPr>
          <w:b/>
          <w:position w:val="-1"/>
          <w:sz w:val="36"/>
          <w:szCs w:val="36"/>
          <w:u w:val="thick" w:color="000000"/>
        </w:rPr>
        <w:t>Act</w:t>
      </w:r>
      <w:r>
        <w:rPr>
          <w:b/>
          <w:spacing w:val="1"/>
          <w:position w:val="-1"/>
          <w:sz w:val="36"/>
          <w:szCs w:val="36"/>
          <w:u w:val="thick" w:color="000000"/>
        </w:rPr>
        <w:t>i</w:t>
      </w:r>
      <w:r>
        <w:rPr>
          <w:b/>
          <w:position w:val="-1"/>
          <w:sz w:val="36"/>
          <w:szCs w:val="36"/>
          <w:u w:val="thick" w:color="000000"/>
        </w:rPr>
        <w:t>vit</w:t>
      </w:r>
      <w:r>
        <w:rPr>
          <w:b/>
          <w:spacing w:val="1"/>
          <w:position w:val="-1"/>
          <w:sz w:val="36"/>
          <w:szCs w:val="36"/>
          <w:u w:val="thick" w:color="000000"/>
        </w:rPr>
        <w:t>i</w:t>
      </w:r>
      <w:r>
        <w:rPr>
          <w:b/>
          <w:position w:val="-1"/>
          <w:sz w:val="36"/>
          <w:szCs w:val="36"/>
          <w:u w:val="thick" w:color="000000"/>
        </w:rPr>
        <w:t>es</w:t>
      </w:r>
      <w:r>
        <w:rPr>
          <w:b/>
          <w:spacing w:val="1"/>
          <w:position w:val="-1"/>
          <w:sz w:val="36"/>
          <w:szCs w:val="36"/>
          <w:u w:val="thick" w:color="000000"/>
        </w:rPr>
        <w:t xml:space="preserve"> </w:t>
      </w:r>
      <w:r>
        <w:rPr>
          <w:b/>
          <w:position w:val="-1"/>
          <w:sz w:val="36"/>
          <w:szCs w:val="36"/>
          <w:u w:val="thick" w:color="000000"/>
        </w:rPr>
        <w:t>-</w:t>
      </w:r>
      <w:r>
        <w:rPr>
          <w:b/>
          <w:spacing w:val="1"/>
          <w:position w:val="-1"/>
          <w:sz w:val="36"/>
          <w:szCs w:val="36"/>
          <w:u w:val="thick" w:color="000000"/>
        </w:rPr>
        <w:t xml:space="preserve"> </w:t>
      </w:r>
      <w:r>
        <w:rPr>
          <w:b/>
          <w:position w:val="-1"/>
          <w:sz w:val="36"/>
          <w:szCs w:val="36"/>
          <w:u w:val="thick" w:color="000000"/>
        </w:rPr>
        <w:t>2011/12</w:t>
      </w: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before="2" w:line="280" w:lineRule="exact"/>
        <w:rPr>
          <w:sz w:val="28"/>
          <w:szCs w:val="28"/>
        </w:rPr>
      </w:pPr>
    </w:p>
    <w:p w:rsidR="00060B13" w:rsidRDefault="0073055B">
      <w:pPr>
        <w:spacing w:before="29" w:line="258" w:lineRule="auto"/>
        <w:ind w:left="100" w:right="84"/>
        <w:rPr>
          <w:sz w:val="24"/>
          <w:szCs w:val="24"/>
        </w:rPr>
      </w:pPr>
      <w:r>
        <w:rPr>
          <w:b/>
          <w:sz w:val="24"/>
          <w:szCs w:val="24"/>
        </w:rPr>
        <w:t>BIT</w:t>
      </w:r>
      <w:r>
        <w:rPr>
          <w:b/>
          <w:spacing w:val="15"/>
          <w:sz w:val="24"/>
          <w:szCs w:val="24"/>
        </w:rPr>
        <w:t xml:space="preserve"> </w:t>
      </w:r>
      <w:r>
        <w:rPr>
          <w:b/>
          <w:spacing w:val="-1"/>
          <w:sz w:val="24"/>
          <w:szCs w:val="24"/>
        </w:rPr>
        <w:t>Me</w:t>
      </w:r>
      <w:r>
        <w:rPr>
          <w:b/>
          <w:sz w:val="24"/>
          <w:szCs w:val="24"/>
        </w:rPr>
        <w:t>s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>
        <w:rPr>
          <w:b/>
          <w:spacing w:val="14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as</w:t>
      </w:r>
      <w:r>
        <w:rPr>
          <w:b/>
          <w:spacing w:val="14"/>
          <w:sz w:val="24"/>
          <w:szCs w:val="24"/>
        </w:rPr>
        <w:t xml:space="preserve"> </w:t>
      </w:r>
      <w:r>
        <w:rPr>
          <w:b/>
          <w:sz w:val="24"/>
          <w:szCs w:val="24"/>
        </w:rPr>
        <w:t>an</w:t>
      </w:r>
      <w:r>
        <w:rPr>
          <w:b/>
          <w:spacing w:val="15"/>
          <w:sz w:val="24"/>
          <w:szCs w:val="24"/>
        </w:rPr>
        <w:t xml:space="preserve"> 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c</w:t>
      </w:r>
      <w:r>
        <w:rPr>
          <w:b/>
          <w:sz w:val="24"/>
          <w:szCs w:val="24"/>
        </w:rPr>
        <w:t>tive</w:t>
      </w:r>
      <w:r>
        <w:rPr>
          <w:b/>
          <w:spacing w:val="13"/>
          <w:sz w:val="24"/>
          <w:szCs w:val="24"/>
        </w:rPr>
        <w:t xml:space="preserve"> </w:t>
      </w:r>
      <w:r>
        <w:rPr>
          <w:b/>
          <w:sz w:val="24"/>
          <w:szCs w:val="24"/>
        </w:rPr>
        <w:t>E</w:t>
      </w:r>
      <w:r>
        <w:rPr>
          <w:b/>
          <w:spacing w:val="4"/>
          <w:sz w:val="24"/>
          <w:szCs w:val="24"/>
        </w:rPr>
        <w:t>n</w:t>
      </w:r>
      <w:r>
        <w:rPr>
          <w:b/>
          <w:sz w:val="24"/>
          <w:szCs w:val="24"/>
        </w:rPr>
        <w:t>t</w:t>
      </w:r>
      <w:r>
        <w:rPr>
          <w:b/>
          <w:spacing w:val="-2"/>
          <w:sz w:val="24"/>
          <w:szCs w:val="24"/>
        </w:rPr>
        <w:t>r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u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s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ip</w:t>
      </w:r>
      <w:r>
        <w:rPr>
          <w:b/>
          <w:spacing w:val="15"/>
          <w:sz w:val="24"/>
          <w:szCs w:val="24"/>
        </w:rPr>
        <w:t xml:space="preserve"> </w:t>
      </w:r>
      <w:r>
        <w:rPr>
          <w:b/>
          <w:sz w:val="24"/>
          <w:szCs w:val="24"/>
        </w:rPr>
        <w:t>D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v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lo</w:t>
      </w:r>
      <w:r>
        <w:rPr>
          <w:b/>
          <w:spacing w:val="1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me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t</w:t>
      </w:r>
      <w:r>
        <w:rPr>
          <w:b/>
          <w:spacing w:val="13"/>
          <w:sz w:val="24"/>
          <w:szCs w:val="24"/>
        </w:rPr>
        <w:t xml:space="preserve"> </w:t>
      </w:r>
      <w:r>
        <w:rPr>
          <w:b/>
          <w:spacing w:val="2"/>
          <w:sz w:val="24"/>
          <w:szCs w:val="24"/>
        </w:rPr>
        <w:t>C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ll</w:t>
      </w:r>
      <w:r>
        <w:rPr>
          <w:b/>
          <w:spacing w:val="15"/>
          <w:sz w:val="24"/>
          <w:szCs w:val="24"/>
        </w:rPr>
        <w:t xml:space="preserve"> </w:t>
      </w:r>
      <w:r>
        <w:rPr>
          <w:b/>
          <w:spacing w:val="2"/>
          <w:sz w:val="24"/>
          <w:szCs w:val="24"/>
        </w:rPr>
        <w:t>w</w:t>
      </w:r>
      <w:r>
        <w:rPr>
          <w:b/>
          <w:sz w:val="24"/>
          <w:szCs w:val="24"/>
        </w:rPr>
        <w:t>o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1"/>
          <w:sz w:val="24"/>
          <w:szCs w:val="24"/>
        </w:rPr>
        <w:t>k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</w:t>
      </w:r>
      <w:r>
        <w:rPr>
          <w:b/>
          <w:spacing w:val="14"/>
          <w:sz w:val="24"/>
          <w:szCs w:val="24"/>
        </w:rPr>
        <w:t xml:space="preserve"> </w:t>
      </w:r>
      <w:r>
        <w:rPr>
          <w:b/>
          <w:sz w:val="24"/>
          <w:szCs w:val="24"/>
        </w:rPr>
        <w:t>in</w:t>
      </w:r>
      <w:r>
        <w:rPr>
          <w:b/>
          <w:spacing w:val="15"/>
          <w:sz w:val="24"/>
          <w:szCs w:val="24"/>
        </w:rPr>
        <w:t xml:space="preserve"> 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lose</w:t>
      </w:r>
      <w:r>
        <w:rPr>
          <w:b/>
          <w:spacing w:val="14"/>
          <w:sz w:val="24"/>
          <w:szCs w:val="24"/>
        </w:rPr>
        <w:t xml:space="preserve"> </w:t>
      </w:r>
      <w:r>
        <w:rPr>
          <w:b/>
          <w:sz w:val="24"/>
          <w:szCs w:val="24"/>
        </w:rPr>
        <w:t>associa</w:t>
      </w:r>
      <w:r>
        <w:rPr>
          <w:b/>
          <w:spacing w:val="-1"/>
          <w:sz w:val="24"/>
          <w:szCs w:val="24"/>
        </w:rPr>
        <w:t>t</w:t>
      </w:r>
      <w:r>
        <w:rPr>
          <w:b/>
          <w:sz w:val="24"/>
          <w:szCs w:val="24"/>
        </w:rPr>
        <w:t xml:space="preserve">ion </w:t>
      </w:r>
      <w:r>
        <w:rPr>
          <w:b/>
          <w:spacing w:val="2"/>
          <w:sz w:val="24"/>
          <w:szCs w:val="24"/>
        </w:rPr>
        <w:t>w</w:t>
      </w:r>
      <w:r>
        <w:rPr>
          <w:b/>
          <w:sz w:val="24"/>
          <w:szCs w:val="24"/>
        </w:rPr>
        <w:t xml:space="preserve">ith </w:t>
      </w:r>
      <w:r>
        <w:rPr>
          <w:b/>
          <w:spacing w:val="-1"/>
          <w:sz w:val="24"/>
          <w:szCs w:val="24"/>
        </w:rPr>
        <w:t>S</w:t>
      </w:r>
      <w:r>
        <w:rPr>
          <w:b/>
          <w:sz w:val="24"/>
          <w:szCs w:val="24"/>
        </w:rPr>
        <w:t>TE</w:t>
      </w:r>
      <w:r>
        <w:rPr>
          <w:b/>
          <w:spacing w:val="-3"/>
          <w:sz w:val="24"/>
          <w:szCs w:val="24"/>
        </w:rPr>
        <w:t>P</w:t>
      </w:r>
      <w:r>
        <w:rPr>
          <w:b/>
          <w:sz w:val="24"/>
          <w:szCs w:val="24"/>
        </w:rPr>
        <w:t>.</w:t>
      </w:r>
    </w:p>
    <w:p w:rsidR="00060B13" w:rsidRDefault="00060B13">
      <w:pPr>
        <w:spacing w:before="7" w:line="140" w:lineRule="exact"/>
        <w:rPr>
          <w:sz w:val="15"/>
          <w:szCs w:val="15"/>
        </w:rPr>
      </w:pPr>
    </w:p>
    <w:p w:rsidR="00060B13" w:rsidRDefault="0073055B">
      <w:pPr>
        <w:spacing w:line="256" w:lineRule="auto"/>
        <w:ind w:left="100" w:right="84"/>
        <w:rPr>
          <w:sz w:val="24"/>
          <w:szCs w:val="24"/>
        </w:rPr>
        <w:sectPr w:rsidR="00060B13">
          <w:pgSz w:w="12240" w:h="15840"/>
          <w:pgMar w:top="1400" w:right="1320" w:bottom="280" w:left="1340" w:header="0" w:footer="1015" w:gutter="0"/>
          <w:cols w:space="720"/>
        </w:sectPr>
      </w:pP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ll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>l</w:t>
      </w:r>
      <w:r>
        <w:rPr>
          <w:sz w:val="24"/>
          <w:szCs w:val="24"/>
        </w:rPr>
        <w:t>y</w:t>
      </w:r>
      <w:r>
        <w:rPr>
          <w:spacing w:val="-10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i</w:t>
      </w:r>
      <w:r>
        <w:rPr>
          <w:spacing w:val="1"/>
          <w:sz w:val="24"/>
          <w:szCs w:val="24"/>
        </w:rPr>
        <w:t>z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rious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nts.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ome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</w:t>
      </w:r>
      <w:r>
        <w:rPr>
          <w:spacing w:val="2"/>
          <w:sz w:val="24"/>
          <w:szCs w:val="24"/>
        </w:rPr>
        <w:t>z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 xml:space="preserve">1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wo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th mention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:</w:t>
      </w:r>
    </w:p>
    <w:p w:rsidR="00060B13" w:rsidRDefault="0073055B">
      <w:pPr>
        <w:spacing w:before="79"/>
        <w:ind w:left="46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1.   </w:t>
      </w:r>
      <w:r>
        <w:rPr>
          <w:b/>
          <w:sz w:val="24"/>
          <w:szCs w:val="24"/>
          <w:u w:val="thick" w:color="000000"/>
        </w:rPr>
        <w:t>E. W</w:t>
      </w:r>
      <w:r>
        <w:rPr>
          <w:b/>
          <w:spacing w:val="-1"/>
          <w:sz w:val="24"/>
          <w:szCs w:val="24"/>
          <w:u w:val="thick" w:color="000000"/>
        </w:rPr>
        <w:t>ee</w:t>
      </w:r>
      <w:r>
        <w:rPr>
          <w:b/>
          <w:sz w:val="24"/>
          <w:szCs w:val="24"/>
          <w:u w:val="thick" w:color="000000"/>
        </w:rPr>
        <w:t>k</w:t>
      </w:r>
      <w:r>
        <w:rPr>
          <w:b/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: Ap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il</w:t>
      </w:r>
      <w:r>
        <w:rPr>
          <w:spacing w:val="1"/>
          <w:sz w:val="24"/>
          <w:szCs w:val="24"/>
        </w:rPr>
        <w:t xml:space="preserve"> 1</w:t>
      </w:r>
      <w:r>
        <w:rPr>
          <w:position w:val="9"/>
          <w:sz w:val="16"/>
          <w:szCs w:val="16"/>
        </w:rPr>
        <w:t>st</w:t>
      </w:r>
      <w:r>
        <w:rPr>
          <w:spacing w:val="21"/>
          <w:position w:val="9"/>
          <w:sz w:val="16"/>
          <w:szCs w:val="16"/>
        </w:rPr>
        <w:t xml:space="preserve"> </w:t>
      </w:r>
      <w:r>
        <w:rPr>
          <w:sz w:val="24"/>
          <w:szCs w:val="24"/>
        </w:rPr>
        <w:t>to A</w:t>
      </w:r>
      <w:r>
        <w:rPr>
          <w:spacing w:val="-2"/>
          <w:sz w:val="24"/>
          <w:szCs w:val="24"/>
        </w:rPr>
        <w:t>p</w:t>
      </w:r>
      <w:r>
        <w:rPr>
          <w:sz w:val="24"/>
          <w:szCs w:val="24"/>
        </w:rPr>
        <w:t>ril 7</w:t>
      </w:r>
      <w:r>
        <w:rPr>
          <w:spacing w:val="1"/>
          <w:position w:val="9"/>
          <w:sz w:val="16"/>
          <w:szCs w:val="16"/>
        </w:rPr>
        <w:t>t</w:t>
      </w:r>
      <w:r>
        <w:rPr>
          <w:position w:val="9"/>
          <w:sz w:val="16"/>
          <w:szCs w:val="16"/>
        </w:rPr>
        <w:t>h</w:t>
      </w:r>
      <w:r>
        <w:rPr>
          <w:spacing w:val="21"/>
          <w:position w:val="9"/>
          <w:sz w:val="16"/>
          <w:szCs w:val="16"/>
        </w:rPr>
        <w:t xml:space="preserve"> </w:t>
      </w:r>
      <w:r>
        <w:rPr>
          <w:sz w:val="24"/>
          <w:szCs w:val="24"/>
        </w:rPr>
        <w:t>2011</w:t>
      </w:r>
    </w:p>
    <w:p w:rsidR="00060B13" w:rsidRDefault="00060B13">
      <w:pPr>
        <w:spacing w:before="7" w:line="220" w:lineRule="exact"/>
        <w:rPr>
          <w:sz w:val="22"/>
          <w:szCs w:val="22"/>
        </w:rPr>
      </w:pPr>
    </w:p>
    <w:p w:rsidR="00060B13" w:rsidRDefault="0073055B">
      <w:pPr>
        <w:ind w:left="100" w:right="77"/>
        <w:jc w:val="both"/>
        <w:rPr>
          <w:sz w:val="16"/>
          <w:szCs w:val="16"/>
        </w:rPr>
      </w:pPr>
      <w:r>
        <w:rPr>
          <w:sz w:val="24"/>
          <w:szCs w:val="24"/>
        </w:rPr>
        <w:t>Entr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pr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urship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>o</w:t>
      </w:r>
      <w:r>
        <w:rPr>
          <w:sz w:val="24"/>
          <w:szCs w:val="24"/>
        </w:rPr>
        <w:t>pment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Cel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sra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TEP,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</w:t>
      </w:r>
      <w:r>
        <w:rPr>
          <w:spacing w:val="2"/>
          <w:sz w:val="24"/>
          <w:szCs w:val="24"/>
        </w:rPr>
        <w:t>z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-</w:t>
      </w:r>
      <w:r>
        <w:rPr>
          <w:spacing w:val="1"/>
          <w:sz w:val="24"/>
          <w:szCs w:val="24"/>
        </w:rPr>
        <w:t>W</w:t>
      </w:r>
      <w:r>
        <w:rPr>
          <w:spacing w:val="-1"/>
          <w:sz w:val="24"/>
          <w:szCs w:val="24"/>
        </w:rPr>
        <w:t>ee</w:t>
      </w:r>
      <w:r>
        <w:rPr>
          <w:sz w:val="24"/>
          <w:szCs w:val="24"/>
        </w:rPr>
        <w:t>k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om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1</w:t>
      </w:r>
      <w:r>
        <w:rPr>
          <w:position w:val="9"/>
          <w:sz w:val="16"/>
          <w:szCs w:val="16"/>
        </w:rPr>
        <w:t>st</w:t>
      </w:r>
      <w:r>
        <w:rPr>
          <w:spacing w:val="16"/>
          <w:position w:val="9"/>
          <w:sz w:val="16"/>
          <w:szCs w:val="16"/>
        </w:rPr>
        <w:t xml:space="preserve"> </w:t>
      </w:r>
      <w:r>
        <w:rPr>
          <w:sz w:val="24"/>
          <w:szCs w:val="24"/>
        </w:rPr>
        <w:t>–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7</w:t>
      </w:r>
      <w:r>
        <w:rPr>
          <w:spacing w:val="-2"/>
          <w:position w:val="9"/>
          <w:sz w:val="16"/>
          <w:szCs w:val="16"/>
        </w:rPr>
        <w:t>th</w:t>
      </w:r>
    </w:p>
    <w:p w:rsidR="00060B13" w:rsidRDefault="0073055B">
      <w:pPr>
        <w:spacing w:before="19"/>
        <w:ind w:left="100" w:right="8337"/>
        <w:jc w:val="both"/>
        <w:rPr>
          <w:sz w:val="24"/>
          <w:szCs w:val="24"/>
        </w:rPr>
      </w:pPr>
      <w:r>
        <w:rPr>
          <w:sz w:val="24"/>
          <w:szCs w:val="24"/>
        </w:rPr>
        <w:t>Ap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2011.</w:t>
      </w:r>
    </w:p>
    <w:p w:rsidR="00060B13" w:rsidRDefault="00060B13">
      <w:pPr>
        <w:spacing w:before="2" w:line="180" w:lineRule="exact"/>
        <w:rPr>
          <w:sz w:val="18"/>
          <w:szCs w:val="18"/>
        </w:rPr>
      </w:pPr>
    </w:p>
    <w:p w:rsidR="00060B13" w:rsidRDefault="0073055B">
      <w:pPr>
        <w:spacing w:line="258" w:lineRule="auto"/>
        <w:ind w:left="100" w:right="80"/>
        <w:jc w:val="both"/>
        <w:rPr>
          <w:sz w:val="24"/>
          <w:szCs w:val="24"/>
        </w:rPr>
      </w:pPr>
      <w:r>
        <w:rPr>
          <w:sz w:val="24"/>
          <w:szCs w:val="24"/>
        </w:rPr>
        <w:t>The obje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ve 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make students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re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bout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uri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rapr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ur</w:t>
      </w:r>
      <w:r>
        <w:rPr>
          <w:spacing w:val="2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nd.</w:t>
      </w:r>
      <w:r>
        <w:rPr>
          <w:spacing w:val="1"/>
          <w:sz w:val="24"/>
          <w:szCs w:val="24"/>
        </w:rPr>
        <w:t xml:space="preserve"> S</w:t>
      </w:r>
      <w:r>
        <w:rPr>
          <w:sz w:val="24"/>
          <w:szCs w:val="24"/>
        </w:rPr>
        <w:t>ome of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ni</w:t>
      </w:r>
      <w:r>
        <w:rPr>
          <w:spacing w:val="3"/>
          <w:sz w:val="24"/>
          <w:szCs w:val="24"/>
        </w:rPr>
        <w:t>o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x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d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fa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ul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 xml:space="preserve">y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s,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nior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pra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man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/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lendi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nk</w:t>
      </w:r>
      <w:r>
        <w:rPr>
          <w:spacing w:val="6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/ pol</w:t>
      </w:r>
      <w:r>
        <w:rPr>
          <w:spacing w:val="1"/>
          <w:sz w:val="24"/>
          <w:szCs w:val="24"/>
        </w:rPr>
        <w:t>ic</w:t>
      </w:r>
      <w:r>
        <w:rPr>
          <w:sz w:val="24"/>
          <w:szCs w:val="24"/>
        </w:rPr>
        <w:t>y ma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</w:t>
      </w:r>
      <w:r>
        <w:rPr>
          <w:spacing w:val="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ll</w:t>
      </w:r>
      <w:r>
        <w:rPr>
          <w:spacing w:val="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urs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inv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labo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>h</w:t>
      </w:r>
      <w:r>
        <w:rPr>
          <w:sz w:val="24"/>
          <w:szCs w:val="24"/>
        </w:rPr>
        <w:t>e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ve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mentioned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subj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 during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2"/>
          <w:sz w:val="24"/>
          <w:szCs w:val="24"/>
        </w:rPr>
        <w:t>f</w:t>
      </w:r>
      <w:r>
        <w:rPr>
          <w:sz w:val="24"/>
          <w:szCs w:val="24"/>
        </w:rPr>
        <w:t>f</w:t>
      </w:r>
      <w:r>
        <w:rPr>
          <w:spacing w:val="-2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 sessions of 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wo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kshop.</w:t>
      </w:r>
    </w:p>
    <w:p w:rsidR="00060B13" w:rsidRDefault="00060B13">
      <w:pPr>
        <w:spacing w:before="9" w:line="140" w:lineRule="exact"/>
        <w:rPr>
          <w:sz w:val="15"/>
          <w:szCs w:val="15"/>
        </w:rPr>
      </w:pPr>
    </w:p>
    <w:p w:rsidR="00060B13" w:rsidRDefault="0073055B">
      <w:pPr>
        <w:spacing w:line="260" w:lineRule="exact"/>
        <w:ind w:left="100" w:right="1841"/>
        <w:jc w:val="both"/>
        <w:rPr>
          <w:sz w:val="24"/>
          <w:szCs w:val="24"/>
        </w:rPr>
      </w:pPr>
      <w:r>
        <w:rPr>
          <w:position w:val="-1"/>
          <w:sz w:val="24"/>
          <w:szCs w:val="24"/>
        </w:rPr>
        <w:t>The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dis</w:t>
      </w:r>
      <w:r>
        <w:rPr>
          <w:spacing w:val="1"/>
          <w:position w:val="-1"/>
          <w:sz w:val="24"/>
          <w:szCs w:val="24"/>
        </w:rPr>
        <w:t>t</w:t>
      </w:r>
      <w:r>
        <w:rPr>
          <w:position w:val="-1"/>
          <w:sz w:val="24"/>
          <w:szCs w:val="24"/>
        </w:rPr>
        <w:t>in</w:t>
      </w:r>
      <w:r>
        <w:rPr>
          <w:spacing w:val="-2"/>
          <w:position w:val="-1"/>
          <w:sz w:val="24"/>
          <w:szCs w:val="24"/>
        </w:rPr>
        <w:t>g</w:t>
      </w:r>
      <w:r>
        <w:rPr>
          <w:position w:val="-1"/>
          <w:sz w:val="24"/>
          <w:szCs w:val="24"/>
        </w:rPr>
        <w:t>uished</w:t>
      </w:r>
      <w:r>
        <w:rPr>
          <w:spacing w:val="2"/>
          <w:position w:val="-1"/>
          <w:sz w:val="24"/>
          <w:szCs w:val="24"/>
        </w:rPr>
        <w:t xml:space="preserve"> </w:t>
      </w:r>
      <w:r>
        <w:rPr>
          <w:spacing w:val="-2"/>
          <w:position w:val="-1"/>
          <w:sz w:val="24"/>
          <w:szCs w:val="24"/>
        </w:rPr>
        <w:t>g</w:t>
      </w:r>
      <w:r>
        <w:rPr>
          <w:position w:val="-1"/>
          <w:sz w:val="24"/>
          <w:szCs w:val="24"/>
        </w:rPr>
        <w:t>u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sts</w:t>
      </w:r>
      <w:r>
        <w:rPr>
          <w:spacing w:val="3"/>
          <w:position w:val="-1"/>
          <w:sz w:val="24"/>
          <w:szCs w:val="24"/>
        </w:rPr>
        <w:t xml:space="preserve"> 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nd sp</w:t>
      </w:r>
      <w:r>
        <w:rPr>
          <w:spacing w:val="-1"/>
          <w:position w:val="-1"/>
          <w:sz w:val="24"/>
          <w:szCs w:val="24"/>
        </w:rPr>
        <w:t>ea</w:t>
      </w:r>
      <w:r>
        <w:rPr>
          <w:position w:val="-1"/>
          <w:sz w:val="24"/>
          <w:szCs w:val="24"/>
        </w:rPr>
        <w:t>k</w:t>
      </w:r>
      <w:r>
        <w:rPr>
          <w:spacing w:val="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 xml:space="preserve">rs </w:t>
      </w:r>
      <w:r>
        <w:rPr>
          <w:spacing w:val="-1"/>
          <w:position w:val="-1"/>
          <w:sz w:val="24"/>
          <w:szCs w:val="24"/>
        </w:rPr>
        <w:t>w</w:t>
      </w:r>
      <w:r>
        <w:rPr>
          <w:position w:val="-1"/>
          <w:sz w:val="24"/>
          <w:szCs w:val="24"/>
        </w:rPr>
        <w:t xml:space="preserve">ho 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t</w:t>
      </w:r>
      <w:r>
        <w:rPr>
          <w:spacing w:val="1"/>
          <w:position w:val="-1"/>
          <w:sz w:val="24"/>
          <w:szCs w:val="24"/>
        </w:rPr>
        <w:t>t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n</w:t>
      </w:r>
      <w:r>
        <w:rPr>
          <w:spacing w:val="2"/>
          <w:position w:val="-1"/>
          <w:sz w:val="24"/>
          <w:szCs w:val="24"/>
        </w:rPr>
        <w:t>d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 xml:space="preserve">d the 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v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nt</w:t>
      </w:r>
      <w:r>
        <w:rPr>
          <w:spacing w:val="3"/>
          <w:position w:val="-1"/>
          <w:sz w:val="24"/>
          <w:szCs w:val="24"/>
        </w:rPr>
        <w:t xml:space="preserve"> 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 xml:space="preserve">re </w:t>
      </w:r>
      <w:r>
        <w:rPr>
          <w:spacing w:val="-2"/>
          <w:position w:val="-1"/>
          <w:sz w:val="24"/>
          <w:szCs w:val="24"/>
        </w:rPr>
        <w:t>g</w:t>
      </w:r>
      <w:r>
        <w:rPr>
          <w:position w:val="-1"/>
          <w:sz w:val="24"/>
          <w:szCs w:val="24"/>
        </w:rPr>
        <w:t xml:space="preserve">iven </w:t>
      </w:r>
      <w:r>
        <w:rPr>
          <w:spacing w:val="2"/>
          <w:position w:val="-1"/>
          <w:sz w:val="24"/>
          <w:szCs w:val="24"/>
        </w:rPr>
        <w:t>b</w:t>
      </w:r>
      <w:r>
        <w:rPr>
          <w:spacing w:val="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low:</w:t>
      </w:r>
    </w:p>
    <w:p w:rsidR="00060B13" w:rsidRDefault="00060B13">
      <w:pPr>
        <w:spacing w:before="7" w:line="180" w:lineRule="exact"/>
        <w:rPr>
          <w:sz w:val="18"/>
          <w:szCs w:val="18"/>
        </w:rPr>
      </w:pPr>
    </w:p>
    <w:tbl>
      <w:tblPr>
        <w:tblW w:w="0" w:type="auto"/>
        <w:tblInd w:w="99" w:type="dxa"/>
        <w:tblLayout w:type="fixed"/>
        <w:tblCellMar>
          <w:left w:w="0" w:type="dxa"/>
          <w:right w:w="0" w:type="dxa"/>
        </w:tblCellMar>
        <w:tblLook w:val="01E0"/>
      </w:tblPr>
      <w:tblGrid>
        <w:gridCol w:w="5166"/>
        <w:gridCol w:w="4181"/>
      </w:tblGrid>
      <w:tr w:rsidR="00060B13">
        <w:trPr>
          <w:trHeight w:hRule="exact" w:val="597"/>
        </w:trPr>
        <w:tc>
          <w:tcPr>
            <w:tcW w:w="5166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shd w:val="clear" w:color="auto" w:fill="666666"/>
          </w:tcPr>
          <w:p w:rsidR="00060B13" w:rsidRDefault="0073055B">
            <w:pPr>
              <w:spacing w:before="68"/>
              <w:ind w:left="69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b/>
                <w:color w:val="FFFFFF"/>
                <w:spacing w:val="-1"/>
                <w:sz w:val="18"/>
                <w:szCs w:val="18"/>
              </w:rPr>
              <w:t>S</w:t>
            </w:r>
            <w:r>
              <w:rPr>
                <w:rFonts w:ascii="Verdana" w:eastAsia="Verdana" w:hAnsi="Verdana" w:cs="Verdana"/>
                <w:b/>
                <w:color w:val="FFFFFF"/>
                <w:sz w:val="18"/>
                <w:szCs w:val="18"/>
              </w:rPr>
              <w:t>PE</w:t>
            </w:r>
            <w:r>
              <w:rPr>
                <w:rFonts w:ascii="Verdana" w:eastAsia="Verdana" w:hAnsi="Verdana" w:cs="Verdana"/>
                <w:b/>
                <w:color w:val="FFFFFF"/>
                <w:spacing w:val="-1"/>
                <w:sz w:val="18"/>
                <w:szCs w:val="18"/>
              </w:rPr>
              <w:t>A</w:t>
            </w:r>
            <w:r>
              <w:rPr>
                <w:rFonts w:ascii="Verdana" w:eastAsia="Verdana" w:hAnsi="Verdana" w:cs="Verdana"/>
                <w:b/>
                <w:color w:val="FFFFFF"/>
                <w:sz w:val="18"/>
                <w:szCs w:val="18"/>
              </w:rPr>
              <w:t>KER</w:t>
            </w:r>
          </w:p>
        </w:tc>
        <w:tc>
          <w:tcPr>
            <w:tcW w:w="4181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shd w:val="clear" w:color="auto" w:fill="666666"/>
          </w:tcPr>
          <w:p w:rsidR="00060B13" w:rsidRDefault="0073055B">
            <w:pPr>
              <w:spacing w:before="68"/>
              <w:ind w:left="66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18"/>
                <w:szCs w:val="18"/>
              </w:rPr>
              <w:t>TOPIC</w:t>
            </w:r>
          </w:p>
        </w:tc>
      </w:tr>
      <w:tr w:rsidR="00060B13">
        <w:trPr>
          <w:trHeight w:hRule="exact" w:val="592"/>
        </w:trPr>
        <w:tc>
          <w:tcPr>
            <w:tcW w:w="5166" w:type="dxa"/>
            <w:tcBorders>
              <w:top w:val="single" w:sz="7" w:space="0" w:color="CCCCCC"/>
              <w:left w:val="single" w:sz="7" w:space="0" w:color="CCCCCC"/>
              <w:bottom w:val="nil"/>
              <w:right w:val="single" w:sz="7" w:space="0" w:color="CCCCCC"/>
            </w:tcBorders>
            <w:shd w:val="clear" w:color="auto" w:fill="F7F7F7"/>
          </w:tcPr>
          <w:p w:rsidR="00060B13" w:rsidRDefault="0073055B">
            <w:pPr>
              <w:spacing w:before="65"/>
              <w:ind w:left="69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Dr.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 xml:space="preserve"> A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jay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Ch</w:t>
            </w:r>
            <w:r>
              <w:rPr>
                <w:rFonts w:ascii="Verdana" w:eastAsia="Verdana" w:hAnsi="Verdana" w:cs="Verdana"/>
                <w:color w:val="666666"/>
                <w:spacing w:val="2"/>
                <w:sz w:val="18"/>
                <w:szCs w:val="18"/>
              </w:rPr>
              <w:t>a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k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rabar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t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y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(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V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i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 xml:space="preserve">ce 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Ch</w:t>
            </w:r>
            <w:r>
              <w:rPr>
                <w:rFonts w:ascii="Verdana" w:eastAsia="Verdana" w:hAnsi="Verdana" w:cs="Verdana"/>
                <w:color w:val="666666"/>
                <w:spacing w:val="2"/>
                <w:sz w:val="18"/>
                <w:szCs w:val="18"/>
              </w:rPr>
              <w:t>a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ce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llo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r,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 xml:space="preserve"> BI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T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M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e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sra)</w:t>
            </w:r>
          </w:p>
        </w:tc>
        <w:tc>
          <w:tcPr>
            <w:tcW w:w="4181" w:type="dxa"/>
            <w:tcBorders>
              <w:top w:val="single" w:sz="7" w:space="0" w:color="CCCCCC"/>
              <w:left w:val="single" w:sz="7" w:space="0" w:color="CCCCCC"/>
              <w:bottom w:val="nil"/>
              <w:right w:val="single" w:sz="7" w:space="0" w:color="CCCCCC"/>
            </w:tcBorders>
            <w:shd w:val="clear" w:color="auto" w:fill="F7F7F7"/>
          </w:tcPr>
          <w:p w:rsidR="00060B13" w:rsidRDefault="0073055B">
            <w:pPr>
              <w:spacing w:before="65"/>
              <w:ind w:left="66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In</w:t>
            </w:r>
            <w:r>
              <w:rPr>
                <w:rFonts w:ascii="Verdana" w:eastAsia="Verdana" w:hAnsi="Verdana" w:cs="Verdana"/>
                <w:color w:val="666666"/>
                <w:spacing w:val="2"/>
                <w:sz w:val="18"/>
                <w:szCs w:val="18"/>
              </w:rPr>
              <w:t>a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u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g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u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 xml:space="preserve">ral 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S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e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ssi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o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n</w:t>
            </w:r>
          </w:p>
        </w:tc>
      </w:tr>
      <w:tr w:rsidR="00060B13">
        <w:trPr>
          <w:trHeight w:hRule="exact" w:val="814"/>
        </w:trPr>
        <w:tc>
          <w:tcPr>
            <w:tcW w:w="5166" w:type="dxa"/>
            <w:tcBorders>
              <w:top w:val="nil"/>
              <w:left w:val="single" w:sz="7" w:space="0" w:color="CCCCCC"/>
              <w:bottom w:val="nil"/>
              <w:right w:val="single" w:sz="7" w:space="0" w:color="CCCCCC"/>
            </w:tcBorders>
            <w:shd w:val="clear" w:color="auto" w:fill="E8E8E8"/>
          </w:tcPr>
          <w:p w:rsidR="00060B13" w:rsidRDefault="0073055B">
            <w:pPr>
              <w:spacing w:before="76"/>
              <w:ind w:left="69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Dr.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 xml:space="preserve"> S.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K.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B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o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 xml:space="preserve">se 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(H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OD,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D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ep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ar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t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m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e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 xml:space="preserve">t 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o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f</w:t>
            </w:r>
            <w:r>
              <w:rPr>
                <w:rFonts w:ascii="Verdana" w:eastAsia="Verdana" w:hAnsi="Verdana" w:cs="Verdana"/>
                <w:color w:val="666666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Ma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ag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e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m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e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t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)</w:t>
            </w:r>
          </w:p>
        </w:tc>
        <w:tc>
          <w:tcPr>
            <w:tcW w:w="4181" w:type="dxa"/>
            <w:tcBorders>
              <w:top w:val="nil"/>
              <w:left w:val="single" w:sz="7" w:space="0" w:color="CCCCCC"/>
              <w:bottom w:val="nil"/>
              <w:right w:val="single" w:sz="7" w:space="0" w:color="CCCCCC"/>
            </w:tcBorders>
            <w:shd w:val="clear" w:color="auto" w:fill="E8E8E8"/>
          </w:tcPr>
          <w:p w:rsidR="00060B13" w:rsidRDefault="0073055B">
            <w:pPr>
              <w:spacing w:before="78"/>
              <w:ind w:left="66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In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t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r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od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u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c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tio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 xml:space="preserve">n   </w:t>
            </w:r>
            <w:r>
              <w:rPr>
                <w:rFonts w:ascii="Verdana" w:eastAsia="Verdana" w:hAnsi="Verdana" w:cs="Verdana"/>
                <w:color w:val="666666"/>
                <w:spacing w:val="32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 xml:space="preserve">&amp;   </w:t>
            </w:r>
            <w:r>
              <w:rPr>
                <w:rFonts w:ascii="Verdana" w:eastAsia="Verdana" w:hAnsi="Verdana" w:cs="Verdana"/>
                <w:color w:val="666666"/>
                <w:spacing w:val="34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F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i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a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c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i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 xml:space="preserve">al   </w:t>
            </w:r>
            <w:r>
              <w:rPr>
                <w:rFonts w:ascii="Verdana" w:eastAsia="Verdana" w:hAnsi="Verdana" w:cs="Verdana"/>
                <w:color w:val="666666"/>
                <w:spacing w:val="33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asp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e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c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t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 xml:space="preserve">s   </w:t>
            </w:r>
            <w:r>
              <w:rPr>
                <w:rFonts w:ascii="Verdana" w:eastAsia="Verdana" w:hAnsi="Verdana" w:cs="Verdana"/>
                <w:color w:val="666666"/>
                <w:spacing w:val="32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o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f</w:t>
            </w:r>
          </w:p>
          <w:p w:rsidR="00060B13" w:rsidRDefault="0073055B">
            <w:pPr>
              <w:spacing w:line="200" w:lineRule="exact"/>
              <w:ind w:left="66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color w:val="666666"/>
                <w:spacing w:val="-1"/>
                <w:position w:val="-1"/>
                <w:sz w:val="18"/>
                <w:szCs w:val="18"/>
              </w:rPr>
              <w:t>En</w:t>
            </w:r>
            <w:r>
              <w:rPr>
                <w:rFonts w:ascii="Verdana" w:eastAsia="Verdana" w:hAnsi="Verdana" w:cs="Verdana"/>
                <w:color w:val="666666"/>
                <w:spacing w:val="1"/>
                <w:position w:val="-1"/>
                <w:sz w:val="18"/>
                <w:szCs w:val="18"/>
              </w:rPr>
              <w:t>t</w:t>
            </w:r>
            <w:r>
              <w:rPr>
                <w:rFonts w:ascii="Verdana" w:eastAsia="Verdana" w:hAnsi="Verdana" w:cs="Verdana"/>
                <w:color w:val="666666"/>
                <w:position w:val="-1"/>
                <w:sz w:val="18"/>
                <w:szCs w:val="18"/>
              </w:rPr>
              <w:t>r</w:t>
            </w:r>
            <w:r>
              <w:rPr>
                <w:rFonts w:ascii="Verdana" w:eastAsia="Verdana" w:hAnsi="Verdana" w:cs="Verdana"/>
                <w:color w:val="666666"/>
                <w:spacing w:val="1"/>
                <w:position w:val="-1"/>
                <w:sz w:val="18"/>
                <w:szCs w:val="18"/>
              </w:rPr>
              <w:t>ep</w:t>
            </w:r>
            <w:r>
              <w:rPr>
                <w:rFonts w:ascii="Verdana" w:eastAsia="Verdana" w:hAnsi="Verdana" w:cs="Verdana"/>
                <w:color w:val="666666"/>
                <w:position w:val="-1"/>
                <w:sz w:val="18"/>
                <w:szCs w:val="18"/>
              </w:rPr>
              <w:t>r</w:t>
            </w:r>
            <w:r>
              <w:rPr>
                <w:rFonts w:ascii="Verdana" w:eastAsia="Verdana" w:hAnsi="Verdana" w:cs="Verdana"/>
                <w:color w:val="666666"/>
                <w:spacing w:val="1"/>
                <w:position w:val="-1"/>
                <w:sz w:val="18"/>
                <w:szCs w:val="18"/>
              </w:rPr>
              <w:t>e</w:t>
            </w:r>
            <w:r>
              <w:rPr>
                <w:rFonts w:ascii="Verdana" w:eastAsia="Verdana" w:hAnsi="Verdana" w:cs="Verdana"/>
                <w:color w:val="666666"/>
                <w:spacing w:val="-1"/>
                <w:position w:val="-1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color w:val="666666"/>
                <w:spacing w:val="1"/>
                <w:position w:val="-1"/>
                <w:sz w:val="18"/>
                <w:szCs w:val="18"/>
              </w:rPr>
              <w:t>e</w:t>
            </w:r>
            <w:r>
              <w:rPr>
                <w:rFonts w:ascii="Verdana" w:eastAsia="Verdana" w:hAnsi="Verdana" w:cs="Verdana"/>
                <w:color w:val="666666"/>
                <w:spacing w:val="-1"/>
                <w:position w:val="-1"/>
                <w:sz w:val="18"/>
                <w:szCs w:val="18"/>
              </w:rPr>
              <w:t>u</w:t>
            </w:r>
            <w:r>
              <w:rPr>
                <w:rFonts w:ascii="Verdana" w:eastAsia="Verdana" w:hAnsi="Verdana" w:cs="Verdana"/>
                <w:color w:val="666666"/>
                <w:position w:val="-1"/>
                <w:sz w:val="18"/>
                <w:szCs w:val="18"/>
              </w:rPr>
              <w:t>rs</w:t>
            </w:r>
            <w:r>
              <w:rPr>
                <w:rFonts w:ascii="Verdana" w:eastAsia="Verdana" w:hAnsi="Verdana" w:cs="Verdana"/>
                <w:color w:val="666666"/>
                <w:spacing w:val="-1"/>
                <w:position w:val="-1"/>
                <w:sz w:val="18"/>
                <w:szCs w:val="18"/>
              </w:rPr>
              <w:t>h</w:t>
            </w:r>
            <w:r>
              <w:rPr>
                <w:rFonts w:ascii="Verdana" w:eastAsia="Verdana" w:hAnsi="Verdana" w:cs="Verdana"/>
                <w:color w:val="666666"/>
                <w:spacing w:val="1"/>
                <w:position w:val="-1"/>
                <w:sz w:val="18"/>
                <w:szCs w:val="18"/>
              </w:rPr>
              <w:t>i</w:t>
            </w:r>
            <w:r>
              <w:rPr>
                <w:rFonts w:ascii="Verdana" w:eastAsia="Verdana" w:hAnsi="Verdana" w:cs="Verdana"/>
                <w:color w:val="666666"/>
                <w:position w:val="-1"/>
                <w:sz w:val="18"/>
                <w:szCs w:val="18"/>
              </w:rPr>
              <w:t>p</w:t>
            </w:r>
          </w:p>
        </w:tc>
      </w:tr>
      <w:tr w:rsidR="00060B13">
        <w:trPr>
          <w:trHeight w:hRule="exact" w:val="592"/>
        </w:trPr>
        <w:tc>
          <w:tcPr>
            <w:tcW w:w="5166" w:type="dxa"/>
            <w:tcBorders>
              <w:top w:val="nil"/>
              <w:left w:val="single" w:sz="7" w:space="0" w:color="CCCCCC"/>
              <w:bottom w:val="nil"/>
              <w:right w:val="single" w:sz="7" w:space="0" w:color="CCCCCC"/>
            </w:tcBorders>
            <w:shd w:val="clear" w:color="auto" w:fill="F7F7F7"/>
          </w:tcPr>
          <w:p w:rsidR="00060B13" w:rsidRDefault="0073055B">
            <w:pPr>
              <w:spacing w:before="73"/>
              <w:ind w:left="69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Mr.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 xml:space="preserve"> S</w:t>
            </w:r>
            <w:r>
              <w:rPr>
                <w:rFonts w:ascii="Verdana" w:eastAsia="Verdana" w:hAnsi="Verdana" w:cs="Verdana"/>
                <w:color w:val="666666"/>
                <w:spacing w:val="2"/>
                <w:sz w:val="18"/>
                <w:szCs w:val="18"/>
              </w:rPr>
              <w:t>a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to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sh</w:t>
            </w:r>
            <w:r>
              <w:rPr>
                <w:rFonts w:ascii="Verdana" w:eastAsia="Verdana" w:hAnsi="Verdana" w:cs="Verdana"/>
                <w:color w:val="666666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K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u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mar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Ra</w:t>
            </w:r>
            <w:r>
              <w:rPr>
                <w:rFonts w:ascii="Verdana" w:eastAsia="Verdana" w:hAnsi="Verdana" w:cs="Verdana"/>
                <w:color w:val="666666"/>
                <w:spacing w:val="-2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a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pacing w:val="2"/>
                <w:sz w:val="18"/>
                <w:szCs w:val="18"/>
              </w:rPr>
              <w:t>(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A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sst Ge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e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ral Ma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ag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e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r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pacing w:val="2"/>
                <w:sz w:val="18"/>
                <w:szCs w:val="18"/>
              </w:rPr>
              <w:t>S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BI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)</w:t>
            </w:r>
          </w:p>
        </w:tc>
        <w:tc>
          <w:tcPr>
            <w:tcW w:w="4181" w:type="dxa"/>
            <w:tcBorders>
              <w:top w:val="nil"/>
              <w:left w:val="single" w:sz="7" w:space="0" w:color="CCCCCC"/>
              <w:bottom w:val="nil"/>
              <w:right w:val="single" w:sz="7" w:space="0" w:color="CCCCCC"/>
            </w:tcBorders>
            <w:shd w:val="clear" w:color="auto" w:fill="F7F7F7"/>
          </w:tcPr>
          <w:p w:rsidR="00060B13" w:rsidRDefault="0073055B">
            <w:pPr>
              <w:spacing w:before="73"/>
              <w:ind w:left="66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En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t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r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ep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r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e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e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u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rs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h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i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p P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r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o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cess</w:t>
            </w:r>
          </w:p>
        </w:tc>
      </w:tr>
      <w:tr w:rsidR="00060B13">
        <w:trPr>
          <w:trHeight w:hRule="exact" w:val="594"/>
        </w:trPr>
        <w:tc>
          <w:tcPr>
            <w:tcW w:w="5166" w:type="dxa"/>
            <w:tcBorders>
              <w:top w:val="nil"/>
              <w:left w:val="single" w:sz="7" w:space="0" w:color="CCCCCC"/>
              <w:bottom w:val="nil"/>
              <w:right w:val="single" w:sz="7" w:space="0" w:color="CCCCCC"/>
            </w:tcBorders>
            <w:shd w:val="clear" w:color="auto" w:fill="E8E8E8"/>
          </w:tcPr>
          <w:p w:rsidR="00060B13" w:rsidRDefault="0073055B">
            <w:pPr>
              <w:spacing w:before="74"/>
              <w:ind w:left="69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Dr.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 xml:space="preserve"> H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 xml:space="preserve">ari 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H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ar</w:t>
            </w:r>
            <w:r>
              <w:rPr>
                <w:rFonts w:ascii="Verdana" w:eastAsia="Verdana" w:hAnsi="Verdana" w:cs="Verdana"/>
                <w:color w:val="666666"/>
                <w:spacing w:val="2"/>
                <w:sz w:val="18"/>
                <w:szCs w:val="18"/>
              </w:rPr>
              <w:t>a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color w:val="666666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(Ge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e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 xml:space="preserve">ral </w:t>
            </w:r>
            <w:r>
              <w:rPr>
                <w:rFonts w:ascii="Verdana" w:eastAsia="Verdana" w:hAnsi="Verdana" w:cs="Verdana"/>
                <w:color w:val="666666"/>
                <w:spacing w:val="2"/>
                <w:sz w:val="18"/>
                <w:szCs w:val="18"/>
              </w:rPr>
              <w:t>M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ag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e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r, MT</w:t>
            </w:r>
            <w:r>
              <w:rPr>
                <w:rFonts w:ascii="Verdana" w:eastAsia="Verdana" w:hAnsi="Verdana" w:cs="Verdana"/>
                <w:color w:val="666666"/>
                <w:spacing w:val="-2"/>
                <w:sz w:val="18"/>
                <w:szCs w:val="18"/>
              </w:rPr>
              <w:t>I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,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S</w:t>
            </w:r>
            <w:r>
              <w:rPr>
                <w:rFonts w:ascii="Verdana" w:eastAsia="Verdana" w:hAnsi="Verdana" w:cs="Verdana"/>
                <w:color w:val="666666"/>
                <w:spacing w:val="2"/>
                <w:sz w:val="18"/>
                <w:szCs w:val="18"/>
              </w:rPr>
              <w:t>A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I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L,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pacing w:val="2"/>
                <w:sz w:val="18"/>
                <w:szCs w:val="18"/>
              </w:rPr>
              <w:t>R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a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color w:val="666666"/>
                <w:spacing w:val="2"/>
                <w:sz w:val="18"/>
                <w:szCs w:val="18"/>
              </w:rPr>
              <w:t>c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h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i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)</w:t>
            </w:r>
          </w:p>
        </w:tc>
        <w:tc>
          <w:tcPr>
            <w:tcW w:w="4181" w:type="dxa"/>
            <w:tcBorders>
              <w:top w:val="nil"/>
              <w:left w:val="single" w:sz="7" w:space="0" w:color="CCCCCC"/>
              <w:bottom w:val="nil"/>
              <w:right w:val="single" w:sz="7" w:space="0" w:color="CCCCCC"/>
            </w:tcBorders>
            <w:shd w:val="clear" w:color="auto" w:fill="E8E8E8"/>
          </w:tcPr>
          <w:p w:rsidR="00060B13" w:rsidRDefault="0073055B">
            <w:pPr>
              <w:spacing w:before="74"/>
              <w:ind w:left="66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C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o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rp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o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ra</w:t>
            </w:r>
            <w:r>
              <w:rPr>
                <w:rFonts w:ascii="Verdana" w:eastAsia="Verdana" w:hAnsi="Verdana" w:cs="Verdana"/>
                <w:color w:val="666666"/>
                <w:spacing w:val="-2"/>
                <w:sz w:val="18"/>
                <w:szCs w:val="18"/>
              </w:rPr>
              <w:t>t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 xml:space="preserve">e 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En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t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r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ep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r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e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e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u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rs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h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i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p</w:t>
            </w:r>
          </w:p>
        </w:tc>
      </w:tr>
      <w:tr w:rsidR="00060B13">
        <w:trPr>
          <w:trHeight w:hRule="exact" w:val="813"/>
        </w:trPr>
        <w:tc>
          <w:tcPr>
            <w:tcW w:w="5166" w:type="dxa"/>
            <w:tcBorders>
              <w:top w:val="nil"/>
              <w:left w:val="single" w:sz="7" w:space="0" w:color="CCCCCC"/>
              <w:bottom w:val="nil"/>
              <w:right w:val="single" w:sz="7" w:space="0" w:color="CCCCCC"/>
            </w:tcBorders>
            <w:shd w:val="clear" w:color="auto" w:fill="F7F7F7"/>
          </w:tcPr>
          <w:p w:rsidR="00060B13" w:rsidRDefault="0073055B">
            <w:pPr>
              <w:spacing w:before="77"/>
              <w:ind w:left="69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Mr.</w:t>
            </w:r>
            <w:r>
              <w:rPr>
                <w:rFonts w:ascii="Verdana" w:eastAsia="Verdana" w:hAnsi="Verdana" w:cs="Verdana"/>
                <w:color w:val="666666"/>
                <w:spacing w:val="39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M</w:t>
            </w:r>
            <w:r>
              <w:rPr>
                <w:rFonts w:ascii="Verdana" w:eastAsia="Verdana" w:hAnsi="Verdana" w:cs="Verdana"/>
                <w:color w:val="666666"/>
                <w:spacing w:val="2"/>
                <w:sz w:val="18"/>
                <w:szCs w:val="18"/>
              </w:rPr>
              <w:t>a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h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e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sh</w:t>
            </w:r>
            <w:r>
              <w:rPr>
                <w:rFonts w:ascii="Verdana" w:eastAsia="Verdana" w:hAnsi="Verdana" w:cs="Verdana"/>
                <w:color w:val="666666"/>
                <w:spacing w:val="41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V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en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k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a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te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s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w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a</w:t>
            </w:r>
            <w:r>
              <w:rPr>
                <w:rFonts w:ascii="Verdana" w:eastAsia="Verdana" w:hAnsi="Verdana" w:cs="Verdana"/>
                <w:color w:val="666666"/>
                <w:spacing w:val="2"/>
                <w:sz w:val="18"/>
                <w:szCs w:val="18"/>
              </w:rPr>
              <w:t>r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an</w:t>
            </w:r>
            <w:r>
              <w:rPr>
                <w:rFonts w:ascii="Verdana" w:eastAsia="Verdana" w:hAnsi="Verdana" w:cs="Verdana"/>
                <w:color w:val="666666"/>
                <w:spacing w:val="38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pacing w:val="2"/>
                <w:sz w:val="18"/>
                <w:szCs w:val="18"/>
              </w:rPr>
              <w:t>(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CE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O,</w:t>
            </w:r>
            <w:r>
              <w:rPr>
                <w:rFonts w:ascii="Verdana" w:eastAsia="Verdana" w:hAnsi="Verdana" w:cs="Verdana"/>
                <w:color w:val="666666"/>
                <w:spacing w:val="41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Kr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i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s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h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i</w:t>
            </w:r>
            <w:r>
              <w:rPr>
                <w:rFonts w:ascii="Verdana" w:eastAsia="Verdana" w:hAnsi="Verdana" w:cs="Verdana"/>
                <w:color w:val="666666"/>
                <w:spacing w:val="43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Gram</w:t>
            </w:r>
            <w:r>
              <w:rPr>
                <w:rFonts w:ascii="Verdana" w:eastAsia="Verdana" w:hAnsi="Verdana" w:cs="Verdana"/>
                <w:color w:val="666666"/>
                <w:spacing w:val="42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V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i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k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as</w:t>
            </w:r>
          </w:p>
          <w:p w:rsidR="00060B13" w:rsidRDefault="0073055B">
            <w:pPr>
              <w:spacing w:line="200" w:lineRule="exact"/>
              <w:ind w:left="69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color w:val="666666"/>
                <w:position w:val="-1"/>
                <w:sz w:val="18"/>
                <w:szCs w:val="18"/>
              </w:rPr>
              <w:t>K</w:t>
            </w:r>
            <w:r>
              <w:rPr>
                <w:rFonts w:ascii="Verdana" w:eastAsia="Verdana" w:hAnsi="Verdana" w:cs="Verdana"/>
                <w:color w:val="666666"/>
                <w:spacing w:val="1"/>
                <w:position w:val="-1"/>
                <w:sz w:val="18"/>
                <w:szCs w:val="18"/>
              </w:rPr>
              <w:t>e</w:t>
            </w:r>
            <w:r>
              <w:rPr>
                <w:rFonts w:ascii="Verdana" w:eastAsia="Verdana" w:hAnsi="Verdana" w:cs="Verdana"/>
                <w:color w:val="666666"/>
                <w:spacing w:val="-1"/>
                <w:position w:val="-1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color w:val="666666"/>
                <w:spacing w:val="1"/>
                <w:position w:val="-1"/>
                <w:sz w:val="18"/>
                <w:szCs w:val="18"/>
              </w:rPr>
              <w:t>d</w:t>
            </w:r>
            <w:r>
              <w:rPr>
                <w:rFonts w:ascii="Verdana" w:eastAsia="Verdana" w:hAnsi="Verdana" w:cs="Verdana"/>
                <w:color w:val="666666"/>
                <w:position w:val="-1"/>
                <w:sz w:val="18"/>
                <w:szCs w:val="18"/>
              </w:rPr>
              <w:t>ra</w:t>
            </w:r>
            <w:r>
              <w:rPr>
                <w:rFonts w:ascii="Verdana" w:eastAsia="Verdana" w:hAnsi="Verdana" w:cs="Verdana"/>
                <w:color w:val="666666"/>
                <w:spacing w:val="-1"/>
                <w:position w:val="-1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position w:val="-1"/>
                <w:sz w:val="18"/>
                <w:szCs w:val="18"/>
              </w:rPr>
              <w:t>(KG</w:t>
            </w:r>
            <w:r>
              <w:rPr>
                <w:rFonts w:ascii="Verdana" w:eastAsia="Verdana" w:hAnsi="Verdana" w:cs="Verdana"/>
                <w:color w:val="666666"/>
                <w:spacing w:val="-1"/>
                <w:position w:val="-1"/>
                <w:sz w:val="18"/>
                <w:szCs w:val="18"/>
              </w:rPr>
              <w:t>V</w:t>
            </w:r>
            <w:r>
              <w:rPr>
                <w:rFonts w:ascii="Verdana" w:eastAsia="Verdana" w:hAnsi="Verdana" w:cs="Verdana"/>
                <w:color w:val="666666"/>
                <w:position w:val="-1"/>
                <w:sz w:val="18"/>
                <w:szCs w:val="18"/>
              </w:rPr>
              <w:t>K),</w:t>
            </w:r>
            <w:r>
              <w:rPr>
                <w:rFonts w:ascii="Verdana" w:eastAsia="Verdana" w:hAnsi="Verdana" w:cs="Verdana"/>
                <w:color w:val="666666"/>
                <w:spacing w:val="-1"/>
                <w:position w:val="-1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position w:val="-1"/>
                <w:sz w:val="18"/>
                <w:szCs w:val="18"/>
              </w:rPr>
              <w:t>U</w:t>
            </w:r>
            <w:r>
              <w:rPr>
                <w:rFonts w:ascii="Verdana" w:eastAsia="Verdana" w:hAnsi="Verdana" w:cs="Verdana"/>
                <w:color w:val="666666"/>
                <w:spacing w:val="2"/>
                <w:position w:val="-1"/>
                <w:sz w:val="18"/>
                <w:szCs w:val="18"/>
              </w:rPr>
              <w:t>s</w:t>
            </w:r>
            <w:r>
              <w:rPr>
                <w:rFonts w:ascii="Verdana" w:eastAsia="Verdana" w:hAnsi="Verdana" w:cs="Verdana"/>
                <w:color w:val="666666"/>
                <w:spacing w:val="-1"/>
                <w:position w:val="-1"/>
                <w:sz w:val="18"/>
                <w:szCs w:val="18"/>
              </w:rPr>
              <w:t>h</w:t>
            </w:r>
            <w:r>
              <w:rPr>
                <w:rFonts w:ascii="Verdana" w:eastAsia="Verdana" w:hAnsi="Verdana" w:cs="Verdana"/>
                <w:color w:val="666666"/>
                <w:position w:val="-1"/>
                <w:sz w:val="18"/>
                <w:szCs w:val="18"/>
              </w:rPr>
              <w:t>a</w:t>
            </w:r>
            <w:r>
              <w:rPr>
                <w:rFonts w:ascii="Verdana" w:eastAsia="Verdana" w:hAnsi="Verdana" w:cs="Verdana"/>
                <w:color w:val="666666"/>
                <w:spacing w:val="-1"/>
                <w:position w:val="-1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pacing w:val="2"/>
                <w:position w:val="-1"/>
                <w:sz w:val="18"/>
                <w:szCs w:val="18"/>
              </w:rPr>
              <w:t>M</w:t>
            </w:r>
            <w:r>
              <w:rPr>
                <w:rFonts w:ascii="Verdana" w:eastAsia="Verdana" w:hAnsi="Verdana" w:cs="Verdana"/>
                <w:color w:val="666666"/>
                <w:position w:val="-1"/>
                <w:sz w:val="18"/>
                <w:szCs w:val="18"/>
              </w:rPr>
              <w:t>ar</w:t>
            </w:r>
            <w:r>
              <w:rPr>
                <w:rFonts w:ascii="Verdana" w:eastAsia="Verdana" w:hAnsi="Verdana" w:cs="Verdana"/>
                <w:color w:val="666666"/>
                <w:spacing w:val="1"/>
                <w:position w:val="-1"/>
                <w:sz w:val="18"/>
                <w:szCs w:val="18"/>
              </w:rPr>
              <w:t>ti</w:t>
            </w:r>
            <w:r>
              <w:rPr>
                <w:rFonts w:ascii="Verdana" w:eastAsia="Verdana" w:hAnsi="Verdana" w:cs="Verdana"/>
                <w:color w:val="666666"/>
                <w:position w:val="-1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color w:val="666666"/>
                <w:spacing w:val="-2"/>
                <w:position w:val="-1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position w:val="-1"/>
                <w:sz w:val="18"/>
                <w:szCs w:val="18"/>
              </w:rPr>
              <w:t>)</w:t>
            </w:r>
          </w:p>
        </w:tc>
        <w:tc>
          <w:tcPr>
            <w:tcW w:w="4181" w:type="dxa"/>
            <w:tcBorders>
              <w:top w:val="nil"/>
              <w:left w:val="single" w:sz="7" w:space="0" w:color="CCCCCC"/>
              <w:bottom w:val="nil"/>
              <w:right w:val="single" w:sz="7" w:space="0" w:color="CCCCCC"/>
            </w:tcBorders>
            <w:shd w:val="clear" w:color="auto" w:fill="F7F7F7"/>
          </w:tcPr>
          <w:p w:rsidR="00060B13" w:rsidRDefault="0073055B">
            <w:pPr>
              <w:spacing w:before="85" w:line="200" w:lineRule="exact"/>
              <w:ind w:left="66" w:right="39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E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c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o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s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y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s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te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m</w:t>
            </w:r>
            <w:r>
              <w:rPr>
                <w:rFonts w:ascii="Verdana" w:eastAsia="Verdana" w:hAnsi="Verdana" w:cs="Verdana"/>
                <w:color w:val="666666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b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ased</w:t>
            </w:r>
            <w:r>
              <w:rPr>
                <w:rFonts w:ascii="Verdana" w:eastAsia="Verdana" w:hAnsi="Verdana" w:cs="Verdana"/>
                <w:color w:val="666666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S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o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c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i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al</w:t>
            </w:r>
            <w:r>
              <w:rPr>
                <w:rFonts w:ascii="Verdana" w:eastAsia="Verdana" w:hAnsi="Verdana" w:cs="Verdana"/>
                <w:color w:val="666666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E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t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r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ep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r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e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e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u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rs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h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i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p</w:t>
            </w:r>
            <w:r>
              <w:rPr>
                <w:rFonts w:ascii="Verdana" w:eastAsia="Verdana" w:hAnsi="Verdana" w:cs="Verdana"/>
                <w:color w:val="666666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i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 xml:space="preserve">n 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t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h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 xml:space="preserve">e 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In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di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 xml:space="preserve">an 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C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o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te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x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t</w:t>
            </w:r>
          </w:p>
        </w:tc>
      </w:tr>
      <w:tr w:rsidR="00060B13">
        <w:trPr>
          <w:trHeight w:hRule="exact" w:val="594"/>
        </w:trPr>
        <w:tc>
          <w:tcPr>
            <w:tcW w:w="5166" w:type="dxa"/>
            <w:tcBorders>
              <w:top w:val="nil"/>
              <w:left w:val="single" w:sz="7" w:space="0" w:color="CCCCCC"/>
              <w:bottom w:val="nil"/>
              <w:right w:val="single" w:sz="7" w:space="0" w:color="CCCCCC"/>
            </w:tcBorders>
            <w:shd w:val="clear" w:color="auto" w:fill="E8E8E8"/>
          </w:tcPr>
          <w:p w:rsidR="00060B13" w:rsidRDefault="0073055B">
            <w:pPr>
              <w:spacing w:before="74"/>
              <w:ind w:left="69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Mr.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T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a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r</w:t>
            </w:r>
            <w:r>
              <w:rPr>
                <w:rFonts w:ascii="Verdana" w:eastAsia="Verdana" w:hAnsi="Verdana" w:cs="Verdana"/>
                <w:color w:val="666666"/>
                <w:spacing w:val="2"/>
                <w:sz w:val="18"/>
                <w:szCs w:val="18"/>
              </w:rPr>
              <w:t>a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k</w:t>
            </w:r>
            <w:r>
              <w:rPr>
                <w:rFonts w:ascii="Verdana" w:eastAsia="Verdana" w:hAnsi="Verdana" w:cs="Verdana"/>
                <w:color w:val="666666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Na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t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 xml:space="preserve">h 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Sh</w:t>
            </w:r>
            <w:r>
              <w:rPr>
                <w:rFonts w:ascii="Verdana" w:eastAsia="Verdana" w:hAnsi="Verdana" w:cs="Verdana"/>
                <w:color w:val="666666"/>
                <w:spacing w:val="2"/>
                <w:sz w:val="18"/>
                <w:szCs w:val="18"/>
              </w:rPr>
              <w:t>a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w</w:t>
            </w:r>
            <w:r>
              <w:rPr>
                <w:rFonts w:ascii="Verdana" w:eastAsia="Verdana" w:hAnsi="Verdana" w:cs="Verdana"/>
                <w:color w:val="666666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(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A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lu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m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i a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d Fa</w:t>
            </w:r>
            <w:r>
              <w:rPr>
                <w:rFonts w:ascii="Verdana" w:eastAsia="Verdana" w:hAnsi="Verdana" w:cs="Verdana"/>
                <w:color w:val="666666"/>
                <w:spacing w:val="2"/>
                <w:sz w:val="18"/>
                <w:szCs w:val="18"/>
              </w:rPr>
              <w:t>c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u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lt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y</w:t>
            </w:r>
            <w:r>
              <w:rPr>
                <w:rFonts w:ascii="Verdana" w:eastAsia="Verdana" w:hAnsi="Verdana" w:cs="Verdana"/>
                <w:color w:val="666666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 xml:space="preserve">at 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I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C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F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A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I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)</w:t>
            </w:r>
          </w:p>
        </w:tc>
        <w:tc>
          <w:tcPr>
            <w:tcW w:w="4181" w:type="dxa"/>
            <w:tcBorders>
              <w:top w:val="nil"/>
              <w:left w:val="single" w:sz="7" w:space="0" w:color="CCCCCC"/>
              <w:bottom w:val="nil"/>
              <w:right w:val="single" w:sz="7" w:space="0" w:color="CCCCCC"/>
            </w:tcBorders>
            <w:shd w:val="clear" w:color="auto" w:fill="E8E8E8"/>
          </w:tcPr>
          <w:p w:rsidR="00060B13" w:rsidRDefault="0073055B">
            <w:pPr>
              <w:spacing w:before="74"/>
              <w:ind w:left="66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En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t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r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ep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r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e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e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u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r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i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al Pr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o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cess</w:t>
            </w:r>
          </w:p>
        </w:tc>
      </w:tr>
      <w:tr w:rsidR="00060B13">
        <w:trPr>
          <w:trHeight w:hRule="exact" w:val="812"/>
        </w:trPr>
        <w:tc>
          <w:tcPr>
            <w:tcW w:w="5166" w:type="dxa"/>
            <w:tcBorders>
              <w:top w:val="nil"/>
              <w:left w:val="single" w:sz="7" w:space="0" w:color="CCCCCC"/>
              <w:bottom w:val="nil"/>
              <w:right w:val="single" w:sz="7" w:space="0" w:color="CCCCCC"/>
            </w:tcBorders>
            <w:shd w:val="clear" w:color="auto" w:fill="F7F7F7"/>
          </w:tcPr>
          <w:p w:rsidR="00060B13" w:rsidRDefault="0073055B">
            <w:pPr>
              <w:spacing w:before="85" w:line="200" w:lineRule="exact"/>
              <w:ind w:left="69" w:right="39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Mr.</w:t>
            </w:r>
            <w:r>
              <w:rPr>
                <w:rFonts w:ascii="Verdana" w:eastAsia="Verdana" w:hAnsi="Verdana" w:cs="Verdana"/>
                <w:color w:val="666666"/>
                <w:spacing w:val="13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S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amad</w:t>
            </w:r>
            <w:r>
              <w:rPr>
                <w:rFonts w:ascii="Verdana" w:eastAsia="Verdana" w:hAnsi="Verdana" w:cs="Verdana"/>
                <w:color w:val="666666"/>
                <w:spacing w:val="16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(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A</w:t>
            </w:r>
            <w:r>
              <w:rPr>
                <w:rFonts w:ascii="Verdana" w:eastAsia="Verdana" w:hAnsi="Verdana" w:cs="Verdana"/>
                <w:color w:val="666666"/>
                <w:spacing w:val="2"/>
                <w:sz w:val="18"/>
                <w:szCs w:val="18"/>
              </w:rPr>
              <w:t>G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M,</w:t>
            </w:r>
            <w:r>
              <w:rPr>
                <w:rFonts w:ascii="Verdana" w:eastAsia="Verdana" w:hAnsi="Verdana" w:cs="Verdana"/>
                <w:color w:val="666666"/>
                <w:spacing w:val="15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S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ma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l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l</w:t>
            </w:r>
            <w:r>
              <w:rPr>
                <w:rFonts w:ascii="Verdana" w:eastAsia="Verdana" w:hAnsi="Verdana" w:cs="Verdana"/>
                <w:color w:val="666666"/>
                <w:spacing w:val="14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I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d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u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s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t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r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ie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s</w:t>
            </w:r>
            <w:r>
              <w:rPr>
                <w:rFonts w:ascii="Verdana" w:eastAsia="Verdana" w:hAnsi="Verdana" w:cs="Verdana"/>
                <w:color w:val="666666"/>
                <w:spacing w:val="13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D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e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v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elop</w:t>
            </w:r>
            <w:r>
              <w:rPr>
                <w:rFonts w:ascii="Verdana" w:eastAsia="Verdana" w:hAnsi="Verdana" w:cs="Verdana"/>
                <w:color w:val="666666"/>
                <w:spacing w:val="-2"/>
                <w:sz w:val="18"/>
                <w:szCs w:val="18"/>
              </w:rPr>
              <w:t>m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e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t</w:t>
            </w:r>
            <w:r>
              <w:rPr>
                <w:rFonts w:ascii="Verdana" w:eastAsia="Verdana" w:hAnsi="Verdana" w:cs="Verdana"/>
                <w:color w:val="666666"/>
                <w:spacing w:val="14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B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a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 xml:space="preserve">k 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o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f</w:t>
            </w:r>
            <w:r>
              <w:rPr>
                <w:rFonts w:ascii="Verdana" w:eastAsia="Verdana" w:hAnsi="Verdana" w:cs="Verdana"/>
                <w:color w:val="666666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In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di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a)</w:t>
            </w:r>
          </w:p>
        </w:tc>
        <w:tc>
          <w:tcPr>
            <w:tcW w:w="4181" w:type="dxa"/>
            <w:tcBorders>
              <w:top w:val="nil"/>
              <w:left w:val="single" w:sz="7" w:space="0" w:color="CCCCCC"/>
              <w:bottom w:val="nil"/>
              <w:right w:val="single" w:sz="7" w:space="0" w:color="CCCCCC"/>
            </w:tcBorders>
            <w:shd w:val="clear" w:color="auto" w:fill="F7F7F7"/>
          </w:tcPr>
          <w:p w:rsidR="00060B13" w:rsidRDefault="0073055B">
            <w:pPr>
              <w:spacing w:before="77"/>
              <w:ind w:left="66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G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o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v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e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r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m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e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 xml:space="preserve">t   </w:t>
            </w:r>
            <w:r>
              <w:rPr>
                <w:rFonts w:ascii="Verdana" w:eastAsia="Verdana" w:hAnsi="Verdana" w:cs="Verdana"/>
                <w:color w:val="666666"/>
                <w:spacing w:val="17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Po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li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c</w:t>
            </w:r>
            <w:r>
              <w:rPr>
                <w:rFonts w:ascii="Verdana" w:eastAsia="Verdana" w:hAnsi="Verdana" w:cs="Verdana"/>
                <w:color w:val="666666"/>
                <w:spacing w:val="-2"/>
                <w:sz w:val="18"/>
                <w:szCs w:val="18"/>
              </w:rPr>
              <w:t>i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e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 xml:space="preserve">s   </w:t>
            </w:r>
            <w:r>
              <w:rPr>
                <w:rFonts w:ascii="Verdana" w:eastAsia="Verdana" w:hAnsi="Verdana" w:cs="Verdana"/>
                <w:color w:val="666666"/>
                <w:spacing w:val="16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pacing w:val="-2"/>
                <w:sz w:val="18"/>
                <w:szCs w:val="18"/>
              </w:rPr>
              <w:t>a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 xml:space="preserve">d   </w:t>
            </w:r>
            <w:r>
              <w:rPr>
                <w:rFonts w:ascii="Verdana" w:eastAsia="Verdana" w:hAnsi="Verdana" w:cs="Verdana"/>
                <w:color w:val="666666"/>
                <w:spacing w:val="16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o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 xml:space="preserve">rms   </w:t>
            </w:r>
            <w:r>
              <w:rPr>
                <w:rFonts w:ascii="Verdana" w:eastAsia="Verdana" w:hAnsi="Verdana" w:cs="Verdana"/>
                <w:color w:val="666666"/>
                <w:spacing w:val="16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f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o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r</w:t>
            </w:r>
          </w:p>
          <w:p w:rsidR="00060B13" w:rsidRDefault="0073055B">
            <w:pPr>
              <w:spacing w:line="200" w:lineRule="exact"/>
              <w:ind w:left="66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color w:val="666666"/>
                <w:spacing w:val="-1"/>
                <w:position w:val="-1"/>
                <w:sz w:val="18"/>
                <w:szCs w:val="18"/>
              </w:rPr>
              <w:t>En</w:t>
            </w:r>
            <w:r>
              <w:rPr>
                <w:rFonts w:ascii="Verdana" w:eastAsia="Verdana" w:hAnsi="Verdana" w:cs="Verdana"/>
                <w:color w:val="666666"/>
                <w:spacing w:val="1"/>
                <w:position w:val="-1"/>
                <w:sz w:val="18"/>
                <w:szCs w:val="18"/>
              </w:rPr>
              <w:t>t</w:t>
            </w:r>
            <w:r>
              <w:rPr>
                <w:rFonts w:ascii="Verdana" w:eastAsia="Verdana" w:hAnsi="Verdana" w:cs="Verdana"/>
                <w:color w:val="666666"/>
                <w:position w:val="-1"/>
                <w:sz w:val="18"/>
                <w:szCs w:val="18"/>
              </w:rPr>
              <w:t>r</w:t>
            </w:r>
            <w:r>
              <w:rPr>
                <w:rFonts w:ascii="Verdana" w:eastAsia="Verdana" w:hAnsi="Verdana" w:cs="Verdana"/>
                <w:color w:val="666666"/>
                <w:spacing w:val="1"/>
                <w:position w:val="-1"/>
                <w:sz w:val="18"/>
                <w:szCs w:val="18"/>
              </w:rPr>
              <w:t>ep</w:t>
            </w:r>
            <w:r>
              <w:rPr>
                <w:rFonts w:ascii="Verdana" w:eastAsia="Verdana" w:hAnsi="Verdana" w:cs="Verdana"/>
                <w:color w:val="666666"/>
                <w:position w:val="-1"/>
                <w:sz w:val="18"/>
                <w:szCs w:val="18"/>
              </w:rPr>
              <w:t>r</w:t>
            </w:r>
            <w:r>
              <w:rPr>
                <w:rFonts w:ascii="Verdana" w:eastAsia="Verdana" w:hAnsi="Verdana" w:cs="Verdana"/>
                <w:color w:val="666666"/>
                <w:spacing w:val="1"/>
                <w:position w:val="-1"/>
                <w:sz w:val="18"/>
                <w:szCs w:val="18"/>
              </w:rPr>
              <w:t>e</w:t>
            </w:r>
            <w:r>
              <w:rPr>
                <w:rFonts w:ascii="Verdana" w:eastAsia="Verdana" w:hAnsi="Verdana" w:cs="Verdana"/>
                <w:color w:val="666666"/>
                <w:spacing w:val="-1"/>
                <w:position w:val="-1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color w:val="666666"/>
                <w:spacing w:val="1"/>
                <w:position w:val="-1"/>
                <w:sz w:val="18"/>
                <w:szCs w:val="18"/>
              </w:rPr>
              <w:t>e</w:t>
            </w:r>
            <w:r>
              <w:rPr>
                <w:rFonts w:ascii="Verdana" w:eastAsia="Verdana" w:hAnsi="Verdana" w:cs="Verdana"/>
                <w:color w:val="666666"/>
                <w:spacing w:val="-1"/>
                <w:position w:val="-1"/>
                <w:sz w:val="18"/>
                <w:szCs w:val="18"/>
              </w:rPr>
              <w:t>u</w:t>
            </w:r>
            <w:r>
              <w:rPr>
                <w:rFonts w:ascii="Verdana" w:eastAsia="Verdana" w:hAnsi="Verdana" w:cs="Verdana"/>
                <w:color w:val="666666"/>
                <w:position w:val="-1"/>
                <w:sz w:val="18"/>
                <w:szCs w:val="18"/>
              </w:rPr>
              <w:t>rs</w:t>
            </w:r>
          </w:p>
        </w:tc>
      </w:tr>
      <w:tr w:rsidR="00060B13">
        <w:trPr>
          <w:trHeight w:hRule="exact" w:val="812"/>
        </w:trPr>
        <w:tc>
          <w:tcPr>
            <w:tcW w:w="5166" w:type="dxa"/>
            <w:tcBorders>
              <w:top w:val="nil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shd w:val="clear" w:color="auto" w:fill="E8E8E8"/>
          </w:tcPr>
          <w:p w:rsidR="00060B13" w:rsidRDefault="0073055B">
            <w:pPr>
              <w:spacing w:before="83" w:line="200" w:lineRule="exact"/>
              <w:ind w:left="69" w:right="37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 xml:space="preserve">Dr. </w:t>
            </w:r>
            <w:r>
              <w:rPr>
                <w:rFonts w:ascii="Verdana" w:eastAsia="Verdana" w:hAnsi="Verdana" w:cs="Verdana"/>
                <w:color w:val="666666"/>
                <w:spacing w:val="8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R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.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 xml:space="preserve">P. </w:t>
            </w:r>
            <w:r>
              <w:rPr>
                <w:rFonts w:ascii="Verdana" w:eastAsia="Verdana" w:hAnsi="Verdana" w:cs="Verdana"/>
                <w:color w:val="666666"/>
                <w:spacing w:val="7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B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h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a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t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 xml:space="preserve">agar </w:t>
            </w:r>
            <w:r>
              <w:rPr>
                <w:rFonts w:ascii="Verdana" w:eastAsia="Verdana" w:hAnsi="Verdana" w:cs="Verdana"/>
                <w:color w:val="666666"/>
                <w:spacing w:val="8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(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P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r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in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c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ip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 xml:space="preserve">al </w:t>
            </w:r>
            <w:r>
              <w:rPr>
                <w:rFonts w:ascii="Verdana" w:eastAsia="Verdana" w:hAnsi="Verdana" w:cs="Verdana"/>
                <w:color w:val="666666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S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c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ie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nt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i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f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i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 xml:space="preserve">c </w:t>
            </w:r>
            <w:r>
              <w:rPr>
                <w:rFonts w:ascii="Verdana" w:eastAsia="Verdana" w:hAnsi="Verdana" w:cs="Verdana"/>
                <w:color w:val="666666"/>
                <w:spacing w:val="8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O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ff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i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 xml:space="preserve">cer, </w:t>
            </w:r>
            <w:r>
              <w:rPr>
                <w:rFonts w:ascii="Verdana" w:eastAsia="Verdana" w:hAnsi="Verdana" w:cs="Verdana"/>
                <w:color w:val="666666"/>
                <w:spacing w:val="8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BI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T M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e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sra)</w:t>
            </w:r>
          </w:p>
        </w:tc>
        <w:tc>
          <w:tcPr>
            <w:tcW w:w="4181" w:type="dxa"/>
            <w:tcBorders>
              <w:top w:val="nil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shd w:val="clear" w:color="auto" w:fill="E8E8E8"/>
          </w:tcPr>
          <w:p w:rsidR="00060B13" w:rsidRDefault="0073055B">
            <w:pPr>
              <w:spacing w:before="76"/>
              <w:ind w:left="66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In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telle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c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t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u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al</w:t>
            </w:r>
            <w:r>
              <w:rPr>
                <w:rFonts w:ascii="Verdana" w:eastAsia="Verdana" w:hAnsi="Verdana" w:cs="Verdana"/>
                <w:color w:val="666666"/>
                <w:spacing w:val="19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P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r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o</w:t>
            </w:r>
            <w:r>
              <w:rPr>
                <w:rFonts w:ascii="Verdana" w:eastAsia="Verdana" w:hAnsi="Verdana" w:cs="Verdana"/>
                <w:color w:val="666666"/>
                <w:spacing w:val="-2"/>
                <w:sz w:val="18"/>
                <w:szCs w:val="18"/>
              </w:rPr>
              <w:t>p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e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r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t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y</w:t>
            </w:r>
            <w:r>
              <w:rPr>
                <w:rFonts w:ascii="Verdana" w:eastAsia="Verdana" w:hAnsi="Verdana" w:cs="Verdana"/>
                <w:color w:val="666666"/>
                <w:spacing w:val="17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Ri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g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ht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s</w:t>
            </w:r>
            <w:r>
              <w:rPr>
                <w:rFonts w:ascii="Verdana" w:eastAsia="Verdana" w:hAnsi="Verdana" w:cs="Verdana"/>
                <w:color w:val="666666"/>
                <w:spacing w:val="18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(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I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P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R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)</w:t>
            </w:r>
            <w:r>
              <w:rPr>
                <w:rFonts w:ascii="Verdana" w:eastAsia="Verdana" w:hAnsi="Verdana" w:cs="Verdana"/>
                <w:color w:val="666666"/>
                <w:spacing w:val="18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i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ss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u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e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s</w:t>
            </w:r>
            <w:r>
              <w:rPr>
                <w:rFonts w:ascii="Verdana" w:eastAsia="Verdana" w:hAnsi="Verdana" w:cs="Verdana"/>
                <w:color w:val="666666"/>
                <w:spacing w:val="21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f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o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r</w:t>
            </w:r>
          </w:p>
          <w:p w:rsidR="00060B13" w:rsidRDefault="0073055B">
            <w:pPr>
              <w:spacing w:line="200" w:lineRule="exact"/>
              <w:ind w:left="66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color w:val="666666"/>
                <w:spacing w:val="-1"/>
                <w:position w:val="-1"/>
                <w:sz w:val="18"/>
                <w:szCs w:val="18"/>
              </w:rPr>
              <w:t>En</w:t>
            </w:r>
            <w:r>
              <w:rPr>
                <w:rFonts w:ascii="Verdana" w:eastAsia="Verdana" w:hAnsi="Verdana" w:cs="Verdana"/>
                <w:color w:val="666666"/>
                <w:spacing w:val="1"/>
                <w:position w:val="-1"/>
                <w:sz w:val="18"/>
                <w:szCs w:val="18"/>
              </w:rPr>
              <w:t>t</w:t>
            </w:r>
            <w:r>
              <w:rPr>
                <w:rFonts w:ascii="Verdana" w:eastAsia="Verdana" w:hAnsi="Verdana" w:cs="Verdana"/>
                <w:color w:val="666666"/>
                <w:position w:val="-1"/>
                <w:sz w:val="18"/>
                <w:szCs w:val="18"/>
              </w:rPr>
              <w:t>r</w:t>
            </w:r>
            <w:r>
              <w:rPr>
                <w:rFonts w:ascii="Verdana" w:eastAsia="Verdana" w:hAnsi="Verdana" w:cs="Verdana"/>
                <w:color w:val="666666"/>
                <w:spacing w:val="1"/>
                <w:position w:val="-1"/>
                <w:sz w:val="18"/>
                <w:szCs w:val="18"/>
              </w:rPr>
              <w:t>ep</w:t>
            </w:r>
            <w:r>
              <w:rPr>
                <w:rFonts w:ascii="Verdana" w:eastAsia="Verdana" w:hAnsi="Verdana" w:cs="Verdana"/>
                <w:color w:val="666666"/>
                <w:position w:val="-1"/>
                <w:sz w:val="18"/>
                <w:szCs w:val="18"/>
              </w:rPr>
              <w:t>r</w:t>
            </w:r>
            <w:r>
              <w:rPr>
                <w:rFonts w:ascii="Verdana" w:eastAsia="Verdana" w:hAnsi="Verdana" w:cs="Verdana"/>
                <w:color w:val="666666"/>
                <w:spacing w:val="1"/>
                <w:position w:val="-1"/>
                <w:sz w:val="18"/>
                <w:szCs w:val="18"/>
              </w:rPr>
              <w:t>e</w:t>
            </w:r>
            <w:r>
              <w:rPr>
                <w:rFonts w:ascii="Verdana" w:eastAsia="Verdana" w:hAnsi="Verdana" w:cs="Verdana"/>
                <w:color w:val="666666"/>
                <w:spacing w:val="-1"/>
                <w:position w:val="-1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color w:val="666666"/>
                <w:spacing w:val="1"/>
                <w:position w:val="-1"/>
                <w:sz w:val="18"/>
                <w:szCs w:val="18"/>
              </w:rPr>
              <w:t>e</w:t>
            </w:r>
            <w:r>
              <w:rPr>
                <w:rFonts w:ascii="Verdana" w:eastAsia="Verdana" w:hAnsi="Verdana" w:cs="Verdana"/>
                <w:color w:val="666666"/>
                <w:spacing w:val="-1"/>
                <w:position w:val="-1"/>
                <w:sz w:val="18"/>
                <w:szCs w:val="18"/>
              </w:rPr>
              <w:t>u</w:t>
            </w:r>
            <w:r>
              <w:rPr>
                <w:rFonts w:ascii="Verdana" w:eastAsia="Verdana" w:hAnsi="Verdana" w:cs="Verdana"/>
                <w:color w:val="666666"/>
                <w:position w:val="-1"/>
                <w:sz w:val="18"/>
                <w:szCs w:val="18"/>
              </w:rPr>
              <w:t>rs</w:t>
            </w:r>
          </w:p>
        </w:tc>
      </w:tr>
    </w:tbl>
    <w:p w:rsidR="00060B13" w:rsidRDefault="0073055B">
      <w:pPr>
        <w:spacing w:line="260" w:lineRule="exact"/>
        <w:ind w:left="100"/>
        <w:rPr>
          <w:sz w:val="24"/>
          <w:szCs w:val="24"/>
        </w:rPr>
      </w:pPr>
      <w:r>
        <w:rPr>
          <w:sz w:val="24"/>
          <w:szCs w:val="24"/>
        </w:rPr>
        <w:t>A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 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uss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 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lso or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</w:t>
      </w:r>
      <w:r>
        <w:rPr>
          <w:spacing w:val="2"/>
          <w:sz w:val="24"/>
          <w:szCs w:val="24"/>
        </w:rPr>
        <w:t>z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d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on</w:t>
      </w:r>
      <w:r>
        <w:rPr>
          <w:spacing w:val="-1"/>
          <w:sz w:val="24"/>
          <w:szCs w:val="24"/>
        </w:rPr>
        <w:t>c</w:t>
      </w:r>
      <w:r>
        <w:rPr>
          <w:spacing w:val="3"/>
          <w:sz w:val="24"/>
          <w:szCs w:val="24"/>
        </w:rPr>
        <w:t>l</w:t>
      </w:r>
      <w:r>
        <w:rPr>
          <w:sz w:val="24"/>
          <w:szCs w:val="24"/>
        </w:rPr>
        <w:t>usion of the</w:t>
      </w:r>
      <w:r>
        <w:rPr>
          <w:spacing w:val="-1"/>
          <w:sz w:val="24"/>
          <w:szCs w:val="24"/>
        </w:rPr>
        <w:t xml:space="preserve"> e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</w:p>
    <w:p w:rsidR="00060B13" w:rsidRDefault="00060B13">
      <w:pPr>
        <w:spacing w:before="2" w:line="180" w:lineRule="exact"/>
        <w:rPr>
          <w:sz w:val="18"/>
          <w:szCs w:val="18"/>
        </w:rPr>
      </w:pPr>
    </w:p>
    <w:tbl>
      <w:tblPr>
        <w:tblW w:w="0" w:type="auto"/>
        <w:tblInd w:w="99" w:type="dxa"/>
        <w:tblLayout w:type="fixed"/>
        <w:tblCellMar>
          <w:left w:w="0" w:type="dxa"/>
          <w:right w:w="0" w:type="dxa"/>
        </w:tblCellMar>
        <w:tblLook w:val="01E0"/>
      </w:tblPr>
      <w:tblGrid>
        <w:gridCol w:w="3265"/>
        <w:gridCol w:w="6083"/>
      </w:tblGrid>
      <w:tr w:rsidR="00060B13">
        <w:trPr>
          <w:trHeight w:hRule="exact" w:val="608"/>
        </w:trPr>
        <w:tc>
          <w:tcPr>
            <w:tcW w:w="326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shd w:val="clear" w:color="auto" w:fill="666666"/>
          </w:tcPr>
          <w:p w:rsidR="00060B13" w:rsidRDefault="0073055B">
            <w:pPr>
              <w:spacing w:before="72"/>
              <w:ind w:left="69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b/>
                <w:color w:val="FFFFFF"/>
                <w:spacing w:val="1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b/>
                <w:color w:val="FFFFFF"/>
                <w:sz w:val="18"/>
                <w:szCs w:val="18"/>
              </w:rPr>
              <w:t>A</w:t>
            </w:r>
            <w:r>
              <w:rPr>
                <w:rFonts w:ascii="Verdana" w:eastAsia="Verdana" w:hAnsi="Verdana" w:cs="Verdana"/>
                <w:b/>
                <w:color w:val="FFFFFF"/>
                <w:spacing w:val="-1"/>
                <w:sz w:val="18"/>
                <w:szCs w:val="18"/>
              </w:rPr>
              <w:t>M</w:t>
            </w:r>
            <w:r>
              <w:rPr>
                <w:rFonts w:ascii="Verdana" w:eastAsia="Verdana" w:hAnsi="Verdana" w:cs="Verdana"/>
                <w:b/>
                <w:color w:val="FFFFFF"/>
                <w:sz w:val="18"/>
                <w:szCs w:val="18"/>
              </w:rPr>
              <w:t>E</w:t>
            </w:r>
          </w:p>
        </w:tc>
        <w:tc>
          <w:tcPr>
            <w:tcW w:w="6083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shd w:val="clear" w:color="auto" w:fill="666666"/>
          </w:tcPr>
          <w:p w:rsidR="00060B13" w:rsidRDefault="0073055B">
            <w:pPr>
              <w:spacing w:before="72"/>
              <w:ind w:left="66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b/>
                <w:color w:val="FFFFFF"/>
                <w:spacing w:val="-1"/>
                <w:sz w:val="18"/>
                <w:szCs w:val="18"/>
              </w:rPr>
              <w:t>DES</w:t>
            </w:r>
            <w:r>
              <w:rPr>
                <w:rFonts w:ascii="Verdana" w:eastAsia="Verdana" w:hAnsi="Verdana" w:cs="Verdana"/>
                <w:b/>
                <w:color w:val="FFFFFF"/>
                <w:sz w:val="18"/>
                <w:szCs w:val="18"/>
              </w:rPr>
              <w:t>IG</w:t>
            </w:r>
            <w:r>
              <w:rPr>
                <w:rFonts w:ascii="Verdana" w:eastAsia="Verdana" w:hAnsi="Verdana" w:cs="Verdana"/>
                <w:b/>
                <w:color w:val="FFFFFF"/>
                <w:spacing w:val="1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b/>
                <w:color w:val="FFFFFF"/>
                <w:sz w:val="18"/>
                <w:szCs w:val="18"/>
              </w:rPr>
              <w:t>A</w:t>
            </w:r>
            <w:r>
              <w:rPr>
                <w:rFonts w:ascii="Verdana" w:eastAsia="Verdana" w:hAnsi="Verdana" w:cs="Verdana"/>
                <w:b/>
                <w:color w:val="FFFFFF"/>
                <w:spacing w:val="-1"/>
                <w:sz w:val="18"/>
                <w:szCs w:val="18"/>
              </w:rPr>
              <w:t>T</w:t>
            </w:r>
            <w:r>
              <w:rPr>
                <w:rFonts w:ascii="Verdana" w:eastAsia="Verdana" w:hAnsi="Verdana" w:cs="Verdana"/>
                <w:b/>
                <w:color w:val="FFFFFF"/>
                <w:sz w:val="18"/>
                <w:szCs w:val="18"/>
              </w:rPr>
              <w:t>I</w:t>
            </w:r>
            <w:r>
              <w:rPr>
                <w:rFonts w:ascii="Verdana" w:eastAsia="Verdana" w:hAnsi="Verdana" w:cs="Verdana"/>
                <w:b/>
                <w:color w:val="FFFFFF"/>
                <w:spacing w:val="1"/>
                <w:sz w:val="18"/>
                <w:szCs w:val="18"/>
              </w:rPr>
              <w:t>O</w:t>
            </w:r>
            <w:r>
              <w:rPr>
                <w:rFonts w:ascii="Verdana" w:eastAsia="Verdana" w:hAnsi="Verdana" w:cs="Verdana"/>
                <w:b/>
                <w:color w:val="FFFFFF"/>
                <w:sz w:val="18"/>
                <w:szCs w:val="18"/>
              </w:rPr>
              <w:t>N</w:t>
            </w:r>
          </w:p>
        </w:tc>
      </w:tr>
      <w:tr w:rsidR="00060B13">
        <w:trPr>
          <w:trHeight w:hRule="exact" w:val="588"/>
        </w:trPr>
        <w:tc>
          <w:tcPr>
            <w:tcW w:w="3265" w:type="dxa"/>
            <w:tcBorders>
              <w:top w:val="single" w:sz="7" w:space="0" w:color="CCCCCC"/>
              <w:left w:val="single" w:sz="7" w:space="0" w:color="CCCCCC"/>
              <w:bottom w:val="nil"/>
              <w:right w:val="single" w:sz="7" w:space="0" w:color="CCCCCC"/>
            </w:tcBorders>
            <w:shd w:val="clear" w:color="auto" w:fill="F7F7F7"/>
          </w:tcPr>
          <w:p w:rsidR="00060B13" w:rsidRDefault="0073055B">
            <w:pPr>
              <w:spacing w:before="60"/>
              <w:ind w:left="69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Mr.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 xml:space="preserve"> S.</w:t>
            </w:r>
            <w:r>
              <w:rPr>
                <w:rFonts w:ascii="Verdana" w:eastAsia="Verdana" w:hAnsi="Verdana" w:cs="Verdana"/>
                <w:color w:val="666666"/>
                <w:spacing w:val="2"/>
                <w:sz w:val="18"/>
                <w:szCs w:val="18"/>
              </w:rPr>
              <w:t>K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.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 xml:space="preserve"> A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g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a</w:t>
            </w:r>
            <w:r>
              <w:rPr>
                <w:rFonts w:ascii="Verdana" w:eastAsia="Verdana" w:hAnsi="Verdana" w:cs="Verdana"/>
                <w:color w:val="666666"/>
                <w:spacing w:val="2"/>
                <w:sz w:val="18"/>
                <w:szCs w:val="18"/>
              </w:rPr>
              <w:t>r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w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al</w:t>
            </w:r>
          </w:p>
        </w:tc>
        <w:tc>
          <w:tcPr>
            <w:tcW w:w="6083" w:type="dxa"/>
            <w:tcBorders>
              <w:top w:val="single" w:sz="7" w:space="0" w:color="CCCCCC"/>
              <w:left w:val="single" w:sz="7" w:space="0" w:color="CCCCCC"/>
              <w:bottom w:val="nil"/>
              <w:right w:val="single" w:sz="7" w:space="0" w:color="CCCCCC"/>
            </w:tcBorders>
            <w:shd w:val="clear" w:color="auto" w:fill="F7F7F7"/>
          </w:tcPr>
          <w:p w:rsidR="00060B13" w:rsidRDefault="0073055B">
            <w:pPr>
              <w:spacing w:before="60"/>
              <w:ind w:left="66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A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l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cas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t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,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 xml:space="preserve"> A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l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u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m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i a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d</w:t>
            </w:r>
            <w:r>
              <w:rPr>
                <w:rFonts w:ascii="Verdana" w:eastAsia="Verdana" w:hAnsi="Verdana" w:cs="Verdana"/>
                <w:color w:val="666666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En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t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r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ep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r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e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e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u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r</w:t>
            </w:r>
          </w:p>
        </w:tc>
      </w:tr>
      <w:tr w:rsidR="00060B13">
        <w:trPr>
          <w:trHeight w:hRule="exact" w:val="593"/>
        </w:trPr>
        <w:tc>
          <w:tcPr>
            <w:tcW w:w="3265" w:type="dxa"/>
            <w:tcBorders>
              <w:top w:val="nil"/>
              <w:left w:val="single" w:sz="7" w:space="0" w:color="CCCCCC"/>
              <w:bottom w:val="nil"/>
              <w:right w:val="single" w:sz="7" w:space="0" w:color="CCCCCC"/>
            </w:tcBorders>
            <w:shd w:val="clear" w:color="auto" w:fill="E8E8E8"/>
          </w:tcPr>
          <w:p w:rsidR="00060B13" w:rsidRDefault="0073055B">
            <w:pPr>
              <w:spacing w:before="73"/>
              <w:ind w:left="69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Mr.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.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C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.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A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g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ar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w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al</w:t>
            </w:r>
          </w:p>
        </w:tc>
        <w:tc>
          <w:tcPr>
            <w:tcW w:w="6083" w:type="dxa"/>
            <w:tcBorders>
              <w:top w:val="nil"/>
              <w:left w:val="single" w:sz="7" w:space="0" w:color="CCCCCC"/>
              <w:bottom w:val="nil"/>
              <w:right w:val="single" w:sz="7" w:space="0" w:color="CCCCCC"/>
            </w:tcBorders>
            <w:shd w:val="clear" w:color="auto" w:fill="E8E8E8"/>
          </w:tcPr>
          <w:p w:rsidR="00060B13" w:rsidRDefault="0073055B">
            <w:pPr>
              <w:spacing w:before="73"/>
              <w:ind w:left="66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M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edit</w:t>
            </w:r>
            <w:r>
              <w:rPr>
                <w:rFonts w:ascii="Verdana" w:eastAsia="Verdana" w:hAnsi="Verdana" w:cs="Verdana"/>
                <w:color w:val="666666"/>
                <w:spacing w:val="-2"/>
                <w:sz w:val="18"/>
                <w:szCs w:val="18"/>
              </w:rPr>
              <w:t>r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o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,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 xml:space="preserve"> A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l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u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m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 xml:space="preserve">i </w:t>
            </w:r>
            <w:r>
              <w:rPr>
                <w:rFonts w:ascii="Verdana" w:eastAsia="Verdana" w:hAnsi="Verdana" w:cs="Verdana"/>
                <w:color w:val="666666"/>
                <w:spacing w:val="2"/>
                <w:sz w:val="18"/>
                <w:szCs w:val="18"/>
              </w:rPr>
              <w:t>a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 xml:space="preserve">d 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E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t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r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ep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r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e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e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u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r</w:t>
            </w:r>
          </w:p>
        </w:tc>
      </w:tr>
      <w:tr w:rsidR="00060B13">
        <w:trPr>
          <w:trHeight w:hRule="exact" w:val="595"/>
        </w:trPr>
        <w:tc>
          <w:tcPr>
            <w:tcW w:w="3265" w:type="dxa"/>
            <w:tcBorders>
              <w:top w:val="nil"/>
              <w:left w:val="single" w:sz="7" w:space="0" w:color="CCCCCC"/>
              <w:bottom w:val="nil"/>
              <w:right w:val="single" w:sz="7" w:space="0" w:color="CCCCCC"/>
            </w:tcBorders>
            <w:shd w:val="clear" w:color="auto" w:fill="F7F7F7"/>
          </w:tcPr>
          <w:p w:rsidR="00060B13" w:rsidRDefault="0073055B">
            <w:pPr>
              <w:spacing w:before="73"/>
              <w:ind w:left="69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Mr.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 xml:space="preserve"> S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.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G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h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o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sh</w:t>
            </w:r>
          </w:p>
        </w:tc>
        <w:tc>
          <w:tcPr>
            <w:tcW w:w="6083" w:type="dxa"/>
            <w:tcBorders>
              <w:top w:val="nil"/>
              <w:left w:val="single" w:sz="7" w:space="0" w:color="CCCCCC"/>
              <w:bottom w:val="nil"/>
              <w:right w:val="single" w:sz="7" w:space="0" w:color="CCCCCC"/>
            </w:tcBorders>
            <w:shd w:val="clear" w:color="auto" w:fill="F7F7F7"/>
          </w:tcPr>
          <w:p w:rsidR="00060B13" w:rsidRDefault="0073055B">
            <w:pPr>
              <w:spacing w:before="73"/>
              <w:ind w:left="66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T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r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a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sc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o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,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A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l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u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m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 xml:space="preserve">i </w:t>
            </w:r>
            <w:r>
              <w:rPr>
                <w:rFonts w:ascii="Verdana" w:eastAsia="Verdana" w:hAnsi="Verdana" w:cs="Verdana"/>
                <w:color w:val="666666"/>
                <w:spacing w:val="2"/>
                <w:sz w:val="18"/>
                <w:szCs w:val="18"/>
              </w:rPr>
              <w:t>a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 xml:space="preserve">d 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E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t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r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ep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r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e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e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u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r</w:t>
            </w:r>
          </w:p>
        </w:tc>
      </w:tr>
      <w:tr w:rsidR="00060B13">
        <w:trPr>
          <w:trHeight w:hRule="exact" w:val="600"/>
        </w:trPr>
        <w:tc>
          <w:tcPr>
            <w:tcW w:w="3265" w:type="dxa"/>
            <w:tcBorders>
              <w:top w:val="nil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shd w:val="clear" w:color="auto" w:fill="E8E8E8"/>
          </w:tcPr>
          <w:p w:rsidR="00060B13" w:rsidRDefault="0073055B">
            <w:pPr>
              <w:spacing w:before="73"/>
              <w:ind w:left="69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Mr.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M</w:t>
            </w:r>
            <w:r>
              <w:rPr>
                <w:rFonts w:ascii="Verdana" w:eastAsia="Verdana" w:hAnsi="Verdana" w:cs="Verdana"/>
                <w:color w:val="666666"/>
                <w:spacing w:val="2"/>
                <w:sz w:val="18"/>
                <w:szCs w:val="18"/>
              </w:rPr>
              <w:t>a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h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e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sh</w:t>
            </w:r>
            <w:r>
              <w:rPr>
                <w:rFonts w:ascii="Verdana" w:eastAsia="Verdana" w:hAnsi="Verdana" w:cs="Verdana"/>
                <w:color w:val="666666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V</w:t>
            </w:r>
            <w:r>
              <w:rPr>
                <w:rFonts w:ascii="Verdana" w:eastAsia="Verdana" w:hAnsi="Verdana" w:cs="Verdana"/>
                <w:color w:val="666666"/>
                <w:spacing w:val="3"/>
                <w:sz w:val="18"/>
                <w:szCs w:val="18"/>
              </w:rPr>
              <w:t>e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nk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a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te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s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w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ar</w:t>
            </w:r>
            <w:r>
              <w:rPr>
                <w:rFonts w:ascii="Verdana" w:eastAsia="Verdana" w:hAnsi="Verdana" w:cs="Verdana"/>
                <w:color w:val="666666"/>
                <w:spacing w:val="2"/>
                <w:sz w:val="18"/>
                <w:szCs w:val="18"/>
              </w:rPr>
              <w:t>a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n</w:t>
            </w:r>
          </w:p>
        </w:tc>
        <w:tc>
          <w:tcPr>
            <w:tcW w:w="6083" w:type="dxa"/>
            <w:tcBorders>
              <w:top w:val="nil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shd w:val="clear" w:color="auto" w:fill="E8E8E8"/>
          </w:tcPr>
          <w:p w:rsidR="00060B13" w:rsidRDefault="0073055B">
            <w:pPr>
              <w:spacing w:before="73"/>
              <w:ind w:left="66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CE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O,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Kr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i</w:t>
            </w:r>
            <w:r>
              <w:rPr>
                <w:rFonts w:ascii="Verdana" w:eastAsia="Verdana" w:hAnsi="Verdana" w:cs="Verdana"/>
                <w:color w:val="666666"/>
                <w:spacing w:val="2"/>
                <w:sz w:val="18"/>
                <w:szCs w:val="18"/>
              </w:rPr>
              <w:t>s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h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i Gram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 xml:space="preserve"> V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i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k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as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K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e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d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ra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(KG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V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K),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Us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h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a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Mar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ti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n</w:t>
            </w:r>
          </w:p>
        </w:tc>
      </w:tr>
    </w:tbl>
    <w:p w:rsidR="00060B13" w:rsidRDefault="00060B13">
      <w:pPr>
        <w:sectPr w:rsidR="00060B13">
          <w:pgSz w:w="12240" w:h="15840"/>
          <w:pgMar w:top="1340" w:right="1320" w:bottom="280" w:left="1340" w:header="0" w:footer="1015" w:gutter="0"/>
          <w:cols w:space="720"/>
        </w:sectPr>
      </w:pPr>
    </w:p>
    <w:p w:rsidR="00060B13" w:rsidRDefault="00060B13">
      <w:pPr>
        <w:spacing w:before="2" w:line="80" w:lineRule="exact"/>
        <w:rPr>
          <w:sz w:val="9"/>
          <w:szCs w:val="9"/>
        </w:rPr>
      </w:pPr>
    </w:p>
    <w:tbl>
      <w:tblPr>
        <w:tblW w:w="0" w:type="auto"/>
        <w:tblInd w:w="99" w:type="dxa"/>
        <w:tblLayout w:type="fixed"/>
        <w:tblCellMar>
          <w:left w:w="0" w:type="dxa"/>
          <w:right w:w="0" w:type="dxa"/>
        </w:tblCellMar>
        <w:tblLook w:val="01E0"/>
      </w:tblPr>
      <w:tblGrid>
        <w:gridCol w:w="3265"/>
        <w:gridCol w:w="6083"/>
      </w:tblGrid>
      <w:tr w:rsidR="00060B13">
        <w:trPr>
          <w:trHeight w:hRule="exact" w:val="610"/>
        </w:trPr>
        <w:tc>
          <w:tcPr>
            <w:tcW w:w="326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shd w:val="clear" w:color="auto" w:fill="666666"/>
          </w:tcPr>
          <w:p w:rsidR="00060B13" w:rsidRDefault="0073055B">
            <w:pPr>
              <w:spacing w:before="75"/>
              <w:ind w:left="69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b/>
                <w:color w:val="FFFFFF"/>
                <w:spacing w:val="1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b/>
                <w:color w:val="FFFFFF"/>
                <w:sz w:val="18"/>
                <w:szCs w:val="18"/>
              </w:rPr>
              <w:t>A</w:t>
            </w:r>
            <w:r>
              <w:rPr>
                <w:rFonts w:ascii="Verdana" w:eastAsia="Verdana" w:hAnsi="Verdana" w:cs="Verdana"/>
                <w:b/>
                <w:color w:val="FFFFFF"/>
                <w:spacing w:val="-1"/>
                <w:sz w:val="18"/>
                <w:szCs w:val="18"/>
              </w:rPr>
              <w:t>M</w:t>
            </w:r>
            <w:r>
              <w:rPr>
                <w:rFonts w:ascii="Verdana" w:eastAsia="Verdana" w:hAnsi="Verdana" w:cs="Verdana"/>
                <w:b/>
                <w:color w:val="FFFFFF"/>
                <w:sz w:val="18"/>
                <w:szCs w:val="18"/>
              </w:rPr>
              <w:t>E</w:t>
            </w:r>
          </w:p>
        </w:tc>
        <w:tc>
          <w:tcPr>
            <w:tcW w:w="6083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shd w:val="clear" w:color="auto" w:fill="666666"/>
          </w:tcPr>
          <w:p w:rsidR="00060B13" w:rsidRDefault="0073055B">
            <w:pPr>
              <w:spacing w:before="75"/>
              <w:ind w:left="66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b/>
                <w:color w:val="FFFFFF"/>
                <w:spacing w:val="-1"/>
                <w:sz w:val="18"/>
                <w:szCs w:val="18"/>
              </w:rPr>
              <w:t>DES</w:t>
            </w:r>
            <w:r>
              <w:rPr>
                <w:rFonts w:ascii="Verdana" w:eastAsia="Verdana" w:hAnsi="Verdana" w:cs="Verdana"/>
                <w:b/>
                <w:color w:val="FFFFFF"/>
                <w:sz w:val="18"/>
                <w:szCs w:val="18"/>
              </w:rPr>
              <w:t>IG</w:t>
            </w:r>
            <w:r>
              <w:rPr>
                <w:rFonts w:ascii="Verdana" w:eastAsia="Verdana" w:hAnsi="Verdana" w:cs="Verdana"/>
                <w:b/>
                <w:color w:val="FFFFFF"/>
                <w:spacing w:val="1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b/>
                <w:color w:val="FFFFFF"/>
                <w:sz w:val="18"/>
                <w:szCs w:val="18"/>
              </w:rPr>
              <w:t>A</w:t>
            </w:r>
            <w:r>
              <w:rPr>
                <w:rFonts w:ascii="Verdana" w:eastAsia="Verdana" w:hAnsi="Verdana" w:cs="Verdana"/>
                <w:b/>
                <w:color w:val="FFFFFF"/>
                <w:spacing w:val="-1"/>
                <w:sz w:val="18"/>
                <w:szCs w:val="18"/>
              </w:rPr>
              <w:t>T</w:t>
            </w:r>
            <w:r>
              <w:rPr>
                <w:rFonts w:ascii="Verdana" w:eastAsia="Verdana" w:hAnsi="Verdana" w:cs="Verdana"/>
                <w:b/>
                <w:color w:val="FFFFFF"/>
                <w:sz w:val="18"/>
                <w:szCs w:val="18"/>
              </w:rPr>
              <w:t>I</w:t>
            </w:r>
            <w:r>
              <w:rPr>
                <w:rFonts w:ascii="Verdana" w:eastAsia="Verdana" w:hAnsi="Verdana" w:cs="Verdana"/>
                <w:b/>
                <w:color w:val="FFFFFF"/>
                <w:spacing w:val="1"/>
                <w:sz w:val="18"/>
                <w:szCs w:val="18"/>
              </w:rPr>
              <w:t>O</w:t>
            </w:r>
            <w:r>
              <w:rPr>
                <w:rFonts w:ascii="Verdana" w:eastAsia="Verdana" w:hAnsi="Verdana" w:cs="Verdana"/>
                <w:b/>
                <w:color w:val="FFFFFF"/>
                <w:sz w:val="18"/>
                <w:szCs w:val="18"/>
              </w:rPr>
              <w:t>N</w:t>
            </w:r>
          </w:p>
        </w:tc>
      </w:tr>
      <w:tr w:rsidR="00060B13">
        <w:trPr>
          <w:trHeight w:hRule="exact" w:val="593"/>
        </w:trPr>
        <w:tc>
          <w:tcPr>
            <w:tcW w:w="326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shd w:val="clear" w:color="auto" w:fill="F7F7F7"/>
          </w:tcPr>
          <w:p w:rsidR="00060B13" w:rsidRDefault="0073055B">
            <w:pPr>
              <w:spacing w:before="58"/>
              <w:ind w:left="69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Mr.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T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a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r</w:t>
            </w:r>
            <w:r>
              <w:rPr>
                <w:rFonts w:ascii="Verdana" w:eastAsia="Verdana" w:hAnsi="Verdana" w:cs="Verdana"/>
                <w:color w:val="666666"/>
                <w:spacing w:val="2"/>
                <w:sz w:val="18"/>
                <w:szCs w:val="18"/>
              </w:rPr>
              <w:t>a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k</w:t>
            </w:r>
            <w:r>
              <w:rPr>
                <w:rFonts w:ascii="Verdana" w:eastAsia="Verdana" w:hAnsi="Verdana" w:cs="Verdana"/>
                <w:color w:val="666666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Na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t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 xml:space="preserve">h 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Sh</w:t>
            </w:r>
            <w:r>
              <w:rPr>
                <w:rFonts w:ascii="Verdana" w:eastAsia="Verdana" w:hAnsi="Verdana" w:cs="Verdana"/>
                <w:color w:val="666666"/>
                <w:spacing w:val="2"/>
                <w:sz w:val="18"/>
                <w:szCs w:val="18"/>
              </w:rPr>
              <w:t>a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w</w:t>
            </w:r>
          </w:p>
        </w:tc>
        <w:tc>
          <w:tcPr>
            <w:tcW w:w="6083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shd w:val="clear" w:color="auto" w:fill="F7F7F7"/>
          </w:tcPr>
          <w:p w:rsidR="00060B13" w:rsidRDefault="0073055B">
            <w:pPr>
              <w:spacing w:before="58"/>
              <w:ind w:left="66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A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l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u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m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i a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d F</w:t>
            </w:r>
            <w:r>
              <w:rPr>
                <w:rFonts w:ascii="Verdana" w:eastAsia="Verdana" w:hAnsi="Verdana" w:cs="Verdana"/>
                <w:color w:val="666666"/>
                <w:spacing w:val="2"/>
                <w:sz w:val="18"/>
                <w:szCs w:val="18"/>
              </w:rPr>
              <w:t>a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c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u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lt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y</w:t>
            </w:r>
            <w:r>
              <w:rPr>
                <w:rFonts w:ascii="Verdana" w:eastAsia="Verdana" w:hAnsi="Verdana" w:cs="Verdana"/>
                <w:color w:val="666666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 xml:space="preserve">at </w:t>
            </w:r>
            <w:r>
              <w:rPr>
                <w:rFonts w:ascii="Verdana" w:eastAsia="Verdana" w:hAnsi="Verdana" w:cs="Verdana"/>
                <w:color w:val="666666"/>
                <w:spacing w:val="1"/>
                <w:sz w:val="18"/>
                <w:szCs w:val="18"/>
              </w:rPr>
              <w:t>I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C</w:t>
            </w:r>
            <w:r>
              <w:rPr>
                <w:rFonts w:ascii="Verdana" w:eastAsia="Verdana" w:hAnsi="Verdana" w:cs="Verdana"/>
                <w:color w:val="666666"/>
                <w:spacing w:val="2"/>
                <w:sz w:val="18"/>
                <w:szCs w:val="18"/>
              </w:rPr>
              <w:t>F</w:t>
            </w:r>
            <w:r>
              <w:rPr>
                <w:rFonts w:ascii="Verdana" w:eastAsia="Verdana" w:hAnsi="Verdana" w:cs="Verdana"/>
                <w:color w:val="666666"/>
                <w:spacing w:val="-1"/>
                <w:sz w:val="18"/>
                <w:szCs w:val="18"/>
              </w:rPr>
              <w:t>A</w:t>
            </w:r>
            <w:r>
              <w:rPr>
                <w:rFonts w:ascii="Verdana" w:eastAsia="Verdana" w:hAnsi="Verdana" w:cs="Verdana"/>
                <w:color w:val="666666"/>
                <w:sz w:val="18"/>
                <w:szCs w:val="18"/>
              </w:rPr>
              <w:t>I</w:t>
            </w:r>
          </w:p>
        </w:tc>
      </w:tr>
    </w:tbl>
    <w:p w:rsidR="00060B13" w:rsidRDefault="00060B13">
      <w:pPr>
        <w:spacing w:before="9" w:line="160" w:lineRule="exact"/>
        <w:rPr>
          <w:sz w:val="17"/>
          <w:szCs w:val="17"/>
        </w:rPr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before="41" w:line="280" w:lineRule="exact"/>
        <w:ind w:left="460"/>
        <w:rPr>
          <w:sz w:val="24"/>
          <w:szCs w:val="24"/>
        </w:rPr>
      </w:pPr>
      <w:r w:rsidRPr="00060B13">
        <w:pict>
          <v:group id="_x0000_s1160" style="position:absolute;left:0;text-align:left;margin-left:73.55pt;margin-top:-306.45pt;width:462.7pt;height:277.55pt;z-index:-1197;mso-position-horizontal-relative:page" coordorigin="1471,-6129" coordsize="9254,5551">
            <v:shape id="_x0000_s1162" type="#_x0000_t75" style="position:absolute;left:1471;top:-6129;width:4454;height:5551">
              <v:imagedata r:id="rId10" o:title=""/>
            </v:shape>
            <v:shape id="_x0000_s1161" type="#_x0000_t75" style="position:absolute;left:5971;top:-6129;width:4754;height:5551">
              <v:imagedata r:id="rId11" o:title=""/>
            </v:shape>
            <w10:wrap anchorx="page"/>
          </v:group>
        </w:pict>
      </w:r>
      <w:r w:rsidR="0073055B">
        <w:rPr>
          <w:position w:val="-1"/>
          <w:sz w:val="24"/>
          <w:szCs w:val="24"/>
        </w:rPr>
        <w:t xml:space="preserve">2.   </w:t>
      </w:r>
      <w:r w:rsidR="0073055B">
        <w:rPr>
          <w:b/>
          <w:position w:val="-1"/>
          <w:sz w:val="24"/>
          <w:szCs w:val="24"/>
          <w:u w:val="thick" w:color="000000"/>
        </w:rPr>
        <w:t>B.</w:t>
      </w:r>
      <w:r w:rsidR="0073055B">
        <w:rPr>
          <w:b/>
          <w:spacing w:val="-3"/>
          <w:position w:val="-1"/>
          <w:sz w:val="24"/>
          <w:szCs w:val="24"/>
          <w:u w:val="thick" w:color="000000"/>
        </w:rPr>
        <w:t>P</w:t>
      </w:r>
      <w:r w:rsidR="0073055B">
        <w:rPr>
          <w:b/>
          <w:position w:val="-1"/>
          <w:sz w:val="24"/>
          <w:szCs w:val="24"/>
          <w:u w:val="thick" w:color="000000"/>
        </w:rPr>
        <w:t>lan</w:t>
      </w:r>
      <w:r w:rsidR="0073055B">
        <w:rPr>
          <w:b/>
          <w:spacing w:val="1"/>
          <w:position w:val="-1"/>
          <w:sz w:val="24"/>
          <w:szCs w:val="24"/>
          <w:u w:val="thick" w:color="000000"/>
        </w:rPr>
        <w:t xml:space="preserve"> </w:t>
      </w:r>
      <w:r w:rsidR="0073055B">
        <w:rPr>
          <w:b/>
          <w:position w:val="-1"/>
          <w:sz w:val="24"/>
          <w:szCs w:val="24"/>
          <w:u w:val="thick" w:color="000000"/>
        </w:rPr>
        <w:t>C</w:t>
      </w:r>
      <w:r w:rsidR="0073055B">
        <w:rPr>
          <w:b/>
          <w:spacing w:val="2"/>
          <w:position w:val="-1"/>
          <w:sz w:val="24"/>
          <w:szCs w:val="24"/>
          <w:u w:val="thick" w:color="000000"/>
        </w:rPr>
        <w:t>o</w:t>
      </w:r>
      <w:r w:rsidR="0073055B">
        <w:rPr>
          <w:b/>
          <w:spacing w:val="-3"/>
          <w:position w:val="-1"/>
          <w:sz w:val="24"/>
          <w:szCs w:val="24"/>
          <w:u w:val="thick" w:color="000000"/>
        </w:rPr>
        <w:t>m</w:t>
      </w:r>
      <w:r w:rsidR="0073055B">
        <w:rPr>
          <w:b/>
          <w:spacing w:val="1"/>
          <w:position w:val="-1"/>
          <w:sz w:val="24"/>
          <w:szCs w:val="24"/>
          <w:u w:val="thick" w:color="000000"/>
        </w:rPr>
        <w:t>p</w:t>
      </w:r>
      <w:r w:rsidR="0073055B">
        <w:rPr>
          <w:b/>
          <w:spacing w:val="-1"/>
          <w:position w:val="-1"/>
          <w:sz w:val="24"/>
          <w:szCs w:val="24"/>
          <w:u w:val="thick" w:color="000000"/>
        </w:rPr>
        <w:t>e</w:t>
      </w:r>
      <w:r w:rsidR="0073055B">
        <w:rPr>
          <w:b/>
          <w:position w:val="-1"/>
          <w:sz w:val="24"/>
          <w:szCs w:val="24"/>
          <w:u w:val="thick" w:color="000000"/>
        </w:rPr>
        <w:t>ti</w:t>
      </w:r>
      <w:r w:rsidR="0073055B">
        <w:rPr>
          <w:b/>
          <w:spacing w:val="-1"/>
          <w:position w:val="-1"/>
          <w:sz w:val="24"/>
          <w:szCs w:val="24"/>
          <w:u w:val="thick" w:color="000000"/>
        </w:rPr>
        <w:t>t</w:t>
      </w:r>
      <w:r w:rsidR="0073055B">
        <w:rPr>
          <w:b/>
          <w:position w:val="-1"/>
          <w:sz w:val="24"/>
          <w:szCs w:val="24"/>
          <w:u w:val="thick" w:color="000000"/>
        </w:rPr>
        <w:t>io</w:t>
      </w:r>
      <w:r w:rsidR="0073055B">
        <w:rPr>
          <w:b/>
          <w:spacing w:val="3"/>
          <w:position w:val="-1"/>
          <w:sz w:val="24"/>
          <w:szCs w:val="24"/>
          <w:u w:val="thick" w:color="000000"/>
        </w:rPr>
        <w:t>n</w:t>
      </w:r>
      <w:r w:rsidR="0073055B">
        <w:rPr>
          <w:position w:val="-1"/>
          <w:sz w:val="24"/>
          <w:szCs w:val="24"/>
        </w:rPr>
        <w:t>:</w:t>
      </w:r>
      <w:r w:rsidR="0073055B">
        <w:rPr>
          <w:spacing w:val="8"/>
          <w:position w:val="-1"/>
          <w:sz w:val="24"/>
          <w:szCs w:val="24"/>
        </w:rPr>
        <w:t xml:space="preserve"> </w:t>
      </w:r>
      <w:r w:rsidR="0073055B">
        <w:rPr>
          <w:position w:val="-1"/>
          <w:sz w:val="24"/>
          <w:szCs w:val="24"/>
        </w:rPr>
        <w:t>5</w:t>
      </w:r>
      <w:r w:rsidR="0073055B">
        <w:rPr>
          <w:spacing w:val="1"/>
          <w:position w:val="8"/>
          <w:sz w:val="16"/>
          <w:szCs w:val="16"/>
        </w:rPr>
        <w:t>t</w:t>
      </w:r>
      <w:r w:rsidR="0073055B">
        <w:rPr>
          <w:position w:val="8"/>
          <w:sz w:val="16"/>
          <w:szCs w:val="16"/>
        </w:rPr>
        <w:t>h</w:t>
      </w:r>
      <w:r w:rsidR="0073055B">
        <w:rPr>
          <w:spacing w:val="21"/>
          <w:position w:val="8"/>
          <w:sz w:val="16"/>
          <w:szCs w:val="16"/>
        </w:rPr>
        <w:t xml:space="preserve"> </w:t>
      </w:r>
      <w:r w:rsidR="0073055B">
        <w:rPr>
          <w:position w:val="-1"/>
          <w:sz w:val="24"/>
          <w:szCs w:val="24"/>
        </w:rPr>
        <w:t xml:space="preserve">– </w:t>
      </w:r>
      <w:r w:rsidR="0073055B">
        <w:rPr>
          <w:spacing w:val="-2"/>
          <w:position w:val="-1"/>
          <w:sz w:val="24"/>
          <w:szCs w:val="24"/>
        </w:rPr>
        <w:t>6</w:t>
      </w:r>
      <w:r w:rsidR="0073055B">
        <w:rPr>
          <w:spacing w:val="1"/>
          <w:position w:val="8"/>
          <w:sz w:val="16"/>
          <w:szCs w:val="16"/>
        </w:rPr>
        <w:t>t</w:t>
      </w:r>
      <w:r w:rsidR="0073055B">
        <w:rPr>
          <w:position w:val="8"/>
          <w:sz w:val="16"/>
          <w:szCs w:val="16"/>
        </w:rPr>
        <w:t>h</w:t>
      </w:r>
      <w:r w:rsidR="0073055B">
        <w:rPr>
          <w:spacing w:val="21"/>
          <w:position w:val="8"/>
          <w:sz w:val="16"/>
          <w:szCs w:val="16"/>
        </w:rPr>
        <w:t xml:space="preserve"> </w:t>
      </w:r>
      <w:r w:rsidR="0073055B">
        <w:rPr>
          <w:position w:val="-1"/>
          <w:sz w:val="24"/>
          <w:szCs w:val="24"/>
        </w:rPr>
        <w:t>Nov</w:t>
      </w:r>
      <w:r w:rsidR="0073055B">
        <w:rPr>
          <w:spacing w:val="-1"/>
          <w:position w:val="-1"/>
          <w:sz w:val="24"/>
          <w:szCs w:val="24"/>
        </w:rPr>
        <w:t>e</w:t>
      </w:r>
      <w:r w:rsidR="0073055B">
        <w:rPr>
          <w:position w:val="-1"/>
          <w:sz w:val="24"/>
          <w:szCs w:val="24"/>
        </w:rPr>
        <w:t>mber</w:t>
      </w:r>
      <w:r w:rsidR="0073055B">
        <w:rPr>
          <w:spacing w:val="-1"/>
          <w:position w:val="-1"/>
          <w:sz w:val="24"/>
          <w:szCs w:val="24"/>
        </w:rPr>
        <w:t xml:space="preserve"> </w:t>
      </w:r>
      <w:r w:rsidR="0073055B">
        <w:rPr>
          <w:position w:val="-1"/>
          <w:sz w:val="24"/>
          <w:szCs w:val="24"/>
        </w:rPr>
        <w:t>2011</w:t>
      </w:r>
    </w:p>
    <w:p w:rsidR="00060B13" w:rsidRDefault="00060B13">
      <w:pPr>
        <w:spacing w:before="14" w:line="200" w:lineRule="exact"/>
      </w:pPr>
    </w:p>
    <w:p w:rsidR="00060B13" w:rsidRDefault="0073055B">
      <w:pPr>
        <w:spacing w:before="29"/>
        <w:ind w:left="100" w:right="79"/>
        <w:jc w:val="both"/>
        <w:rPr>
          <w:sz w:val="24"/>
          <w:szCs w:val="24"/>
        </w:rPr>
      </w:pPr>
      <w:r>
        <w:rPr>
          <w:color w:val="212121"/>
          <w:sz w:val="24"/>
          <w:szCs w:val="24"/>
        </w:rPr>
        <w:t>E</w:t>
      </w:r>
      <w:r>
        <w:rPr>
          <w:color w:val="212121"/>
          <w:spacing w:val="-1"/>
          <w:sz w:val="24"/>
          <w:szCs w:val="24"/>
        </w:rPr>
        <w:t>D</w:t>
      </w:r>
      <w:r>
        <w:rPr>
          <w:color w:val="212121"/>
          <w:sz w:val="24"/>
          <w:szCs w:val="24"/>
        </w:rPr>
        <w:t>C,</w:t>
      </w:r>
      <w:r>
        <w:rPr>
          <w:color w:val="212121"/>
          <w:spacing w:val="17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B</w:t>
      </w:r>
      <w:r>
        <w:rPr>
          <w:color w:val="212121"/>
          <w:spacing w:val="-3"/>
          <w:sz w:val="24"/>
          <w:szCs w:val="24"/>
        </w:rPr>
        <w:t>I</w:t>
      </w:r>
      <w:r>
        <w:rPr>
          <w:color w:val="212121"/>
          <w:sz w:val="24"/>
          <w:szCs w:val="24"/>
        </w:rPr>
        <w:t>T</w:t>
      </w:r>
      <w:r>
        <w:rPr>
          <w:color w:val="212121"/>
          <w:spacing w:val="16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M</w:t>
      </w:r>
      <w:r>
        <w:rPr>
          <w:color w:val="212121"/>
          <w:spacing w:val="-1"/>
          <w:sz w:val="24"/>
          <w:szCs w:val="24"/>
        </w:rPr>
        <w:t>e</w:t>
      </w:r>
      <w:r>
        <w:rPr>
          <w:color w:val="212121"/>
          <w:sz w:val="24"/>
          <w:szCs w:val="24"/>
        </w:rPr>
        <w:t>sra</w:t>
      </w:r>
      <w:r>
        <w:rPr>
          <w:color w:val="212121"/>
          <w:spacing w:val="15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o</w:t>
      </w:r>
      <w:r>
        <w:rPr>
          <w:color w:val="212121"/>
          <w:spacing w:val="1"/>
          <w:sz w:val="24"/>
          <w:szCs w:val="24"/>
        </w:rPr>
        <w:t>r</w:t>
      </w:r>
      <w:r>
        <w:rPr>
          <w:color w:val="212121"/>
          <w:sz w:val="24"/>
          <w:szCs w:val="24"/>
        </w:rPr>
        <w:t>g</w:t>
      </w:r>
      <w:r>
        <w:rPr>
          <w:color w:val="212121"/>
          <w:spacing w:val="-1"/>
          <w:sz w:val="24"/>
          <w:szCs w:val="24"/>
        </w:rPr>
        <w:t>a</w:t>
      </w:r>
      <w:r>
        <w:rPr>
          <w:color w:val="212121"/>
          <w:sz w:val="24"/>
          <w:szCs w:val="24"/>
        </w:rPr>
        <w:t>ni</w:t>
      </w:r>
      <w:r>
        <w:rPr>
          <w:color w:val="212121"/>
          <w:spacing w:val="4"/>
          <w:sz w:val="24"/>
          <w:szCs w:val="24"/>
        </w:rPr>
        <w:t>z</w:t>
      </w:r>
      <w:r>
        <w:rPr>
          <w:color w:val="212121"/>
          <w:spacing w:val="-1"/>
          <w:sz w:val="24"/>
          <w:szCs w:val="24"/>
        </w:rPr>
        <w:t>e</w:t>
      </w:r>
      <w:r>
        <w:rPr>
          <w:color w:val="212121"/>
          <w:sz w:val="24"/>
          <w:szCs w:val="24"/>
        </w:rPr>
        <w:t>d</w:t>
      </w:r>
      <w:r>
        <w:rPr>
          <w:color w:val="212121"/>
          <w:spacing w:val="17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a</w:t>
      </w:r>
      <w:r>
        <w:rPr>
          <w:color w:val="212121"/>
          <w:spacing w:val="16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wo</w:t>
      </w:r>
      <w:r>
        <w:rPr>
          <w:color w:val="212121"/>
          <w:spacing w:val="-1"/>
          <w:sz w:val="24"/>
          <w:szCs w:val="24"/>
        </w:rPr>
        <w:t>r</w:t>
      </w:r>
      <w:r>
        <w:rPr>
          <w:color w:val="212121"/>
          <w:sz w:val="24"/>
          <w:szCs w:val="24"/>
        </w:rPr>
        <w:t>kshop</w:t>
      </w:r>
      <w:r>
        <w:rPr>
          <w:color w:val="212121"/>
          <w:spacing w:val="17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on</w:t>
      </w:r>
      <w:r>
        <w:rPr>
          <w:color w:val="212121"/>
          <w:spacing w:val="17"/>
          <w:sz w:val="24"/>
          <w:szCs w:val="24"/>
        </w:rPr>
        <w:t xml:space="preserve"> </w:t>
      </w:r>
      <w:r>
        <w:rPr>
          <w:color w:val="212121"/>
          <w:spacing w:val="-2"/>
          <w:sz w:val="24"/>
          <w:szCs w:val="24"/>
        </w:rPr>
        <w:t>"</w:t>
      </w:r>
      <w:r>
        <w:rPr>
          <w:color w:val="212121"/>
          <w:sz w:val="24"/>
          <w:szCs w:val="24"/>
        </w:rPr>
        <w:t>How</w:t>
      </w:r>
      <w:r>
        <w:rPr>
          <w:color w:val="212121"/>
          <w:spacing w:val="16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to</w:t>
      </w:r>
      <w:r>
        <w:rPr>
          <w:color w:val="212121"/>
          <w:spacing w:val="17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make</w:t>
      </w:r>
      <w:r>
        <w:rPr>
          <w:color w:val="212121"/>
          <w:spacing w:val="18"/>
          <w:sz w:val="24"/>
          <w:szCs w:val="24"/>
        </w:rPr>
        <w:t xml:space="preserve"> </w:t>
      </w:r>
      <w:r>
        <w:rPr>
          <w:color w:val="212121"/>
          <w:spacing w:val="-5"/>
          <w:sz w:val="24"/>
          <w:szCs w:val="24"/>
        </w:rPr>
        <w:t>y</w:t>
      </w:r>
      <w:r>
        <w:rPr>
          <w:color w:val="212121"/>
          <w:sz w:val="24"/>
          <w:szCs w:val="24"/>
        </w:rPr>
        <w:t>our</w:t>
      </w:r>
      <w:r>
        <w:rPr>
          <w:color w:val="212121"/>
          <w:spacing w:val="16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own</w:t>
      </w:r>
      <w:r>
        <w:rPr>
          <w:color w:val="212121"/>
          <w:spacing w:val="16"/>
          <w:sz w:val="24"/>
          <w:szCs w:val="24"/>
        </w:rPr>
        <w:t xml:space="preserve"> </w:t>
      </w:r>
      <w:r>
        <w:rPr>
          <w:color w:val="212121"/>
          <w:spacing w:val="1"/>
          <w:sz w:val="24"/>
          <w:szCs w:val="24"/>
        </w:rPr>
        <w:t>B</w:t>
      </w:r>
      <w:r>
        <w:rPr>
          <w:color w:val="212121"/>
          <w:spacing w:val="2"/>
          <w:sz w:val="24"/>
          <w:szCs w:val="24"/>
        </w:rPr>
        <w:t>-</w:t>
      </w:r>
      <w:r>
        <w:rPr>
          <w:color w:val="212121"/>
          <w:spacing w:val="1"/>
          <w:sz w:val="24"/>
          <w:szCs w:val="24"/>
        </w:rPr>
        <w:t>P</w:t>
      </w:r>
      <w:r>
        <w:rPr>
          <w:color w:val="212121"/>
          <w:sz w:val="24"/>
          <w:szCs w:val="24"/>
        </w:rPr>
        <w:t>lan</w:t>
      </w:r>
      <w:r>
        <w:rPr>
          <w:color w:val="212121"/>
          <w:spacing w:val="-2"/>
          <w:sz w:val="24"/>
          <w:szCs w:val="24"/>
        </w:rPr>
        <w:t>"</w:t>
      </w:r>
      <w:r>
        <w:rPr>
          <w:color w:val="212121"/>
          <w:sz w:val="24"/>
          <w:szCs w:val="24"/>
        </w:rPr>
        <w:t>.</w:t>
      </w:r>
      <w:r>
        <w:rPr>
          <w:color w:val="212121"/>
          <w:spacing w:val="19"/>
          <w:sz w:val="24"/>
          <w:szCs w:val="24"/>
        </w:rPr>
        <w:t xml:space="preserve"> </w:t>
      </w:r>
      <w:r>
        <w:rPr>
          <w:color w:val="212121"/>
          <w:spacing w:val="-6"/>
          <w:sz w:val="24"/>
          <w:szCs w:val="24"/>
        </w:rPr>
        <w:t>I</w:t>
      </w:r>
      <w:r>
        <w:rPr>
          <w:color w:val="212121"/>
          <w:sz w:val="24"/>
          <w:szCs w:val="24"/>
        </w:rPr>
        <w:t>t</w:t>
      </w:r>
      <w:r>
        <w:rPr>
          <w:color w:val="212121"/>
          <w:spacing w:val="17"/>
          <w:sz w:val="24"/>
          <w:szCs w:val="24"/>
        </w:rPr>
        <w:t xml:space="preserve"> </w:t>
      </w:r>
      <w:r>
        <w:rPr>
          <w:color w:val="212121"/>
          <w:spacing w:val="3"/>
          <w:sz w:val="24"/>
          <w:szCs w:val="24"/>
        </w:rPr>
        <w:t>w</w:t>
      </w:r>
      <w:r>
        <w:rPr>
          <w:color w:val="212121"/>
          <w:spacing w:val="-1"/>
          <w:sz w:val="24"/>
          <w:szCs w:val="24"/>
        </w:rPr>
        <w:t>a</w:t>
      </w:r>
      <w:r>
        <w:rPr>
          <w:color w:val="212121"/>
          <w:sz w:val="24"/>
          <w:szCs w:val="24"/>
        </w:rPr>
        <w:t>s</w:t>
      </w:r>
      <w:r>
        <w:rPr>
          <w:color w:val="212121"/>
          <w:spacing w:val="17"/>
          <w:sz w:val="24"/>
          <w:szCs w:val="24"/>
        </w:rPr>
        <w:t xml:space="preserve"> </w:t>
      </w:r>
      <w:r>
        <w:rPr>
          <w:color w:val="212121"/>
          <w:spacing w:val="-1"/>
          <w:sz w:val="24"/>
          <w:szCs w:val="24"/>
        </w:rPr>
        <w:t>c</w:t>
      </w:r>
      <w:r>
        <w:rPr>
          <w:color w:val="212121"/>
          <w:sz w:val="24"/>
          <w:szCs w:val="24"/>
        </w:rPr>
        <w:t>ondu</w:t>
      </w:r>
      <w:r>
        <w:rPr>
          <w:color w:val="212121"/>
          <w:spacing w:val="-1"/>
          <w:sz w:val="24"/>
          <w:szCs w:val="24"/>
        </w:rPr>
        <w:t>c</w:t>
      </w:r>
      <w:r>
        <w:rPr>
          <w:color w:val="212121"/>
          <w:sz w:val="24"/>
          <w:szCs w:val="24"/>
        </w:rPr>
        <w:t>t</w:t>
      </w:r>
      <w:r>
        <w:rPr>
          <w:color w:val="212121"/>
          <w:spacing w:val="2"/>
          <w:sz w:val="24"/>
          <w:szCs w:val="24"/>
        </w:rPr>
        <w:t>e</w:t>
      </w:r>
      <w:r>
        <w:rPr>
          <w:color w:val="212121"/>
          <w:sz w:val="24"/>
          <w:szCs w:val="24"/>
        </w:rPr>
        <w:t xml:space="preserve">d </w:t>
      </w:r>
      <w:r>
        <w:rPr>
          <w:color w:val="212121"/>
          <w:spacing w:val="2"/>
          <w:sz w:val="24"/>
          <w:szCs w:val="24"/>
        </w:rPr>
        <w:t>b</w:t>
      </w:r>
      <w:r>
        <w:rPr>
          <w:color w:val="212121"/>
          <w:sz w:val="24"/>
          <w:szCs w:val="24"/>
        </w:rPr>
        <w:t>y</w:t>
      </w:r>
      <w:r>
        <w:rPr>
          <w:color w:val="212121"/>
          <w:spacing w:val="-5"/>
          <w:sz w:val="24"/>
          <w:szCs w:val="24"/>
        </w:rPr>
        <w:t xml:space="preserve"> </w:t>
      </w:r>
      <w:r>
        <w:rPr>
          <w:b/>
          <w:color w:val="212121"/>
          <w:sz w:val="24"/>
          <w:szCs w:val="24"/>
        </w:rPr>
        <w:t>Rah</w:t>
      </w:r>
      <w:r>
        <w:rPr>
          <w:b/>
          <w:color w:val="212121"/>
          <w:spacing w:val="1"/>
          <w:sz w:val="24"/>
          <w:szCs w:val="24"/>
        </w:rPr>
        <w:t>u</w:t>
      </w:r>
      <w:r>
        <w:rPr>
          <w:b/>
          <w:color w:val="212121"/>
          <w:sz w:val="24"/>
          <w:szCs w:val="24"/>
        </w:rPr>
        <w:t>l</w:t>
      </w:r>
      <w:r>
        <w:rPr>
          <w:b/>
          <w:color w:val="212121"/>
          <w:spacing w:val="36"/>
          <w:sz w:val="24"/>
          <w:szCs w:val="24"/>
        </w:rPr>
        <w:t xml:space="preserve"> </w:t>
      </w:r>
      <w:r>
        <w:rPr>
          <w:b/>
          <w:color w:val="212121"/>
          <w:sz w:val="24"/>
          <w:szCs w:val="24"/>
        </w:rPr>
        <w:t>Ana</w:t>
      </w:r>
      <w:r>
        <w:rPr>
          <w:b/>
          <w:color w:val="212121"/>
          <w:spacing w:val="1"/>
          <w:sz w:val="24"/>
          <w:szCs w:val="24"/>
        </w:rPr>
        <w:t>n</w:t>
      </w:r>
      <w:r>
        <w:rPr>
          <w:b/>
          <w:color w:val="212121"/>
          <w:sz w:val="24"/>
          <w:szCs w:val="24"/>
        </w:rPr>
        <w:t>d</w:t>
      </w:r>
      <w:r>
        <w:rPr>
          <w:b/>
          <w:color w:val="212121"/>
          <w:spacing w:val="2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(PGP</w:t>
      </w:r>
      <w:r>
        <w:rPr>
          <w:color w:val="212121"/>
          <w:spacing w:val="32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2011,</w:t>
      </w:r>
      <w:r>
        <w:rPr>
          <w:color w:val="212121"/>
          <w:spacing w:val="38"/>
          <w:sz w:val="24"/>
          <w:szCs w:val="24"/>
        </w:rPr>
        <w:t xml:space="preserve"> </w:t>
      </w:r>
      <w:r>
        <w:rPr>
          <w:color w:val="212121"/>
          <w:spacing w:val="-3"/>
          <w:sz w:val="24"/>
          <w:szCs w:val="24"/>
        </w:rPr>
        <w:t>II</w:t>
      </w:r>
      <w:r>
        <w:rPr>
          <w:color w:val="212121"/>
          <w:sz w:val="24"/>
          <w:szCs w:val="24"/>
        </w:rPr>
        <w:t>M</w:t>
      </w:r>
      <w:r>
        <w:rPr>
          <w:color w:val="212121"/>
          <w:spacing w:val="37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Ahm</w:t>
      </w:r>
      <w:r>
        <w:rPr>
          <w:color w:val="212121"/>
          <w:spacing w:val="-1"/>
          <w:sz w:val="24"/>
          <w:szCs w:val="24"/>
        </w:rPr>
        <w:t>e</w:t>
      </w:r>
      <w:r>
        <w:rPr>
          <w:color w:val="212121"/>
          <w:spacing w:val="2"/>
          <w:sz w:val="24"/>
          <w:szCs w:val="24"/>
        </w:rPr>
        <w:t>d</w:t>
      </w:r>
      <w:r>
        <w:rPr>
          <w:color w:val="212121"/>
          <w:spacing w:val="-1"/>
          <w:sz w:val="24"/>
          <w:szCs w:val="24"/>
        </w:rPr>
        <w:t>a</w:t>
      </w:r>
      <w:r>
        <w:rPr>
          <w:color w:val="212121"/>
          <w:sz w:val="24"/>
          <w:szCs w:val="24"/>
        </w:rPr>
        <w:t>b</w:t>
      </w:r>
      <w:r>
        <w:rPr>
          <w:color w:val="212121"/>
          <w:spacing w:val="-1"/>
          <w:sz w:val="24"/>
          <w:szCs w:val="24"/>
        </w:rPr>
        <w:t>a</w:t>
      </w:r>
      <w:r>
        <w:rPr>
          <w:color w:val="212121"/>
          <w:sz w:val="24"/>
          <w:szCs w:val="24"/>
        </w:rPr>
        <w:t>d;</w:t>
      </w:r>
      <w:r>
        <w:rPr>
          <w:color w:val="212121"/>
          <w:spacing w:val="36"/>
          <w:sz w:val="24"/>
          <w:szCs w:val="24"/>
        </w:rPr>
        <w:t xml:space="preserve"> </w:t>
      </w:r>
      <w:r>
        <w:rPr>
          <w:color w:val="212121"/>
          <w:spacing w:val="-1"/>
          <w:sz w:val="24"/>
          <w:szCs w:val="24"/>
        </w:rPr>
        <w:t>B</w:t>
      </w:r>
      <w:r>
        <w:rPr>
          <w:color w:val="212121"/>
          <w:sz w:val="24"/>
          <w:szCs w:val="24"/>
        </w:rPr>
        <w:t>.T</w:t>
      </w:r>
      <w:r>
        <w:rPr>
          <w:color w:val="212121"/>
          <w:spacing w:val="1"/>
          <w:sz w:val="24"/>
          <w:szCs w:val="24"/>
        </w:rPr>
        <w:t>e</w:t>
      </w:r>
      <w:r>
        <w:rPr>
          <w:color w:val="212121"/>
          <w:spacing w:val="-1"/>
          <w:sz w:val="24"/>
          <w:szCs w:val="24"/>
        </w:rPr>
        <w:t>c</w:t>
      </w:r>
      <w:r>
        <w:rPr>
          <w:color w:val="212121"/>
          <w:sz w:val="24"/>
          <w:szCs w:val="24"/>
        </w:rPr>
        <w:t>h</w:t>
      </w:r>
      <w:r>
        <w:rPr>
          <w:color w:val="212121"/>
          <w:spacing w:val="36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C</w:t>
      </w:r>
      <w:r>
        <w:rPr>
          <w:color w:val="212121"/>
          <w:spacing w:val="1"/>
          <w:sz w:val="24"/>
          <w:szCs w:val="24"/>
        </w:rPr>
        <w:t>S</w:t>
      </w:r>
      <w:r>
        <w:rPr>
          <w:color w:val="212121"/>
          <w:sz w:val="24"/>
          <w:szCs w:val="24"/>
        </w:rPr>
        <w:t>E</w:t>
      </w:r>
      <w:r>
        <w:rPr>
          <w:color w:val="212121"/>
          <w:spacing w:val="36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200</w:t>
      </w:r>
      <w:r>
        <w:rPr>
          <w:color w:val="212121"/>
          <w:spacing w:val="1"/>
          <w:sz w:val="24"/>
          <w:szCs w:val="24"/>
        </w:rPr>
        <w:t>5</w:t>
      </w:r>
      <w:r>
        <w:rPr>
          <w:color w:val="212121"/>
          <w:spacing w:val="-1"/>
          <w:sz w:val="24"/>
          <w:szCs w:val="24"/>
        </w:rPr>
        <w:t>-</w:t>
      </w:r>
      <w:r>
        <w:rPr>
          <w:color w:val="212121"/>
          <w:sz w:val="24"/>
          <w:szCs w:val="24"/>
        </w:rPr>
        <w:t>2009</w:t>
      </w:r>
      <w:r>
        <w:rPr>
          <w:color w:val="212121"/>
          <w:spacing w:val="36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,B</w:t>
      </w:r>
      <w:r>
        <w:rPr>
          <w:color w:val="212121"/>
          <w:spacing w:val="-3"/>
          <w:sz w:val="24"/>
          <w:szCs w:val="24"/>
        </w:rPr>
        <w:t>I</w:t>
      </w:r>
      <w:r>
        <w:rPr>
          <w:color w:val="212121"/>
          <w:sz w:val="24"/>
          <w:szCs w:val="24"/>
        </w:rPr>
        <w:t>T</w:t>
      </w:r>
      <w:r>
        <w:rPr>
          <w:color w:val="212121"/>
          <w:spacing w:val="36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M</w:t>
      </w:r>
      <w:r>
        <w:rPr>
          <w:color w:val="212121"/>
          <w:spacing w:val="-1"/>
          <w:sz w:val="24"/>
          <w:szCs w:val="24"/>
        </w:rPr>
        <w:t>e</w:t>
      </w:r>
      <w:r>
        <w:rPr>
          <w:color w:val="212121"/>
          <w:sz w:val="24"/>
          <w:szCs w:val="24"/>
        </w:rPr>
        <w:t>sra</w:t>
      </w:r>
      <w:r>
        <w:rPr>
          <w:color w:val="212121"/>
          <w:spacing w:val="34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)</w:t>
      </w:r>
      <w:r>
        <w:rPr>
          <w:color w:val="212121"/>
          <w:spacing w:val="35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who</w:t>
      </w:r>
      <w:r>
        <w:rPr>
          <w:color w:val="212121"/>
          <w:spacing w:val="35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 xml:space="preserve">is </w:t>
      </w:r>
      <w:r>
        <w:rPr>
          <w:color w:val="212121"/>
          <w:spacing w:val="-1"/>
          <w:sz w:val="24"/>
          <w:szCs w:val="24"/>
        </w:rPr>
        <w:t>c</w:t>
      </w:r>
      <w:r>
        <w:rPr>
          <w:color w:val="212121"/>
          <w:sz w:val="24"/>
          <w:szCs w:val="24"/>
        </w:rPr>
        <w:t>ur</w:t>
      </w:r>
      <w:r>
        <w:rPr>
          <w:color w:val="212121"/>
          <w:spacing w:val="-1"/>
          <w:sz w:val="24"/>
          <w:szCs w:val="24"/>
        </w:rPr>
        <w:t>re</w:t>
      </w:r>
      <w:r>
        <w:rPr>
          <w:color w:val="212121"/>
          <w:sz w:val="24"/>
          <w:szCs w:val="24"/>
        </w:rPr>
        <w:t>nt</w:t>
      </w:r>
      <w:r>
        <w:rPr>
          <w:color w:val="212121"/>
          <w:spacing w:val="6"/>
          <w:sz w:val="24"/>
          <w:szCs w:val="24"/>
        </w:rPr>
        <w:t>l</w:t>
      </w:r>
      <w:r>
        <w:rPr>
          <w:color w:val="212121"/>
          <w:sz w:val="24"/>
          <w:szCs w:val="24"/>
        </w:rPr>
        <w:t>y</w:t>
      </w:r>
      <w:r>
        <w:rPr>
          <w:color w:val="212121"/>
          <w:spacing w:val="12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runni</w:t>
      </w:r>
      <w:r>
        <w:rPr>
          <w:color w:val="212121"/>
          <w:spacing w:val="2"/>
          <w:sz w:val="24"/>
          <w:szCs w:val="24"/>
        </w:rPr>
        <w:t>n</w:t>
      </w:r>
      <w:r>
        <w:rPr>
          <w:color w:val="212121"/>
          <w:sz w:val="24"/>
          <w:szCs w:val="24"/>
        </w:rPr>
        <w:t>g</w:t>
      </w:r>
      <w:r>
        <w:rPr>
          <w:color w:val="212121"/>
          <w:spacing w:val="15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his</w:t>
      </w:r>
      <w:r>
        <w:rPr>
          <w:color w:val="212121"/>
          <w:spacing w:val="18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own</w:t>
      </w:r>
      <w:r>
        <w:rPr>
          <w:color w:val="212121"/>
          <w:spacing w:val="16"/>
          <w:sz w:val="24"/>
          <w:szCs w:val="24"/>
        </w:rPr>
        <w:t xml:space="preserve"> </w:t>
      </w:r>
      <w:r>
        <w:rPr>
          <w:color w:val="212121"/>
          <w:spacing w:val="-1"/>
          <w:sz w:val="24"/>
          <w:szCs w:val="24"/>
        </w:rPr>
        <w:t>e</w:t>
      </w:r>
      <w:r>
        <w:rPr>
          <w:color w:val="212121"/>
          <w:sz w:val="24"/>
          <w:szCs w:val="24"/>
        </w:rPr>
        <w:t>du</w:t>
      </w:r>
      <w:r>
        <w:rPr>
          <w:color w:val="212121"/>
          <w:spacing w:val="-1"/>
          <w:sz w:val="24"/>
          <w:szCs w:val="24"/>
        </w:rPr>
        <w:t>ca</w:t>
      </w:r>
      <w:r>
        <w:rPr>
          <w:color w:val="212121"/>
          <w:sz w:val="24"/>
          <w:szCs w:val="24"/>
        </w:rPr>
        <w:t>t</w:t>
      </w:r>
      <w:r>
        <w:rPr>
          <w:color w:val="212121"/>
          <w:spacing w:val="1"/>
          <w:sz w:val="24"/>
          <w:szCs w:val="24"/>
        </w:rPr>
        <w:t>i</w:t>
      </w:r>
      <w:r>
        <w:rPr>
          <w:color w:val="212121"/>
          <w:sz w:val="24"/>
          <w:szCs w:val="24"/>
        </w:rPr>
        <w:t>on</w:t>
      </w:r>
      <w:r>
        <w:rPr>
          <w:color w:val="212121"/>
          <w:spacing w:val="-1"/>
          <w:sz w:val="24"/>
          <w:szCs w:val="24"/>
        </w:rPr>
        <w:t>a</w:t>
      </w:r>
      <w:r>
        <w:rPr>
          <w:color w:val="212121"/>
          <w:sz w:val="24"/>
          <w:szCs w:val="24"/>
        </w:rPr>
        <w:t>l</w:t>
      </w:r>
      <w:r>
        <w:rPr>
          <w:color w:val="212121"/>
          <w:spacing w:val="17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sta</w:t>
      </w:r>
      <w:r>
        <w:rPr>
          <w:color w:val="212121"/>
          <w:spacing w:val="-1"/>
          <w:sz w:val="24"/>
          <w:szCs w:val="24"/>
        </w:rPr>
        <w:t>r</w:t>
      </w:r>
      <w:r>
        <w:rPr>
          <w:color w:val="212121"/>
          <w:sz w:val="24"/>
          <w:szCs w:val="24"/>
        </w:rPr>
        <w:t xml:space="preserve">tup </w:t>
      </w:r>
      <w:r>
        <w:rPr>
          <w:b/>
          <w:color w:val="212121"/>
          <w:spacing w:val="1"/>
          <w:sz w:val="24"/>
          <w:szCs w:val="24"/>
        </w:rPr>
        <w:t>B</w:t>
      </w:r>
      <w:r>
        <w:rPr>
          <w:b/>
          <w:color w:val="212121"/>
          <w:spacing w:val="2"/>
          <w:sz w:val="24"/>
          <w:szCs w:val="24"/>
        </w:rPr>
        <w:t>-</w:t>
      </w:r>
      <w:r>
        <w:rPr>
          <w:b/>
          <w:color w:val="212121"/>
          <w:spacing w:val="-3"/>
          <w:sz w:val="24"/>
          <w:szCs w:val="24"/>
        </w:rPr>
        <w:t>F</w:t>
      </w:r>
      <w:r>
        <w:rPr>
          <w:b/>
          <w:color w:val="212121"/>
          <w:sz w:val="24"/>
          <w:szCs w:val="24"/>
        </w:rPr>
        <w:t>a</w:t>
      </w:r>
      <w:r>
        <w:rPr>
          <w:b/>
          <w:color w:val="212121"/>
          <w:spacing w:val="1"/>
          <w:sz w:val="24"/>
          <w:szCs w:val="24"/>
        </w:rPr>
        <w:t>c</w:t>
      </w:r>
      <w:r>
        <w:rPr>
          <w:b/>
          <w:color w:val="212121"/>
          <w:sz w:val="24"/>
          <w:szCs w:val="24"/>
        </w:rPr>
        <w:t>to</w:t>
      </w:r>
      <w:r>
        <w:rPr>
          <w:b/>
          <w:color w:val="212121"/>
          <w:spacing w:val="-2"/>
          <w:sz w:val="24"/>
          <w:szCs w:val="24"/>
        </w:rPr>
        <w:t>r</w:t>
      </w:r>
      <w:r>
        <w:rPr>
          <w:b/>
          <w:color w:val="212121"/>
          <w:sz w:val="24"/>
          <w:szCs w:val="24"/>
        </w:rPr>
        <w:t>y</w:t>
      </w:r>
      <w:r>
        <w:rPr>
          <w:b/>
          <w:color w:val="212121"/>
          <w:spacing w:val="1"/>
          <w:sz w:val="24"/>
          <w:szCs w:val="24"/>
        </w:rPr>
        <w:t xml:space="preserve"> </w:t>
      </w:r>
      <w:r>
        <w:rPr>
          <w:color w:val="212121"/>
          <w:spacing w:val="-1"/>
          <w:sz w:val="24"/>
          <w:szCs w:val="24"/>
        </w:rPr>
        <w:t>a</w:t>
      </w:r>
      <w:r>
        <w:rPr>
          <w:color w:val="212121"/>
          <w:sz w:val="24"/>
          <w:szCs w:val="24"/>
        </w:rPr>
        <w:t>t</w:t>
      </w:r>
      <w:r>
        <w:rPr>
          <w:color w:val="212121"/>
          <w:spacing w:val="17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R</w:t>
      </w:r>
      <w:r>
        <w:rPr>
          <w:color w:val="212121"/>
          <w:spacing w:val="-1"/>
          <w:sz w:val="24"/>
          <w:szCs w:val="24"/>
        </w:rPr>
        <w:t>a</w:t>
      </w:r>
      <w:r>
        <w:rPr>
          <w:color w:val="212121"/>
          <w:sz w:val="24"/>
          <w:szCs w:val="24"/>
        </w:rPr>
        <w:t>n</w:t>
      </w:r>
      <w:r>
        <w:rPr>
          <w:color w:val="212121"/>
          <w:spacing w:val="-1"/>
          <w:sz w:val="24"/>
          <w:szCs w:val="24"/>
        </w:rPr>
        <w:t>c</w:t>
      </w:r>
      <w:r>
        <w:rPr>
          <w:color w:val="212121"/>
          <w:sz w:val="24"/>
          <w:szCs w:val="24"/>
        </w:rPr>
        <w:t>hi.</w:t>
      </w:r>
      <w:r>
        <w:rPr>
          <w:color w:val="212121"/>
          <w:spacing w:val="20"/>
          <w:sz w:val="24"/>
          <w:szCs w:val="24"/>
        </w:rPr>
        <w:t xml:space="preserve"> </w:t>
      </w:r>
      <w:r>
        <w:rPr>
          <w:color w:val="212121"/>
          <w:spacing w:val="-6"/>
          <w:sz w:val="24"/>
          <w:szCs w:val="24"/>
        </w:rPr>
        <w:t>I</w:t>
      </w:r>
      <w:r>
        <w:rPr>
          <w:color w:val="212121"/>
          <w:sz w:val="24"/>
          <w:szCs w:val="24"/>
        </w:rPr>
        <w:t>t</w:t>
      </w:r>
      <w:r>
        <w:rPr>
          <w:color w:val="212121"/>
          <w:spacing w:val="17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w</w:t>
      </w:r>
      <w:r>
        <w:rPr>
          <w:color w:val="212121"/>
          <w:spacing w:val="1"/>
          <w:sz w:val="24"/>
          <w:szCs w:val="24"/>
        </w:rPr>
        <w:t>a</w:t>
      </w:r>
      <w:r>
        <w:rPr>
          <w:color w:val="212121"/>
          <w:sz w:val="24"/>
          <w:szCs w:val="24"/>
        </w:rPr>
        <w:t>s</w:t>
      </w:r>
      <w:r>
        <w:rPr>
          <w:color w:val="212121"/>
          <w:spacing w:val="18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a</w:t>
      </w:r>
      <w:r>
        <w:rPr>
          <w:color w:val="212121"/>
          <w:spacing w:val="16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two</w:t>
      </w:r>
      <w:r>
        <w:rPr>
          <w:color w:val="212121"/>
          <w:spacing w:val="17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d</w:t>
      </w:r>
      <w:r>
        <w:rPr>
          <w:color w:val="212121"/>
          <w:spacing w:val="1"/>
          <w:sz w:val="24"/>
          <w:szCs w:val="24"/>
        </w:rPr>
        <w:t>a</w:t>
      </w:r>
      <w:r>
        <w:rPr>
          <w:color w:val="212121"/>
          <w:sz w:val="24"/>
          <w:szCs w:val="24"/>
        </w:rPr>
        <w:t>y</w:t>
      </w:r>
      <w:r>
        <w:rPr>
          <w:color w:val="212121"/>
          <w:spacing w:val="12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wo</w:t>
      </w:r>
      <w:r>
        <w:rPr>
          <w:color w:val="212121"/>
          <w:spacing w:val="-1"/>
          <w:sz w:val="24"/>
          <w:szCs w:val="24"/>
        </w:rPr>
        <w:t>r</w:t>
      </w:r>
      <w:r>
        <w:rPr>
          <w:color w:val="212121"/>
          <w:sz w:val="24"/>
          <w:szCs w:val="24"/>
        </w:rPr>
        <w:t xml:space="preserve">kshop </w:t>
      </w:r>
      <w:r>
        <w:rPr>
          <w:color w:val="212121"/>
          <w:spacing w:val="-1"/>
          <w:sz w:val="24"/>
          <w:szCs w:val="24"/>
        </w:rPr>
        <w:t>a</w:t>
      </w:r>
      <w:r>
        <w:rPr>
          <w:color w:val="212121"/>
          <w:sz w:val="24"/>
          <w:szCs w:val="24"/>
        </w:rPr>
        <w:t>nd b</w:t>
      </w:r>
      <w:r>
        <w:rPr>
          <w:color w:val="212121"/>
          <w:spacing w:val="-1"/>
          <w:sz w:val="24"/>
          <w:szCs w:val="24"/>
        </w:rPr>
        <w:t>r</w:t>
      </w:r>
      <w:r>
        <w:rPr>
          <w:color w:val="212121"/>
          <w:sz w:val="24"/>
          <w:szCs w:val="24"/>
        </w:rPr>
        <w:t>o</w:t>
      </w:r>
      <w:r>
        <w:rPr>
          <w:color w:val="212121"/>
          <w:spacing w:val="-1"/>
          <w:sz w:val="24"/>
          <w:szCs w:val="24"/>
        </w:rPr>
        <w:t>a</w:t>
      </w:r>
      <w:r>
        <w:rPr>
          <w:color w:val="212121"/>
          <w:sz w:val="24"/>
          <w:szCs w:val="24"/>
        </w:rPr>
        <w:t>d</w:t>
      </w:r>
      <w:r>
        <w:rPr>
          <w:color w:val="212121"/>
          <w:spacing w:val="5"/>
          <w:sz w:val="24"/>
          <w:szCs w:val="24"/>
        </w:rPr>
        <w:t>l</w:t>
      </w:r>
      <w:r>
        <w:rPr>
          <w:color w:val="212121"/>
          <w:sz w:val="24"/>
          <w:szCs w:val="24"/>
        </w:rPr>
        <w:t>y</w:t>
      </w:r>
      <w:r>
        <w:rPr>
          <w:color w:val="212121"/>
          <w:spacing w:val="-5"/>
          <w:sz w:val="24"/>
          <w:szCs w:val="24"/>
        </w:rPr>
        <w:t xml:space="preserve"> </w:t>
      </w:r>
      <w:r>
        <w:rPr>
          <w:color w:val="212121"/>
          <w:spacing w:val="-1"/>
          <w:sz w:val="24"/>
          <w:szCs w:val="24"/>
        </w:rPr>
        <w:t>c</w:t>
      </w:r>
      <w:r>
        <w:rPr>
          <w:color w:val="212121"/>
          <w:sz w:val="24"/>
          <w:szCs w:val="24"/>
        </w:rPr>
        <w:t>o</w:t>
      </w:r>
      <w:r>
        <w:rPr>
          <w:color w:val="212121"/>
          <w:spacing w:val="2"/>
          <w:sz w:val="24"/>
          <w:szCs w:val="24"/>
        </w:rPr>
        <w:t>v</w:t>
      </w:r>
      <w:r>
        <w:rPr>
          <w:color w:val="212121"/>
          <w:spacing w:val="-1"/>
          <w:sz w:val="24"/>
          <w:szCs w:val="24"/>
        </w:rPr>
        <w:t>e</w:t>
      </w:r>
      <w:r>
        <w:rPr>
          <w:color w:val="212121"/>
          <w:sz w:val="24"/>
          <w:szCs w:val="24"/>
        </w:rPr>
        <w:t>r</w:t>
      </w:r>
      <w:r>
        <w:rPr>
          <w:color w:val="212121"/>
          <w:spacing w:val="-2"/>
          <w:sz w:val="24"/>
          <w:szCs w:val="24"/>
        </w:rPr>
        <w:t>e</w:t>
      </w:r>
      <w:r>
        <w:rPr>
          <w:color w:val="212121"/>
          <w:sz w:val="24"/>
          <w:szCs w:val="24"/>
        </w:rPr>
        <w:t>d</w:t>
      </w:r>
      <w:r>
        <w:rPr>
          <w:color w:val="212121"/>
          <w:spacing w:val="2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following</w:t>
      </w:r>
      <w:r>
        <w:rPr>
          <w:color w:val="212121"/>
          <w:spacing w:val="-2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top</w:t>
      </w:r>
      <w:r>
        <w:rPr>
          <w:color w:val="212121"/>
          <w:spacing w:val="1"/>
          <w:sz w:val="24"/>
          <w:szCs w:val="24"/>
        </w:rPr>
        <w:t>i</w:t>
      </w:r>
      <w:r>
        <w:rPr>
          <w:color w:val="212121"/>
          <w:spacing w:val="-1"/>
          <w:sz w:val="24"/>
          <w:szCs w:val="24"/>
        </w:rPr>
        <w:t>c</w:t>
      </w:r>
      <w:r>
        <w:rPr>
          <w:color w:val="212121"/>
          <w:sz w:val="24"/>
          <w:szCs w:val="24"/>
        </w:rPr>
        <w:t>:</w:t>
      </w:r>
    </w:p>
    <w:p w:rsidR="00060B13" w:rsidRDefault="00060B13">
      <w:pPr>
        <w:spacing w:before="18" w:line="260" w:lineRule="exact"/>
        <w:rPr>
          <w:sz w:val="26"/>
          <w:szCs w:val="26"/>
        </w:rPr>
      </w:pPr>
    </w:p>
    <w:p w:rsidR="00060B13" w:rsidRDefault="0073055B">
      <w:pPr>
        <w:tabs>
          <w:tab w:val="left" w:pos="820"/>
        </w:tabs>
        <w:ind w:left="820" w:right="78" w:hanging="360"/>
        <w:rPr>
          <w:sz w:val="24"/>
          <w:szCs w:val="24"/>
        </w:rPr>
      </w:pPr>
      <w:r>
        <w:rPr>
          <w:color w:val="212121"/>
          <w:sz w:val="24"/>
          <w:szCs w:val="24"/>
        </w:rPr>
        <w:tab/>
      </w:r>
      <w:r>
        <w:rPr>
          <w:color w:val="212121"/>
          <w:spacing w:val="-3"/>
          <w:sz w:val="24"/>
          <w:szCs w:val="24"/>
        </w:rPr>
        <w:t>I</w:t>
      </w:r>
      <w:r>
        <w:rPr>
          <w:color w:val="212121"/>
          <w:spacing w:val="2"/>
          <w:sz w:val="24"/>
          <w:szCs w:val="24"/>
        </w:rPr>
        <w:t>d</w:t>
      </w:r>
      <w:r>
        <w:rPr>
          <w:color w:val="212121"/>
          <w:spacing w:val="-1"/>
          <w:sz w:val="24"/>
          <w:szCs w:val="24"/>
        </w:rPr>
        <w:t>e</w:t>
      </w:r>
      <w:r>
        <w:rPr>
          <w:color w:val="212121"/>
          <w:sz w:val="24"/>
          <w:szCs w:val="24"/>
        </w:rPr>
        <w:t>a</w:t>
      </w:r>
      <w:r>
        <w:rPr>
          <w:color w:val="212121"/>
          <w:spacing w:val="16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G</w:t>
      </w:r>
      <w:r>
        <w:rPr>
          <w:color w:val="212121"/>
          <w:spacing w:val="-1"/>
          <w:sz w:val="24"/>
          <w:szCs w:val="24"/>
        </w:rPr>
        <w:t>e</w:t>
      </w:r>
      <w:r>
        <w:rPr>
          <w:color w:val="212121"/>
          <w:sz w:val="24"/>
          <w:szCs w:val="24"/>
        </w:rPr>
        <w:t>n</w:t>
      </w:r>
      <w:r>
        <w:rPr>
          <w:color w:val="212121"/>
          <w:spacing w:val="1"/>
          <w:sz w:val="24"/>
          <w:szCs w:val="24"/>
        </w:rPr>
        <w:t>e</w:t>
      </w:r>
      <w:r>
        <w:rPr>
          <w:color w:val="212121"/>
          <w:sz w:val="24"/>
          <w:szCs w:val="24"/>
        </w:rPr>
        <w:t>r</w:t>
      </w:r>
      <w:r>
        <w:rPr>
          <w:color w:val="212121"/>
          <w:spacing w:val="-2"/>
          <w:sz w:val="24"/>
          <w:szCs w:val="24"/>
        </w:rPr>
        <w:t>a</w:t>
      </w:r>
      <w:r>
        <w:rPr>
          <w:color w:val="212121"/>
          <w:sz w:val="24"/>
          <w:szCs w:val="24"/>
        </w:rPr>
        <w:t>t</w:t>
      </w:r>
      <w:r>
        <w:rPr>
          <w:color w:val="212121"/>
          <w:spacing w:val="1"/>
          <w:sz w:val="24"/>
          <w:szCs w:val="24"/>
        </w:rPr>
        <w:t>i</w:t>
      </w:r>
      <w:r>
        <w:rPr>
          <w:color w:val="212121"/>
          <w:sz w:val="24"/>
          <w:szCs w:val="24"/>
        </w:rPr>
        <w:t>on</w:t>
      </w:r>
      <w:r>
        <w:rPr>
          <w:color w:val="212121"/>
          <w:spacing w:val="14"/>
          <w:sz w:val="24"/>
          <w:szCs w:val="24"/>
        </w:rPr>
        <w:t xml:space="preserve"> </w:t>
      </w:r>
      <w:r>
        <w:rPr>
          <w:color w:val="212121"/>
          <w:spacing w:val="1"/>
          <w:sz w:val="24"/>
          <w:szCs w:val="24"/>
        </w:rPr>
        <w:t>(</w:t>
      </w:r>
      <w:r>
        <w:rPr>
          <w:color w:val="212121"/>
          <w:sz w:val="24"/>
          <w:szCs w:val="24"/>
        </w:rPr>
        <w:t>H</w:t>
      </w:r>
      <w:r>
        <w:rPr>
          <w:color w:val="212121"/>
          <w:spacing w:val="-1"/>
          <w:sz w:val="24"/>
          <w:szCs w:val="24"/>
        </w:rPr>
        <w:t>e</w:t>
      </w:r>
      <w:r>
        <w:rPr>
          <w:color w:val="212121"/>
          <w:sz w:val="24"/>
          <w:szCs w:val="24"/>
        </w:rPr>
        <w:t>lp</w:t>
      </w:r>
      <w:r>
        <w:rPr>
          <w:color w:val="212121"/>
          <w:spacing w:val="1"/>
          <w:sz w:val="24"/>
          <w:szCs w:val="24"/>
        </w:rPr>
        <w:t>i</w:t>
      </w:r>
      <w:r>
        <w:rPr>
          <w:color w:val="212121"/>
          <w:spacing w:val="2"/>
          <w:sz w:val="24"/>
          <w:szCs w:val="24"/>
        </w:rPr>
        <w:t>n</w:t>
      </w:r>
      <w:r>
        <w:rPr>
          <w:color w:val="212121"/>
          <w:sz w:val="24"/>
          <w:szCs w:val="24"/>
        </w:rPr>
        <w:t>g</w:t>
      </w:r>
      <w:r>
        <w:rPr>
          <w:color w:val="212121"/>
          <w:spacing w:val="12"/>
          <w:sz w:val="24"/>
          <w:szCs w:val="24"/>
        </w:rPr>
        <w:t xml:space="preserve"> </w:t>
      </w:r>
      <w:r>
        <w:rPr>
          <w:color w:val="212121"/>
          <w:spacing w:val="2"/>
          <w:sz w:val="24"/>
          <w:szCs w:val="24"/>
        </w:rPr>
        <w:t>T</w:t>
      </w:r>
      <w:r>
        <w:rPr>
          <w:color w:val="212121"/>
          <w:sz w:val="24"/>
          <w:szCs w:val="24"/>
        </w:rPr>
        <w:t>r</w:t>
      </w:r>
      <w:r>
        <w:rPr>
          <w:color w:val="212121"/>
          <w:spacing w:val="2"/>
          <w:sz w:val="24"/>
          <w:szCs w:val="24"/>
        </w:rPr>
        <w:t>i</w:t>
      </w:r>
      <w:r>
        <w:rPr>
          <w:color w:val="212121"/>
          <w:sz w:val="24"/>
          <w:szCs w:val="24"/>
        </w:rPr>
        <w:t>g</w:t>
      </w:r>
      <w:r>
        <w:rPr>
          <w:color w:val="212121"/>
          <w:spacing w:val="-2"/>
          <w:sz w:val="24"/>
          <w:szCs w:val="24"/>
        </w:rPr>
        <w:t>g</w:t>
      </w:r>
      <w:r>
        <w:rPr>
          <w:color w:val="212121"/>
          <w:spacing w:val="-1"/>
          <w:sz w:val="24"/>
          <w:szCs w:val="24"/>
        </w:rPr>
        <w:t>e</w:t>
      </w:r>
      <w:r>
        <w:rPr>
          <w:color w:val="212121"/>
          <w:sz w:val="24"/>
          <w:szCs w:val="24"/>
        </w:rPr>
        <w:t>r</w:t>
      </w:r>
      <w:r>
        <w:rPr>
          <w:color w:val="212121"/>
          <w:spacing w:val="20"/>
          <w:sz w:val="24"/>
          <w:szCs w:val="24"/>
        </w:rPr>
        <w:t xml:space="preserve"> </w:t>
      </w:r>
      <w:r>
        <w:rPr>
          <w:color w:val="212121"/>
          <w:spacing w:val="-5"/>
          <w:sz w:val="24"/>
          <w:szCs w:val="24"/>
        </w:rPr>
        <w:t>y</w:t>
      </w:r>
      <w:r>
        <w:rPr>
          <w:color w:val="212121"/>
          <w:sz w:val="24"/>
          <w:szCs w:val="24"/>
        </w:rPr>
        <w:t>our</w:t>
      </w:r>
      <w:r>
        <w:rPr>
          <w:color w:val="212121"/>
          <w:spacing w:val="16"/>
          <w:sz w:val="24"/>
          <w:szCs w:val="24"/>
        </w:rPr>
        <w:t xml:space="preserve"> </w:t>
      </w:r>
      <w:r>
        <w:rPr>
          <w:color w:val="212121"/>
          <w:spacing w:val="-1"/>
          <w:sz w:val="24"/>
          <w:szCs w:val="24"/>
        </w:rPr>
        <w:t>c</w:t>
      </w:r>
      <w:r>
        <w:rPr>
          <w:color w:val="212121"/>
          <w:sz w:val="24"/>
          <w:szCs w:val="24"/>
        </w:rPr>
        <w:t>re</w:t>
      </w:r>
      <w:r>
        <w:rPr>
          <w:color w:val="212121"/>
          <w:spacing w:val="-1"/>
          <w:sz w:val="24"/>
          <w:szCs w:val="24"/>
        </w:rPr>
        <w:t>a</w:t>
      </w:r>
      <w:r>
        <w:rPr>
          <w:color w:val="212121"/>
          <w:sz w:val="24"/>
          <w:szCs w:val="24"/>
        </w:rPr>
        <w:t>t</w:t>
      </w:r>
      <w:r>
        <w:rPr>
          <w:color w:val="212121"/>
          <w:spacing w:val="1"/>
          <w:sz w:val="24"/>
          <w:szCs w:val="24"/>
        </w:rPr>
        <w:t>i</w:t>
      </w:r>
      <w:r>
        <w:rPr>
          <w:color w:val="212121"/>
          <w:sz w:val="24"/>
          <w:szCs w:val="24"/>
        </w:rPr>
        <w:t>vi</w:t>
      </w:r>
      <w:r>
        <w:rPr>
          <w:color w:val="212121"/>
          <w:spacing w:val="3"/>
          <w:sz w:val="24"/>
          <w:szCs w:val="24"/>
        </w:rPr>
        <w:t>t</w:t>
      </w:r>
      <w:r>
        <w:rPr>
          <w:color w:val="212121"/>
          <w:spacing w:val="-2"/>
          <w:sz w:val="24"/>
          <w:szCs w:val="24"/>
        </w:rPr>
        <w:t>y</w:t>
      </w:r>
      <w:r>
        <w:rPr>
          <w:color w:val="212121"/>
          <w:sz w:val="24"/>
          <w:szCs w:val="24"/>
        </w:rPr>
        <w:t>),</w:t>
      </w:r>
      <w:r>
        <w:rPr>
          <w:color w:val="212121"/>
          <w:spacing w:val="16"/>
          <w:sz w:val="24"/>
          <w:szCs w:val="24"/>
        </w:rPr>
        <w:t xml:space="preserve"> </w:t>
      </w:r>
      <w:r>
        <w:rPr>
          <w:color w:val="212121"/>
          <w:spacing w:val="-2"/>
          <w:sz w:val="24"/>
          <w:szCs w:val="24"/>
        </w:rPr>
        <w:t>g</w:t>
      </w:r>
      <w:r>
        <w:rPr>
          <w:color w:val="212121"/>
          <w:spacing w:val="-1"/>
          <w:sz w:val="24"/>
          <w:szCs w:val="24"/>
        </w:rPr>
        <w:t>e</w:t>
      </w:r>
      <w:r>
        <w:rPr>
          <w:color w:val="212121"/>
          <w:sz w:val="24"/>
          <w:szCs w:val="24"/>
        </w:rPr>
        <w:t>t</w:t>
      </w:r>
      <w:r>
        <w:rPr>
          <w:color w:val="212121"/>
          <w:spacing w:val="15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to</w:t>
      </w:r>
      <w:r>
        <w:rPr>
          <w:color w:val="212121"/>
          <w:spacing w:val="15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kn</w:t>
      </w:r>
      <w:r>
        <w:rPr>
          <w:color w:val="212121"/>
          <w:spacing w:val="2"/>
          <w:sz w:val="24"/>
          <w:szCs w:val="24"/>
        </w:rPr>
        <w:t>o</w:t>
      </w:r>
      <w:r>
        <w:rPr>
          <w:color w:val="212121"/>
          <w:sz w:val="24"/>
          <w:szCs w:val="24"/>
        </w:rPr>
        <w:t>w</w:t>
      </w:r>
      <w:r>
        <w:rPr>
          <w:color w:val="212121"/>
          <w:spacing w:val="14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the</w:t>
      </w:r>
      <w:r>
        <w:rPr>
          <w:color w:val="212121"/>
          <w:spacing w:val="14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u</w:t>
      </w:r>
      <w:r>
        <w:rPr>
          <w:color w:val="212121"/>
          <w:spacing w:val="2"/>
          <w:sz w:val="24"/>
          <w:szCs w:val="24"/>
        </w:rPr>
        <w:t>p</w:t>
      </w:r>
      <w:r>
        <w:rPr>
          <w:color w:val="212121"/>
          <w:spacing w:val="-1"/>
          <w:sz w:val="24"/>
          <w:szCs w:val="24"/>
        </w:rPr>
        <w:t>c</w:t>
      </w:r>
      <w:r>
        <w:rPr>
          <w:color w:val="212121"/>
          <w:spacing w:val="2"/>
          <w:sz w:val="24"/>
          <w:szCs w:val="24"/>
        </w:rPr>
        <w:t>o</w:t>
      </w:r>
      <w:r>
        <w:rPr>
          <w:color w:val="212121"/>
          <w:sz w:val="24"/>
          <w:szCs w:val="24"/>
        </w:rPr>
        <w:t>m</w:t>
      </w:r>
      <w:r>
        <w:rPr>
          <w:color w:val="212121"/>
          <w:spacing w:val="9"/>
          <w:sz w:val="24"/>
          <w:szCs w:val="24"/>
        </w:rPr>
        <w:t>i</w:t>
      </w:r>
      <w:r>
        <w:rPr>
          <w:color w:val="212121"/>
          <w:sz w:val="24"/>
          <w:szCs w:val="24"/>
        </w:rPr>
        <w:t>ng</w:t>
      </w:r>
      <w:r>
        <w:rPr>
          <w:color w:val="212121"/>
          <w:spacing w:val="12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n</w:t>
      </w:r>
      <w:r>
        <w:rPr>
          <w:color w:val="212121"/>
          <w:spacing w:val="1"/>
          <w:sz w:val="24"/>
          <w:szCs w:val="24"/>
        </w:rPr>
        <w:t>e</w:t>
      </w:r>
      <w:r>
        <w:rPr>
          <w:color w:val="212121"/>
          <w:sz w:val="24"/>
          <w:szCs w:val="24"/>
        </w:rPr>
        <w:t>w</w:t>
      </w:r>
      <w:r>
        <w:rPr>
          <w:color w:val="212121"/>
          <w:spacing w:val="14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fi</w:t>
      </w:r>
      <w:r>
        <w:rPr>
          <w:color w:val="212121"/>
          <w:spacing w:val="-1"/>
          <w:sz w:val="24"/>
          <w:szCs w:val="24"/>
        </w:rPr>
        <w:t>e</w:t>
      </w:r>
      <w:r>
        <w:rPr>
          <w:color w:val="212121"/>
          <w:sz w:val="24"/>
          <w:szCs w:val="24"/>
        </w:rPr>
        <w:t xml:space="preserve">lds </w:t>
      </w:r>
      <w:r>
        <w:rPr>
          <w:color w:val="212121"/>
          <w:spacing w:val="-1"/>
          <w:sz w:val="24"/>
          <w:szCs w:val="24"/>
        </w:rPr>
        <w:t>a</w:t>
      </w:r>
      <w:r>
        <w:rPr>
          <w:color w:val="212121"/>
          <w:sz w:val="24"/>
          <w:szCs w:val="24"/>
        </w:rPr>
        <w:t>nd lat</w:t>
      </w:r>
      <w:r>
        <w:rPr>
          <w:color w:val="212121"/>
          <w:spacing w:val="-1"/>
          <w:sz w:val="24"/>
          <w:szCs w:val="24"/>
        </w:rPr>
        <w:t>e</w:t>
      </w:r>
      <w:r>
        <w:rPr>
          <w:color w:val="212121"/>
          <w:sz w:val="24"/>
          <w:szCs w:val="24"/>
        </w:rPr>
        <w:t xml:space="preserve">st </w:t>
      </w:r>
      <w:r>
        <w:rPr>
          <w:color w:val="212121"/>
          <w:spacing w:val="1"/>
          <w:sz w:val="24"/>
          <w:szCs w:val="24"/>
        </w:rPr>
        <w:t>t</w:t>
      </w:r>
      <w:r>
        <w:rPr>
          <w:color w:val="212121"/>
          <w:sz w:val="24"/>
          <w:szCs w:val="24"/>
        </w:rPr>
        <w:t>r</w:t>
      </w:r>
      <w:r>
        <w:rPr>
          <w:color w:val="212121"/>
          <w:spacing w:val="-2"/>
          <w:sz w:val="24"/>
          <w:szCs w:val="24"/>
        </w:rPr>
        <w:t>e</w:t>
      </w:r>
      <w:r>
        <w:rPr>
          <w:color w:val="212121"/>
          <w:sz w:val="24"/>
          <w:szCs w:val="24"/>
        </w:rPr>
        <w:t>nds</w:t>
      </w:r>
    </w:p>
    <w:p w:rsidR="00060B13" w:rsidRDefault="0073055B">
      <w:pPr>
        <w:spacing w:before="2"/>
        <w:ind w:left="460"/>
        <w:rPr>
          <w:sz w:val="24"/>
          <w:szCs w:val="24"/>
        </w:rPr>
      </w:pPr>
      <w:r>
        <w:rPr>
          <w:color w:val="212121"/>
          <w:sz w:val="24"/>
          <w:szCs w:val="24"/>
        </w:rPr>
        <w:t xml:space="preserve">   </w:t>
      </w:r>
      <w:r>
        <w:rPr>
          <w:color w:val="212121"/>
          <w:spacing w:val="10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How</w:t>
      </w:r>
      <w:r>
        <w:rPr>
          <w:color w:val="212121"/>
          <w:spacing w:val="-1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to gen</w:t>
      </w:r>
      <w:r>
        <w:rPr>
          <w:color w:val="212121"/>
          <w:spacing w:val="-1"/>
          <w:sz w:val="24"/>
          <w:szCs w:val="24"/>
        </w:rPr>
        <w:t>e</w:t>
      </w:r>
      <w:r>
        <w:rPr>
          <w:color w:val="212121"/>
          <w:spacing w:val="1"/>
          <w:sz w:val="24"/>
          <w:szCs w:val="24"/>
        </w:rPr>
        <w:t>r</w:t>
      </w:r>
      <w:r>
        <w:rPr>
          <w:color w:val="212121"/>
          <w:spacing w:val="-1"/>
          <w:sz w:val="24"/>
          <w:szCs w:val="24"/>
        </w:rPr>
        <w:t>a</w:t>
      </w:r>
      <w:r>
        <w:rPr>
          <w:color w:val="212121"/>
          <w:sz w:val="24"/>
          <w:szCs w:val="24"/>
        </w:rPr>
        <w:t>te C</w:t>
      </w:r>
      <w:r>
        <w:rPr>
          <w:color w:val="212121"/>
          <w:spacing w:val="-1"/>
          <w:sz w:val="24"/>
          <w:szCs w:val="24"/>
        </w:rPr>
        <w:t>a</w:t>
      </w:r>
      <w:r>
        <w:rPr>
          <w:color w:val="212121"/>
          <w:sz w:val="24"/>
          <w:szCs w:val="24"/>
        </w:rPr>
        <w:t>sh</w:t>
      </w:r>
      <w:r>
        <w:rPr>
          <w:color w:val="212121"/>
          <w:spacing w:val="2"/>
          <w:sz w:val="24"/>
          <w:szCs w:val="24"/>
        </w:rPr>
        <w:t xml:space="preserve"> </w:t>
      </w:r>
      <w:r>
        <w:rPr>
          <w:color w:val="212121"/>
          <w:spacing w:val="-1"/>
          <w:sz w:val="24"/>
          <w:szCs w:val="24"/>
        </w:rPr>
        <w:t>F</w:t>
      </w:r>
      <w:r>
        <w:rPr>
          <w:color w:val="212121"/>
          <w:sz w:val="24"/>
          <w:szCs w:val="24"/>
        </w:rPr>
        <w:t>low Mod</w:t>
      </w:r>
      <w:r>
        <w:rPr>
          <w:color w:val="212121"/>
          <w:spacing w:val="-1"/>
          <w:sz w:val="24"/>
          <w:szCs w:val="24"/>
        </w:rPr>
        <w:t>e</w:t>
      </w:r>
      <w:r>
        <w:rPr>
          <w:color w:val="212121"/>
          <w:sz w:val="24"/>
          <w:szCs w:val="24"/>
        </w:rPr>
        <w:t xml:space="preserve">ls and </w:t>
      </w:r>
      <w:r>
        <w:rPr>
          <w:color w:val="212121"/>
          <w:spacing w:val="-1"/>
          <w:sz w:val="24"/>
          <w:szCs w:val="24"/>
        </w:rPr>
        <w:t>f</w:t>
      </w:r>
      <w:r>
        <w:rPr>
          <w:color w:val="212121"/>
          <w:sz w:val="24"/>
          <w:szCs w:val="24"/>
        </w:rPr>
        <w:t>ina</w:t>
      </w:r>
      <w:r>
        <w:rPr>
          <w:color w:val="212121"/>
          <w:spacing w:val="2"/>
          <w:sz w:val="24"/>
          <w:szCs w:val="24"/>
        </w:rPr>
        <w:t>n</w:t>
      </w:r>
      <w:r>
        <w:rPr>
          <w:color w:val="212121"/>
          <w:spacing w:val="-1"/>
          <w:sz w:val="24"/>
          <w:szCs w:val="24"/>
        </w:rPr>
        <w:t>c</w:t>
      </w:r>
      <w:r>
        <w:rPr>
          <w:color w:val="212121"/>
          <w:sz w:val="24"/>
          <w:szCs w:val="24"/>
        </w:rPr>
        <w:t xml:space="preserve">ial </w:t>
      </w:r>
      <w:r>
        <w:rPr>
          <w:color w:val="212121"/>
          <w:spacing w:val="-1"/>
          <w:sz w:val="24"/>
          <w:szCs w:val="24"/>
        </w:rPr>
        <w:t>c</w:t>
      </w:r>
      <w:r>
        <w:rPr>
          <w:color w:val="212121"/>
          <w:sz w:val="24"/>
          <w:szCs w:val="24"/>
        </w:rPr>
        <w:t>h</w:t>
      </w:r>
      <w:r>
        <w:rPr>
          <w:color w:val="212121"/>
          <w:spacing w:val="-1"/>
          <w:sz w:val="24"/>
          <w:szCs w:val="24"/>
        </w:rPr>
        <w:t>a</w:t>
      </w:r>
      <w:r>
        <w:rPr>
          <w:color w:val="212121"/>
          <w:sz w:val="24"/>
          <w:szCs w:val="24"/>
        </w:rPr>
        <w:t>rts f</w:t>
      </w:r>
      <w:r>
        <w:rPr>
          <w:color w:val="212121"/>
          <w:spacing w:val="-1"/>
          <w:sz w:val="24"/>
          <w:szCs w:val="24"/>
        </w:rPr>
        <w:t>o</w:t>
      </w:r>
      <w:r>
        <w:rPr>
          <w:color w:val="212121"/>
          <w:sz w:val="24"/>
          <w:szCs w:val="24"/>
        </w:rPr>
        <w:t>r</w:t>
      </w:r>
      <w:r>
        <w:rPr>
          <w:color w:val="212121"/>
          <w:spacing w:val="4"/>
          <w:sz w:val="24"/>
          <w:szCs w:val="24"/>
        </w:rPr>
        <w:t xml:space="preserve"> </w:t>
      </w:r>
      <w:r>
        <w:rPr>
          <w:color w:val="212121"/>
          <w:spacing w:val="-5"/>
          <w:sz w:val="24"/>
          <w:szCs w:val="24"/>
        </w:rPr>
        <w:t>y</w:t>
      </w:r>
      <w:r>
        <w:rPr>
          <w:color w:val="212121"/>
          <w:sz w:val="24"/>
          <w:szCs w:val="24"/>
        </w:rPr>
        <w:t>o</w:t>
      </w:r>
      <w:r>
        <w:rPr>
          <w:color w:val="212121"/>
          <w:spacing w:val="2"/>
          <w:sz w:val="24"/>
          <w:szCs w:val="24"/>
        </w:rPr>
        <w:t>u</w:t>
      </w:r>
      <w:r>
        <w:rPr>
          <w:color w:val="212121"/>
          <w:sz w:val="24"/>
          <w:szCs w:val="24"/>
        </w:rPr>
        <w:t>r st</w:t>
      </w:r>
      <w:r>
        <w:rPr>
          <w:color w:val="212121"/>
          <w:spacing w:val="-1"/>
          <w:sz w:val="24"/>
          <w:szCs w:val="24"/>
        </w:rPr>
        <w:t>a</w:t>
      </w:r>
      <w:r>
        <w:rPr>
          <w:color w:val="212121"/>
          <w:sz w:val="24"/>
          <w:szCs w:val="24"/>
        </w:rPr>
        <w:t>rtups</w:t>
      </w:r>
    </w:p>
    <w:p w:rsidR="00060B13" w:rsidRDefault="0073055B">
      <w:pPr>
        <w:spacing w:line="280" w:lineRule="exact"/>
        <w:ind w:left="460"/>
        <w:rPr>
          <w:sz w:val="24"/>
          <w:szCs w:val="24"/>
        </w:rPr>
      </w:pPr>
      <w:r>
        <w:rPr>
          <w:color w:val="212121"/>
          <w:position w:val="-1"/>
          <w:sz w:val="24"/>
          <w:szCs w:val="24"/>
        </w:rPr>
        <w:t xml:space="preserve">   </w:t>
      </w:r>
      <w:r>
        <w:rPr>
          <w:color w:val="212121"/>
          <w:spacing w:val="10"/>
          <w:position w:val="-1"/>
          <w:sz w:val="24"/>
          <w:szCs w:val="24"/>
        </w:rPr>
        <w:t xml:space="preserve"> </w:t>
      </w:r>
      <w:r>
        <w:rPr>
          <w:color w:val="212121"/>
          <w:position w:val="-1"/>
          <w:sz w:val="24"/>
          <w:szCs w:val="24"/>
        </w:rPr>
        <w:t>How</w:t>
      </w:r>
      <w:r>
        <w:rPr>
          <w:color w:val="212121"/>
          <w:spacing w:val="-1"/>
          <w:position w:val="-1"/>
          <w:sz w:val="24"/>
          <w:szCs w:val="24"/>
        </w:rPr>
        <w:t xml:space="preserve"> </w:t>
      </w:r>
      <w:r>
        <w:rPr>
          <w:color w:val="212121"/>
          <w:position w:val="-1"/>
          <w:sz w:val="24"/>
          <w:szCs w:val="24"/>
        </w:rPr>
        <w:t>to w</w:t>
      </w:r>
      <w:r>
        <w:rPr>
          <w:color w:val="212121"/>
          <w:spacing w:val="-1"/>
          <w:position w:val="-1"/>
          <w:sz w:val="24"/>
          <w:szCs w:val="24"/>
        </w:rPr>
        <w:t>r</w:t>
      </w:r>
      <w:r>
        <w:rPr>
          <w:color w:val="212121"/>
          <w:position w:val="-1"/>
          <w:sz w:val="24"/>
          <w:szCs w:val="24"/>
        </w:rPr>
        <w:t>i</w:t>
      </w:r>
      <w:r>
        <w:rPr>
          <w:color w:val="212121"/>
          <w:spacing w:val="1"/>
          <w:position w:val="-1"/>
          <w:sz w:val="24"/>
          <w:szCs w:val="24"/>
        </w:rPr>
        <w:t>t</w:t>
      </w:r>
      <w:r>
        <w:rPr>
          <w:color w:val="212121"/>
          <w:position w:val="-1"/>
          <w:sz w:val="24"/>
          <w:szCs w:val="24"/>
        </w:rPr>
        <w:t>e</w:t>
      </w:r>
      <w:r>
        <w:rPr>
          <w:color w:val="212121"/>
          <w:spacing w:val="-1"/>
          <w:position w:val="-1"/>
          <w:sz w:val="24"/>
          <w:szCs w:val="24"/>
        </w:rPr>
        <w:t xml:space="preserve"> </w:t>
      </w:r>
      <w:r>
        <w:rPr>
          <w:color w:val="212121"/>
          <w:position w:val="-1"/>
          <w:sz w:val="24"/>
          <w:szCs w:val="24"/>
        </w:rPr>
        <w:t>a</w:t>
      </w:r>
      <w:r>
        <w:rPr>
          <w:color w:val="212121"/>
          <w:spacing w:val="1"/>
          <w:position w:val="-1"/>
          <w:sz w:val="24"/>
          <w:szCs w:val="24"/>
        </w:rPr>
        <w:t xml:space="preserve"> </w:t>
      </w:r>
      <w:r>
        <w:rPr>
          <w:color w:val="212121"/>
          <w:spacing w:val="-2"/>
          <w:position w:val="-1"/>
          <w:sz w:val="24"/>
          <w:szCs w:val="24"/>
        </w:rPr>
        <w:t>B</w:t>
      </w:r>
      <w:r>
        <w:rPr>
          <w:color w:val="212121"/>
          <w:position w:val="-1"/>
          <w:sz w:val="24"/>
          <w:szCs w:val="24"/>
        </w:rPr>
        <w:t>usiness</w:t>
      </w:r>
      <w:r>
        <w:rPr>
          <w:color w:val="212121"/>
          <w:spacing w:val="4"/>
          <w:position w:val="-1"/>
          <w:sz w:val="24"/>
          <w:szCs w:val="24"/>
        </w:rPr>
        <w:t xml:space="preserve"> </w:t>
      </w:r>
      <w:r>
        <w:rPr>
          <w:color w:val="212121"/>
          <w:spacing w:val="1"/>
          <w:position w:val="-1"/>
          <w:sz w:val="24"/>
          <w:szCs w:val="24"/>
        </w:rPr>
        <w:t>P</w:t>
      </w:r>
      <w:r>
        <w:rPr>
          <w:color w:val="212121"/>
          <w:position w:val="-1"/>
          <w:sz w:val="24"/>
          <w:szCs w:val="24"/>
        </w:rPr>
        <w:t xml:space="preserve">lan </w:t>
      </w:r>
      <w:r>
        <w:rPr>
          <w:color w:val="212121"/>
          <w:spacing w:val="-1"/>
          <w:position w:val="-1"/>
          <w:sz w:val="24"/>
          <w:szCs w:val="24"/>
        </w:rPr>
        <w:t>w</w:t>
      </w:r>
      <w:r>
        <w:rPr>
          <w:color w:val="212121"/>
          <w:position w:val="-1"/>
          <w:sz w:val="24"/>
          <w:szCs w:val="24"/>
        </w:rPr>
        <w:t>hich h</w:t>
      </w:r>
      <w:r>
        <w:rPr>
          <w:color w:val="212121"/>
          <w:spacing w:val="-1"/>
          <w:position w:val="-1"/>
          <w:sz w:val="24"/>
          <w:szCs w:val="24"/>
        </w:rPr>
        <w:t>a</w:t>
      </w:r>
      <w:r>
        <w:rPr>
          <w:color w:val="212121"/>
          <w:position w:val="-1"/>
          <w:sz w:val="24"/>
          <w:szCs w:val="24"/>
        </w:rPr>
        <w:t xml:space="preserve">s the </w:t>
      </w:r>
      <w:r>
        <w:rPr>
          <w:color w:val="212121"/>
          <w:spacing w:val="-1"/>
          <w:position w:val="-1"/>
          <w:sz w:val="24"/>
          <w:szCs w:val="24"/>
        </w:rPr>
        <w:t>r</w:t>
      </w:r>
      <w:r>
        <w:rPr>
          <w:color w:val="212121"/>
          <w:spacing w:val="3"/>
          <w:position w:val="-1"/>
          <w:sz w:val="24"/>
          <w:szCs w:val="24"/>
        </w:rPr>
        <w:t>i</w:t>
      </w:r>
      <w:r>
        <w:rPr>
          <w:color w:val="212121"/>
          <w:spacing w:val="-2"/>
          <w:position w:val="-1"/>
          <w:sz w:val="24"/>
          <w:szCs w:val="24"/>
        </w:rPr>
        <w:t>g</w:t>
      </w:r>
      <w:r>
        <w:rPr>
          <w:color w:val="212121"/>
          <w:position w:val="-1"/>
          <w:sz w:val="24"/>
          <w:szCs w:val="24"/>
        </w:rPr>
        <w:t>ht</w:t>
      </w:r>
      <w:r>
        <w:rPr>
          <w:color w:val="212121"/>
          <w:spacing w:val="1"/>
          <w:position w:val="-1"/>
          <w:sz w:val="24"/>
          <w:szCs w:val="24"/>
        </w:rPr>
        <w:t xml:space="preserve"> </w:t>
      </w:r>
      <w:r>
        <w:rPr>
          <w:color w:val="212121"/>
          <w:position w:val="-1"/>
          <w:sz w:val="24"/>
          <w:szCs w:val="24"/>
        </w:rPr>
        <w:t>i</w:t>
      </w:r>
      <w:r>
        <w:rPr>
          <w:color w:val="212121"/>
          <w:spacing w:val="1"/>
          <w:position w:val="-1"/>
          <w:sz w:val="24"/>
          <w:szCs w:val="24"/>
        </w:rPr>
        <w:t>m</w:t>
      </w:r>
      <w:r>
        <w:rPr>
          <w:color w:val="212121"/>
          <w:position w:val="-1"/>
          <w:sz w:val="24"/>
          <w:szCs w:val="24"/>
        </w:rPr>
        <w:t>p</w:t>
      </w:r>
      <w:r>
        <w:rPr>
          <w:color w:val="212121"/>
          <w:spacing w:val="-1"/>
          <w:position w:val="-1"/>
          <w:sz w:val="24"/>
          <w:szCs w:val="24"/>
        </w:rPr>
        <w:t>ac</w:t>
      </w:r>
      <w:r>
        <w:rPr>
          <w:color w:val="212121"/>
          <w:position w:val="-1"/>
          <w:sz w:val="24"/>
          <w:szCs w:val="24"/>
        </w:rPr>
        <w:t>t?</w:t>
      </w:r>
    </w:p>
    <w:p w:rsidR="00060B13" w:rsidRDefault="0073055B">
      <w:pPr>
        <w:spacing w:line="280" w:lineRule="exact"/>
        <w:ind w:left="460"/>
        <w:rPr>
          <w:sz w:val="24"/>
          <w:szCs w:val="24"/>
        </w:rPr>
      </w:pPr>
      <w:r>
        <w:rPr>
          <w:color w:val="212121"/>
          <w:position w:val="-1"/>
          <w:sz w:val="24"/>
          <w:szCs w:val="24"/>
        </w:rPr>
        <w:t xml:space="preserve">   </w:t>
      </w:r>
      <w:r>
        <w:rPr>
          <w:color w:val="212121"/>
          <w:spacing w:val="10"/>
          <w:position w:val="-1"/>
          <w:sz w:val="24"/>
          <w:szCs w:val="24"/>
        </w:rPr>
        <w:t xml:space="preserve"> </w:t>
      </w:r>
      <w:r>
        <w:rPr>
          <w:color w:val="212121"/>
          <w:position w:val="-1"/>
          <w:sz w:val="24"/>
          <w:szCs w:val="24"/>
        </w:rPr>
        <w:t>How</w:t>
      </w:r>
      <w:r>
        <w:rPr>
          <w:color w:val="212121"/>
          <w:spacing w:val="-1"/>
          <w:position w:val="-1"/>
          <w:sz w:val="24"/>
          <w:szCs w:val="24"/>
        </w:rPr>
        <w:t xml:space="preserve"> </w:t>
      </w:r>
      <w:r>
        <w:rPr>
          <w:color w:val="212121"/>
          <w:position w:val="-1"/>
          <w:sz w:val="24"/>
          <w:szCs w:val="24"/>
        </w:rPr>
        <w:t>to app</w:t>
      </w:r>
      <w:r>
        <w:rPr>
          <w:color w:val="212121"/>
          <w:spacing w:val="-1"/>
          <w:position w:val="-1"/>
          <w:sz w:val="24"/>
          <w:szCs w:val="24"/>
        </w:rPr>
        <w:t>r</w:t>
      </w:r>
      <w:r>
        <w:rPr>
          <w:color w:val="212121"/>
          <w:position w:val="-1"/>
          <w:sz w:val="24"/>
          <w:szCs w:val="24"/>
        </w:rPr>
        <w:t>o</w:t>
      </w:r>
      <w:r>
        <w:rPr>
          <w:color w:val="212121"/>
          <w:spacing w:val="1"/>
          <w:position w:val="-1"/>
          <w:sz w:val="24"/>
          <w:szCs w:val="24"/>
        </w:rPr>
        <w:t>a</w:t>
      </w:r>
      <w:r>
        <w:rPr>
          <w:color w:val="212121"/>
          <w:spacing w:val="-1"/>
          <w:position w:val="-1"/>
          <w:sz w:val="24"/>
          <w:szCs w:val="24"/>
        </w:rPr>
        <w:t>c</w:t>
      </w:r>
      <w:r>
        <w:rPr>
          <w:color w:val="212121"/>
          <w:position w:val="-1"/>
          <w:sz w:val="24"/>
          <w:szCs w:val="24"/>
        </w:rPr>
        <w:t>h V</w:t>
      </w:r>
      <w:r>
        <w:rPr>
          <w:color w:val="212121"/>
          <w:spacing w:val="-1"/>
          <w:position w:val="-1"/>
          <w:sz w:val="24"/>
          <w:szCs w:val="24"/>
        </w:rPr>
        <w:t>e</w:t>
      </w:r>
      <w:r>
        <w:rPr>
          <w:color w:val="212121"/>
          <w:position w:val="-1"/>
          <w:sz w:val="24"/>
          <w:szCs w:val="24"/>
        </w:rPr>
        <w:t>ntu</w:t>
      </w:r>
      <w:r>
        <w:rPr>
          <w:color w:val="212121"/>
          <w:spacing w:val="2"/>
          <w:position w:val="-1"/>
          <w:sz w:val="24"/>
          <w:szCs w:val="24"/>
        </w:rPr>
        <w:t>r</w:t>
      </w:r>
      <w:r>
        <w:rPr>
          <w:color w:val="212121"/>
          <w:position w:val="-1"/>
          <w:sz w:val="24"/>
          <w:szCs w:val="24"/>
        </w:rPr>
        <w:t>e C</w:t>
      </w:r>
      <w:r>
        <w:rPr>
          <w:color w:val="212121"/>
          <w:spacing w:val="-1"/>
          <w:position w:val="-1"/>
          <w:sz w:val="24"/>
          <w:szCs w:val="24"/>
        </w:rPr>
        <w:t>a</w:t>
      </w:r>
      <w:r>
        <w:rPr>
          <w:color w:val="212121"/>
          <w:position w:val="-1"/>
          <w:sz w:val="24"/>
          <w:szCs w:val="24"/>
        </w:rPr>
        <w:t>pi</w:t>
      </w:r>
      <w:r>
        <w:rPr>
          <w:color w:val="212121"/>
          <w:spacing w:val="1"/>
          <w:position w:val="-1"/>
          <w:sz w:val="24"/>
          <w:szCs w:val="24"/>
        </w:rPr>
        <w:t>t</w:t>
      </w:r>
      <w:r>
        <w:rPr>
          <w:color w:val="212121"/>
          <w:spacing w:val="-1"/>
          <w:position w:val="-1"/>
          <w:sz w:val="24"/>
          <w:szCs w:val="24"/>
        </w:rPr>
        <w:t>a</w:t>
      </w:r>
      <w:r>
        <w:rPr>
          <w:color w:val="212121"/>
          <w:position w:val="-1"/>
          <w:sz w:val="24"/>
          <w:szCs w:val="24"/>
        </w:rPr>
        <w:t>l</w:t>
      </w:r>
      <w:r>
        <w:rPr>
          <w:color w:val="212121"/>
          <w:spacing w:val="1"/>
          <w:position w:val="-1"/>
          <w:sz w:val="24"/>
          <w:szCs w:val="24"/>
        </w:rPr>
        <w:t>i</w:t>
      </w:r>
      <w:r>
        <w:rPr>
          <w:color w:val="212121"/>
          <w:position w:val="-1"/>
          <w:sz w:val="24"/>
          <w:szCs w:val="24"/>
        </w:rPr>
        <w:t>sts</w:t>
      </w:r>
      <w:r>
        <w:rPr>
          <w:color w:val="212121"/>
          <w:spacing w:val="1"/>
          <w:position w:val="-1"/>
          <w:sz w:val="24"/>
          <w:szCs w:val="24"/>
        </w:rPr>
        <w:t xml:space="preserve"> </w:t>
      </w:r>
      <w:r>
        <w:rPr>
          <w:color w:val="212121"/>
          <w:spacing w:val="-1"/>
          <w:position w:val="-1"/>
          <w:sz w:val="24"/>
          <w:szCs w:val="24"/>
        </w:rPr>
        <w:t>a</w:t>
      </w:r>
      <w:r>
        <w:rPr>
          <w:color w:val="212121"/>
          <w:position w:val="-1"/>
          <w:sz w:val="24"/>
          <w:szCs w:val="24"/>
        </w:rPr>
        <w:t>nd Ang</w:t>
      </w:r>
      <w:r>
        <w:rPr>
          <w:color w:val="212121"/>
          <w:spacing w:val="-1"/>
          <w:position w:val="-1"/>
          <w:sz w:val="24"/>
          <w:szCs w:val="24"/>
        </w:rPr>
        <w:t>e</w:t>
      </w:r>
      <w:r>
        <w:rPr>
          <w:color w:val="212121"/>
          <w:position w:val="-1"/>
          <w:sz w:val="24"/>
          <w:szCs w:val="24"/>
        </w:rPr>
        <w:t>l</w:t>
      </w:r>
      <w:r>
        <w:rPr>
          <w:color w:val="212121"/>
          <w:spacing w:val="4"/>
          <w:position w:val="-1"/>
          <w:sz w:val="24"/>
          <w:szCs w:val="24"/>
        </w:rPr>
        <w:t xml:space="preserve"> </w:t>
      </w:r>
      <w:r>
        <w:rPr>
          <w:color w:val="212121"/>
          <w:position w:val="-1"/>
          <w:sz w:val="24"/>
          <w:szCs w:val="24"/>
        </w:rPr>
        <w:t>Inv</w:t>
      </w:r>
      <w:r>
        <w:rPr>
          <w:color w:val="212121"/>
          <w:spacing w:val="-2"/>
          <w:position w:val="-1"/>
          <w:sz w:val="24"/>
          <w:szCs w:val="24"/>
        </w:rPr>
        <w:t>e</w:t>
      </w:r>
      <w:r>
        <w:rPr>
          <w:color w:val="212121"/>
          <w:position w:val="-1"/>
          <w:sz w:val="24"/>
          <w:szCs w:val="24"/>
        </w:rPr>
        <w:t>stors?</w:t>
      </w:r>
    </w:p>
    <w:p w:rsidR="00060B13" w:rsidRDefault="0073055B">
      <w:pPr>
        <w:spacing w:line="280" w:lineRule="exact"/>
        <w:ind w:left="460"/>
        <w:rPr>
          <w:sz w:val="24"/>
          <w:szCs w:val="24"/>
        </w:rPr>
      </w:pPr>
      <w:r>
        <w:rPr>
          <w:color w:val="212121"/>
          <w:position w:val="-1"/>
          <w:sz w:val="24"/>
          <w:szCs w:val="24"/>
        </w:rPr>
        <w:t xml:space="preserve">   </w:t>
      </w:r>
      <w:r>
        <w:rPr>
          <w:color w:val="212121"/>
          <w:spacing w:val="10"/>
          <w:position w:val="-1"/>
          <w:sz w:val="24"/>
          <w:szCs w:val="24"/>
        </w:rPr>
        <w:t xml:space="preserve"> </w:t>
      </w:r>
      <w:r>
        <w:rPr>
          <w:color w:val="212121"/>
          <w:position w:val="-1"/>
          <w:sz w:val="24"/>
          <w:szCs w:val="24"/>
        </w:rPr>
        <w:t>G</w:t>
      </w:r>
      <w:r>
        <w:rPr>
          <w:color w:val="212121"/>
          <w:spacing w:val="-1"/>
          <w:position w:val="-1"/>
          <w:sz w:val="24"/>
          <w:szCs w:val="24"/>
        </w:rPr>
        <w:t>e</w:t>
      </w:r>
      <w:r>
        <w:rPr>
          <w:color w:val="212121"/>
          <w:position w:val="-1"/>
          <w:sz w:val="24"/>
          <w:szCs w:val="24"/>
        </w:rPr>
        <w:t xml:space="preserve">t </w:t>
      </w:r>
      <w:r>
        <w:rPr>
          <w:color w:val="212121"/>
          <w:spacing w:val="1"/>
          <w:position w:val="-1"/>
          <w:sz w:val="24"/>
          <w:szCs w:val="24"/>
        </w:rPr>
        <w:t>t</w:t>
      </w:r>
      <w:r>
        <w:rPr>
          <w:color w:val="212121"/>
          <w:position w:val="-1"/>
          <w:sz w:val="24"/>
          <w:szCs w:val="24"/>
        </w:rPr>
        <w:t>o know the</w:t>
      </w:r>
      <w:r>
        <w:rPr>
          <w:color w:val="212121"/>
          <w:spacing w:val="-1"/>
          <w:position w:val="-1"/>
          <w:sz w:val="24"/>
          <w:szCs w:val="24"/>
        </w:rPr>
        <w:t xml:space="preserve"> </w:t>
      </w:r>
      <w:r>
        <w:rPr>
          <w:color w:val="212121"/>
          <w:position w:val="-1"/>
          <w:sz w:val="24"/>
          <w:szCs w:val="24"/>
        </w:rPr>
        <w:t>te</w:t>
      </w:r>
      <w:r>
        <w:rPr>
          <w:color w:val="212121"/>
          <w:spacing w:val="-1"/>
          <w:position w:val="-1"/>
          <w:sz w:val="24"/>
          <w:szCs w:val="24"/>
        </w:rPr>
        <w:t>c</w:t>
      </w:r>
      <w:r>
        <w:rPr>
          <w:color w:val="212121"/>
          <w:position w:val="-1"/>
          <w:sz w:val="24"/>
          <w:szCs w:val="24"/>
        </w:rPr>
        <w:t>hni</w:t>
      </w:r>
      <w:r>
        <w:rPr>
          <w:color w:val="212121"/>
          <w:spacing w:val="2"/>
          <w:position w:val="-1"/>
          <w:sz w:val="24"/>
          <w:szCs w:val="24"/>
        </w:rPr>
        <w:t>c</w:t>
      </w:r>
      <w:r>
        <w:rPr>
          <w:color w:val="212121"/>
          <w:spacing w:val="1"/>
          <w:position w:val="-1"/>
          <w:sz w:val="24"/>
          <w:szCs w:val="24"/>
        </w:rPr>
        <w:t>a</w:t>
      </w:r>
      <w:r>
        <w:rPr>
          <w:color w:val="212121"/>
          <w:position w:val="-1"/>
          <w:sz w:val="24"/>
          <w:szCs w:val="24"/>
        </w:rPr>
        <w:t xml:space="preserve">l </w:t>
      </w:r>
      <w:r>
        <w:rPr>
          <w:color w:val="212121"/>
          <w:spacing w:val="1"/>
          <w:position w:val="-1"/>
          <w:sz w:val="24"/>
          <w:szCs w:val="24"/>
        </w:rPr>
        <w:t>t</w:t>
      </w:r>
      <w:r>
        <w:rPr>
          <w:color w:val="212121"/>
          <w:spacing w:val="-1"/>
          <w:position w:val="-1"/>
          <w:sz w:val="24"/>
          <w:szCs w:val="24"/>
        </w:rPr>
        <w:t>e</w:t>
      </w:r>
      <w:r>
        <w:rPr>
          <w:color w:val="212121"/>
          <w:position w:val="-1"/>
          <w:sz w:val="24"/>
          <w:szCs w:val="24"/>
        </w:rPr>
        <w:t>rms invo</w:t>
      </w:r>
      <w:r>
        <w:rPr>
          <w:color w:val="212121"/>
          <w:spacing w:val="1"/>
          <w:position w:val="-1"/>
          <w:sz w:val="24"/>
          <w:szCs w:val="24"/>
        </w:rPr>
        <w:t>l</w:t>
      </w:r>
      <w:r>
        <w:rPr>
          <w:color w:val="212121"/>
          <w:position w:val="-1"/>
          <w:sz w:val="24"/>
          <w:szCs w:val="24"/>
        </w:rPr>
        <w:t>v</w:t>
      </w:r>
      <w:r>
        <w:rPr>
          <w:color w:val="212121"/>
          <w:spacing w:val="-1"/>
          <w:position w:val="-1"/>
          <w:sz w:val="24"/>
          <w:szCs w:val="24"/>
        </w:rPr>
        <w:t>e</w:t>
      </w:r>
      <w:r>
        <w:rPr>
          <w:color w:val="212121"/>
          <w:position w:val="-1"/>
          <w:sz w:val="24"/>
          <w:szCs w:val="24"/>
        </w:rPr>
        <w:t>d</w:t>
      </w:r>
      <w:r>
        <w:rPr>
          <w:color w:val="212121"/>
          <w:spacing w:val="2"/>
          <w:position w:val="-1"/>
          <w:sz w:val="24"/>
          <w:szCs w:val="24"/>
        </w:rPr>
        <w:t xml:space="preserve"> </w:t>
      </w:r>
      <w:r>
        <w:rPr>
          <w:color w:val="212121"/>
          <w:position w:val="-1"/>
          <w:sz w:val="24"/>
          <w:szCs w:val="24"/>
        </w:rPr>
        <w:t xml:space="preserve">while </w:t>
      </w:r>
      <w:r>
        <w:rPr>
          <w:color w:val="212121"/>
          <w:spacing w:val="-1"/>
          <w:position w:val="-1"/>
          <w:sz w:val="24"/>
          <w:szCs w:val="24"/>
        </w:rPr>
        <w:t>r</w:t>
      </w:r>
      <w:r>
        <w:rPr>
          <w:color w:val="212121"/>
          <w:position w:val="-1"/>
          <w:sz w:val="24"/>
          <w:szCs w:val="24"/>
        </w:rPr>
        <w:t>unning</w:t>
      </w:r>
      <w:r>
        <w:rPr>
          <w:color w:val="212121"/>
          <w:spacing w:val="-2"/>
          <w:position w:val="-1"/>
          <w:sz w:val="24"/>
          <w:szCs w:val="24"/>
        </w:rPr>
        <w:t xml:space="preserve"> </w:t>
      </w:r>
      <w:r>
        <w:rPr>
          <w:color w:val="212121"/>
          <w:position w:val="-1"/>
          <w:sz w:val="24"/>
          <w:szCs w:val="24"/>
        </w:rPr>
        <w:t xml:space="preserve">or </w:t>
      </w:r>
      <w:r>
        <w:rPr>
          <w:color w:val="212121"/>
          <w:spacing w:val="1"/>
          <w:position w:val="-1"/>
          <w:sz w:val="24"/>
          <w:szCs w:val="24"/>
        </w:rPr>
        <w:t>d</w:t>
      </w:r>
      <w:r>
        <w:rPr>
          <w:color w:val="212121"/>
          <w:spacing w:val="-1"/>
          <w:position w:val="-1"/>
          <w:sz w:val="24"/>
          <w:szCs w:val="24"/>
        </w:rPr>
        <w:t>e</w:t>
      </w:r>
      <w:r>
        <w:rPr>
          <w:color w:val="212121"/>
          <w:position w:val="-1"/>
          <w:sz w:val="24"/>
          <w:szCs w:val="24"/>
        </w:rPr>
        <w:t>si</w:t>
      </w:r>
      <w:r>
        <w:rPr>
          <w:color w:val="212121"/>
          <w:spacing w:val="-2"/>
          <w:position w:val="-1"/>
          <w:sz w:val="24"/>
          <w:szCs w:val="24"/>
        </w:rPr>
        <w:t>g</w:t>
      </w:r>
      <w:r>
        <w:rPr>
          <w:color w:val="212121"/>
          <w:position w:val="-1"/>
          <w:sz w:val="24"/>
          <w:szCs w:val="24"/>
        </w:rPr>
        <w:t>ni</w:t>
      </w:r>
      <w:r>
        <w:rPr>
          <w:color w:val="212121"/>
          <w:spacing w:val="4"/>
          <w:position w:val="-1"/>
          <w:sz w:val="24"/>
          <w:szCs w:val="24"/>
        </w:rPr>
        <w:t>n</w:t>
      </w:r>
      <w:r>
        <w:rPr>
          <w:color w:val="212121"/>
          <w:position w:val="-1"/>
          <w:sz w:val="24"/>
          <w:szCs w:val="24"/>
        </w:rPr>
        <w:t>g</w:t>
      </w:r>
      <w:r>
        <w:rPr>
          <w:color w:val="212121"/>
          <w:spacing w:val="-2"/>
          <w:position w:val="-1"/>
          <w:sz w:val="24"/>
          <w:szCs w:val="24"/>
        </w:rPr>
        <w:t xml:space="preserve"> </w:t>
      </w:r>
      <w:r>
        <w:rPr>
          <w:color w:val="212121"/>
          <w:position w:val="-1"/>
          <w:sz w:val="24"/>
          <w:szCs w:val="24"/>
        </w:rPr>
        <w:t>a</w:t>
      </w:r>
      <w:r>
        <w:rPr>
          <w:color w:val="212121"/>
          <w:spacing w:val="-1"/>
          <w:position w:val="-1"/>
          <w:sz w:val="24"/>
          <w:szCs w:val="24"/>
        </w:rPr>
        <w:t xml:space="preserve"> </w:t>
      </w:r>
      <w:r>
        <w:rPr>
          <w:color w:val="212121"/>
          <w:position w:val="-1"/>
          <w:sz w:val="24"/>
          <w:szCs w:val="24"/>
        </w:rPr>
        <w:t>st</w:t>
      </w:r>
      <w:r>
        <w:rPr>
          <w:color w:val="212121"/>
          <w:spacing w:val="2"/>
          <w:position w:val="-1"/>
          <w:sz w:val="24"/>
          <w:szCs w:val="24"/>
        </w:rPr>
        <w:t>a</w:t>
      </w:r>
      <w:r>
        <w:rPr>
          <w:color w:val="212121"/>
          <w:position w:val="-1"/>
          <w:sz w:val="24"/>
          <w:szCs w:val="24"/>
        </w:rPr>
        <w:t>r</w:t>
      </w:r>
      <w:r>
        <w:rPr>
          <w:color w:val="212121"/>
          <w:spacing w:val="2"/>
          <w:position w:val="-1"/>
          <w:sz w:val="24"/>
          <w:szCs w:val="24"/>
        </w:rPr>
        <w:t>t</w:t>
      </w:r>
      <w:r>
        <w:rPr>
          <w:color w:val="212121"/>
          <w:position w:val="-1"/>
          <w:sz w:val="24"/>
          <w:szCs w:val="24"/>
        </w:rPr>
        <w:t>up</w:t>
      </w:r>
    </w:p>
    <w:p w:rsidR="00060B13" w:rsidRDefault="00060B13">
      <w:pPr>
        <w:spacing w:before="13" w:line="260" w:lineRule="exact"/>
        <w:rPr>
          <w:sz w:val="26"/>
          <w:szCs w:val="26"/>
        </w:rPr>
      </w:pPr>
    </w:p>
    <w:p w:rsidR="00060B13" w:rsidRDefault="0073055B">
      <w:pPr>
        <w:ind w:left="100" w:right="76"/>
        <w:jc w:val="both"/>
        <w:rPr>
          <w:sz w:val="24"/>
          <w:szCs w:val="24"/>
        </w:rPr>
      </w:pPr>
      <w:r>
        <w:rPr>
          <w:color w:val="212121"/>
          <w:sz w:val="24"/>
          <w:szCs w:val="24"/>
        </w:rPr>
        <w:t>The</w:t>
      </w:r>
      <w:r>
        <w:rPr>
          <w:color w:val="212121"/>
          <w:spacing w:val="-1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pr</w:t>
      </w:r>
      <w:r>
        <w:rPr>
          <w:color w:val="212121"/>
          <w:spacing w:val="1"/>
          <w:sz w:val="24"/>
          <w:szCs w:val="24"/>
        </w:rPr>
        <w:t>o</w:t>
      </w:r>
      <w:r>
        <w:rPr>
          <w:color w:val="212121"/>
          <w:spacing w:val="-2"/>
          <w:sz w:val="24"/>
          <w:szCs w:val="24"/>
        </w:rPr>
        <w:t>g</w:t>
      </w:r>
      <w:r>
        <w:rPr>
          <w:color w:val="212121"/>
          <w:sz w:val="24"/>
          <w:szCs w:val="24"/>
        </w:rPr>
        <w:t>r</w:t>
      </w:r>
      <w:r>
        <w:rPr>
          <w:color w:val="212121"/>
          <w:spacing w:val="-2"/>
          <w:sz w:val="24"/>
          <w:szCs w:val="24"/>
        </w:rPr>
        <w:t>a</w:t>
      </w:r>
      <w:r>
        <w:rPr>
          <w:color w:val="212121"/>
          <w:sz w:val="24"/>
          <w:szCs w:val="24"/>
        </w:rPr>
        <w:t>m s</w:t>
      </w:r>
      <w:r>
        <w:rPr>
          <w:color w:val="212121"/>
          <w:spacing w:val="1"/>
          <w:sz w:val="24"/>
          <w:szCs w:val="24"/>
        </w:rPr>
        <w:t>t</w:t>
      </w:r>
      <w:r>
        <w:rPr>
          <w:color w:val="212121"/>
          <w:spacing w:val="-1"/>
          <w:sz w:val="24"/>
          <w:szCs w:val="24"/>
        </w:rPr>
        <w:t>a</w:t>
      </w:r>
      <w:r>
        <w:rPr>
          <w:color w:val="212121"/>
          <w:sz w:val="24"/>
          <w:szCs w:val="24"/>
        </w:rPr>
        <w:t>r</w:t>
      </w:r>
      <w:r>
        <w:rPr>
          <w:color w:val="212121"/>
          <w:spacing w:val="2"/>
          <w:sz w:val="24"/>
          <w:szCs w:val="24"/>
        </w:rPr>
        <w:t>t</w:t>
      </w:r>
      <w:r>
        <w:rPr>
          <w:color w:val="212121"/>
          <w:spacing w:val="-1"/>
          <w:sz w:val="24"/>
          <w:szCs w:val="24"/>
        </w:rPr>
        <w:t>e</w:t>
      </w:r>
      <w:r>
        <w:rPr>
          <w:color w:val="212121"/>
          <w:sz w:val="24"/>
          <w:szCs w:val="24"/>
        </w:rPr>
        <w:t>d on d</w:t>
      </w:r>
      <w:r>
        <w:rPr>
          <w:color w:val="212121"/>
          <w:spacing w:val="1"/>
          <w:sz w:val="24"/>
          <w:szCs w:val="24"/>
        </w:rPr>
        <w:t>a</w:t>
      </w:r>
      <w:r>
        <w:rPr>
          <w:color w:val="212121"/>
          <w:sz w:val="24"/>
          <w:szCs w:val="24"/>
        </w:rPr>
        <w:t>y</w:t>
      </w:r>
      <w:r>
        <w:rPr>
          <w:color w:val="212121"/>
          <w:spacing w:val="-5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 xml:space="preserve">1 with </w:t>
      </w:r>
      <w:r>
        <w:rPr>
          <w:color w:val="212121"/>
          <w:spacing w:val="1"/>
          <w:sz w:val="24"/>
          <w:szCs w:val="24"/>
        </w:rPr>
        <w:t>t</w:t>
      </w:r>
      <w:r>
        <w:rPr>
          <w:color w:val="212121"/>
          <w:sz w:val="24"/>
          <w:szCs w:val="24"/>
        </w:rPr>
        <w:t>he</w:t>
      </w:r>
      <w:r>
        <w:rPr>
          <w:color w:val="212121"/>
          <w:spacing w:val="-1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in</w:t>
      </w:r>
      <w:r>
        <w:rPr>
          <w:color w:val="212121"/>
          <w:spacing w:val="1"/>
          <w:sz w:val="24"/>
          <w:szCs w:val="24"/>
        </w:rPr>
        <w:t>t</w:t>
      </w:r>
      <w:r>
        <w:rPr>
          <w:color w:val="212121"/>
          <w:sz w:val="24"/>
          <w:szCs w:val="24"/>
        </w:rPr>
        <w:t>rodu</w:t>
      </w:r>
      <w:r>
        <w:rPr>
          <w:color w:val="212121"/>
          <w:spacing w:val="-2"/>
          <w:sz w:val="24"/>
          <w:szCs w:val="24"/>
        </w:rPr>
        <w:t>c</w:t>
      </w:r>
      <w:r>
        <w:rPr>
          <w:color w:val="212121"/>
          <w:sz w:val="24"/>
          <w:szCs w:val="24"/>
        </w:rPr>
        <w:t>t</w:t>
      </w:r>
      <w:r>
        <w:rPr>
          <w:color w:val="212121"/>
          <w:spacing w:val="1"/>
          <w:sz w:val="24"/>
          <w:szCs w:val="24"/>
        </w:rPr>
        <w:t>i</w:t>
      </w:r>
      <w:r>
        <w:rPr>
          <w:color w:val="212121"/>
          <w:spacing w:val="2"/>
          <w:sz w:val="24"/>
          <w:szCs w:val="24"/>
        </w:rPr>
        <w:t>o</w:t>
      </w:r>
      <w:r>
        <w:rPr>
          <w:color w:val="212121"/>
          <w:sz w:val="24"/>
          <w:szCs w:val="24"/>
        </w:rPr>
        <w:t xml:space="preserve">n to </w:t>
      </w:r>
      <w:r>
        <w:rPr>
          <w:color w:val="212121"/>
          <w:spacing w:val="2"/>
          <w:sz w:val="24"/>
          <w:szCs w:val="24"/>
        </w:rPr>
        <w:t>B</w:t>
      </w:r>
      <w:r>
        <w:rPr>
          <w:color w:val="212121"/>
          <w:spacing w:val="-1"/>
          <w:sz w:val="24"/>
          <w:szCs w:val="24"/>
        </w:rPr>
        <w:t>-</w:t>
      </w:r>
      <w:r>
        <w:rPr>
          <w:color w:val="212121"/>
          <w:spacing w:val="1"/>
          <w:sz w:val="24"/>
          <w:szCs w:val="24"/>
        </w:rPr>
        <w:t>P</w:t>
      </w:r>
      <w:r>
        <w:rPr>
          <w:color w:val="212121"/>
          <w:sz w:val="24"/>
          <w:szCs w:val="24"/>
        </w:rPr>
        <w:t>lan, id</w:t>
      </w:r>
      <w:r>
        <w:rPr>
          <w:color w:val="212121"/>
          <w:spacing w:val="-1"/>
          <w:sz w:val="24"/>
          <w:szCs w:val="24"/>
        </w:rPr>
        <w:t>e</w:t>
      </w:r>
      <w:r>
        <w:rPr>
          <w:color w:val="212121"/>
          <w:sz w:val="24"/>
          <w:szCs w:val="24"/>
        </w:rPr>
        <w:t>a</w:t>
      </w:r>
      <w:r>
        <w:rPr>
          <w:color w:val="212121"/>
          <w:spacing w:val="1"/>
          <w:sz w:val="24"/>
          <w:szCs w:val="24"/>
        </w:rPr>
        <w:t xml:space="preserve"> </w:t>
      </w:r>
      <w:r>
        <w:rPr>
          <w:color w:val="212121"/>
          <w:spacing w:val="-2"/>
          <w:sz w:val="24"/>
          <w:szCs w:val="24"/>
        </w:rPr>
        <w:t>g</w:t>
      </w:r>
      <w:r>
        <w:rPr>
          <w:color w:val="212121"/>
          <w:spacing w:val="-1"/>
          <w:sz w:val="24"/>
          <w:szCs w:val="24"/>
        </w:rPr>
        <w:t>e</w:t>
      </w:r>
      <w:r>
        <w:rPr>
          <w:color w:val="212121"/>
          <w:sz w:val="24"/>
          <w:szCs w:val="24"/>
        </w:rPr>
        <w:t>n</w:t>
      </w:r>
      <w:r>
        <w:rPr>
          <w:color w:val="212121"/>
          <w:spacing w:val="1"/>
          <w:sz w:val="24"/>
          <w:szCs w:val="24"/>
        </w:rPr>
        <w:t>e</w:t>
      </w:r>
      <w:r>
        <w:rPr>
          <w:color w:val="212121"/>
          <w:sz w:val="24"/>
          <w:szCs w:val="24"/>
        </w:rPr>
        <w:t>r</w:t>
      </w:r>
      <w:r>
        <w:rPr>
          <w:color w:val="212121"/>
          <w:spacing w:val="-2"/>
          <w:sz w:val="24"/>
          <w:szCs w:val="24"/>
        </w:rPr>
        <w:t>a</w:t>
      </w:r>
      <w:r>
        <w:rPr>
          <w:color w:val="212121"/>
          <w:sz w:val="24"/>
          <w:szCs w:val="24"/>
        </w:rPr>
        <w:t>t</w:t>
      </w:r>
      <w:r>
        <w:rPr>
          <w:color w:val="212121"/>
          <w:spacing w:val="3"/>
          <w:sz w:val="24"/>
          <w:szCs w:val="24"/>
        </w:rPr>
        <w:t>i</w:t>
      </w:r>
      <w:r>
        <w:rPr>
          <w:color w:val="212121"/>
          <w:sz w:val="24"/>
          <w:szCs w:val="24"/>
        </w:rPr>
        <w:t>on, su</w:t>
      </w:r>
      <w:r>
        <w:rPr>
          <w:color w:val="212121"/>
          <w:spacing w:val="-1"/>
          <w:sz w:val="24"/>
          <w:szCs w:val="24"/>
        </w:rPr>
        <w:t>cce</w:t>
      </w:r>
      <w:r>
        <w:rPr>
          <w:color w:val="212121"/>
          <w:sz w:val="24"/>
          <w:szCs w:val="24"/>
        </w:rPr>
        <w:t xml:space="preserve">ssful </w:t>
      </w:r>
      <w:r>
        <w:rPr>
          <w:color w:val="212121"/>
          <w:spacing w:val="3"/>
          <w:sz w:val="24"/>
          <w:szCs w:val="24"/>
        </w:rPr>
        <w:t>B</w:t>
      </w:r>
      <w:r>
        <w:rPr>
          <w:color w:val="212121"/>
          <w:spacing w:val="-1"/>
          <w:sz w:val="24"/>
          <w:szCs w:val="24"/>
        </w:rPr>
        <w:t>-</w:t>
      </w:r>
      <w:r>
        <w:rPr>
          <w:color w:val="212121"/>
          <w:spacing w:val="1"/>
          <w:sz w:val="24"/>
          <w:szCs w:val="24"/>
        </w:rPr>
        <w:t>P</w:t>
      </w:r>
      <w:r>
        <w:rPr>
          <w:color w:val="212121"/>
          <w:sz w:val="24"/>
          <w:szCs w:val="24"/>
        </w:rPr>
        <w:t xml:space="preserve">lan, discussion </w:t>
      </w:r>
      <w:r>
        <w:rPr>
          <w:color w:val="212121"/>
          <w:spacing w:val="-1"/>
          <w:sz w:val="24"/>
          <w:szCs w:val="24"/>
        </w:rPr>
        <w:t>a</w:t>
      </w:r>
      <w:r>
        <w:rPr>
          <w:color w:val="212121"/>
          <w:sz w:val="24"/>
          <w:szCs w:val="24"/>
        </w:rPr>
        <w:t>nd distributi</w:t>
      </w:r>
      <w:r>
        <w:rPr>
          <w:color w:val="212121"/>
          <w:spacing w:val="-2"/>
          <w:sz w:val="24"/>
          <w:szCs w:val="24"/>
        </w:rPr>
        <w:t>o</w:t>
      </w:r>
      <w:r>
        <w:rPr>
          <w:color w:val="212121"/>
          <w:sz w:val="24"/>
          <w:szCs w:val="24"/>
        </w:rPr>
        <w:t xml:space="preserve">n of </w:t>
      </w:r>
      <w:r>
        <w:rPr>
          <w:color w:val="212121"/>
          <w:spacing w:val="-1"/>
          <w:sz w:val="24"/>
          <w:szCs w:val="24"/>
        </w:rPr>
        <w:t>g</w:t>
      </w:r>
      <w:r>
        <w:rPr>
          <w:color w:val="212121"/>
          <w:sz w:val="24"/>
          <w:szCs w:val="24"/>
        </w:rPr>
        <w:t>roup</w:t>
      </w:r>
      <w:r>
        <w:rPr>
          <w:color w:val="212121"/>
          <w:spacing w:val="-1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in 4 or 8</w:t>
      </w:r>
    </w:p>
    <w:p w:rsidR="00060B13" w:rsidRDefault="0073055B">
      <w:pPr>
        <w:ind w:left="100" w:right="81"/>
        <w:jc w:val="both"/>
        <w:rPr>
          <w:sz w:val="24"/>
          <w:szCs w:val="24"/>
        </w:rPr>
        <w:sectPr w:rsidR="00060B13">
          <w:pgSz w:w="12240" w:h="15840"/>
          <w:pgMar w:top="1340" w:right="1320" w:bottom="280" w:left="1340" w:header="0" w:footer="1015" w:gutter="0"/>
          <w:cols w:space="720"/>
        </w:sectPr>
      </w:pPr>
      <w:r>
        <w:rPr>
          <w:color w:val="212121"/>
          <w:sz w:val="24"/>
          <w:szCs w:val="24"/>
        </w:rPr>
        <w:t>D</w:t>
      </w:r>
      <w:r>
        <w:rPr>
          <w:color w:val="212121"/>
          <w:spacing w:val="3"/>
          <w:sz w:val="24"/>
          <w:szCs w:val="24"/>
        </w:rPr>
        <w:t>a</w:t>
      </w:r>
      <w:r>
        <w:rPr>
          <w:color w:val="212121"/>
          <w:sz w:val="24"/>
          <w:szCs w:val="24"/>
        </w:rPr>
        <w:t>y 3</w:t>
      </w:r>
      <w:r>
        <w:rPr>
          <w:color w:val="212121"/>
          <w:spacing w:val="7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b</w:t>
      </w:r>
      <w:r>
        <w:rPr>
          <w:color w:val="212121"/>
          <w:spacing w:val="1"/>
          <w:sz w:val="24"/>
          <w:szCs w:val="24"/>
        </w:rPr>
        <w:t>e</w:t>
      </w:r>
      <w:r>
        <w:rPr>
          <w:color w:val="212121"/>
          <w:spacing w:val="-2"/>
          <w:sz w:val="24"/>
          <w:szCs w:val="24"/>
        </w:rPr>
        <w:t>g</w:t>
      </w:r>
      <w:r>
        <w:rPr>
          <w:color w:val="212121"/>
          <w:sz w:val="24"/>
          <w:szCs w:val="24"/>
        </w:rPr>
        <w:t>in</w:t>
      </w:r>
      <w:r>
        <w:rPr>
          <w:color w:val="212121"/>
          <w:spacing w:val="7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with</w:t>
      </w:r>
      <w:r>
        <w:rPr>
          <w:color w:val="212121"/>
          <w:spacing w:val="5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the</w:t>
      </w:r>
      <w:r>
        <w:rPr>
          <w:color w:val="212121"/>
          <w:spacing w:val="4"/>
          <w:sz w:val="24"/>
          <w:szCs w:val="24"/>
        </w:rPr>
        <w:t xml:space="preserve"> </w:t>
      </w:r>
      <w:r>
        <w:rPr>
          <w:color w:val="212121"/>
          <w:spacing w:val="2"/>
          <w:sz w:val="24"/>
          <w:szCs w:val="24"/>
        </w:rPr>
        <w:t>p</w:t>
      </w:r>
      <w:r>
        <w:rPr>
          <w:color w:val="212121"/>
          <w:sz w:val="24"/>
          <w:szCs w:val="24"/>
        </w:rPr>
        <w:t>res</w:t>
      </w:r>
      <w:r>
        <w:rPr>
          <w:color w:val="212121"/>
          <w:spacing w:val="-1"/>
          <w:sz w:val="24"/>
          <w:szCs w:val="24"/>
        </w:rPr>
        <w:t>e</w:t>
      </w:r>
      <w:r>
        <w:rPr>
          <w:color w:val="212121"/>
          <w:sz w:val="24"/>
          <w:szCs w:val="24"/>
        </w:rPr>
        <w:t>ntation</w:t>
      </w:r>
      <w:r>
        <w:rPr>
          <w:color w:val="212121"/>
          <w:spacing w:val="5"/>
          <w:sz w:val="24"/>
          <w:szCs w:val="24"/>
        </w:rPr>
        <w:t xml:space="preserve"> b</w:t>
      </w:r>
      <w:r>
        <w:rPr>
          <w:color w:val="212121"/>
          <w:sz w:val="24"/>
          <w:szCs w:val="24"/>
        </w:rPr>
        <w:t>y</w:t>
      </w:r>
      <w:r>
        <w:rPr>
          <w:color w:val="212121"/>
          <w:spacing w:val="2"/>
          <w:sz w:val="24"/>
          <w:szCs w:val="24"/>
        </w:rPr>
        <w:t xml:space="preserve"> </w:t>
      </w:r>
      <w:r>
        <w:rPr>
          <w:color w:val="212121"/>
          <w:spacing w:val="-2"/>
          <w:sz w:val="24"/>
          <w:szCs w:val="24"/>
        </w:rPr>
        <w:t>g</w:t>
      </w:r>
      <w:r>
        <w:rPr>
          <w:color w:val="212121"/>
          <w:sz w:val="24"/>
          <w:szCs w:val="24"/>
        </w:rPr>
        <w:t>roups,</w:t>
      </w:r>
      <w:r>
        <w:rPr>
          <w:color w:val="212121"/>
          <w:spacing w:val="6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d</w:t>
      </w:r>
      <w:r>
        <w:rPr>
          <w:color w:val="212121"/>
          <w:spacing w:val="-1"/>
          <w:sz w:val="24"/>
          <w:szCs w:val="24"/>
        </w:rPr>
        <w:t>e</w:t>
      </w:r>
      <w:r>
        <w:rPr>
          <w:color w:val="212121"/>
          <w:sz w:val="24"/>
          <w:szCs w:val="24"/>
        </w:rPr>
        <w:t>t</w:t>
      </w:r>
      <w:r>
        <w:rPr>
          <w:color w:val="212121"/>
          <w:spacing w:val="2"/>
          <w:sz w:val="24"/>
          <w:szCs w:val="24"/>
        </w:rPr>
        <w:t>a</w:t>
      </w:r>
      <w:r>
        <w:rPr>
          <w:color w:val="212121"/>
          <w:sz w:val="24"/>
          <w:szCs w:val="24"/>
        </w:rPr>
        <w:t>i</w:t>
      </w:r>
      <w:r>
        <w:rPr>
          <w:color w:val="212121"/>
          <w:spacing w:val="1"/>
          <w:sz w:val="24"/>
          <w:szCs w:val="24"/>
        </w:rPr>
        <w:t>l</w:t>
      </w:r>
      <w:r>
        <w:rPr>
          <w:color w:val="212121"/>
          <w:sz w:val="24"/>
          <w:szCs w:val="24"/>
        </w:rPr>
        <w:t>s</w:t>
      </w:r>
      <w:r>
        <w:rPr>
          <w:color w:val="212121"/>
          <w:spacing w:val="5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on</w:t>
      </w:r>
      <w:r>
        <w:rPr>
          <w:color w:val="212121"/>
          <w:spacing w:val="5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how</w:t>
      </w:r>
      <w:r>
        <w:rPr>
          <w:color w:val="212121"/>
          <w:spacing w:val="4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to</w:t>
      </w:r>
      <w:r>
        <w:rPr>
          <w:color w:val="212121"/>
          <w:spacing w:val="5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bui</w:t>
      </w:r>
      <w:r>
        <w:rPr>
          <w:color w:val="212121"/>
          <w:spacing w:val="1"/>
          <w:sz w:val="24"/>
          <w:szCs w:val="24"/>
        </w:rPr>
        <w:t>l</w:t>
      </w:r>
      <w:r>
        <w:rPr>
          <w:color w:val="212121"/>
          <w:sz w:val="24"/>
          <w:szCs w:val="24"/>
        </w:rPr>
        <w:t>d</w:t>
      </w:r>
      <w:r>
        <w:rPr>
          <w:color w:val="212121"/>
          <w:spacing w:val="7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th</w:t>
      </w:r>
      <w:r>
        <w:rPr>
          <w:color w:val="212121"/>
          <w:spacing w:val="6"/>
          <w:sz w:val="24"/>
          <w:szCs w:val="24"/>
        </w:rPr>
        <w:t>e</w:t>
      </w:r>
      <w:r>
        <w:rPr>
          <w:color w:val="212121"/>
          <w:sz w:val="24"/>
          <w:szCs w:val="24"/>
        </w:rPr>
        <w:t>ir</w:t>
      </w:r>
      <w:r>
        <w:rPr>
          <w:color w:val="212121"/>
          <w:spacing w:val="7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own</w:t>
      </w:r>
      <w:r>
        <w:rPr>
          <w:color w:val="212121"/>
          <w:spacing w:val="4"/>
          <w:sz w:val="24"/>
          <w:szCs w:val="24"/>
        </w:rPr>
        <w:t xml:space="preserve"> </w:t>
      </w:r>
      <w:r>
        <w:rPr>
          <w:color w:val="212121"/>
          <w:spacing w:val="-1"/>
          <w:sz w:val="24"/>
          <w:szCs w:val="24"/>
        </w:rPr>
        <w:t>ca</w:t>
      </w:r>
      <w:r>
        <w:rPr>
          <w:color w:val="212121"/>
          <w:sz w:val="24"/>
          <w:szCs w:val="24"/>
        </w:rPr>
        <w:t>sh</w:t>
      </w:r>
      <w:r>
        <w:rPr>
          <w:color w:val="212121"/>
          <w:spacing w:val="7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flow</w:t>
      </w:r>
      <w:r>
        <w:rPr>
          <w:color w:val="212121"/>
          <w:spacing w:val="6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 xml:space="preserve">model, </w:t>
      </w:r>
      <w:r>
        <w:rPr>
          <w:color w:val="212121"/>
          <w:spacing w:val="-1"/>
          <w:sz w:val="24"/>
          <w:szCs w:val="24"/>
        </w:rPr>
        <w:t>a</w:t>
      </w:r>
      <w:r>
        <w:rPr>
          <w:color w:val="212121"/>
          <w:sz w:val="24"/>
          <w:szCs w:val="24"/>
        </w:rPr>
        <w:t>nd how to pi</w:t>
      </w:r>
      <w:r>
        <w:rPr>
          <w:color w:val="212121"/>
          <w:spacing w:val="1"/>
          <w:sz w:val="24"/>
          <w:szCs w:val="24"/>
        </w:rPr>
        <w:t>t</w:t>
      </w:r>
      <w:r>
        <w:rPr>
          <w:color w:val="212121"/>
          <w:spacing w:val="-1"/>
          <w:sz w:val="24"/>
          <w:szCs w:val="24"/>
        </w:rPr>
        <w:t>c</w:t>
      </w:r>
      <w:r>
        <w:rPr>
          <w:color w:val="212121"/>
          <w:sz w:val="24"/>
          <w:szCs w:val="24"/>
        </w:rPr>
        <w:t>h ide</w:t>
      </w:r>
      <w:r>
        <w:rPr>
          <w:color w:val="212121"/>
          <w:spacing w:val="-1"/>
          <w:sz w:val="24"/>
          <w:szCs w:val="24"/>
        </w:rPr>
        <w:t>a</w:t>
      </w:r>
      <w:r>
        <w:rPr>
          <w:color w:val="212121"/>
          <w:sz w:val="24"/>
          <w:szCs w:val="24"/>
        </w:rPr>
        <w:t>s to</w:t>
      </w:r>
      <w:r>
        <w:rPr>
          <w:color w:val="212121"/>
          <w:spacing w:val="3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v</w:t>
      </w:r>
      <w:r>
        <w:rPr>
          <w:color w:val="212121"/>
          <w:spacing w:val="-1"/>
          <w:sz w:val="24"/>
          <w:szCs w:val="24"/>
        </w:rPr>
        <w:t>e</w:t>
      </w:r>
      <w:r>
        <w:rPr>
          <w:color w:val="212121"/>
          <w:sz w:val="24"/>
          <w:szCs w:val="24"/>
        </w:rPr>
        <w:t>nture</w:t>
      </w:r>
      <w:r>
        <w:rPr>
          <w:color w:val="212121"/>
          <w:spacing w:val="-1"/>
          <w:sz w:val="24"/>
          <w:szCs w:val="24"/>
        </w:rPr>
        <w:t xml:space="preserve"> </w:t>
      </w:r>
      <w:r>
        <w:rPr>
          <w:color w:val="212121"/>
          <w:spacing w:val="1"/>
          <w:sz w:val="24"/>
          <w:szCs w:val="24"/>
        </w:rPr>
        <w:t>c</w:t>
      </w:r>
      <w:r>
        <w:rPr>
          <w:color w:val="212121"/>
          <w:spacing w:val="-1"/>
          <w:sz w:val="24"/>
          <w:szCs w:val="24"/>
        </w:rPr>
        <w:t>a</w:t>
      </w:r>
      <w:r>
        <w:rPr>
          <w:color w:val="212121"/>
          <w:sz w:val="24"/>
          <w:szCs w:val="24"/>
        </w:rPr>
        <w:t>pi</w:t>
      </w:r>
      <w:r>
        <w:rPr>
          <w:color w:val="212121"/>
          <w:spacing w:val="1"/>
          <w:sz w:val="24"/>
          <w:szCs w:val="24"/>
        </w:rPr>
        <w:t>t</w:t>
      </w:r>
      <w:r>
        <w:rPr>
          <w:color w:val="212121"/>
          <w:spacing w:val="-1"/>
          <w:sz w:val="24"/>
          <w:szCs w:val="24"/>
        </w:rPr>
        <w:t>a</w:t>
      </w:r>
      <w:r>
        <w:rPr>
          <w:color w:val="212121"/>
          <w:sz w:val="24"/>
          <w:szCs w:val="24"/>
        </w:rPr>
        <w:t>l</w:t>
      </w:r>
      <w:r>
        <w:rPr>
          <w:color w:val="212121"/>
          <w:spacing w:val="1"/>
          <w:sz w:val="24"/>
          <w:szCs w:val="24"/>
        </w:rPr>
        <w:t>i</w:t>
      </w:r>
      <w:r>
        <w:rPr>
          <w:color w:val="212121"/>
          <w:sz w:val="24"/>
          <w:szCs w:val="24"/>
        </w:rPr>
        <w:t>sts</w:t>
      </w:r>
      <w:r>
        <w:rPr>
          <w:color w:val="212121"/>
          <w:spacing w:val="1"/>
          <w:sz w:val="24"/>
          <w:szCs w:val="24"/>
        </w:rPr>
        <w:t xml:space="preserve"> </w:t>
      </w:r>
      <w:r>
        <w:rPr>
          <w:color w:val="212121"/>
          <w:spacing w:val="-1"/>
          <w:sz w:val="24"/>
          <w:szCs w:val="24"/>
        </w:rPr>
        <w:t>e</w:t>
      </w:r>
      <w:r>
        <w:rPr>
          <w:color w:val="212121"/>
          <w:sz w:val="24"/>
          <w:szCs w:val="24"/>
        </w:rPr>
        <w:t>tc.</w:t>
      </w:r>
    </w:p>
    <w:p w:rsidR="00060B13" w:rsidRDefault="00060B13">
      <w:pPr>
        <w:spacing w:before="9" w:line="180" w:lineRule="exact"/>
        <w:rPr>
          <w:sz w:val="18"/>
          <w:szCs w:val="18"/>
        </w:rPr>
      </w:pPr>
    </w:p>
    <w:p w:rsidR="00060B13" w:rsidRDefault="00060B13">
      <w:pPr>
        <w:spacing w:line="200" w:lineRule="exact"/>
        <w:sectPr w:rsidR="00060B13">
          <w:pgSz w:w="12240" w:h="15840"/>
          <w:pgMar w:top="1480" w:right="1300" w:bottom="280" w:left="1360" w:header="0" w:footer="1015" w:gutter="0"/>
          <w:cols w:space="720"/>
        </w:sectPr>
      </w:pPr>
    </w:p>
    <w:p w:rsidR="00060B13" w:rsidRDefault="0073055B">
      <w:pPr>
        <w:spacing w:before="29" w:line="260" w:lineRule="exact"/>
        <w:ind w:left="440" w:right="-56"/>
        <w:rPr>
          <w:sz w:val="24"/>
          <w:szCs w:val="24"/>
        </w:rPr>
      </w:pPr>
      <w:r>
        <w:rPr>
          <w:position w:val="-1"/>
          <w:sz w:val="24"/>
          <w:szCs w:val="24"/>
        </w:rPr>
        <w:lastRenderedPageBreak/>
        <w:t xml:space="preserve">3.   </w:t>
      </w:r>
      <w:r>
        <w:rPr>
          <w:b/>
          <w:position w:val="-1"/>
          <w:sz w:val="24"/>
          <w:szCs w:val="24"/>
          <w:u w:val="thick" w:color="000000"/>
        </w:rPr>
        <w:t xml:space="preserve"> Joyf</w:t>
      </w:r>
      <w:r>
        <w:rPr>
          <w:b/>
          <w:spacing w:val="1"/>
          <w:position w:val="-1"/>
          <w:sz w:val="24"/>
          <w:szCs w:val="24"/>
          <w:u w:val="thick" w:color="000000"/>
        </w:rPr>
        <w:t xml:space="preserve"> </w:t>
      </w:r>
      <w:r>
        <w:rPr>
          <w:b/>
          <w:spacing w:val="-1"/>
          <w:position w:val="-1"/>
          <w:sz w:val="24"/>
          <w:szCs w:val="24"/>
          <w:u w:val="thick" w:color="000000"/>
        </w:rPr>
        <w:t>e</w:t>
      </w:r>
      <w:r>
        <w:rPr>
          <w:b/>
          <w:position w:val="-1"/>
          <w:sz w:val="24"/>
          <w:szCs w:val="24"/>
          <w:u w:val="thick" w:color="000000"/>
        </w:rPr>
        <w:t xml:space="preserve">st </w:t>
      </w:r>
      <w:r>
        <w:rPr>
          <w:b/>
          <w:spacing w:val="-12"/>
          <w:position w:val="-1"/>
          <w:sz w:val="24"/>
          <w:szCs w:val="24"/>
          <w:u w:val="thick" w:color="000000"/>
        </w:rPr>
        <w:t xml:space="preserve"> </w:t>
      </w:r>
      <w:r>
        <w:rPr>
          <w:b/>
          <w:position w:val="-1"/>
          <w:sz w:val="24"/>
          <w:szCs w:val="24"/>
          <w:u w:val="thick" w:color="000000"/>
        </w:rPr>
        <w:t>’11</w:t>
      </w:r>
    </w:p>
    <w:p w:rsidR="00060B13" w:rsidRDefault="0073055B">
      <w:pPr>
        <w:spacing w:before="29" w:line="260" w:lineRule="exact"/>
        <w:rPr>
          <w:sz w:val="24"/>
          <w:szCs w:val="24"/>
        </w:rPr>
        <w:sectPr w:rsidR="00060B13">
          <w:type w:val="continuous"/>
          <w:pgSz w:w="12240" w:h="15840"/>
          <w:pgMar w:top="1480" w:right="1300" w:bottom="280" w:left="1360" w:header="720" w:footer="720" w:gutter="0"/>
          <w:cols w:num="2" w:space="720" w:equalWidth="0">
            <w:col w:w="1888" w:space="127"/>
            <w:col w:w="7565"/>
          </w:cols>
        </w:sectPr>
      </w:pPr>
      <w:r>
        <w:br w:type="column"/>
      </w:r>
      <w:r>
        <w:rPr>
          <w:b/>
          <w:position w:val="-1"/>
          <w:sz w:val="24"/>
          <w:szCs w:val="24"/>
        </w:rPr>
        <w:lastRenderedPageBreak/>
        <w:t>It</w:t>
      </w:r>
      <w:r>
        <w:rPr>
          <w:b/>
          <w:spacing w:val="-12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>is</w:t>
      </w:r>
      <w:r>
        <w:rPr>
          <w:b/>
          <w:spacing w:val="-11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>a</w:t>
      </w:r>
      <w:r>
        <w:rPr>
          <w:b/>
          <w:spacing w:val="-12"/>
          <w:position w:val="-1"/>
          <w:sz w:val="24"/>
          <w:szCs w:val="24"/>
        </w:rPr>
        <w:t xml:space="preserve"> </w:t>
      </w:r>
      <w:r>
        <w:rPr>
          <w:b/>
          <w:spacing w:val="1"/>
          <w:position w:val="-1"/>
          <w:sz w:val="24"/>
          <w:szCs w:val="24"/>
        </w:rPr>
        <w:t>n</w:t>
      </w:r>
      <w:r>
        <w:rPr>
          <w:b/>
          <w:position w:val="-1"/>
          <w:sz w:val="24"/>
          <w:szCs w:val="24"/>
        </w:rPr>
        <w:t>ati</w:t>
      </w:r>
      <w:r>
        <w:rPr>
          <w:b/>
          <w:spacing w:val="2"/>
          <w:position w:val="-1"/>
          <w:sz w:val="24"/>
          <w:szCs w:val="24"/>
        </w:rPr>
        <w:t>o</w:t>
      </w:r>
      <w:r>
        <w:rPr>
          <w:b/>
          <w:spacing w:val="1"/>
          <w:position w:val="-1"/>
          <w:sz w:val="24"/>
          <w:szCs w:val="24"/>
        </w:rPr>
        <w:t>n</w:t>
      </w:r>
      <w:r>
        <w:rPr>
          <w:b/>
          <w:position w:val="-1"/>
          <w:sz w:val="24"/>
          <w:szCs w:val="24"/>
        </w:rPr>
        <w:t>al</w:t>
      </w:r>
      <w:r>
        <w:rPr>
          <w:b/>
          <w:spacing w:val="-12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>st</w:t>
      </w:r>
      <w:r>
        <w:rPr>
          <w:b/>
          <w:spacing w:val="-1"/>
          <w:position w:val="-1"/>
          <w:sz w:val="24"/>
          <w:szCs w:val="24"/>
        </w:rPr>
        <w:t>r</w:t>
      </w:r>
      <w:r>
        <w:rPr>
          <w:b/>
          <w:position w:val="-1"/>
          <w:sz w:val="24"/>
          <w:szCs w:val="24"/>
        </w:rPr>
        <w:t>ive</w:t>
      </w:r>
      <w:r>
        <w:rPr>
          <w:b/>
          <w:spacing w:val="-12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>to</w:t>
      </w:r>
      <w:r>
        <w:rPr>
          <w:b/>
          <w:spacing w:val="1"/>
          <w:position w:val="-1"/>
          <w:sz w:val="24"/>
          <w:szCs w:val="24"/>
        </w:rPr>
        <w:t>w</w:t>
      </w:r>
      <w:r>
        <w:rPr>
          <w:b/>
          <w:position w:val="-1"/>
          <w:sz w:val="24"/>
          <w:szCs w:val="24"/>
        </w:rPr>
        <w:t>a</w:t>
      </w:r>
      <w:r>
        <w:rPr>
          <w:b/>
          <w:spacing w:val="-1"/>
          <w:position w:val="-1"/>
          <w:sz w:val="24"/>
          <w:szCs w:val="24"/>
        </w:rPr>
        <w:t>r</w:t>
      </w:r>
      <w:r>
        <w:rPr>
          <w:b/>
          <w:spacing w:val="1"/>
          <w:position w:val="-1"/>
          <w:sz w:val="24"/>
          <w:szCs w:val="24"/>
        </w:rPr>
        <w:t>d</w:t>
      </w:r>
      <w:r>
        <w:rPr>
          <w:b/>
          <w:position w:val="-1"/>
          <w:sz w:val="24"/>
          <w:szCs w:val="24"/>
        </w:rPr>
        <w:t>s</w:t>
      </w:r>
      <w:r>
        <w:rPr>
          <w:b/>
          <w:spacing w:val="-12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>the</w:t>
      </w:r>
      <w:r>
        <w:rPr>
          <w:b/>
          <w:spacing w:val="-13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>w</w:t>
      </w:r>
      <w:r>
        <w:rPr>
          <w:b/>
          <w:spacing w:val="-1"/>
          <w:position w:val="-1"/>
          <w:sz w:val="24"/>
          <w:szCs w:val="24"/>
        </w:rPr>
        <w:t>e</w:t>
      </w:r>
      <w:r>
        <w:rPr>
          <w:b/>
          <w:position w:val="-1"/>
          <w:sz w:val="24"/>
          <w:szCs w:val="24"/>
        </w:rPr>
        <w:t>l</w:t>
      </w:r>
      <w:r>
        <w:rPr>
          <w:b/>
          <w:spacing w:val="3"/>
          <w:position w:val="-1"/>
          <w:sz w:val="24"/>
          <w:szCs w:val="24"/>
        </w:rPr>
        <w:t>l</w:t>
      </w:r>
      <w:r>
        <w:rPr>
          <w:b/>
          <w:spacing w:val="-1"/>
          <w:position w:val="-1"/>
          <w:sz w:val="24"/>
          <w:szCs w:val="24"/>
        </w:rPr>
        <w:t>-</w:t>
      </w:r>
      <w:r>
        <w:rPr>
          <w:b/>
          <w:spacing w:val="1"/>
          <w:position w:val="-1"/>
          <w:sz w:val="24"/>
          <w:szCs w:val="24"/>
        </w:rPr>
        <w:t>b</w:t>
      </w:r>
      <w:r>
        <w:rPr>
          <w:b/>
          <w:spacing w:val="-1"/>
          <w:position w:val="-1"/>
          <w:sz w:val="24"/>
          <w:szCs w:val="24"/>
        </w:rPr>
        <w:t>e</w:t>
      </w:r>
      <w:r>
        <w:rPr>
          <w:b/>
          <w:position w:val="-1"/>
          <w:sz w:val="24"/>
          <w:szCs w:val="24"/>
        </w:rPr>
        <w:t>i</w:t>
      </w:r>
      <w:r>
        <w:rPr>
          <w:b/>
          <w:spacing w:val="1"/>
          <w:position w:val="-1"/>
          <w:sz w:val="24"/>
          <w:szCs w:val="24"/>
        </w:rPr>
        <w:t>n</w:t>
      </w:r>
      <w:r>
        <w:rPr>
          <w:b/>
          <w:position w:val="-1"/>
          <w:sz w:val="24"/>
          <w:szCs w:val="24"/>
        </w:rPr>
        <w:t>g</w:t>
      </w:r>
      <w:r>
        <w:rPr>
          <w:b/>
          <w:spacing w:val="-12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>of</w:t>
      </w:r>
      <w:r>
        <w:rPr>
          <w:b/>
          <w:spacing w:val="-11"/>
          <w:position w:val="-1"/>
          <w:sz w:val="24"/>
          <w:szCs w:val="24"/>
        </w:rPr>
        <w:t xml:space="preserve"> </w:t>
      </w:r>
      <w:r>
        <w:rPr>
          <w:b/>
          <w:spacing w:val="-1"/>
          <w:position w:val="-1"/>
          <w:sz w:val="24"/>
          <w:szCs w:val="24"/>
        </w:rPr>
        <w:t>h</w:t>
      </w:r>
      <w:r>
        <w:rPr>
          <w:b/>
          <w:spacing w:val="1"/>
          <w:position w:val="-1"/>
          <w:sz w:val="24"/>
          <w:szCs w:val="24"/>
        </w:rPr>
        <w:t>u</w:t>
      </w:r>
      <w:r>
        <w:rPr>
          <w:b/>
          <w:spacing w:val="-3"/>
          <w:position w:val="-1"/>
          <w:sz w:val="24"/>
          <w:szCs w:val="24"/>
        </w:rPr>
        <w:t>m</w:t>
      </w:r>
      <w:r>
        <w:rPr>
          <w:b/>
          <w:position w:val="-1"/>
          <w:sz w:val="24"/>
          <w:szCs w:val="24"/>
        </w:rPr>
        <w:t>a</w:t>
      </w:r>
      <w:r>
        <w:rPr>
          <w:b/>
          <w:spacing w:val="1"/>
          <w:position w:val="-1"/>
          <w:sz w:val="24"/>
          <w:szCs w:val="24"/>
        </w:rPr>
        <w:t>n</w:t>
      </w:r>
      <w:r>
        <w:rPr>
          <w:b/>
          <w:position w:val="-1"/>
          <w:sz w:val="24"/>
          <w:szCs w:val="24"/>
        </w:rPr>
        <w:t>ity.</w:t>
      </w:r>
      <w:r>
        <w:rPr>
          <w:b/>
          <w:spacing w:val="-12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>I</w:t>
      </w:r>
      <w:r>
        <w:rPr>
          <w:b/>
          <w:spacing w:val="2"/>
          <w:position w:val="-1"/>
          <w:sz w:val="24"/>
          <w:szCs w:val="24"/>
        </w:rPr>
        <w:t>t</w:t>
      </w:r>
      <w:r>
        <w:rPr>
          <w:b/>
          <w:position w:val="-1"/>
          <w:sz w:val="24"/>
          <w:szCs w:val="24"/>
        </w:rPr>
        <w:t>’s</w:t>
      </w:r>
      <w:r>
        <w:rPr>
          <w:b/>
          <w:spacing w:val="-12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>a</w:t>
      </w:r>
      <w:r>
        <w:rPr>
          <w:b/>
          <w:spacing w:val="-10"/>
          <w:position w:val="-1"/>
          <w:sz w:val="24"/>
          <w:szCs w:val="24"/>
        </w:rPr>
        <w:t xml:space="preserve"> </w:t>
      </w:r>
      <w:r>
        <w:rPr>
          <w:b/>
          <w:spacing w:val="-3"/>
          <w:position w:val="-1"/>
          <w:sz w:val="24"/>
          <w:szCs w:val="24"/>
        </w:rPr>
        <w:t>m</w:t>
      </w:r>
      <w:r>
        <w:rPr>
          <w:b/>
          <w:position w:val="-1"/>
          <w:sz w:val="24"/>
          <w:szCs w:val="24"/>
        </w:rPr>
        <w:t>ov</w:t>
      </w:r>
      <w:r>
        <w:rPr>
          <w:b/>
          <w:spacing w:val="1"/>
          <w:position w:val="-1"/>
          <w:sz w:val="24"/>
          <w:szCs w:val="24"/>
        </w:rPr>
        <w:t>e</w:t>
      </w:r>
      <w:r>
        <w:rPr>
          <w:b/>
          <w:spacing w:val="-1"/>
          <w:position w:val="-1"/>
          <w:sz w:val="24"/>
          <w:szCs w:val="24"/>
        </w:rPr>
        <w:t>me</w:t>
      </w:r>
      <w:r>
        <w:rPr>
          <w:b/>
          <w:spacing w:val="1"/>
          <w:position w:val="-1"/>
          <w:sz w:val="24"/>
          <w:szCs w:val="24"/>
        </w:rPr>
        <w:t>n</w:t>
      </w:r>
      <w:r>
        <w:rPr>
          <w:b/>
          <w:position w:val="-1"/>
          <w:sz w:val="24"/>
          <w:szCs w:val="24"/>
        </w:rPr>
        <w:t>t</w:t>
      </w:r>
    </w:p>
    <w:p w:rsidR="00060B13" w:rsidRDefault="0073055B">
      <w:pPr>
        <w:spacing w:before="46"/>
        <w:ind w:left="800" w:right="102"/>
        <w:jc w:val="both"/>
        <w:rPr>
          <w:sz w:val="24"/>
          <w:szCs w:val="24"/>
        </w:rPr>
      </w:pPr>
      <w:r>
        <w:rPr>
          <w:b/>
          <w:spacing w:val="2"/>
          <w:sz w:val="24"/>
          <w:szCs w:val="24"/>
        </w:rPr>
        <w:lastRenderedPageBreak/>
        <w:t>w</w:t>
      </w:r>
      <w:r>
        <w:rPr>
          <w:b/>
          <w:spacing w:val="1"/>
          <w:sz w:val="24"/>
          <w:szCs w:val="24"/>
        </w:rPr>
        <w:t>h</w:t>
      </w:r>
      <w:r>
        <w:rPr>
          <w:b/>
          <w:spacing w:val="-1"/>
          <w:sz w:val="24"/>
          <w:szCs w:val="24"/>
        </w:rPr>
        <w:t>er</w:t>
      </w:r>
      <w:r>
        <w:rPr>
          <w:b/>
          <w:sz w:val="24"/>
          <w:szCs w:val="24"/>
        </w:rPr>
        <w:t>e</w:t>
      </w:r>
      <w:r>
        <w:rPr>
          <w:b/>
          <w:spacing w:val="-6"/>
          <w:sz w:val="24"/>
          <w:szCs w:val="24"/>
        </w:rPr>
        <w:t xml:space="preserve"> </w:t>
      </w:r>
      <w:r>
        <w:rPr>
          <w:b/>
          <w:sz w:val="24"/>
          <w:szCs w:val="24"/>
        </w:rPr>
        <w:t>stu</w:t>
      </w:r>
      <w:r>
        <w:rPr>
          <w:b/>
          <w:spacing w:val="1"/>
          <w:sz w:val="24"/>
          <w:szCs w:val="24"/>
        </w:rPr>
        <w:t>d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ts</w:t>
      </w:r>
      <w:r>
        <w:rPr>
          <w:b/>
          <w:spacing w:val="-5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d</w:t>
      </w:r>
      <w:r>
        <w:rPr>
          <w:b/>
          <w:sz w:val="24"/>
          <w:szCs w:val="24"/>
        </w:rPr>
        <w:t>o</w:t>
      </w:r>
      <w:r>
        <w:rPr>
          <w:b/>
          <w:spacing w:val="-5"/>
          <w:sz w:val="24"/>
          <w:szCs w:val="24"/>
        </w:rPr>
        <w:t xml:space="preserve"> 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ts</w:t>
      </w:r>
      <w:r>
        <w:rPr>
          <w:b/>
          <w:spacing w:val="-5"/>
          <w:sz w:val="24"/>
          <w:szCs w:val="24"/>
        </w:rPr>
        <w:t xml:space="preserve"> </w:t>
      </w:r>
      <w:r>
        <w:rPr>
          <w:b/>
          <w:sz w:val="24"/>
          <w:szCs w:val="24"/>
        </w:rPr>
        <w:t>of</w:t>
      </w:r>
      <w:r>
        <w:rPr>
          <w:b/>
          <w:spacing w:val="-3"/>
          <w:sz w:val="24"/>
          <w:szCs w:val="24"/>
        </w:rPr>
        <w:t xml:space="preserve"> </w:t>
      </w:r>
      <w:r>
        <w:rPr>
          <w:b/>
          <w:sz w:val="24"/>
          <w:szCs w:val="24"/>
        </w:rPr>
        <w:t>giv</w:t>
      </w:r>
      <w:r>
        <w:rPr>
          <w:b/>
          <w:spacing w:val="1"/>
          <w:sz w:val="24"/>
          <w:szCs w:val="24"/>
        </w:rPr>
        <w:t>in</w:t>
      </w:r>
      <w:r>
        <w:rPr>
          <w:b/>
          <w:sz w:val="24"/>
          <w:szCs w:val="24"/>
        </w:rPr>
        <w:t>g,</w:t>
      </w:r>
      <w:r>
        <w:rPr>
          <w:b/>
          <w:spacing w:val="-5"/>
          <w:sz w:val="24"/>
          <w:szCs w:val="24"/>
        </w:rPr>
        <w:t xml:space="preserve"> </w:t>
      </w:r>
      <w:r>
        <w:rPr>
          <w:b/>
          <w:spacing w:val="-2"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d</w:t>
      </w:r>
      <w:r>
        <w:rPr>
          <w:b/>
          <w:spacing w:val="-4"/>
          <w:sz w:val="24"/>
          <w:szCs w:val="24"/>
        </w:rPr>
        <w:t xml:space="preserve"> </w:t>
      </w:r>
      <w:r>
        <w:rPr>
          <w:b/>
          <w:sz w:val="24"/>
          <w:szCs w:val="24"/>
        </w:rPr>
        <w:t>g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t</w:t>
      </w:r>
      <w:r>
        <w:rPr>
          <w:b/>
          <w:spacing w:val="-6"/>
          <w:sz w:val="24"/>
          <w:szCs w:val="24"/>
        </w:rPr>
        <w:t xml:space="preserve"> </w:t>
      </w:r>
      <w:r>
        <w:rPr>
          <w:b/>
          <w:sz w:val="24"/>
          <w:szCs w:val="24"/>
        </w:rPr>
        <w:t>tog</w:t>
      </w:r>
      <w:r>
        <w:rPr>
          <w:b/>
          <w:spacing w:val="-2"/>
          <w:sz w:val="24"/>
          <w:szCs w:val="24"/>
        </w:rPr>
        <w:t>e</w:t>
      </w:r>
      <w:r>
        <w:rPr>
          <w:b/>
          <w:sz w:val="24"/>
          <w:szCs w:val="24"/>
        </w:rPr>
        <w:t>th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r</w:t>
      </w:r>
      <w:r>
        <w:rPr>
          <w:b/>
          <w:spacing w:val="-6"/>
          <w:sz w:val="24"/>
          <w:szCs w:val="24"/>
        </w:rPr>
        <w:t xml:space="preserve"> </w:t>
      </w:r>
      <w:r>
        <w:rPr>
          <w:b/>
          <w:sz w:val="24"/>
          <w:szCs w:val="24"/>
        </w:rPr>
        <w:t>as</w:t>
      </w:r>
      <w:r>
        <w:rPr>
          <w:b/>
          <w:spacing w:val="-5"/>
          <w:sz w:val="24"/>
          <w:szCs w:val="24"/>
        </w:rPr>
        <w:t xml:space="preserve"> 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e</w:t>
      </w:r>
      <w:r>
        <w:rPr>
          <w:b/>
          <w:spacing w:val="-6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f</w:t>
      </w:r>
      <w:r>
        <w:rPr>
          <w:b/>
          <w:sz w:val="24"/>
          <w:szCs w:val="24"/>
        </w:rPr>
        <w:t>or</w:t>
      </w:r>
      <w:r>
        <w:rPr>
          <w:b/>
          <w:spacing w:val="-6"/>
          <w:sz w:val="24"/>
          <w:szCs w:val="24"/>
        </w:rPr>
        <w:t xml:space="preserve"> </w:t>
      </w:r>
      <w:r>
        <w:rPr>
          <w:b/>
          <w:sz w:val="24"/>
          <w:szCs w:val="24"/>
        </w:rPr>
        <w:t>the</w:t>
      </w:r>
      <w:r>
        <w:rPr>
          <w:b/>
          <w:spacing w:val="-6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und</w:t>
      </w:r>
      <w:r>
        <w:rPr>
          <w:b/>
          <w:spacing w:val="-1"/>
          <w:sz w:val="24"/>
          <w:szCs w:val="24"/>
        </w:rPr>
        <w:t>er</w:t>
      </w:r>
      <w:r>
        <w:rPr>
          <w:b/>
          <w:spacing w:val="1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iv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>leg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d</w:t>
      </w:r>
      <w:r>
        <w:rPr>
          <w:b/>
          <w:sz w:val="24"/>
          <w:szCs w:val="24"/>
        </w:rPr>
        <w:t>.</w:t>
      </w:r>
      <w:r>
        <w:rPr>
          <w:b/>
          <w:spacing w:val="-5"/>
          <w:sz w:val="24"/>
          <w:szCs w:val="24"/>
        </w:rPr>
        <w:t xml:space="preserve"> </w:t>
      </w:r>
      <w:r>
        <w:rPr>
          <w:b/>
          <w:sz w:val="24"/>
          <w:szCs w:val="24"/>
        </w:rPr>
        <w:t>T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e</w:t>
      </w:r>
    </w:p>
    <w:p w:rsidR="00060B13" w:rsidRDefault="0073055B">
      <w:pPr>
        <w:spacing w:before="41"/>
        <w:ind w:left="800" w:right="104"/>
        <w:jc w:val="both"/>
        <w:rPr>
          <w:sz w:val="24"/>
          <w:szCs w:val="24"/>
        </w:rPr>
      </w:pPr>
      <w:r>
        <w:rPr>
          <w:b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t</w:t>
      </w:r>
      <w:r>
        <w:rPr>
          <w:b/>
          <w:spacing w:val="-1"/>
          <w:sz w:val="24"/>
          <w:szCs w:val="24"/>
        </w:rPr>
        <w:t>re</w:t>
      </w:r>
      <w:r>
        <w:rPr>
          <w:b/>
          <w:spacing w:val="1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re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u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s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ip</w:t>
      </w:r>
      <w:r>
        <w:rPr>
          <w:b/>
          <w:spacing w:val="25"/>
          <w:sz w:val="24"/>
          <w:szCs w:val="24"/>
        </w:rPr>
        <w:t xml:space="preserve"> </w:t>
      </w:r>
      <w:r>
        <w:rPr>
          <w:b/>
          <w:sz w:val="24"/>
          <w:szCs w:val="24"/>
        </w:rPr>
        <w:t>D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v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lo</w:t>
      </w:r>
      <w:r>
        <w:rPr>
          <w:b/>
          <w:spacing w:val="1"/>
          <w:sz w:val="24"/>
          <w:szCs w:val="24"/>
        </w:rPr>
        <w:t>p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t</w:t>
      </w:r>
      <w:r>
        <w:rPr>
          <w:b/>
          <w:spacing w:val="23"/>
          <w:sz w:val="24"/>
          <w:szCs w:val="24"/>
        </w:rPr>
        <w:t xml:space="preserve"> </w:t>
      </w:r>
      <w:r>
        <w:rPr>
          <w:b/>
          <w:sz w:val="24"/>
          <w:szCs w:val="24"/>
        </w:rPr>
        <w:t>C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,</w:t>
      </w:r>
      <w:r>
        <w:rPr>
          <w:b/>
          <w:spacing w:val="24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TE</w:t>
      </w:r>
      <w:r>
        <w:rPr>
          <w:b/>
          <w:spacing w:val="-3"/>
          <w:sz w:val="24"/>
          <w:szCs w:val="24"/>
        </w:rPr>
        <w:t>P</w:t>
      </w:r>
      <w:r>
        <w:rPr>
          <w:b/>
          <w:sz w:val="24"/>
          <w:szCs w:val="24"/>
        </w:rPr>
        <w:t>,</w:t>
      </w:r>
      <w:r>
        <w:rPr>
          <w:b/>
          <w:spacing w:val="24"/>
          <w:sz w:val="24"/>
          <w:szCs w:val="24"/>
        </w:rPr>
        <w:t xml:space="preserve"> </w:t>
      </w:r>
      <w:r>
        <w:rPr>
          <w:b/>
          <w:sz w:val="24"/>
          <w:szCs w:val="24"/>
        </w:rPr>
        <w:t>BIT</w:t>
      </w:r>
      <w:r>
        <w:rPr>
          <w:b/>
          <w:spacing w:val="24"/>
          <w:sz w:val="24"/>
          <w:szCs w:val="24"/>
        </w:rPr>
        <w:t xml:space="preserve"> </w:t>
      </w:r>
      <w:r>
        <w:rPr>
          <w:b/>
          <w:spacing w:val="-1"/>
          <w:sz w:val="24"/>
          <w:szCs w:val="24"/>
        </w:rPr>
        <w:t>Me</w:t>
      </w:r>
      <w:r>
        <w:rPr>
          <w:b/>
          <w:sz w:val="24"/>
          <w:szCs w:val="24"/>
        </w:rPr>
        <w:t>s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>
        <w:rPr>
          <w:b/>
          <w:spacing w:val="29"/>
          <w:sz w:val="24"/>
          <w:szCs w:val="24"/>
        </w:rPr>
        <w:t xml:space="preserve"> </w:t>
      </w:r>
      <w:r>
        <w:rPr>
          <w:b/>
          <w:sz w:val="24"/>
          <w:szCs w:val="24"/>
        </w:rPr>
        <w:t>o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ga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iz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d</w:t>
      </w:r>
      <w:r>
        <w:rPr>
          <w:b/>
          <w:spacing w:val="24"/>
          <w:sz w:val="24"/>
          <w:szCs w:val="24"/>
        </w:rPr>
        <w:t xml:space="preserve"> </w:t>
      </w:r>
      <w:r>
        <w:rPr>
          <w:b/>
          <w:sz w:val="24"/>
          <w:szCs w:val="24"/>
        </w:rPr>
        <w:t>it</w:t>
      </w:r>
      <w:r>
        <w:rPr>
          <w:b/>
          <w:spacing w:val="23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f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om</w:t>
      </w:r>
      <w:r>
        <w:rPr>
          <w:b/>
          <w:spacing w:val="21"/>
          <w:sz w:val="24"/>
          <w:szCs w:val="24"/>
        </w:rPr>
        <w:t xml:space="preserve"> </w:t>
      </w:r>
      <w:r>
        <w:rPr>
          <w:b/>
          <w:sz w:val="24"/>
          <w:szCs w:val="24"/>
        </w:rPr>
        <w:t>Oc</w:t>
      </w:r>
      <w:r>
        <w:rPr>
          <w:b/>
          <w:spacing w:val="-1"/>
          <w:sz w:val="24"/>
          <w:szCs w:val="24"/>
        </w:rPr>
        <w:t>t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be</w:t>
      </w:r>
      <w:r>
        <w:rPr>
          <w:b/>
          <w:sz w:val="24"/>
          <w:szCs w:val="24"/>
        </w:rPr>
        <w:t>r</w:t>
      </w:r>
    </w:p>
    <w:p w:rsidR="00060B13" w:rsidRDefault="0073055B">
      <w:pPr>
        <w:spacing w:before="35"/>
        <w:ind w:left="800" w:right="95"/>
        <w:jc w:val="both"/>
        <w:rPr>
          <w:sz w:val="24"/>
          <w:szCs w:val="24"/>
        </w:rPr>
      </w:pPr>
      <w:r>
        <w:rPr>
          <w:b/>
          <w:sz w:val="24"/>
          <w:szCs w:val="24"/>
        </w:rPr>
        <w:t>10</w:t>
      </w:r>
      <w:r>
        <w:rPr>
          <w:b/>
          <w:spacing w:val="-1"/>
          <w:position w:val="8"/>
          <w:sz w:val="16"/>
          <w:szCs w:val="16"/>
        </w:rPr>
        <w:t>t</w:t>
      </w:r>
      <w:r>
        <w:rPr>
          <w:b/>
          <w:position w:val="8"/>
          <w:sz w:val="16"/>
          <w:szCs w:val="16"/>
        </w:rPr>
        <w:t>h</w:t>
      </w:r>
      <w:r>
        <w:rPr>
          <w:b/>
          <w:spacing w:val="5"/>
          <w:position w:val="8"/>
          <w:sz w:val="16"/>
          <w:szCs w:val="16"/>
        </w:rPr>
        <w:t xml:space="preserve"> </w:t>
      </w:r>
      <w:r>
        <w:rPr>
          <w:b/>
          <w:sz w:val="24"/>
          <w:szCs w:val="24"/>
        </w:rPr>
        <w:t>to</w:t>
      </w:r>
      <w:r>
        <w:rPr>
          <w:b/>
          <w:spacing w:val="-15"/>
          <w:sz w:val="24"/>
          <w:szCs w:val="24"/>
        </w:rPr>
        <w:t xml:space="preserve"> </w:t>
      </w:r>
      <w:r>
        <w:rPr>
          <w:b/>
          <w:sz w:val="24"/>
          <w:szCs w:val="24"/>
        </w:rPr>
        <w:t>Oc</w:t>
      </w:r>
      <w:r>
        <w:rPr>
          <w:b/>
          <w:spacing w:val="-1"/>
          <w:sz w:val="24"/>
          <w:szCs w:val="24"/>
        </w:rPr>
        <w:t>t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be</w:t>
      </w:r>
      <w:r>
        <w:rPr>
          <w:b/>
          <w:sz w:val="24"/>
          <w:szCs w:val="24"/>
        </w:rPr>
        <w:t>r</w:t>
      </w:r>
      <w:r>
        <w:rPr>
          <w:b/>
          <w:spacing w:val="-15"/>
          <w:sz w:val="24"/>
          <w:szCs w:val="24"/>
        </w:rPr>
        <w:t xml:space="preserve"> </w:t>
      </w:r>
      <w:r>
        <w:rPr>
          <w:b/>
          <w:sz w:val="24"/>
          <w:szCs w:val="24"/>
        </w:rPr>
        <w:t>1</w:t>
      </w:r>
      <w:r>
        <w:rPr>
          <w:b/>
          <w:spacing w:val="1"/>
          <w:sz w:val="24"/>
          <w:szCs w:val="24"/>
        </w:rPr>
        <w:t>6</w:t>
      </w:r>
      <w:r>
        <w:rPr>
          <w:b/>
          <w:spacing w:val="-1"/>
          <w:position w:val="8"/>
          <w:sz w:val="16"/>
          <w:szCs w:val="16"/>
        </w:rPr>
        <w:t>t</w:t>
      </w:r>
      <w:r>
        <w:rPr>
          <w:b/>
          <w:position w:val="8"/>
          <w:sz w:val="16"/>
          <w:szCs w:val="16"/>
        </w:rPr>
        <w:t>h</w:t>
      </w:r>
      <w:r>
        <w:rPr>
          <w:b/>
          <w:spacing w:val="5"/>
          <w:position w:val="8"/>
          <w:sz w:val="16"/>
          <w:szCs w:val="16"/>
        </w:rPr>
        <w:t xml:space="preserve"> </w:t>
      </w:r>
      <w:r>
        <w:rPr>
          <w:b/>
          <w:sz w:val="24"/>
          <w:szCs w:val="24"/>
        </w:rPr>
        <w:t>in</w:t>
      </w:r>
      <w:r>
        <w:rPr>
          <w:b/>
          <w:spacing w:val="-13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c</w:t>
      </w:r>
      <w:r>
        <w:rPr>
          <w:b/>
          <w:sz w:val="24"/>
          <w:szCs w:val="24"/>
        </w:rPr>
        <w:t>ol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o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ation</w:t>
      </w:r>
      <w:r>
        <w:rPr>
          <w:b/>
          <w:spacing w:val="-14"/>
          <w:sz w:val="24"/>
          <w:szCs w:val="24"/>
        </w:rPr>
        <w:t xml:space="preserve"> </w:t>
      </w:r>
      <w:r>
        <w:rPr>
          <w:b/>
          <w:sz w:val="24"/>
          <w:szCs w:val="24"/>
        </w:rPr>
        <w:t>with</w:t>
      </w:r>
      <w:r>
        <w:rPr>
          <w:b/>
          <w:spacing w:val="-14"/>
          <w:sz w:val="24"/>
          <w:szCs w:val="24"/>
        </w:rPr>
        <w:t xml:space="preserve"> </w:t>
      </w:r>
      <w:r>
        <w:rPr>
          <w:b/>
          <w:sz w:val="24"/>
          <w:szCs w:val="24"/>
        </w:rPr>
        <w:t>N</w:t>
      </w:r>
      <w:r>
        <w:rPr>
          <w:b/>
          <w:spacing w:val="-2"/>
          <w:sz w:val="24"/>
          <w:szCs w:val="24"/>
        </w:rPr>
        <w:t>G</w:t>
      </w:r>
      <w:r>
        <w:rPr>
          <w:b/>
          <w:sz w:val="24"/>
          <w:szCs w:val="24"/>
        </w:rPr>
        <w:t>Os</w:t>
      </w:r>
      <w:r>
        <w:rPr>
          <w:b/>
          <w:spacing w:val="-14"/>
          <w:sz w:val="24"/>
          <w:szCs w:val="24"/>
        </w:rPr>
        <w:t xml:space="preserve"> </w:t>
      </w:r>
      <w:r>
        <w:rPr>
          <w:b/>
          <w:sz w:val="24"/>
          <w:szCs w:val="24"/>
        </w:rPr>
        <w:t>l</w:t>
      </w:r>
      <w:r>
        <w:rPr>
          <w:b/>
          <w:spacing w:val="1"/>
          <w:sz w:val="24"/>
          <w:szCs w:val="24"/>
        </w:rPr>
        <w:t>ik</w:t>
      </w:r>
      <w:r>
        <w:rPr>
          <w:b/>
          <w:sz w:val="24"/>
          <w:szCs w:val="24"/>
        </w:rPr>
        <w:t>e</w:t>
      </w:r>
      <w:r>
        <w:rPr>
          <w:b/>
          <w:spacing w:val="-15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2"/>
          <w:sz w:val="24"/>
          <w:szCs w:val="24"/>
        </w:rPr>
        <w:t>a</w:t>
      </w:r>
      <w:r>
        <w:rPr>
          <w:b/>
          <w:sz w:val="24"/>
          <w:szCs w:val="24"/>
        </w:rPr>
        <w:t>tha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,</w:t>
      </w:r>
      <w:r>
        <w:rPr>
          <w:b/>
          <w:spacing w:val="-12"/>
          <w:sz w:val="24"/>
          <w:szCs w:val="24"/>
        </w:rPr>
        <w:t xml:space="preserve"> </w:t>
      </w:r>
      <w:r>
        <w:rPr>
          <w:b/>
          <w:sz w:val="24"/>
          <w:szCs w:val="24"/>
        </w:rPr>
        <w:t>N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d</w:t>
      </w:r>
      <w:r>
        <w:rPr>
          <w:b/>
          <w:sz w:val="24"/>
          <w:szCs w:val="24"/>
        </w:rPr>
        <w:t>s,</w:t>
      </w:r>
      <w:r>
        <w:rPr>
          <w:b/>
          <w:spacing w:val="-14"/>
          <w:sz w:val="24"/>
          <w:szCs w:val="24"/>
        </w:rPr>
        <w:t xml:space="preserve"> </w:t>
      </w:r>
      <w:r>
        <w:rPr>
          <w:b/>
          <w:sz w:val="24"/>
          <w:szCs w:val="24"/>
        </w:rPr>
        <w:t>Jan</w:t>
      </w:r>
      <w:r>
        <w:rPr>
          <w:b/>
          <w:spacing w:val="-14"/>
          <w:sz w:val="24"/>
          <w:szCs w:val="24"/>
        </w:rPr>
        <w:t xml:space="preserve"> </w:t>
      </w:r>
      <w:r>
        <w:rPr>
          <w:b/>
          <w:spacing w:val="5"/>
          <w:sz w:val="24"/>
          <w:szCs w:val="24"/>
        </w:rPr>
        <w:t>S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2"/>
          <w:sz w:val="24"/>
          <w:szCs w:val="24"/>
        </w:rPr>
        <w:t>w</w:t>
      </w:r>
      <w:r>
        <w:rPr>
          <w:b/>
          <w:sz w:val="24"/>
          <w:szCs w:val="24"/>
        </w:rPr>
        <w:t>a</w:t>
      </w:r>
      <w:r>
        <w:rPr>
          <w:b/>
          <w:spacing w:val="-14"/>
          <w:sz w:val="24"/>
          <w:szCs w:val="24"/>
        </w:rPr>
        <w:t xml:space="preserve"> </w:t>
      </w:r>
      <w:r>
        <w:rPr>
          <w:b/>
          <w:spacing w:val="-1"/>
          <w:sz w:val="24"/>
          <w:szCs w:val="24"/>
        </w:rPr>
        <w:t>S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k</w:t>
      </w:r>
      <w:r>
        <w:rPr>
          <w:b/>
          <w:spacing w:val="-1"/>
          <w:sz w:val="24"/>
          <w:szCs w:val="24"/>
        </w:rPr>
        <w:t>t</w:t>
      </w:r>
      <w:r>
        <w:rPr>
          <w:b/>
          <w:sz w:val="24"/>
          <w:szCs w:val="24"/>
        </w:rPr>
        <w:t>i</w:t>
      </w:r>
    </w:p>
    <w:p w:rsidR="00060B13" w:rsidRDefault="0073055B">
      <w:pPr>
        <w:spacing w:before="43"/>
        <w:ind w:left="800" w:right="106"/>
        <w:jc w:val="both"/>
        <w:rPr>
          <w:sz w:val="24"/>
          <w:szCs w:val="24"/>
        </w:rPr>
      </w:pP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 xml:space="preserve">iti, 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2"/>
          <w:sz w:val="24"/>
          <w:szCs w:val="24"/>
        </w:rPr>
        <w:t>v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dn</w:t>
      </w:r>
      <w:r>
        <w:rPr>
          <w:b/>
          <w:sz w:val="24"/>
          <w:szCs w:val="24"/>
        </w:rPr>
        <w:t>a, Cheshire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Ho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 xml:space="preserve">, </w:t>
      </w:r>
      <w:r>
        <w:rPr>
          <w:b/>
          <w:spacing w:val="2"/>
          <w:sz w:val="24"/>
          <w:szCs w:val="24"/>
        </w:rPr>
        <w:t>V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is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a Aash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am</w:t>
      </w:r>
      <w:r>
        <w:rPr>
          <w:b/>
          <w:spacing w:val="-3"/>
          <w:sz w:val="24"/>
          <w:szCs w:val="24"/>
        </w:rPr>
        <w:t xml:space="preserve"> 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d</w:t>
      </w:r>
      <w:r>
        <w:rPr>
          <w:b/>
          <w:spacing w:val="1"/>
          <w:sz w:val="24"/>
          <w:szCs w:val="24"/>
        </w:rPr>
        <w:t xml:space="preserve"> S</w:t>
      </w:r>
      <w:r>
        <w:rPr>
          <w:b/>
          <w:sz w:val="24"/>
          <w:szCs w:val="24"/>
        </w:rPr>
        <w:t xml:space="preserve">t. </w:t>
      </w:r>
      <w:r>
        <w:rPr>
          <w:b/>
          <w:spacing w:val="-2"/>
          <w:sz w:val="24"/>
          <w:szCs w:val="24"/>
        </w:rPr>
        <w:t>M</w:t>
      </w:r>
      <w:r>
        <w:rPr>
          <w:b/>
          <w:sz w:val="24"/>
          <w:szCs w:val="24"/>
        </w:rPr>
        <w:t>ichael</w:t>
      </w:r>
      <w:r>
        <w:rPr>
          <w:b/>
          <w:spacing w:val="-1"/>
          <w:sz w:val="24"/>
          <w:szCs w:val="24"/>
        </w:rPr>
        <w:t>’</w:t>
      </w:r>
      <w:r>
        <w:rPr>
          <w:b/>
          <w:sz w:val="24"/>
          <w:szCs w:val="24"/>
        </w:rPr>
        <w:t xml:space="preserve">s 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l</w:t>
      </w:r>
      <w:r>
        <w:rPr>
          <w:b/>
          <w:spacing w:val="1"/>
          <w:sz w:val="24"/>
          <w:szCs w:val="24"/>
        </w:rPr>
        <w:t>i</w:t>
      </w:r>
      <w:r>
        <w:rPr>
          <w:b/>
          <w:spacing w:val="-1"/>
          <w:sz w:val="24"/>
          <w:szCs w:val="24"/>
        </w:rPr>
        <w:t>n</w:t>
      </w:r>
      <w:r>
        <w:rPr>
          <w:b/>
          <w:sz w:val="24"/>
          <w:szCs w:val="24"/>
        </w:rPr>
        <w:t>d</w:t>
      </w:r>
      <w:r>
        <w:rPr>
          <w:b/>
          <w:spacing w:val="1"/>
          <w:sz w:val="24"/>
          <w:szCs w:val="24"/>
        </w:rPr>
        <w:t xml:space="preserve"> S</w:t>
      </w:r>
      <w:r>
        <w:rPr>
          <w:b/>
          <w:spacing w:val="-1"/>
          <w:sz w:val="24"/>
          <w:szCs w:val="24"/>
        </w:rPr>
        <w:t>c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o</w:t>
      </w:r>
      <w:r>
        <w:rPr>
          <w:b/>
          <w:spacing w:val="-2"/>
          <w:sz w:val="24"/>
          <w:szCs w:val="24"/>
        </w:rPr>
        <w:t>o</w:t>
      </w:r>
      <w:r>
        <w:rPr>
          <w:b/>
          <w:sz w:val="24"/>
          <w:szCs w:val="24"/>
        </w:rPr>
        <w:t>l.</w:t>
      </w:r>
    </w:p>
    <w:p w:rsidR="00060B13" w:rsidRDefault="00060B13">
      <w:pPr>
        <w:spacing w:line="240" w:lineRule="exact"/>
        <w:rPr>
          <w:sz w:val="24"/>
          <w:szCs w:val="24"/>
        </w:rPr>
      </w:pPr>
    </w:p>
    <w:p w:rsidR="00060B13" w:rsidRDefault="0073055B">
      <w:pPr>
        <w:spacing w:line="258" w:lineRule="auto"/>
        <w:ind w:left="800" w:right="99"/>
        <w:jc w:val="both"/>
        <w:rPr>
          <w:sz w:val="24"/>
          <w:szCs w:val="24"/>
        </w:rPr>
      </w:pPr>
      <w:r>
        <w:rPr>
          <w:b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 xml:space="preserve"> </w:t>
      </w:r>
      <w:r>
        <w:rPr>
          <w:b/>
          <w:sz w:val="24"/>
          <w:szCs w:val="24"/>
        </w:rPr>
        <w:t>to</w:t>
      </w:r>
      <w:r>
        <w:rPr>
          <w:b/>
          <w:spacing w:val="-1"/>
          <w:sz w:val="24"/>
          <w:szCs w:val="24"/>
        </w:rPr>
        <w:t>t</w:t>
      </w:r>
      <w:r>
        <w:rPr>
          <w:b/>
          <w:sz w:val="24"/>
          <w:szCs w:val="24"/>
        </w:rPr>
        <w:t>al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z w:val="24"/>
          <w:szCs w:val="24"/>
        </w:rPr>
        <w:t>of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un</w:t>
      </w:r>
      <w:r>
        <w:rPr>
          <w:b/>
          <w:sz w:val="24"/>
          <w:szCs w:val="24"/>
        </w:rPr>
        <w:t>d 75,000/-</w:t>
      </w:r>
      <w:r>
        <w:rPr>
          <w:b/>
          <w:spacing w:val="-3"/>
          <w:sz w:val="24"/>
          <w:szCs w:val="24"/>
        </w:rPr>
        <w:t xml:space="preserve"> </w:t>
      </w:r>
      <w:r>
        <w:rPr>
          <w:b/>
          <w:sz w:val="24"/>
          <w:szCs w:val="24"/>
        </w:rPr>
        <w:t>Rs</w:t>
      </w:r>
      <w:r>
        <w:rPr>
          <w:b/>
          <w:spacing w:val="-3"/>
          <w:sz w:val="24"/>
          <w:szCs w:val="24"/>
        </w:rPr>
        <w:t xml:space="preserve"> </w:t>
      </w:r>
      <w:r>
        <w:rPr>
          <w:b/>
          <w:spacing w:val="2"/>
          <w:sz w:val="24"/>
          <w:szCs w:val="24"/>
        </w:rPr>
        <w:t>w</w:t>
      </w:r>
      <w:r>
        <w:rPr>
          <w:b/>
          <w:spacing w:val="-1"/>
          <w:sz w:val="24"/>
          <w:szCs w:val="24"/>
        </w:rPr>
        <w:t>er</w:t>
      </w:r>
      <w:r>
        <w:rPr>
          <w:b/>
          <w:sz w:val="24"/>
          <w:szCs w:val="24"/>
        </w:rPr>
        <w:t>e</w:t>
      </w:r>
      <w:r>
        <w:rPr>
          <w:b/>
          <w:spacing w:val="-3"/>
          <w:sz w:val="24"/>
          <w:szCs w:val="24"/>
        </w:rPr>
        <w:t xml:space="preserve"> 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ol</w:t>
      </w:r>
      <w:r>
        <w:rPr>
          <w:b/>
          <w:spacing w:val="1"/>
          <w:sz w:val="24"/>
          <w:szCs w:val="24"/>
        </w:rPr>
        <w:t>le</w:t>
      </w:r>
      <w:r>
        <w:rPr>
          <w:b/>
          <w:spacing w:val="-1"/>
          <w:sz w:val="24"/>
          <w:szCs w:val="24"/>
        </w:rPr>
        <w:t>c</w:t>
      </w:r>
      <w:r>
        <w:rPr>
          <w:b/>
          <w:spacing w:val="1"/>
          <w:sz w:val="24"/>
          <w:szCs w:val="24"/>
        </w:rPr>
        <w:t>t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d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pacing w:val="2"/>
          <w:sz w:val="24"/>
          <w:szCs w:val="24"/>
        </w:rPr>
        <w:t>w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ich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pacing w:val="2"/>
          <w:sz w:val="24"/>
          <w:szCs w:val="24"/>
        </w:rPr>
        <w:t>w</w:t>
      </w:r>
      <w:r>
        <w:rPr>
          <w:b/>
          <w:sz w:val="24"/>
          <w:szCs w:val="24"/>
        </w:rPr>
        <w:t>as</w:t>
      </w:r>
      <w:r>
        <w:rPr>
          <w:b/>
          <w:spacing w:val="-2"/>
          <w:sz w:val="24"/>
          <w:szCs w:val="24"/>
        </w:rPr>
        <w:t xml:space="preserve"> s</w:t>
      </w:r>
      <w:r>
        <w:rPr>
          <w:b/>
          <w:spacing w:val="1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t</w:t>
      </w:r>
      <w:r>
        <w:rPr>
          <w:b/>
          <w:spacing w:val="-3"/>
          <w:sz w:val="24"/>
          <w:szCs w:val="24"/>
        </w:rPr>
        <w:t xml:space="preserve"> </w:t>
      </w:r>
      <w:r>
        <w:rPr>
          <w:b/>
          <w:sz w:val="24"/>
          <w:szCs w:val="24"/>
        </w:rPr>
        <w:t>on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ov</w:t>
      </w:r>
      <w:r>
        <w:rPr>
          <w:b/>
          <w:spacing w:val="-2"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d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z w:val="24"/>
          <w:szCs w:val="24"/>
        </w:rPr>
        <w:t>sta</w:t>
      </w:r>
      <w:r>
        <w:rPr>
          <w:b/>
          <w:spacing w:val="-1"/>
          <w:sz w:val="24"/>
          <w:szCs w:val="24"/>
        </w:rPr>
        <w:t>t</w:t>
      </w:r>
      <w:r>
        <w:rPr>
          <w:b/>
          <w:sz w:val="24"/>
          <w:szCs w:val="24"/>
        </w:rPr>
        <w:t>io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y 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d</w:t>
      </w:r>
      <w:r>
        <w:rPr>
          <w:b/>
          <w:spacing w:val="-6"/>
          <w:sz w:val="24"/>
          <w:szCs w:val="24"/>
        </w:rPr>
        <w:t xml:space="preserve"> </w:t>
      </w:r>
      <w:r>
        <w:rPr>
          <w:b/>
          <w:sz w:val="24"/>
          <w:szCs w:val="24"/>
        </w:rPr>
        <w:t>other</w:t>
      </w:r>
      <w:r>
        <w:rPr>
          <w:b/>
          <w:spacing w:val="-9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d</w:t>
      </w:r>
      <w:r>
        <w:rPr>
          <w:b/>
          <w:sz w:val="24"/>
          <w:szCs w:val="24"/>
        </w:rPr>
        <w:t>ai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y</w:t>
      </w:r>
      <w:r>
        <w:rPr>
          <w:b/>
          <w:spacing w:val="-7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ee</w:t>
      </w:r>
      <w:r>
        <w:rPr>
          <w:b/>
          <w:spacing w:val="1"/>
          <w:sz w:val="24"/>
          <w:szCs w:val="24"/>
        </w:rPr>
        <w:t>d</w:t>
      </w:r>
      <w:r>
        <w:rPr>
          <w:b/>
          <w:sz w:val="24"/>
          <w:szCs w:val="24"/>
        </w:rPr>
        <w:t>s</w:t>
      </w:r>
      <w:r>
        <w:rPr>
          <w:b/>
          <w:spacing w:val="-7"/>
          <w:sz w:val="24"/>
          <w:szCs w:val="24"/>
        </w:rPr>
        <w:t xml:space="preserve"> </w:t>
      </w:r>
      <w:r>
        <w:rPr>
          <w:b/>
          <w:sz w:val="24"/>
          <w:szCs w:val="24"/>
        </w:rPr>
        <w:t>to</w:t>
      </w:r>
      <w:r>
        <w:rPr>
          <w:b/>
          <w:spacing w:val="-10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l</w:t>
      </w:r>
      <w:r>
        <w:rPr>
          <w:b/>
          <w:spacing w:val="1"/>
          <w:sz w:val="24"/>
          <w:szCs w:val="24"/>
        </w:rPr>
        <w:t>i</w:t>
      </w:r>
      <w:r>
        <w:rPr>
          <w:b/>
          <w:spacing w:val="-1"/>
          <w:sz w:val="24"/>
          <w:szCs w:val="24"/>
        </w:rPr>
        <w:t>n</w:t>
      </w:r>
      <w:r>
        <w:rPr>
          <w:b/>
          <w:sz w:val="24"/>
          <w:szCs w:val="24"/>
        </w:rPr>
        <w:t>d</w:t>
      </w:r>
      <w:r>
        <w:rPr>
          <w:b/>
          <w:spacing w:val="-6"/>
          <w:sz w:val="24"/>
          <w:szCs w:val="24"/>
        </w:rPr>
        <w:t xml:space="preserve"> </w:t>
      </w:r>
      <w:r>
        <w:rPr>
          <w:b/>
          <w:sz w:val="24"/>
          <w:szCs w:val="24"/>
        </w:rPr>
        <w:t>stu</w:t>
      </w:r>
      <w:r>
        <w:rPr>
          <w:b/>
          <w:spacing w:val="1"/>
          <w:sz w:val="24"/>
          <w:szCs w:val="24"/>
        </w:rPr>
        <w:t>d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ts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&amp;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other</w:t>
      </w:r>
      <w:r>
        <w:rPr>
          <w:b/>
          <w:spacing w:val="-9"/>
          <w:sz w:val="24"/>
          <w:szCs w:val="24"/>
        </w:rPr>
        <w:t xml:space="preserve"> </w:t>
      </w:r>
      <w:r>
        <w:rPr>
          <w:b/>
          <w:sz w:val="24"/>
          <w:szCs w:val="24"/>
        </w:rPr>
        <w:t>s</w:t>
      </w:r>
      <w:r>
        <w:rPr>
          <w:b/>
          <w:spacing w:val="-1"/>
          <w:sz w:val="24"/>
          <w:szCs w:val="24"/>
        </w:rPr>
        <w:t>c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ools</w:t>
      </w:r>
      <w:r>
        <w:rPr>
          <w:b/>
          <w:spacing w:val="-6"/>
          <w:sz w:val="24"/>
          <w:szCs w:val="24"/>
        </w:rPr>
        <w:t xml:space="preserve"> </w:t>
      </w:r>
      <w:r>
        <w:rPr>
          <w:b/>
          <w:sz w:val="24"/>
          <w:szCs w:val="24"/>
        </w:rPr>
        <w:t>in</w:t>
      </w:r>
      <w:r>
        <w:rPr>
          <w:b/>
          <w:spacing w:val="-6"/>
          <w:sz w:val="24"/>
          <w:szCs w:val="24"/>
        </w:rPr>
        <w:t xml:space="preserve"> </w:t>
      </w:r>
      <w:r>
        <w:rPr>
          <w:b/>
          <w:sz w:val="24"/>
          <w:szCs w:val="24"/>
        </w:rPr>
        <w:t>the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pu</w:t>
      </w:r>
      <w:r>
        <w:rPr>
          <w:b/>
          <w:sz w:val="24"/>
          <w:szCs w:val="24"/>
        </w:rPr>
        <w:t>s.</w:t>
      </w:r>
      <w:r>
        <w:rPr>
          <w:b/>
          <w:spacing w:val="-7"/>
          <w:sz w:val="24"/>
          <w:szCs w:val="24"/>
        </w:rPr>
        <w:t xml:space="preserve"> </w:t>
      </w:r>
      <w:r>
        <w:rPr>
          <w:b/>
          <w:sz w:val="24"/>
          <w:szCs w:val="24"/>
        </w:rPr>
        <w:t>Over</w:t>
      </w:r>
      <w:r>
        <w:rPr>
          <w:b/>
          <w:spacing w:val="-9"/>
          <w:sz w:val="24"/>
          <w:szCs w:val="24"/>
        </w:rPr>
        <w:t xml:space="preserve"> </w:t>
      </w:r>
      <w:r>
        <w:rPr>
          <w:b/>
          <w:sz w:val="24"/>
          <w:szCs w:val="24"/>
        </w:rPr>
        <w:t>20k</w:t>
      </w:r>
      <w:r>
        <w:rPr>
          <w:b/>
          <w:spacing w:val="-6"/>
          <w:sz w:val="24"/>
          <w:szCs w:val="24"/>
        </w:rPr>
        <w:t xml:space="preserve"> 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 xml:space="preserve">loth 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2"/>
          <w:sz w:val="24"/>
          <w:szCs w:val="24"/>
        </w:rPr>
        <w:t>a</w:t>
      </w:r>
      <w:r>
        <w:rPr>
          <w:b/>
          <w:sz w:val="24"/>
          <w:szCs w:val="24"/>
        </w:rPr>
        <w:t>t</w:t>
      </w:r>
      <w:r>
        <w:rPr>
          <w:b/>
          <w:spacing w:val="-2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ia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s</w:t>
      </w:r>
      <w:r>
        <w:rPr>
          <w:b/>
          <w:spacing w:val="2"/>
          <w:sz w:val="24"/>
          <w:szCs w:val="24"/>
        </w:rPr>
        <w:t xml:space="preserve"> w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r</w:t>
      </w:r>
      <w:r>
        <w:rPr>
          <w:b/>
          <w:sz w:val="24"/>
          <w:szCs w:val="24"/>
        </w:rPr>
        <w:t>e</w:t>
      </w:r>
      <w:r>
        <w:rPr>
          <w:b/>
          <w:spacing w:val="3"/>
          <w:sz w:val="24"/>
          <w:szCs w:val="24"/>
        </w:rPr>
        <w:t xml:space="preserve"> 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ol</w:t>
      </w:r>
      <w:r>
        <w:rPr>
          <w:b/>
          <w:spacing w:val="1"/>
          <w:sz w:val="24"/>
          <w:szCs w:val="24"/>
        </w:rPr>
        <w:t>l</w:t>
      </w:r>
      <w:r>
        <w:rPr>
          <w:b/>
          <w:spacing w:val="-1"/>
          <w:sz w:val="24"/>
          <w:szCs w:val="24"/>
        </w:rPr>
        <w:t>ec</w:t>
      </w:r>
      <w:r>
        <w:rPr>
          <w:b/>
          <w:spacing w:val="1"/>
          <w:sz w:val="24"/>
          <w:szCs w:val="24"/>
        </w:rPr>
        <w:t>te</w:t>
      </w:r>
      <w:r>
        <w:rPr>
          <w:b/>
          <w:sz w:val="24"/>
          <w:szCs w:val="24"/>
        </w:rPr>
        <w:t>d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d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qu</w:t>
      </w:r>
      <w:r>
        <w:rPr>
          <w:b/>
          <w:sz w:val="24"/>
          <w:szCs w:val="24"/>
        </w:rPr>
        <w:t>al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nu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r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of</w:t>
      </w:r>
      <w:r>
        <w:rPr>
          <w:b/>
          <w:spacing w:val="3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oo</w:t>
      </w:r>
      <w:r>
        <w:rPr>
          <w:b/>
          <w:spacing w:val="1"/>
          <w:sz w:val="24"/>
          <w:szCs w:val="24"/>
        </w:rPr>
        <w:t>k</w:t>
      </w:r>
      <w:r>
        <w:rPr>
          <w:b/>
          <w:sz w:val="24"/>
          <w:szCs w:val="24"/>
        </w:rPr>
        <w:t>s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d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other it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s</w:t>
      </w:r>
      <w:r>
        <w:rPr>
          <w:b/>
          <w:spacing w:val="4"/>
          <w:sz w:val="24"/>
          <w:szCs w:val="24"/>
        </w:rPr>
        <w:t xml:space="preserve"> </w:t>
      </w:r>
      <w:r>
        <w:rPr>
          <w:b/>
          <w:spacing w:val="2"/>
          <w:sz w:val="24"/>
          <w:szCs w:val="24"/>
        </w:rPr>
        <w:t>w</w:t>
      </w:r>
      <w:r>
        <w:rPr>
          <w:b/>
          <w:spacing w:val="-1"/>
          <w:sz w:val="24"/>
          <w:szCs w:val="24"/>
        </w:rPr>
        <w:t>er</w:t>
      </w:r>
      <w:r>
        <w:rPr>
          <w:b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 xml:space="preserve"> d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at</w:t>
      </w:r>
      <w:r>
        <w:rPr>
          <w:b/>
          <w:spacing w:val="-2"/>
          <w:sz w:val="24"/>
          <w:szCs w:val="24"/>
        </w:rPr>
        <w:t>e</w:t>
      </w:r>
      <w:r>
        <w:rPr>
          <w:b/>
          <w:sz w:val="24"/>
          <w:szCs w:val="24"/>
        </w:rPr>
        <w:t>d g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er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 xml:space="preserve">sly 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y the peo</w:t>
      </w:r>
      <w:r>
        <w:rPr>
          <w:b/>
          <w:spacing w:val="2"/>
          <w:sz w:val="24"/>
          <w:szCs w:val="24"/>
        </w:rPr>
        <w:t>p</w:t>
      </w:r>
      <w:r>
        <w:rPr>
          <w:b/>
          <w:spacing w:val="-2"/>
          <w:sz w:val="24"/>
          <w:szCs w:val="24"/>
        </w:rPr>
        <w:t>l</w:t>
      </w:r>
      <w:r>
        <w:rPr>
          <w:b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tiliz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d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to s</w:t>
      </w:r>
      <w:r>
        <w:rPr>
          <w:b/>
          <w:spacing w:val="-1"/>
          <w:sz w:val="24"/>
          <w:szCs w:val="24"/>
        </w:rPr>
        <w:t>er</w:t>
      </w:r>
      <w:r>
        <w:rPr>
          <w:b/>
          <w:sz w:val="24"/>
          <w:szCs w:val="24"/>
        </w:rPr>
        <w:t>ve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the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ee</w:t>
      </w:r>
      <w:r>
        <w:rPr>
          <w:b/>
          <w:spacing w:val="1"/>
          <w:sz w:val="24"/>
          <w:szCs w:val="24"/>
        </w:rPr>
        <w:t>d</w:t>
      </w:r>
      <w:r>
        <w:rPr>
          <w:b/>
          <w:sz w:val="24"/>
          <w:szCs w:val="24"/>
        </w:rPr>
        <w:t>y.</w:t>
      </w:r>
    </w:p>
    <w:p w:rsidR="00060B13" w:rsidRDefault="00060B13">
      <w:pPr>
        <w:spacing w:before="2" w:line="160" w:lineRule="exact"/>
        <w:rPr>
          <w:sz w:val="16"/>
          <w:szCs w:val="16"/>
        </w:rPr>
      </w:pPr>
    </w:p>
    <w:p w:rsidR="00060B13" w:rsidRDefault="00060B13">
      <w:pPr>
        <w:ind w:left="111"/>
        <w:sectPr w:rsidR="00060B13">
          <w:type w:val="continuous"/>
          <w:pgSz w:w="12240" w:h="15840"/>
          <w:pgMar w:top="1480" w:right="1300" w:bottom="280" w:left="1360" w:header="720" w:footer="720" w:gutter="0"/>
          <w:cols w:space="720"/>
        </w:sectPr>
      </w:pPr>
      <w:r>
        <w:pict>
          <v:shape id="_x0000_i1027" type="#_x0000_t75" style="width:468.55pt;height:283.7pt">
            <v:imagedata r:id="rId12" o:title=""/>
          </v:shape>
        </w:pict>
      </w:r>
    </w:p>
    <w:p w:rsidR="00060B13" w:rsidRDefault="00060B13">
      <w:pPr>
        <w:spacing w:before="100"/>
        <w:ind w:left="111"/>
      </w:pPr>
      <w:r>
        <w:lastRenderedPageBreak/>
        <w:pict>
          <v:shape id="_x0000_i1028" type="#_x0000_t75" style="width:468.55pt;height:280.5pt">
            <v:imagedata r:id="rId13" o:title=""/>
          </v:shape>
        </w:pict>
      </w: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before="18" w:line="220" w:lineRule="exact"/>
        <w:rPr>
          <w:sz w:val="22"/>
          <w:szCs w:val="22"/>
        </w:rPr>
      </w:pPr>
    </w:p>
    <w:p w:rsidR="00060B13" w:rsidRDefault="00060B13">
      <w:pPr>
        <w:ind w:left="111"/>
      </w:pPr>
      <w:r>
        <w:pict>
          <v:shape id="_x0000_i1029" type="#_x0000_t75" style="width:468.55pt;height:311.65pt">
            <v:imagedata r:id="rId14" o:title=""/>
          </v:shape>
        </w:pict>
      </w: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before="10" w:line="240" w:lineRule="exact"/>
        <w:rPr>
          <w:sz w:val="24"/>
          <w:szCs w:val="24"/>
        </w:rPr>
      </w:pPr>
    </w:p>
    <w:p w:rsidR="00060B13" w:rsidRDefault="0073055B">
      <w:pPr>
        <w:spacing w:before="16"/>
        <w:ind w:left="4667" w:right="4728"/>
        <w:jc w:val="center"/>
        <w:rPr>
          <w:rFonts w:ascii="Calibri" w:eastAsia="Calibri" w:hAnsi="Calibri" w:cs="Calibri"/>
          <w:sz w:val="22"/>
          <w:szCs w:val="22"/>
        </w:rPr>
        <w:sectPr w:rsidR="00060B13">
          <w:footerReference w:type="default" r:id="rId15"/>
          <w:pgSz w:w="12240" w:h="15840"/>
          <w:pgMar w:top="1340" w:right="1300" w:bottom="280" w:left="1360" w:header="0" w:footer="0" w:gutter="0"/>
          <w:cols w:space="720"/>
        </w:sectPr>
      </w:pPr>
      <w:r>
        <w:rPr>
          <w:rFonts w:ascii="Calibri" w:eastAsia="Calibri" w:hAnsi="Calibri" w:cs="Calibri"/>
          <w:color w:val="5B9BD4"/>
          <w:sz w:val="22"/>
          <w:szCs w:val="22"/>
        </w:rPr>
        <w:t>8</w:t>
      </w:r>
    </w:p>
    <w:p w:rsidR="00060B13" w:rsidRDefault="0073055B">
      <w:pPr>
        <w:spacing w:before="21" w:line="346" w:lineRule="auto"/>
        <w:ind w:left="4416" w:right="1806" w:hanging="2156"/>
        <w:rPr>
          <w:rFonts w:ascii="Calibri" w:eastAsia="Calibri" w:hAnsi="Calibri" w:cs="Calibri"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lastRenderedPageBreak/>
        <w:t>Entr</w:t>
      </w:r>
      <w:r>
        <w:rPr>
          <w:rFonts w:ascii="Calibri" w:eastAsia="Calibri" w:hAnsi="Calibri" w:cs="Calibri"/>
          <w:b/>
          <w:spacing w:val="1"/>
          <w:sz w:val="36"/>
          <w:szCs w:val="36"/>
        </w:rPr>
        <w:t>ep</w:t>
      </w:r>
      <w:r>
        <w:rPr>
          <w:rFonts w:ascii="Calibri" w:eastAsia="Calibri" w:hAnsi="Calibri" w:cs="Calibri"/>
          <w:b/>
          <w:sz w:val="36"/>
          <w:szCs w:val="36"/>
        </w:rPr>
        <w:t>r</w:t>
      </w:r>
      <w:r>
        <w:rPr>
          <w:rFonts w:ascii="Calibri" w:eastAsia="Calibri" w:hAnsi="Calibri" w:cs="Calibri"/>
          <w:b/>
          <w:spacing w:val="-2"/>
          <w:sz w:val="36"/>
          <w:szCs w:val="36"/>
        </w:rPr>
        <w:t>e</w:t>
      </w:r>
      <w:r>
        <w:rPr>
          <w:rFonts w:ascii="Calibri" w:eastAsia="Calibri" w:hAnsi="Calibri" w:cs="Calibri"/>
          <w:b/>
          <w:spacing w:val="1"/>
          <w:sz w:val="36"/>
          <w:szCs w:val="36"/>
        </w:rPr>
        <w:t>n</w:t>
      </w:r>
      <w:r>
        <w:rPr>
          <w:rFonts w:ascii="Calibri" w:eastAsia="Calibri" w:hAnsi="Calibri" w:cs="Calibri"/>
          <w:b/>
          <w:spacing w:val="-1"/>
          <w:sz w:val="36"/>
          <w:szCs w:val="36"/>
        </w:rPr>
        <w:t>e</w:t>
      </w:r>
      <w:r>
        <w:rPr>
          <w:rFonts w:ascii="Calibri" w:eastAsia="Calibri" w:hAnsi="Calibri" w:cs="Calibri"/>
          <w:b/>
          <w:spacing w:val="1"/>
          <w:sz w:val="36"/>
          <w:szCs w:val="36"/>
        </w:rPr>
        <w:t>u</w:t>
      </w:r>
      <w:r>
        <w:rPr>
          <w:rFonts w:ascii="Calibri" w:eastAsia="Calibri" w:hAnsi="Calibri" w:cs="Calibri"/>
          <w:b/>
          <w:sz w:val="36"/>
          <w:szCs w:val="36"/>
        </w:rPr>
        <w:t>rsh</w:t>
      </w:r>
      <w:r>
        <w:rPr>
          <w:rFonts w:ascii="Calibri" w:eastAsia="Calibri" w:hAnsi="Calibri" w:cs="Calibri"/>
          <w:b/>
          <w:spacing w:val="-1"/>
          <w:sz w:val="36"/>
          <w:szCs w:val="36"/>
        </w:rPr>
        <w:t>i</w:t>
      </w:r>
      <w:r>
        <w:rPr>
          <w:rFonts w:ascii="Calibri" w:eastAsia="Calibri" w:hAnsi="Calibri" w:cs="Calibri"/>
          <w:b/>
          <w:sz w:val="36"/>
          <w:szCs w:val="36"/>
        </w:rPr>
        <w:t>p</w:t>
      </w:r>
      <w:r>
        <w:rPr>
          <w:rFonts w:ascii="Calibri" w:eastAsia="Calibri" w:hAnsi="Calibri" w:cs="Calibri"/>
          <w:b/>
          <w:spacing w:val="1"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sz w:val="36"/>
          <w:szCs w:val="36"/>
        </w:rPr>
        <w:t>Dev</w:t>
      </w:r>
      <w:r>
        <w:rPr>
          <w:rFonts w:ascii="Calibri" w:eastAsia="Calibri" w:hAnsi="Calibri" w:cs="Calibri"/>
          <w:b/>
          <w:spacing w:val="1"/>
          <w:sz w:val="36"/>
          <w:szCs w:val="36"/>
        </w:rPr>
        <w:t>e</w:t>
      </w:r>
      <w:r>
        <w:rPr>
          <w:rFonts w:ascii="Calibri" w:eastAsia="Calibri" w:hAnsi="Calibri" w:cs="Calibri"/>
          <w:b/>
          <w:spacing w:val="-2"/>
          <w:sz w:val="36"/>
          <w:szCs w:val="36"/>
        </w:rPr>
        <w:t>l</w:t>
      </w:r>
      <w:r>
        <w:rPr>
          <w:rFonts w:ascii="Calibri" w:eastAsia="Calibri" w:hAnsi="Calibri" w:cs="Calibri"/>
          <w:b/>
          <w:sz w:val="36"/>
          <w:szCs w:val="36"/>
        </w:rPr>
        <w:t>o</w:t>
      </w:r>
      <w:r>
        <w:rPr>
          <w:rFonts w:ascii="Calibri" w:eastAsia="Calibri" w:hAnsi="Calibri" w:cs="Calibri"/>
          <w:b/>
          <w:spacing w:val="2"/>
          <w:sz w:val="36"/>
          <w:szCs w:val="36"/>
        </w:rPr>
        <w:t>p</w:t>
      </w:r>
      <w:r>
        <w:rPr>
          <w:rFonts w:ascii="Calibri" w:eastAsia="Calibri" w:hAnsi="Calibri" w:cs="Calibri"/>
          <w:b/>
          <w:sz w:val="36"/>
          <w:szCs w:val="36"/>
        </w:rPr>
        <w:t>ment</w:t>
      </w:r>
      <w:r>
        <w:rPr>
          <w:rFonts w:ascii="Calibri" w:eastAsia="Calibri" w:hAnsi="Calibri" w:cs="Calibri"/>
          <w:b/>
          <w:spacing w:val="-2"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sz w:val="36"/>
          <w:szCs w:val="36"/>
        </w:rPr>
        <w:t>Cell, BIT,</w:t>
      </w:r>
      <w:r>
        <w:rPr>
          <w:rFonts w:ascii="Calibri" w:eastAsia="Calibri" w:hAnsi="Calibri" w:cs="Calibri"/>
          <w:b/>
          <w:spacing w:val="-3"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sz w:val="36"/>
          <w:szCs w:val="36"/>
        </w:rPr>
        <w:t>MES</w:t>
      </w:r>
      <w:r>
        <w:rPr>
          <w:rFonts w:ascii="Calibri" w:eastAsia="Calibri" w:hAnsi="Calibri" w:cs="Calibri"/>
          <w:b/>
          <w:spacing w:val="-1"/>
          <w:sz w:val="36"/>
          <w:szCs w:val="36"/>
        </w:rPr>
        <w:t>R</w:t>
      </w:r>
      <w:r>
        <w:rPr>
          <w:rFonts w:ascii="Calibri" w:eastAsia="Calibri" w:hAnsi="Calibri" w:cs="Calibri"/>
          <w:b/>
          <w:sz w:val="36"/>
          <w:szCs w:val="36"/>
        </w:rPr>
        <w:t>A</w:t>
      </w:r>
    </w:p>
    <w:p w:rsidR="00060B13" w:rsidRDefault="0073055B">
      <w:pPr>
        <w:spacing w:before="2"/>
        <w:ind w:left="3654" w:right="3158"/>
        <w:jc w:val="center"/>
        <w:rPr>
          <w:rFonts w:ascii="Calibri" w:eastAsia="Calibri" w:hAnsi="Calibri" w:cs="Calibri"/>
          <w:sz w:val="36"/>
          <w:szCs w:val="36"/>
        </w:rPr>
      </w:pPr>
      <w:r>
        <w:rPr>
          <w:rFonts w:ascii="Calibri" w:eastAsia="Calibri" w:hAnsi="Calibri" w:cs="Calibri"/>
          <w:b/>
          <w:spacing w:val="-1"/>
          <w:sz w:val="36"/>
          <w:szCs w:val="36"/>
        </w:rPr>
        <w:t>R</w:t>
      </w:r>
      <w:r>
        <w:rPr>
          <w:rFonts w:ascii="Calibri" w:eastAsia="Calibri" w:hAnsi="Calibri" w:cs="Calibri"/>
          <w:b/>
          <w:spacing w:val="1"/>
          <w:sz w:val="36"/>
          <w:szCs w:val="36"/>
        </w:rPr>
        <w:t>ep</w:t>
      </w:r>
      <w:r>
        <w:rPr>
          <w:rFonts w:ascii="Calibri" w:eastAsia="Calibri" w:hAnsi="Calibri" w:cs="Calibri"/>
          <w:b/>
          <w:sz w:val="36"/>
          <w:szCs w:val="36"/>
        </w:rPr>
        <w:t>ort 201</w:t>
      </w:r>
      <w:r>
        <w:rPr>
          <w:rFonts w:ascii="Calibri" w:eastAsia="Calibri" w:hAnsi="Calibri" w:cs="Calibri"/>
          <w:b/>
          <w:spacing w:val="1"/>
          <w:sz w:val="36"/>
          <w:szCs w:val="36"/>
        </w:rPr>
        <w:t>3</w:t>
      </w:r>
      <w:r>
        <w:rPr>
          <w:rFonts w:ascii="Calibri" w:eastAsia="Calibri" w:hAnsi="Calibri" w:cs="Calibri"/>
          <w:b/>
          <w:sz w:val="36"/>
          <w:szCs w:val="36"/>
        </w:rPr>
        <w:t>-2</w:t>
      </w:r>
      <w:r>
        <w:rPr>
          <w:rFonts w:ascii="Calibri" w:eastAsia="Calibri" w:hAnsi="Calibri" w:cs="Calibri"/>
          <w:b/>
          <w:spacing w:val="-2"/>
          <w:sz w:val="36"/>
          <w:szCs w:val="36"/>
        </w:rPr>
        <w:t>0</w:t>
      </w:r>
      <w:r>
        <w:rPr>
          <w:rFonts w:ascii="Calibri" w:eastAsia="Calibri" w:hAnsi="Calibri" w:cs="Calibri"/>
          <w:b/>
          <w:sz w:val="36"/>
          <w:szCs w:val="36"/>
        </w:rPr>
        <w:t>14</w:t>
      </w: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40" w:lineRule="exact"/>
        <w:rPr>
          <w:sz w:val="24"/>
          <w:szCs w:val="24"/>
        </w:rPr>
      </w:pPr>
    </w:p>
    <w:p w:rsidR="00060B13" w:rsidRDefault="0073055B">
      <w:pPr>
        <w:ind w:left="100" w:right="4842"/>
        <w:jc w:val="both"/>
        <w:rPr>
          <w:sz w:val="28"/>
          <w:szCs w:val="28"/>
        </w:rPr>
      </w:pPr>
      <w:r>
        <w:rPr>
          <w:b/>
          <w:spacing w:val="1"/>
          <w:sz w:val="28"/>
          <w:szCs w:val="28"/>
        </w:rPr>
        <w:t>I</w:t>
      </w:r>
      <w:r>
        <w:rPr>
          <w:b/>
          <w:spacing w:val="-1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1"/>
          <w:sz w:val="28"/>
          <w:szCs w:val="28"/>
        </w:rPr>
        <w:t>C</w:t>
      </w:r>
      <w:r>
        <w:rPr>
          <w:b/>
          <w:sz w:val="28"/>
          <w:szCs w:val="28"/>
        </w:rPr>
        <w:t>I</w:t>
      </w:r>
      <w:r>
        <w:rPr>
          <w:b/>
          <w:spacing w:val="-4"/>
          <w:sz w:val="28"/>
          <w:szCs w:val="28"/>
        </w:rPr>
        <w:t xml:space="preserve"> </w:t>
      </w:r>
      <w:r>
        <w:rPr>
          <w:b/>
          <w:spacing w:val="-22"/>
          <w:sz w:val="28"/>
          <w:szCs w:val="28"/>
        </w:rPr>
        <w:t>T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3"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ty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z w:val="28"/>
          <w:szCs w:val="28"/>
        </w:rPr>
        <w:t>–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Ma</w:t>
      </w:r>
      <w:r>
        <w:rPr>
          <w:b/>
          <w:sz w:val="28"/>
          <w:szCs w:val="28"/>
        </w:rPr>
        <w:t>y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z w:val="28"/>
          <w:szCs w:val="28"/>
        </w:rPr>
        <w:t>2013</w:t>
      </w:r>
      <w:r>
        <w:rPr>
          <w:b/>
          <w:spacing w:val="2"/>
          <w:sz w:val="28"/>
          <w:szCs w:val="28"/>
        </w:rPr>
        <w:t xml:space="preserve"> </w:t>
      </w:r>
      <w:r>
        <w:rPr>
          <w:b/>
          <w:spacing w:val="-3"/>
          <w:sz w:val="28"/>
          <w:szCs w:val="28"/>
        </w:rPr>
        <w:t>t</w:t>
      </w:r>
      <w:r>
        <w:rPr>
          <w:b/>
          <w:sz w:val="28"/>
          <w:szCs w:val="28"/>
        </w:rPr>
        <w:t>o</w:t>
      </w:r>
      <w:r>
        <w:rPr>
          <w:b/>
          <w:spacing w:val="-14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-3"/>
          <w:sz w:val="28"/>
          <w:szCs w:val="28"/>
        </w:rPr>
        <w:t>u</w:t>
      </w:r>
      <w:r>
        <w:rPr>
          <w:b/>
          <w:spacing w:val="2"/>
          <w:sz w:val="28"/>
          <w:szCs w:val="28"/>
        </w:rPr>
        <w:t>g</w:t>
      </w:r>
      <w:r>
        <w:rPr>
          <w:b/>
          <w:spacing w:val="-2"/>
          <w:sz w:val="28"/>
          <w:szCs w:val="28"/>
        </w:rPr>
        <w:t>-</w:t>
      </w:r>
      <w:r>
        <w:rPr>
          <w:b/>
          <w:spacing w:val="1"/>
          <w:sz w:val="28"/>
          <w:szCs w:val="28"/>
        </w:rPr>
        <w:t>2</w:t>
      </w:r>
      <w:r>
        <w:rPr>
          <w:b/>
          <w:spacing w:val="-1"/>
          <w:sz w:val="28"/>
          <w:szCs w:val="28"/>
        </w:rPr>
        <w:t>01</w:t>
      </w:r>
      <w:r>
        <w:rPr>
          <w:b/>
          <w:sz w:val="28"/>
          <w:szCs w:val="28"/>
        </w:rPr>
        <w:t>4</w:t>
      </w:r>
    </w:p>
    <w:p w:rsidR="00060B13" w:rsidRDefault="0073055B">
      <w:pPr>
        <w:spacing w:line="300" w:lineRule="exact"/>
        <w:ind w:left="100" w:right="77"/>
        <w:jc w:val="both"/>
        <w:rPr>
          <w:sz w:val="28"/>
          <w:szCs w:val="28"/>
        </w:rPr>
      </w:pP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re</w:t>
      </w:r>
      <w:r>
        <w:rPr>
          <w:spacing w:val="-1"/>
          <w:sz w:val="28"/>
          <w:szCs w:val="28"/>
        </w:rPr>
        <w:t>p</w:t>
      </w:r>
      <w:r>
        <w:rPr>
          <w:sz w:val="28"/>
          <w:szCs w:val="28"/>
        </w:rPr>
        <w:t>re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u</w:t>
      </w:r>
      <w:r>
        <w:rPr>
          <w:spacing w:val="-2"/>
          <w:sz w:val="28"/>
          <w:szCs w:val="28"/>
        </w:rPr>
        <w:t>r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h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p</w:t>
      </w:r>
      <w:r>
        <w:rPr>
          <w:spacing w:val="-14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d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v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lo</w:t>
      </w:r>
      <w:r>
        <w:rPr>
          <w:spacing w:val="1"/>
          <w:sz w:val="28"/>
          <w:szCs w:val="28"/>
        </w:rPr>
        <w:t>p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t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ce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>l</w:t>
      </w:r>
      <w:r>
        <w:rPr>
          <w:spacing w:val="-14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o</w:t>
      </w:r>
      <w:r>
        <w:rPr>
          <w:sz w:val="28"/>
          <w:szCs w:val="28"/>
        </w:rPr>
        <w:t>f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B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l</w:t>
      </w:r>
      <w:r>
        <w:rPr>
          <w:sz w:val="28"/>
          <w:szCs w:val="28"/>
        </w:rPr>
        <w:t>a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I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it</w:t>
      </w:r>
      <w:r>
        <w:rPr>
          <w:spacing w:val="1"/>
          <w:sz w:val="28"/>
          <w:szCs w:val="28"/>
        </w:rPr>
        <w:t>u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e</w:t>
      </w:r>
      <w:r>
        <w:rPr>
          <w:spacing w:val="-11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f</w:t>
      </w:r>
      <w:r>
        <w:rPr>
          <w:spacing w:val="-17"/>
          <w:sz w:val="28"/>
          <w:szCs w:val="28"/>
        </w:rPr>
        <w:t xml:space="preserve"> </w:t>
      </w:r>
      <w:r>
        <w:rPr>
          <w:spacing w:val="-20"/>
          <w:sz w:val="28"/>
          <w:szCs w:val="28"/>
        </w:rPr>
        <w:t>T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c</w:t>
      </w:r>
      <w:r>
        <w:rPr>
          <w:spacing w:val="1"/>
          <w:sz w:val="28"/>
          <w:szCs w:val="28"/>
        </w:rPr>
        <w:t>h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lo</w:t>
      </w:r>
      <w:r>
        <w:rPr>
          <w:spacing w:val="1"/>
          <w:sz w:val="28"/>
          <w:szCs w:val="28"/>
        </w:rPr>
        <w:t>g</w:t>
      </w:r>
      <w:r>
        <w:rPr>
          <w:spacing w:val="-23"/>
          <w:sz w:val="28"/>
          <w:szCs w:val="28"/>
        </w:rPr>
        <w:t>y</w:t>
      </w:r>
      <w:r>
        <w:rPr>
          <w:sz w:val="28"/>
          <w:szCs w:val="28"/>
        </w:rPr>
        <w:t>,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Me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ra</w:t>
      </w:r>
      <w:r>
        <w:rPr>
          <w:spacing w:val="-15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n</w:t>
      </w:r>
      <w:r>
        <w:rPr>
          <w:spacing w:val="-14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th</w:t>
      </w:r>
      <w:r>
        <w:rPr>
          <w:sz w:val="28"/>
          <w:szCs w:val="28"/>
        </w:rPr>
        <w:t>e</w:t>
      </w:r>
    </w:p>
    <w:p w:rsidR="00060B13" w:rsidRDefault="0073055B">
      <w:pPr>
        <w:spacing w:before="2"/>
        <w:ind w:left="100" w:right="71"/>
        <w:jc w:val="both"/>
        <w:rPr>
          <w:sz w:val="28"/>
          <w:szCs w:val="28"/>
        </w:rPr>
      </w:pP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s</w:t>
      </w:r>
      <w:r>
        <w:rPr>
          <w:sz w:val="28"/>
          <w:szCs w:val="28"/>
        </w:rPr>
        <w:t>t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ac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e</w:t>
      </w:r>
      <w:r>
        <w:rPr>
          <w:spacing w:val="-5"/>
          <w:sz w:val="28"/>
          <w:szCs w:val="28"/>
        </w:rPr>
        <w:t>m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c</w:t>
      </w:r>
      <w:r>
        <w:rPr>
          <w:spacing w:val="4"/>
          <w:sz w:val="28"/>
          <w:szCs w:val="28"/>
        </w:rPr>
        <w:t xml:space="preserve"> </w:t>
      </w:r>
      <w:r>
        <w:rPr>
          <w:spacing w:val="-4"/>
          <w:sz w:val="28"/>
          <w:szCs w:val="28"/>
        </w:rPr>
        <w:t>y</w:t>
      </w:r>
      <w:r>
        <w:rPr>
          <w:sz w:val="28"/>
          <w:szCs w:val="28"/>
        </w:rPr>
        <w:t>ear</w:t>
      </w:r>
      <w:r>
        <w:rPr>
          <w:spacing w:val="1"/>
          <w:sz w:val="28"/>
          <w:szCs w:val="28"/>
        </w:rPr>
        <w:t xml:space="preserve"> h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 xml:space="preserve">d </w:t>
      </w:r>
      <w:r>
        <w:rPr>
          <w:spacing w:val="1"/>
          <w:sz w:val="28"/>
          <w:szCs w:val="28"/>
        </w:rPr>
        <w:t>v</w:t>
      </w:r>
      <w:r>
        <w:rPr>
          <w:sz w:val="28"/>
          <w:szCs w:val="28"/>
        </w:rPr>
        <w:t>ar</w:t>
      </w:r>
      <w:r>
        <w:rPr>
          <w:spacing w:val="-1"/>
          <w:sz w:val="28"/>
          <w:szCs w:val="28"/>
        </w:rPr>
        <w:t>io</w:t>
      </w:r>
      <w:r>
        <w:rPr>
          <w:spacing w:val="1"/>
          <w:sz w:val="28"/>
          <w:szCs w:val="28"/>
        </w:rPr>
        <w:t>u</w:t>
      </w:r>
      <w:r>
        <w:rPr>
          <w:sz w:val="28"/>
          <w:szCs w:val="28"/>
        </w:rPr>
        <w:t>s</w:t>
      </w:r>
      <w:r>
        <w:rPr>
          <w:spacing w:val="2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v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nt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,</w:t>
      </w:r>
      <w:r>
        <w:rPr>
          <w:spacing w:val="1"/>
          <w:sz w:val="28"/>
          <w:szCs w:val="28"/>
        </w:rPr>
        <w:t xml:space="preserve"> s</w:t>
      </w:r>
      <w:r>
        <w:rPr>
          <w:spacing w:val="2"/>
          <w:sz w:val="28"/>
          <w:szCs w:val="28"/>
        </w:rPr>
        <w:t>e</w:t>
      </w:r>
      <w:r>
        <w:rPr>
          <w:spacing w:val="-5"/>
          <w:sz w:val="28"/>
          <w:szCs w:val="28"/>
        </w:rPr>
        <w:t>m</w:t>
      </w:r>
      <w:r>
        <w:rPr>
          <w:spacing w:val="1"/>
          <w:sz w:val="28"/>
          <w:szCs w:val="28"/>
        </w:rPr>
        <w:t>in</w:t>
      </w:r>
      <w:r>
        <w:rPr>
          <w:sz w:val="28"/>
          <w:szCs w:val="28"/>
        </w:rPr>
        <w:t>a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</w:t>
      </w:r>
      <w:r>
        <w:rPr>
          <w:spacing w:val="1"/>
          <w:sz w:val="28"/>
          <w:szCs w:val="28"/>
        </w:rPr>
        <w:t>o</w:t>
      </w:r>
      <w:r>
        <w:rPr>
          <w:spacing w:val="-5"/>
          <w:sz w:val="28"/>
          <w:szCs w:val="28"/>
        </w:rPr>
        <w:t>m</w:t>
      </w:r>
      <w:r>
        <w:rPr>
          <w:spacing w:val="1"/>
          <w:sz w:val="28"/>
          <w:szCs w:val="28"/>
        </w:rPr>
        <w:t>p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ion</w:t>
      </w:r>
      <w:r>
        <w:rPr>
          <w:sz w:val="28"/>
          <w:szCs w:val="28"/>
        </w:rPr>
        <w:t>s</w:t>
      </w:r>
      <w:r>
        <w:rPr>
          <w:spacing w:val="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c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u</w:t>
      </w:r>
      <w:r>
        <w:rPr>
          <w:sz w:val="28"/>
          <w:szCs w:val="28"/>
        </w:rPr>
        <w:t>r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g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 xml:space="preserve">e </w:t>
      </w:r>
      <w:r>
        <w:rPr>
          <w:spacing w:val="1"/>
          <w:sz w:val="28"/>
          <w:szCs w:val="28"/>
        </w:rPr>
        <w:t>b</w:t>
      </w:r>
      <w:r>
        <w:rPr>
          <w:spacing w:val="-1"/>
          <w:sz w:val="28"/>
          <w:szCs w:val="28"/>
        </w:rPr>
        <w:t>ud</w:t>
      </w:r>
      <w:r>
        <w:rPr>
          <w:spacing w:val="1"/>
          <w:sz w:val="28"/>
          <w:szCs w:val="28"/>
        </w:rPr>
        <w:t>d</w:t>
      </w:r>
      <w:r>
        <w:rPr>
          <w:spacing w:val="-1"/>
          <w:sz w:val="28"/>
          <w:szCs w:val="28"/>
        </w:rPr>
        <w:t>in</w:t>
      </w:r>
      <w:r>
        <w:rPr>
          <w:sz w:val="28"/>
          <w:szCs w:val="28"/>
        </w:rPr>
        <w:t>g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r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p</w:t>
      </w:r>
      <w:r>
        <w:rPr>
          <w:sz w:val="28"/>
          <w:szCs w:val="28"/>
        </w:rPr>
        <w:t>r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u</w:t>
      </w:r>
      <w:r>
        <w:rPr>
          <w:spacing w:val="-2"/>
          <w:sz w:val="28"/>
          <w:szCs w:val="28"/>
        </w:rPr>
        <w:t>r</w:t>
      </w:r>
      <w:r>
        <w:rPr>
          <w:sz w:val="28"/>
          <w:szCs w:val="28"/>
        </w:rPr>
        <w:t>s</w:t>
      </w:r>
      <w:r>
        <w:rPr>
          <w:spacing w:val="-9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f</w:t>
      </w:r>
      <w:r>
        <w:rPr>
          <w:spacing w:val="-10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</w:t>
      </w:r>
      <w:r>
        <w:rPr>
          <w:spacing w:val="-10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c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l</w:t>
      </w:r>
      <w:r>
        <w:rPr>
          <w:spacing w:val="1"/>
          <w:sz w:val="28"/>
          <w:szCs w:val="28"/>
        </w:rPr>
        <w:t>l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g</w:t>
      </w:r>
      <w:r>
        <w:rPr>
          <w:sz w:val="28"/>
          <w:szCs w:val="28"/>
        </w:rPr>
        <w:t>e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d</w:t>
      </w:r>
      <w:r>
        <w:rPr>
          <w:spacing w:val="-9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crea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e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w</w:t>
      </w:r>
      <w:r>
        <w:rPr>
          <w:sz w:val="28"/>
          <w:szCs w:val="28"/>
        </w:rPr>
        <w:t>ar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s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5"/>
          <w:sz w:val="28"/>
          <w:szCs w:val="28"/>
        </w:rPr>
        <w:t>m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g</w:t>
      </w:r>
      <w:r>
        <w:rPr>
          <w:spacing w:val="-9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</w:t>
      </w:r>
      <w:r>
        <w:rPr>
          <w:spacing w:val="-10"/>
          <w:sz w:val="28"/>
          <w:szCs w:val="28"/>
        </w:rPr>
        <w:t xml:space="preserve"> </w:t>
      </w:r>
      <w:r>
        <w:rPr>
          <w:spacing w:val="-4"/>
          <w:sz w:val="28"/>
          <w:szCs w:val="28"/>
        </w:rPr>
        <w:t>y</w:t>
      </w:r>
      <w:r>
        <w:rPr>
          <w:spacing w:val="1"/>
          <w:sz w:val="28"/>
          <w:szCs w:val="28"/>
        </w:rPr>
        <w:t>ou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h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bo</w:t>
      </w:r>
      <w:r>
        <w:rPr>
          <w:spacing w:val="1"/>
          <w:sz w:val="28"/>
          <w:szCs w:val="28"/>
        </w:rPr>
        <w:t>u</w:t>
      </w:r>
      <w:r>
        <w:rPr>
          <w:sz w:val="28"/>
          <w:szCs w:val="28"/>
        </w:rPr>
        <w:t xml:space="preserve">t </w:t>
      </w:r>
      <w:r>
        <w:rPr>
          <w:spacing w:val="1"/>
          <w:sz w:val="28"/>
          <w:szCs w:val="28"/>
        </w:rPr>
        <w:t>st</w:t>
      </w:r>
      <w:r>
        <w:rPr>
          <w:spacing w:val="-2"/>
          <w:sz w:val="28"/>
          <w:szCs w:val="28"/>
        </w:rPr>
        <w:t>a</w:t>
      </w:r>
      <w:r>
        <w:rPr>
          <w:sz w:val="28"/>
          <w:szCs w:val="28"/>
        </w:rPr>
        <w:t>r</w:t>
      </w:r>
      <w:r>
        <w:rPr>
          <w:spacing w:val="2"/>
          <w:sz w:val="28"/>
          <w:szCs w:val="28"/>
        </w:rPr>
        <w:t>t</w:t>
      </w:r>
      <w:r>
        <w:rPr>
          <w:spacing w:val="-2"/>
          <w:sz w:val="28"/>
          <w:szCs w:val="28"/>
        </w:rPr>
        <w:t>-</w:t>
      </w:r>
      <w:r>
        <w:rPr>
          <w:spacing w:val="-1"/>
          <w:sz w:val="28"/>
          <w:szCs w:val="28"/>
        </w:rPr>
        <w:t>u</w:t>
      </w:r>
      <w:r>
        <w:rPr>
          <w:spacing w:val="1"/>
          <w:sz w:val="28"/>
          <w:szCs w:val="28"/>
        </w:rPr>
        <w:t>p</w:t>
      </w:r>
      <w:r>
        <w:rPr>
          <w:sz w:val="28"/>
          <w:szCs w:val="28"/>
        </w:rPr>
        <w:t>s</w:t>
      </w:r>
      <w:r>
        <w:rPr>
          <w:spacing w:val="6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d</w:t>
      </w:r>
      <w:r>
        <w:rPr>
          <w:spacing w:val="5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k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>l</w:t>
      </w:r>
      <w:r>
        <w:rPr>
          <w:spacing w:val="6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m</w:t>
      </w:r>
      <w:r>
        <w:rPr>
          <w:spacing w:val="2"/>
          <w:sz w:val="28"/>
          <w:szCs w:val="28"/>
        </w:rPr>
        <w:t>a</w:t>
      </w:r>
      <w:r>
        <w:rPr>
          <w:spacing w:val="1"/>
          <w:sz w:val="28"/>
          <w:szCs w:val="28"/>
        </w:rPr>
        <w:t>n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g</w:t>
      </w:r>
      <w:r>
        <w:rPr>
          <w:sz w:val="28"/>
          <w:szCs w:val="28"/>
        </w:rPr>
        <w:t>e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nt</w:t>
      </w:r>
      <w:r>
        <w:rPr>
          <w:sz w:val="28"/>
          <w:szCs w:val="28"/>
        </w:rPr>
        <w:t>.</w:t>
      </w:r>
      <w:r>
        <w:rPr>
          <w:spacing w:val="6"/>
          <w:sz w:val="28"/>
          <w:szCs w:val="28"/>
        </w:rPr>
        <w:t xml:space="preserve"> </w:t>
      </w:r>
      <w:r>
        <w:rPr>
          <w:sz w:val="28"/>
          <w:szCs w:val="28"/>
        </w:rPr>
        <w:t>F</w:t>
      </w:r>
      <w:r>
        <w:rPr>
          <w:spacing w:val="-3"/>
          <w:sz w:val="28"/>
          <w:szCs w:val="28"/>
        </w:rPr>
        <w:t>r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m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M</w:t>
      </w:r>
      <w:r>
        <w:rPr>
          <w:spacing w:val="2"/>
          <w:sz w:val="28"/>
          <w:szCs w:val="28"/>
        </w:rPr>
        <w:t>a</w:t>
      </w:r>
      <w:r>
        <w:rPr>
          <w:sz w:val="28"/>
          <w:szCs w:val="28"/>
        </w:rPr>
        <w:t>y</w:t>
      </w:r>
      <w:r>
        <w:rPr>
          <w:spacing w:val="6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2</w:t>
      </w:r>
      <w:r>
        <w:rPr>
          <w:spacing w:val="1"/>
          <w:sz w:val="28"/>
          <w:szCs w:val="28"/>
        </w:rPr>
        <w:t>0</w:t>
      </w:r>
      <w:r>
        <w:rPr>
          <w:spacing w:val="-1"/>
          <w:sz w:val="28"/>
          <w:szCs w:val="28"/>
        </w:rPr>
        <w:t>1</w:t>
      </w:r>
      <w:r>
        <w:rPr>
          <w:sz w:val="28"/>
          <w:szCs w:val="28"/>
        </w:rPr>
        <w:t>3</w:t>
      </w:r>
      <w:r>
        <w:rPr>
          <w:spacing w:val="5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w</w:t>
      </w:r>
      <w:r>
        <w:rPr>
          <w:sz w:val="28"/>
          <w:szCs w:val="28"/>
        </w:rPr>
        <w:t>ar</w:t>
      </w:r>
      <w:r>
        <w:rPr>
          <w:spacing w:val="-1"/>
          <w:sz w:val="28"/>
          <w:szCs w:val="28"/>
        </w:rPr>
        <w:t>d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,</w:t>
      </w:r>
      <w:r>
        <w:rPr>
          <w:spacing w:val="6"/>
          <w:sz w:val="28"/>
          <w:szCs w:val="28"/>
        </w:rPr>
        <w:t xml:space="preserve"> </w:t>
      </w:r>
      <w:r>
        <w:rPr>
          <w:sz w:val="28"/>
          <w:szCs w:val="28"/>
        </w:rPr>
        <w:t>I</w:t>
      </w:r>
      <w:r>
        <w:rPr>
          <w:spacing w:val="-3"/>
          <w:sz w:val="28"/>
          <w:szCs w:val="28"/>
        </w:rPr>
        <w:t>C</w:t>
      </w:r>
      <w:r>
        <w:rPr>
          <w:sz w:val="28"/>
          <w:szCs w:val="28"/>
        </w:rPr>
        <w:t>I</w:t>
      </w:r>
      <w:r>
        <w:rPr>
          <w:spacing w:val="-3"/>
          <w:sz w:val="28"/>
          <w:szCs w:val="28"/>
        </w:rPr>
        <w:t>C</w:t>
      </w:r>
      <w:r>
        <w:rPr>
          <w:sz w:val="28"/>
          <w:szCs w:val="28"/>
        </w:rPr>
        <w:t xml:space="preserve">I </w:t>
      </w:r>
      <w:r>
        <w:rPr>
          <w:spacing w:val="-11"/>
          <w:sz w:val="28"/>
          <w:szCs w:val="28"/>
        </w:rPr>
        <w:t>T</w:t>
      </w:r>
      <w:r>
        <w:rPr>
          <w:sz w:val="28"/>
          <w:szCs w:val="28"/>
        </w:rPr>
        <w:t>r</w:t>
      </w:r>
      <w:r>
        <w:rPr>
          <w:spacing w:val="1"/>
          <w:sz w:val="28"/>
          <w:szCs w:val="28"/>
        </w:rPr>
        <w:t>i</w:t>
      </w:r>
      <w:r>
        <w:rPr>
          <w:spacing w:val="7"/>
          <w:sz w:val="28"/>
          <w:szCs w:val="28"/>
        </w:rPr>
        <w:t>n</w:t>
      </w:r>
      <w:r>
        <w:rPr>
          <w:spacing w:val="1"/>
          <w:sz w:val="28"/>
          <w:szCs w:val="28"/>
        </w:rPr>
        <w:t>it</w:t>
      </w:r>
      <w:r>
        <w:rPr>
          <w:sz w:val="28"/>
          <w:szCs w:val="28"/>
        </w:rPr>
        <w:t>y</w:t>
      </w:r>
      <w:r>
        <w:rPr>
          <w:spacing w:val="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h</w:t>
      </w:r>
      <w:r>
        <w:rPr>
          <w:spacing w:val="-2"/>
          <w:sz w:val="28"/>
          <w:szCs w:val="28"/>
        </w:rPr>
        <w:t>a</w:t>
      </w:r>
      <w:r>
        <w:rPr>
          <w:sz w:val="28"/>
          <w:szCs w:val="28"/>
        </w:rPr>
        <w:t>s</w:t>
      </w:r>
      <w:r>
        <w:rPr>
          <w:spacing w:val="5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k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 xml:space="preserve">n </w:t>
      </w:r>
      <w:r>
        <w:rPr>
          <w:spacing w:val="1"/>
          <w:sz w:val="28"/>
          <w:szCs w:val="28"/>
        </w:rPr>
        <w:t>th</w:t>
      </w:r>
      <w:r>
        <w:rPr>
          <w:sz w:val="28"/>
          <w:szCs w:val="28"/>
        </w:rPr>
        <w:t>e</w:t>
      </w:r>
      <w:r>
        <w:rPr>
          <w:spacing w:val="2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c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ll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g</w:t>
      </w:r>
      <w:r>
        <w:rPr>
          <w:sz w:val="28"/>
          <w:szCs w:val="28"/>
        </w:rPr>
        <w:t>e in</w:t>
      </w:r>
      <w:r>
        <w:rPr>
          <w:spacing w:val="-2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c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si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er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io</w:t>
      </w:r>
      <w:r>
        <w:rPr>
          <w:sz w:val="28"/>
          <w:szCs w:val="28"/>
        </w:rPr>
        <w:t>n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f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r inv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s</w:t>
      </w:r>
      <w:r>
        <w:rPr>
          <w:spacing w:val="-1"/>
          <w:sz w:val="28"/>
          <w:szCs w:val="28"/>
        </w:rPr>
        <w:t>ti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 xml:space="preserve">g 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n</w:t>
      </w:r>
      <w:r>
        <w:rPr>
          <w:spacing w:val="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po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nt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al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star</w:t>
      </w:r>
      <w:r>
        <w:rPr>
          <w:spacing w:val="8"/>
          <w:sz w:val="28"/>
          <w:szCs w:val="28"/>
        </w:rPr>
        <w:t>t</w:t>
      </w:r>
      <w:r>
        <w:rPr>
          <w:spacing w:val="-2"/>
          <w:sz w:val="28"/>
          <w:szCs w:val="28"/>
        </w:rPr>
        <w:t>-</w:t>
      </w:r>
      <w:r>
        <w:rPr>
          <w:spacing w:val="-1"/>
          <w:sz w:val="28"/>
          <w:szCs w:val="28"/>
        </w:rPr>
        <w:t>u</w:t>
      </w:r>
      <w:r>
        <w:rPr>
          <w:spacing w:val="1"/>
          <w:sz w:val="28"/>
          <w:szCs w:val="28"/>
        </w:rPr>
        <w:t>p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from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it</w:t>
      </w:r>
      <w:r>
        <w:rPr>
          <w:sz w:val="28"/>
          <w:szCs w:val="28"/>
        </w:rPr>
        <w:t>s</w:t>
      </w:r>
      <w:r>
        <w:rPr>
          <w:spacing w:val="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g</w:t>
      </w:r>
      <w:r>
        <w:rPr>
          <w:sz w:val="28"/>
          <w:szCs w:val="28"/>
        </w:rPr>
        <w:t>r</w:t>
      </w:r>
      <w:r>
        <w:rPr>
          <w:spacing w:val="-2"/>
          <w:sz w:val="28"/>
          <w:szCs w:val="28"/>
        </w:rPr>
        <w:t>a</w:t>
      </w:r>
      <w:r>
        <w:rPr>
          <w:spacing w:val="-1"/>
          <w:sz w:val="28"/>
          <w:szCs w:val="28"/>
        </w:rPr>
        <w:t>d</w:t>
      </w:r>
      <w:r>
        <w:rPr>
          <w:spacing w:val="1"/>
          <w:sz w:val="28"/>
          <w:szCs w:val="28"/>
        </w:rPr>
        <w:t>u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s</w:t>
      </w:r>
      <w:r>
        <w:rPr>
          <w:sz w:val="28"/>
          <w:szCs w:val="28"/>
        </w:rPr>
        <w:t xml:space="preserve">. 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s</w:t>
      </w:r>
      <w:r>
        <w:rPr>
          <w:spacing w:val="-4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p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v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d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s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7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p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f</w:t>
      </w:r>
      <w:r>
        <w:rPr>
          <w:spacing w:val="-1"/>
          <w:sz w:val="28"/>
          <w:szCs w:val="28"/>
        </w:rPr>
        <w:t>o</w:t>
      </w:r>
      <w:r>
        <w:rPr>
          <w:spacing w:val="2"/>
          <w:sz w:val="28"/>
          <w:szCs w:val="28"/>
        </w:rPr>
        <w:t>r</w:t>
      </w:r>
      <w:r>
        <w:rPr>
          <w:sz w:val="28"/>
          <w:szCs w:val="28"/>
        </w:rPr>
        <w:t>m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f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r</w:t>
      </w:r>
      <w:r>
        <w:rPr>
          <w:spacing w:val="-5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u</w:t>
      </w:r>
      <w:r>
        <w:rPr>
          <w:spacing w:val="1"/>
          <w:sz w:val="28"/>
          <w:szCs w:val="28"/>
        </w:rPr>
        <w:t>d</w:t>
      </w:r>
      <w:r>
        <w:rPr>
          <w:spacing w:val="-2"/>
          <w:sz w:val="28"/>
          <w:szCs w:val="28"/>
        </w:rPr>
        <w:t>e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s</w:t>
      </w:r>
      <w:r>
        <w:rPr>
          <w:spacing w:val="-4"/>
          <w:sz w:val="28"/>
          <w:szCs w:val="28"/>
        </w:rPr>
        <w:t xml:space="preserve"> w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o</w:t>
      </w:r>
      <w:r>
        <w:rPr>
          <w:spacing w:val="-7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h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v</w:t>
      </w:r>
      <w:r>
        <w:rPr>
          <w:sz w:val="28"/>
          <w:szCs w:val="28"/>
        </w:rPr>
        <w:t>e</w:t>
      </w:r>
      <w:r>
        <w:rPr>
          <w:spacing w:val="-5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r</w:t>
      </w:r>
      <w:r>
        <w:rPr>
          <w:sz w:val="28"/>
          <w:szCs w:val="28"/>
        </w:rPr>
        <w:t>e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ar</w:t>
      </w:r>
      <w:r>
        <w:rPr>
          <w:spacing w:val="1"/>
          <w:sz w:val="28"/>
          <w:szCs w:val="28"/>
        </w:rPr>
        <w:t>k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b</w:t>
      </w:r>
      <w:r>
        <w:rPr>
          <w:spacing w:val="-1"/>
          <w:sz w:val="28"/>
          <w:szCs w:val="28"/>
        </w:rPr>
        <w:t>l</w:t>
      </w:r>
      <w:r>
        <w:rPr>
          <w:sz w:val="28"/>
          <w:szCs w:val="28"/>
        </w:rPr>
        <w:t>e</w:t>
      </w:r>
      <w:r>
        <w:rPr>
          <w:spacing w:val="-5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a</w:t>
      </w:r>
      <w:r>
        <w:rPr>
          <w:sz w:val="28"/>
          <w:szCs w:val="28"/>
        </w:rPr>
        <w:t>s</w:t>
      </w:r>
      <w:r>
        <w:rPr>
          <w:spacing w:val="-7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-7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g</w:t>
      </w:r>
      <w:r>
        <w:rPr>
          <w:sz w:val="28"/>
          <w:szCs w:val="28"/>
        </w:rPr>
        <w:t>o</w:t>
      </w:r>
      <w:r>
        <w:rPr>
          <w:spacing w:val="-4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f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w</w:t>
      </w:r>
      <w:r>
        <w:rPr>
          <w:sz w:val="28"/>
          <w:szCs w:val="28"/>
        </w:rPr>
        <w:t>a</w:t>
      </w:r>
      <w:r>
        <w:rPr>
          <w:spacing w:val="-2"/>
          <w:sz w:val="28"/>
          <w:szCs w:val="28"/>
        </w:rPr>
        <w:t>r</w:t>
      </w:r>
      <w:r>
        <w:rPr>
          <w:sz w:val="28"/>
          <w:szCs w:val="28"/>
        </w:rPr>
        <w:t>d</w:t>
      </w:r>
      <w:r>
        <w:rPr>
          <w:spacing w:val="-4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wit</w:t>
      </w:r>
      <w:r>
        <w:rPr>
          <w:sz w:val="28"/>
          <w:szCs w:val="28"/>
        </w:rPr>
        <w:t xml:space="preserve">h </w:t>
      </w:r>
      <w:r>
        <w:rPr>
          <w:spacing w:val="1"/>
          <w:sz w:val="28"/>
          <w:szCs w:val="28"/>
        </w:rPr>
        <w:t>th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r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b</w:t>
      </w:r>
      <w:r>
        <w:rPr>
          <w:spacing w:val="-1"/>
          <w:sz w:val="28"/>
          <w:szCs w:val="28"/>
        </w:rPr>
        <w:t>us</w:t>
      </w:r>
      <w:r>
        <w:rPr>
          <w:spacing w:val="1"/>
          <w:sz w:val="28"/>
          <w:szCs w:val="28"/>
        </w:rPr>
        <w:t>in</w:t>
      </w:r>
      <w:r>
        <w:rPr>
          <w:spacing w:val="-2"/>
          <w:sz w:val="28"/>
          <w:szCs w:val="28"/>
        </w:rPr>
        <w:t>e</w:t>
      </w:r>
      <w:r>
        <w:rPr>
          <w:spacing w:val="-1"/>
          <w:sz w:val="28"/>
          <w:szCs w:val="28"/>
        </w:rPr>
        <w:t>s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p</w:t>
      </w:r>
      <w:r>
        <w:rPr>
          <w:spacing w:val="1"/>
          <w:sz w:val="28"/>
          <w:szCs w:val="28"/>
        </w:rPr>
        <w:t>l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s</w:t>
      </w:r>
      <w:r>
        <w:rPr>
          <w:spacing w:val="-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w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u</w:t>
      </w:r>
      <w:r>
        <w:rPr>
          <w:sz w:val="28"/>
          <w:szCs w:val="28"/>
        </w:rPr>
        <w:t>t</w:t>
      </w:r>
      <w:r>
        <w:rPr>
          <w:spacing w:val="-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 xml:space="preserve">e </w:t>
      </w:r>
      <w:r>
        <w:rPr>
          <w:spacing w:val="-2"/>
          <w:sz w:val="28"/>
          <w:szCs w:val="28"/>
        </w:rPr>
        <w:t>i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v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t</w:t>
      </w:r>
      <w:r>
        <w:rPr>
          <w:spacing w:val="-5"/>
          <w:sz w:val="28"/>
          <w:szCs w:val="28"/>
        </w:rPr>
        <w:t>m</w:t>
      </w:r>
      <w:r>
        <w:rPr>
          <w:spacing w:val="2"/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f</w:t>
      </w:r>
      <w:r>
        <w:rPr>
          <w:spacing w:val="-3"/>
          <w:sz w:val="28"/>
          <w:szCs w:val="28"/>
        </w:rPr>
        <w:t>e</w:t>
      </w:r>
      <w:r>
        <w:rPr>
          <w:sz w:val="28"/>
          <w:szCs w:val="28"/>
        </w:rPr>
        <w:t>a</w:t>
      </w:r>
      <w:r>
        <w:rPr>
          <w:spacing w:val="-14"/>
          <w:sz w:val="28"/>
          <w:szCs w:val="28"/>
        </w:rPr>
        <w:t>r</w:t>
      </w:r>
      <w:r>
        <w:rPr>
          <w:sz w:val="28"/>
          <w:szCs w:val="28"/>
        </w:rPr>
        <w:t>.</w:t>
      </w:r>
    </w:p>
    <w:p w:rsidR="00060B13" w:rsidRDefault="00060B13">
      <w:pPr>
        <w:spacing w:before="8" w:line="120" w:lineRule="exact"/>
        <w:rPr>
          <w:sz w:val="12"/>
          <w:szCs w:val="12"/>
        </w:rPr>
      </w:pPr>
    </w:p>
    <w:p w:rsidR="00060B13" w:rsidRDefault="00060B13">
      <w:pPr>
        <w:spacing w:line="200" w:lineRule="exact"/>
      </w:pPr>
    </w:p>
    <w:p w:rsidR="00060B13" w:rsidRDefault="0073055B">
      <w:pPr>
        <w:ind w:left="100" w:right="583"/>
        <w:jc w:val="both"/>
        <w:rPr>
          <w:sz w:val="28"/>
          <w:szCs w:val="28"/>
        </w:rPr>
      </w:pPr>
      <w:r>
        <w:rPr>
          <w:b/>
          <w:color w:val="333333"/>
          <w:sz w:val="28"/>
          <w:szCs w:val="28"/>
        </w:rPr>
        <w:t>Gue</w:t>
      </w:r>
      <w:r>
        <w:rPr>
          <w:b/>
          <w:color w:val="333333"/>
          <w:spacing w:val="1"/>
          <w:sz w:val="28"/>
          <w:szCs w:val="28"/>
        </w:rPr>
        <w:t>s</w:t>
      </w:r>
      <w:r>
        <w:rPr>
          <w:b/>
          <w:color w:val="333333"/>
          <w:sz w:val="28"/>
          <w:szCs w:val="28"/>
        </w:rPr>
        <w:t xml:space="preserve">t </w:t>
      </w:r>
      <w:r>
        <w:rPr>
          <w:b/>
          <w:color w:val="333333"/>
          <w:spacing w:val="-3"/>
          <w:sz w:val="28"/>
          <w:szCs w:val="28"/>
        </w:rPr>
        <w:t>L</w:t>
      </w:r>
      <w:r>
        <w:rPr>
          <w:b/>
          <w:color w:val="333333"/>
          <w:sz w:val="28"/>
          <w:szCs w:val="28"/>
        </w:rPr>
        <w:t>ectu</w:t>
      </w:r>
      <w:r>
        <w:rPr>
          <w:b/>
          <w:color w:val="333333"/>
          <w:spacing w:val="-7"/>
          <w:sz w:val="28"/>
          <w:szCs w:val="28"/>
        </w:rPr>
        <w:t>r</w:t>
      </w:r>
      <w:r>
        <w:rPr>
          <w:b/>
          <w:color w:val="333333"/>
          <w:sz w:val="28"/>
          <w:szCs w:val="28"/>
        </w:rPr>
        <w:t xml:space="preserve">e –  </w:t>
      </w:r>
      <w:r>
        <w:rPr>
          <w:b/>
          <w:color w:val="333333"/>
          <w:spacing w:val="-1"/>
          <w:sz w:val="28"/>
          <w:szCs w:val="28"/>
        </w:rPr>
        <w:t>M</w:t>
      </w:r>
      <w:r>
        <w:rPr>
          <w:b/>
          <w:color w:val="333333"/>
          <w:spacing w:val="-26"/>
          <w:sz w:val="28"/>
          <w:szCs w:val="28"/>
        </w:rPr>
        <w:t>r</w:t>
      </w:r>
      <w:r>
        <w:rPr>
          <w:b/>
          <w:color w:val="333333"/>
          <w:sz w:val="28"/>
          <w:szCs w:val="28"/>
        </w:rPr>
        <w:t>. Sh</w:t>
      </w:r>
      <w:r>
        <w:rPr>
          <w:b/>
          <w:color w:val="333333"/>
          <w:spacing w:val="1"/>
          <w:sz w:val="28"/>
          <w:szCs w:val="28"/>
        </w:rPr>
        <w:t>a</w:t>
      </w:r>
      <w:r>
        <w:rPr>
          <w:b/>
          <w:color w:val="333333"/>
          <w:sz w:val="28"/>
          <w:szCs w:val="28"/>
        </w:rPr>
        <w:t>d</w:t>
      </w:r>
      <w:r>
        <w:rPr>
          <w:b/>
          <w:color w:val="333333"/>
          <w:spacing w:val="1"/>
          <w:sz w:val="28"/>
          <w:szCs w:val="28"/>
        </w:rPr>
        <w:t>a</w:t>
      </w:r>
      <w:r>
        <w:rPr>
          <w:b/>
          <w:color w:val="333333"/>
          <w:sz w:val="28"/>
          <w:szCs w:val="28"/>
        </w:rPr>
        <w:t>b</w:t>
      </w:r>
      <w:r>
        <w:rPr>
          <w:b/>
          <w:color w:val="333333"/>
          <w:spacing w:val="-3"/>
          <w:sz w:val="28"/>
          <w:szCs w:val="28"/>
        </w:rPr>
        <w:t xml:space="preserve"> </w:t>
      </w:r>
      <w:r>
        <w:rPr>
          <w:b/>
          <w:color w:val="333333"/>
          <w:sz w:val="28"/>
          <w:szCs w:val="28"/>
        </w:rPr>
        <w:t>H</w:t>
      </w:r>
      <w:r>
        <w:rPr>
          <w:b/>
          <w:color w:val="333333"/>
          <w:spacing w:val="-1"/>
          <w:sz w:val="28"/>
          <w:szCs w:val="28"/>
        </w:rPr>
        <w:t>a</w:t>
      </w:r>
      <w:r>
        <w:rPr>
          <w:b/>
          <w:color w:val="333333"/>
          <w:spacing w:val="1"/>
          <w:sz w:val="28"/>
          <w:szCs w:val="28"/>
        </w:rPr>
        <w:t>s</w:t>
      </w:r>
      <w:r>
        <w:rPr>
          <w:b/>
          <w:color w:val="333333"/>
          <w:spacing w:val="-1"/>
          <w:sz w:val="28"/>
          <w:szCs w:val="28"/>
        </w:rPr>
        <w:t>s</w:t>
      </w:r>
      <w:r>
        <w:rPr>
          <w:b/>
          <w:color w:val="333333"/>
          <w:spacing w:val="1"/>
          <w:sz w:val="28"/>
          <w:szCs w:val="28"/>
        </w:rPr>
        <w:t>a</w:t>
      </w:r>
      <w:r>
        <w:rPr>
          <w:b/>
          <w:color w:val="333333"/>
          <w:sz w:val="28"/>
          <w:szCs w:val="28"/>
        </w:rPr>
        <w:t>n,</w:t>
      </w:r>
      <w:r>
        <w:rPr>
          <w:b/>
          <w:color w:val="333333"/>
          <w:spacing w:val="-1"/>
          <w:sz w:val="28"/>
          <w:szCs w:val="28"/>
        </w:rPr>
        <w:t xml:space="preserve"> Fo</w:t>
      </w:r>
      <w:r>
        <w:rPr>
          <w:b/>
          <w:color w:val="333333"/>
          <w:sz w:val="28"/>
          <w:szCs w:val="28"/>
        </w:rPr>
        <w:t>unde</w:t>
      </w:r>
      <w:r>
        <w:rPr>
          <w:b/>
          <w:color w:val="333333"/>
          <w:spacing w:val="-26"/>
          <w:sz w:val="28"/>
          <w:szCs w:val="28"/>
        </w:rPr>
        <w:t>r</w:t>
      </w:r>
      <w:r>
        <w:rPr>
          <w:b/>
          <w:color w:val="333333"/>
          <w:sz w:val="28"/>
          <w:szCs w:val="28"/>
        </w:rPr>
        <w:t>,</w:t>
      </w:r>
      <w:r>
        <w:rPr>
          <w:b/>
          <w:color w:val="333333"/>
          <w:spacing w:val="-1"/>
          <w:sz w:val="28"/>
          <w:szCs w:val="28"/>
        </w:rPr>
        <w:t xml:space="preserve"> </w:t>
      </w:r>
      <w:r>
        <w:rPr>
          <w:b/>
          <w:color w:val="333333"/>
          <w:sz w:val="28"/>
          <w:szCs w:val="28"/>
        </w:rPr>
        <w:t>H.H.</w:t>
      </w:r>
      <w:r>
        <w:rPr>
          <w:b/>
          <w:color w:val="333333"/>
          <w:spacing w:val="-1"/>
          <w:sz w:val="28"/>
          <w:szCs w:val="28"/>
        </w:rPr>
        <w:t xml:space="preserve"> </w:t>
      </w:r>
      <w:r>
        <w:rPr>
          <w:b/>
          <w:color w:val="333333"/>
          <w:sz w:val="28"/>
          <w:szCs w:val="28"/>
        </w:rPr>
        <w:t>H</w:t>
      </w:r>
      <w:r>
        <w:rPr>
          <w:b/>
          <w:color w:val="333333"/>
          <w:spacing w:val="-2"/>
          <w:sz w:val="28"/>
          <w:szCs w:val="28"/>
        </w:rPr>
        <w:t>i</w:t>
      </w:r>
      <w:r>
        <w:rPr>
          <w:b/>
          <w:color w:val="333333"/>
          <w:spacing w:val="1"/>
          <w:sz w:val="28"/>
          <w:szCs w:val="28"/>
        </w:rPr>
        <w:t>g</w:t>
      </w:r>
      <w:r>
        <w:rPr>
          <w:b/>
          <w:color w:val="333333"/>
          <w:sz w:val="28"/>
          <w:szCs w:val="28"/>
        </w:rPr>
        <w:t xml:space="preserve">h </w:t>
      </w:r>
      <w:r>
        <w:rPr>
          <w:b/>
          <w:color w:val="333333"/>
          <w:spacing w:val="-1"/>
          <w:sz w:val="28"/>
          <w:szCs w:val="28"/>
        </w:rPr>
        <w:t>S</w:t>
      </w:r>
      <w:r>
        <w:rPr>
          <w:b/>
          <w:color w:val="333333"/>
          <w:spacing w:val="-2"/>
          <w:sz w:val="28"/>
          <w:szCs w:val="28"/>
        </w:rPr>
        <w:t>c</w:t>
      </w:r>
      <w:r>
        <w:rPr>
          <w:b/>
          <w:color w:val="333333"/>
          <w:sz w:val="28"/>
          <w:szCs w:val="28"/>
        </w:rPr>
        <w:t>h</w:t>
      </w:r>
      <w:r>
        <w:rPr>
          <w:b/>
          <w:color w:val="333333"/>
          <w:spacing w:val="1"/>
          <w:sz w:val="28"/>
          <w:szCs w:val="28"/>
        </w:rPr>
        <w:t>o</w:t>
      </w:r>
      <w:r>
        <w:rPr>
          <w:b/>
          <w:color w:val="333333"/>
          <w:spacing w:val="-1"/>
          <w:sz w:val="28"/>
          <w:szCs w:val="28"/>
        </w:rPr>
        <w:t>o</w:t>
      </w:r>
      <w:r>
        <w:rPr>
          <w:b/>
          <w:color w:val="333333"/>
          <w:sz w:val="28"/>
          <w:szCs w:val="28"/>
        </w:rPr>
        <w:t>l</w:t>
      </w:r>
      <w:r>
        <w:rPr>
          <w:b/>
          <w:color w:val="333333"/>
          <w:spacing w:val="3"/>
          <w:sz w:val="28"/>
          <w:szCs w:val="28"/>
        </w:rPr>
        <w:t xml:space="preserve"> </w:t>
      </w:r>
      <w:r>
        <w:rPr>
          <w:b/>
          <w:color w:val="333333"/>
          <w:sz w:val="28"/>
          <w:szCs w:val="28"/>
        </w:rPr>
        <w:t>-</w:t>
      </w:r>
      <w:r>
        <w:rPr>
          <w:b/>
          <w:color w:val="333333"/>
          <w:spacing w:val="-15"/>
          <w:sz w:val="28"/>
          <w:szCs w:val="28"/>
        </w:rPr>
        <w:t xml:space="preserve"> </w:t>
      </w:r>
      <w:r>
        <w:rPr>
          <w:b/>
          <w:color w:val="333333"/>
          <w:spacing w:val="-1"/>
          <w:sz w:val="28"/>
          <w:szCs w:val="28"/>
        </w:rPr>
        <w:t>A</w:t>
      </w:r>
      <w:r>
        <w:rPr>
          <w:b/>
          <w:color w:val="333333"/>
          <w:spacing w:val="-3"/>
          <w:sz w:val="28"/>
          <w:szCs w:val="28"/>
        </w:rPr>
        <w:t>u</w:t>
      </w:r>
      <w:r>
        <w:rPr>
          <w:b/>
          <w:color w:val="333333"/>
          <w:spacing w:val="1"/>
          <w:sz w:val="28"/>
          <w:szCs w:val="28"/>
        </w:rPr>
        <w:t>g</w:t>
      </w:r>
      <w:r>
        <w:rPr>
          <w:b/>
          <w:color w:val="333333"/>
          <w:sz w:val="28"/>
          <w:szCs w:val="28"/>
        </w:rPr>
        <w:t>u</w:t>
      </w:r>
      <w:r>
        <w:rPr>
          <w:b/>
          <w:color w:val="333333"/>
          <w:spacing w:val="-1"/>
          <w:sz w:val="28"/>
          <w:szCs w:val="28"/>
        </w:rPr>
        <w:t>s</w:t>
      </w:r>
      <w:r>
        <w:rPr>
          <w:b/>
          <w:color w:val="333333"/>
          <w:sz w:val="28"/>
          <w:szCs w:val="28"/>
        </w:rPr>
        <w:t>t</w:t>
      </w:r>
    </w:p>
    <w:p w:rsidR="00060B13" w:rsidRDefault="0073055B">
      <w:pPr>
        <w:spacing w:line="300" w:lineRule="exact"/>
        <w:ind w:left="156" w:right="87"/>
        <w:jc w:val="both"/>
        <w:rPr>
          <w:sz w:val="28"/>
          <w:szCs w:val="28"/>
        </w:rPr>
      </w:pPr>
      <w:r>
        <w:rPr>
          <w:sz w:val="28"/>
          <w:szCs w:val="28"/>
        </w:rPr>
        <w:t>A</w:t>
      </w:r>
      <w:r>
        <w:rPr>
          <w:spacing w:val="-14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g</w:t>
      </w:r>
      <w:r>
        <w:rPr>
          <w:spacing w:val="1"/>
          <w:sz w:val="28"/>
          <w:szCs w:val="28"/>
        </w:rPr>
        <w:t>u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s</w:t>
      </w:r>
      <w:r>
        <w:rPr>
          <w:sz w:val="28"/>
          <w:szCs w:val="28"/>
        </w:rPr>
        <w:t>t</w:t>
      </w:r>
      <w:r>
        <w:rPr>
          <w:spacing w:val="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l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c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u</w:t>
      </w:r>
      <w:r>
        <w:rPr>
          <w:sz w:val="28"/>
          <w:szCs w:val="28"/>
        </w:rPr>
        <w:t>re by</w:t>
      </w:r>
      <w:r>
        <w:rPr>
          <w:spacing w:val="-1"/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>S</w:t>
      </w:r>
      <w:r>
        <w:rPr>
          <w:spacing w:val="1"/>
          <w:sz w:val="28"/>
          <w:szCs w:val="28"/>
        </w:rPr>
        <w:t>h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ab</w:t>
      </w:r>
      <w:r>
        <w:rPr>
          <w:spacing w:val="3"/>
          <w:sz w:val="28"/>
          <w:szCs w:val="28"/>
        </w:rPr>
        <w:t xml:space="preserve"> </w:t>
      </w:r>
      <w:r>
        <w:rPr>
          <w:spacing w:val="-4"/>
          <w:sz w:val="28"/>
          <w:szCs w:val="28"/>
        </w:rPr>
        <w:t>H</w:t>
      </w:r>
      <w:r>
        <w:rPr>
          <w:spacing w:val="1"/>
          <w:sz w:val="28"/>
          <w:szCs w:val="28"/>
        </w:rPr>
        <w:t>u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s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 xml:space="preserve">e </w:t>
      </w:r>
      <w:r>
        <w:rPr>
          <w:spacing w:val="-5"/>
          <w:sz w:val="28"/>
          <w:szCs w:val="28"/>
        </w:rPr>
        <w:t>m</w:t>
      </w:r>
      <w:r>
        <w:rPr>
          <w:spacing w:val="1"/>
          <w:sz w:val="28"/>
          <w:szCs w:val="28"/>
        </w:rPr>
        <w:t>ont</w:t>
      </w:r>
      <w:r>
        <w:rPr>
          <w:sz w:val="28"/>
          <w:szCs w:val="28"/>
        </w:rPr>
        <w:t>h</w:t>
      </w:r>
      <w:r>
        <w:rPr>
          <w:spacing w:val="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f</w:t>
      </w:r>
      <w:r>
        <w:rPr>
          <w:spacing w:val="2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a</w:t>
      </w:r>
      <w:r>
        <w:rPr>
          <w:spacing w:val="-1"/>
          <w:sz w:val="28"/>
          <w:szCs w:val="28"/>
        </w:rPr>
        <w:t>u</w:t>
      </w:r>
      <w:r>
        <w:rPr>
          <w:spacing w:val="1"/>
          <w:sz w:val="28"/>
          <w:szCs w:val="28"/>
        </w:rPr>
        <w:t>g</w:t>
      </w:r>
      <w:r>
        <w:rPr>
          <w:spacing w:val="-1"/>
          <w:sz w:val="28"/>
          <w:szCs w:val="28"/>
        </w:rPr>
        <w:t>us</w:t>
      </w:r>
      <w:r>
        <w:rPr>
          <w:sz w:val="28"/>
          <w:szCs w:val="28"/>
        </w:rPr>
        <w:t>t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f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 xml:space="preserve">r </w:t>
      </w:r>
      <w:r>
        <w:rPr>
          <w:spacing w:val="-2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</w:t>
      </w:r>
      <w:r>
        <w:rPr>
          <w:spacing w:val="2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l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gh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</w:p>
    <w:p w:rsidR="00060B13" w:rsidRDefault="0073055B">
      <w:pPr>
        <w:spacing w:before="3" w:line="320" w:lineRule="exact"/>
        <w:ind w:left="100" w:right="71"/>
        <w:jc w:val="both"/>
        <w:rPr>
          <w:sz w:val="28"/>
          <w:szCs w:val="28"/>
        </w:rPr>
      </w:pPr>
      <w:r>
        <w:rPr>
          <w:spacing w:val="1"/>
          <w:sz w:val="28"/>
          <w:szCs w:val="28"/>
        </w:rPr>
        <w:t>th</w:t>
      </w:r>
      <w:r>
        <w:rPr>
          <w:sz w:val="28"/>
          <w:szCs w:val="28"/>
        </w:rPr>
        <w:t>e</w:t>
      </w:r>
      <w:r>
        <w:rPr>
          <w:spacing w:val="8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f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s</w:t>
      </w:r>
      <w:r>
        <w:rPr>
          <w:sz w:val="28"/>
          <w:szCs w:val="28"/>
        </w:rPr>
        <w:t>t</w:t>
      </w:r>
      <w:r>
        <w:rPr>
          <w:spacing w:val="9"/>
          <w:sz w:val="28"/>
          <w:szCs w:val="28"/>
        </w:rPr>
        <w:t xml:space="preserve"> </w:t>
      </w:r>
      <w:r>
        <w:rPr>
          <w:spacing w:val="-4"/>
          <w:sz w:val="28"/>
          <w:szCs w:val="28"/>
        </w:rPr>
        <w:t>y</w:t>
      </w:r>
      <w:r>
        <w:rPr>
          <w:sz w:val="28"/>
          <w:szCs w:val="28"/>
        </w:rPr>
        <w:t>ear</w:t>
      </w:r>
      <w:r>
        <w:rPr>
          <w:spacing w:val="8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st</w:t>
      </w:r>
      <w:r>
        <w:rPr>
          <w:spacing w:val="-1"/>
          <w:sz w:val="28"/>
          <w:szCs w:val="28"/>
        </w:rPr>
        <w:t>u</w:t>
      </w:r>
      <w:r>
        <w:rPr>
          <w:spacing w:val="1"/>
          <w:sz w:val="28"/>
          <w:szCs w:val="28"/>
        </w:rPr>
        <w:t>d</w:t>
      </w:r>
      <w:r>
        <w:rPr>
          <w:spacing w:val="-2"/>
          <w:sz w:val="28"/>
          <w:szCs w:val="28"/>
        </w:rPr>
        <w:t>e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s</w:t>
      </w:r>
      <w:r>
        <w:rPr>
          <w:spacing w:val="9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w</w:t>
      </w:r>
      <w:r>
        <w:rPr>
          <w:sz w:val="28"/>
          <w:szCs w:val="28"/>
        </w:rPr>
        <w:t>as</w:t>
      </w:r>
      <w:r>
        <w:rPr>
          <w:spacing w:val="9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c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nd</w:t>
      </w:r>
      <w:r>
        <w:rPr>
          <w:spacing w:val="1"/>
          <w:sz w:val="28"/>
          <w:szCs w:val="28"/>
        </w:rPr>
        <w:t>u</w:t>
      </w:r>
      <w:r>
        <w:rPr>
          <w:sz w:val="28"/>
          <w:szCs w:val="28"/>
        </w:rPr>
        <w:t>c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 xml:space="preserve">. 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</w:t>
      </w:r>
      <w:r>
        <w:rPr>
          <w:spacing w:val="8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s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s</w:t>
      </w:r>
      <w:r>
        <w:rPr>
          <w:spacing w:val="-1"/>
          <w:sz w:val="28"/>
          <w:szCs w:val="28"/>
        </w:rPr>
        <w:t>si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n</w:t>
      </w:r>
      <w:r>
        <w:rPr>
          <w:spacing w:val="9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in</w:t>
      </w:r>
      <w:r>
        <w:rPr>
          <w:spacing w:val="1"/>
          <w:sz w:val="28"/>
          <w:szCs w:val="28"/>
        </w:rPr>
        <w:t>s</w:t>
      </w:r>
      <w:r>
        <w:rPr>
          <w:spacing w:val="-1"/>
          <w:sz w:val="28"/>
          <w:szCs w:val="28"/>
        </w:rPr>
        <w:t>p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r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d</w:t>
      </w:r>
      <w:r>
        <w:rPr>
          <w:spacing w:val="9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v</w:t>
      </w:r>
      <w:r>
        <w:rPr>
          <w:sz w:val="28"/>
          <w:szCs w:val="28"/>
        </w:rPr>
        <w:t>a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ou</w:t>
      </w:r>
      <w:r>
        <w:rPr>
          <w:sz w:val="28"/>
          <w:szCs w:val="28"/>
        </w:rPr>
        <w:t>s</w:t>
      </w:r>
      <w:r>
        <w:rPr>
          <w:spacing w:val="9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s</w:t>
      </w:r>
      <w:r>
        <w:rPr>
          <w:spacing w:val="-1"/>
          <w:sz w:val="28"/>
          <w:szCs w:val="28"/>
        </w:rPr>
        <w:t>tu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nt</w:t>
      </w:r>
      <w:r>
        <w:rPr>
          <w:sz w:val="28"/>
          <w:szCs w:val="28"/>
        </w:rPr>
        <w:t>s</w:t>
      </w:r>
      <w:r>
        <w:rPr>
          <w:spacing w:val="9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o c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d</w:t>
      </w:r>
      <w:r>
        <w:rPr>
          <w:sz w:val="28"/>
          <w:szCs w:val="28"/>
        </w:rPr>
        <w:t>er</w:t>
      </w:r>
      <w:r>
        <w:rPr>
          <w:spacing w:val="3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En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r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p</w:t>
      </w:r>
      <w:r>
        <w:rPr>
          <w:sz w:val="28"/>
          <w:szCs w:val="28"/>
        </w:rPr>
        <w:t>r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pacing w:val="-2"/>
          <w:sz w:val="28"/>
          <w:szCs w:val="28"/>
        </w:rPr>
        <w:t>e</w:t>
      </w:r>
      <w:r>
        <w:rPr>
          <w:spacing w:val="-1"/>
          <w:sz w:val="28"/>
          <w:szCs w:val="28"/>
        </w:rPr>
        <w:t>u</w:t>
      </w:r>
      <w:r>
        <w:rPr>
          <w:sz w:val="28"/>
          <w:szCs w:val="28"/>
        </w:rPr>
        <w:t>r</w:t>
      </w:r>
      <w:r>
        <w:rPr>
          <w:spacing w:val="1"/>
          <w:sz w:val="28"/>
          <w:szCs w:val="28"/>
        </w:rPr>
        <w:t>s</w:t>
      </w:r>
      <w:r>
        <w:rPr>
          <w:spacing w:val="-1"/>
          <w:sz w:val="28"/>
          <w:szCs w:val="28"/>
        </w:rPr>
        <w:t>hi</w:t>
      </w:r>
      <w:r>
        <w:rPr>
          <w:sz w:val="28"/>
          <w:szCs w:val="28"/>
        </w:rPr>
        <w:t>p</w:t>
      </w:r>
      <w:r>
        <w:rPr>
          <w:spacing w:val="3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f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r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a ca</w:t>
      </w:r>
      <w:r>
        <w:rPr>
          <w:spacing w:val="-2"/>
          <w:sz w:val="28"/>
          <w:szCs w:val="28"/>
        </w:rPr>
        <w:t>r</w:t>
      </w:r>
      <w:r>
        <w:rPr>
          <w:sz w:val="28"/>
          <w:szCs w:val="28"/>
        </w:rPr>
        <w:t>eer</w:t>
      </w:r>
      <w:r>
        <w:rPr>
          <w:spacing w:val="3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a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d</w:t>
      </w:r>
      <w:r>
        <w:rPr>
          <w:spacing w:val="6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j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n</w:t>
      </w:r>
      <w:r>
        <w:rPr>
          <w:spacing w:val="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 xml:space="preserve">e </w:t>
      </w:r>
      <w:r>
        <w:rPr>
          <w:spacing w:val="1"/>
          <w:sz w:val="28"/>
          <w:szCs w:val="28"/>
        </w:rPr>
        <w:t>u</w:t>
      </w:r>
      <w:r>
        <w:rPr>
          <w:spacing w:val="-1"/>
          <w:sz w:val="28"/>
          <w:szCs w:val="28"/>
        </w:rPr>
        <w:t>ni</w:t>
      </w:r>
      <w:r>
        <w:rPr>
          <w:sz w:val="28"/>
          <w:szCs w:val="28"/>
        </w:rPr>
        <w:t>t</w:t>
      </w:r>
      <w:r>
        <w:rPr>
          <w:spacing w:val="3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f</w:t>
      </w:r>
      <w:r>
        <w:rPr>
          <w:spacing w:val="-1"/>
          <w:sz w:val="28"/>
          <w:szCs w:val="28"/>
        </w:rPr>
        <w:t>o</w:t>
      </w:r>
      <w:r>
        <w:rPr>
          <w:sz w:val="28"/>
          <w:szCs w:val="28"/>
        </w:rPr>
        <w:t>r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f</w:t>
      </w:r>
      <w:r>
        <w:rPr>
          <w:spacing w:val="1"/>
          <w:sz w:val="28"/>
          <w:szCs w:val="28"/>
        </w:rPr>
        <w:t>u</w:t>
      </w:r>
      <w:r>
        <w:rPr>
          <w:spacing w:val="-2"/>
          <w:sz w:val="28"/>
          <w:szCs w:val="28"/>
        </w:rPr>
        <w:t>r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er ac</w:t>
      </w:r>
      <w:r>
        <w:rPr>
          <w:spacing w:val="-1"/>
          <w:sz w:val="28"/>
          <w:szCs w:val="28"/>
        </w:rPr>
        <w:t>ti</w:t>
      </w:r>
      <w:r>
        <w:rPr>
          <w:spacing w:val="1"/>
          <w:sz w:val="28"/>
          <w:szCs w:val="28"/>
        </w:rPr>
        <w:t>v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 xml:space="preserve">. </w:t>
      </w:r>
      <w:r>
        <w:rPr>
          <w:spacing w:val="-1"/>
          <w:sz w:val="28"/>
          <w:szCs w:val="28"/>
        </w:rPr>
        <w:t>E</w:t>
      </w:r>
      <w:r>
        <w:rPr>
          <w:spacing w:val="1"/>
          <w:sz w:val="28"/>
          <w:szCs w:val="28"/>
        </w:rPr>
        <w:t>u</w:t>
      </w:r>
      <w:r>
        <w:rPr>
          <w:sz w:val="28"/>
          <w:szCs w:val="28"/>
        </w:rPr>
        <w:t>re</w:t>
      </w:r>
      <w:r>
        <w:rPr>
          <w:spacing w:val="-1"/>
          <w:sz w:val="28"/>
          <w:szCs w:val="28"/>
        </w:rPr>
        <w:t>k</w:t>
      </w:r>
      <w:r>
        <w:rPr>
          <w:sz w:val="28"/>
          <w:szCs w:val="28"/>
        </w:rPr>
        <w:t>a</w:t>
      </w:r>
      <w:r>
        <w:rPr>
          <w:spacing w:val="-5"/>
          <w:sz w:val="28"/>
          <w:szCs w:val="28"/>
        </w:rPr>
        <w:t xml:space="preserve"> </w:t>
      </w:r>
      <w:r>
        <w:rPr>
          <w:spacing w:val="-25"/>
          <w:sz w:val="28"/>
          <w:szCs w:val="28"/>
        </w:rPr>
        <w:t>W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ks</w:t>
      </w:r>
      <w:r>
        <w:rPr>
          <w:spacing w:val="1"/>
          <w:sz w:val="28"/>
          <w:szCs w:val="28"/>
        </w:rPr>
        <w:t>h</w:t>
      </w:r>
      <w:r>
        <w:rPr>
          <w:spacing w:val="-1"/>
          <w:sz w:val="28"/>
          <w:szCs w:val="28"/>
        </w:rPr>
        <w:t>o</w:t>
      </w:r>
      <w:r>
        <w:rPr>
          <w:sz w:val="28"/>
          <w:szCs w:val="28"/>
        </w:rPr>
        <w:t>p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wa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h</w:t>
      </w:r>
      <w:r>
        <w:rPr>
          <w:spacing w:val="-2"/>
          <w:sz w:val="28"/>
          <w:szCs w:val="28"/>
        </w:rPr>
        <w:t>e</w:t>
      </w:r>
      <w:r>
        <w:rPr>
          <w:spacing w:val="-1"/>
          <w:sz w:val="28"/>
          <w:szCs w:val="28"/>
        </w:rPr>
        <w:t>l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d</w:t>
      </w:r>
      <w:r>
        <w:rPr>
          <w:spacing w:val="1"/>
          <w:sz w:val="28"/>
          <w:szCs w:val="28"/>
        </w:rPr>
        <w:t>u</w:t>
      </w:r>
      <w:r>
        <w:rPr>
          <w:sz w:val="28"/>
          <w:szCs w:val="28"/>
        </w:rPr>
        <w:t>c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e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s</w:t>
      </w:r>
      <w:r>
        <w:rPr>
          <w:spacing w:val="-1"/>
          <w:sz w:val="28"/>
          <w:szCs w:val="28"/>
        </w:rPr>
        <w:t>tud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s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n</w:t>
      </w:r>
      <w:r>
        <w:rPr>
          <w:spacing w:val="5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“</w:t>
      </w:r>
      <w:r>
        <w:rPr>
          <w:spacing w:val="1"/>
          <w:sz w:val="28"/>
          <w:szCs w:val="28"/>
        </w:rPr>
        <w:t>ho</w:t>
      </w:r>
      <w:r>
        <w:rPr>
          <w:sz w:val="28"/>
          <w:szCs w:val="28"/>
        </w:rPr>
        <w:t>w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2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k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>B</w:t>
      </w:r>
      <w:r>
        <w:rPr>
          <w:sz w:val="28"/>
          <w:szCs w:val="28"/>
        </w:rPr>
        <w:t>-</w:t>
      </w:r>
      <w:r>
        <w:rPr>
          <w:spacing w:val="1"/>
          <w:sz w:val="28"/>
          <w:szCs w:val="28"/>
        </w:rPr>
        <w:t>p</w:t>
      </w:r>
      <w:r>
        <w:rPr>
          <w:spacing w:val="-1"/>
          <w:sz w:val="28"/>
          <w:szCs w:val="28"/>
        </w:rPr>
        <w:t>l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.</w:t>
      </w:r>
    </w:p>
    <w:p w:rsidR="00060B13" w:rsidRDefault="00060B13">
      <w:pPr>
        <w:spacing w:before="17" w:line="260" w:lineRule="exact"/>
        <w:rPr>
          <w:sz w:val="26"/>
          <w:szCs w:val="26"/>
        </w:rPr>
      </w:pPr>
    </w:p>
    <w:p w:rsidR="00060B13" w:rsidRDefault="0073055B">
      <w:pPr>
        <w:ind w:left="100" w:right="6349"/>
        <w:jc w:val="both"/>
        <w:rPr>
          <w:sz w:val="28"/>
          <w:szCs w:val="28"/>
        </w:rPr>
      </w:pPr>
      <w:r>
        <w:rPr>
          <w:b/>
          <w:color w:val="333333"/>
          <w:spacing w:val="-23"/>
          <w:sz w:val="28"/>
          <w:szCs w:val="28"/>
        </w:rPr>
        <w:t>P</w:t>
      </w:r>
      <w:r>
        <w:rPr>
          <w:b/>
          <w:color w:val="333333"/>
          <w:spacing w:val="-1"/>
          <w:sz w:val="28"/>
          <w:szCs w:val="28"/>
        </w:rPr>
        <w:t>AN</w:t>
      </w:r>
      <w:r>
        <w:rPr>
          <w:b/>
          <w:color w:val="333333"/>
          <w:sz w:val="28"/>
          <w:szCs w:val="28"/>
        </w:rPr>
        <w:t>THEON</w:t>
      </w:r>
      <w:r>
        <w:rPr>
          <w:b/>
          <w:color w:val="333333"/>
          <w:spacing w:val="-2"/>
          <w:sz w:val="28"/>
          <w:szCs w:val="28"/>
        </w:rPr>
        <w:t xml:space="preserve"> </w:t>
      </w:r>
      <w:r>
        <w:rPr>
          <w:b/>
          <w:color w:val="333333"/>
          <w:sz w:val="28"/>
          <w:szCs w:val="28"/>
        </w:rPr>
        <w:t>- Septe</w:t>
      </w:r>
      <w:r>
        <w:rPr>
          <w:b/>
          <w:color w:val="333333"/>
          <w:spacing w:val="-3"/>
          <w:sz w:val="28"/>
          <w:szCs w:val="28"/>
        </w:rPr>
        <w:t>m</w:t>
      </w:r>
      <w:r>
        <w:rPr>
          <w:b/>
          <w:color w:val="333333"/>
          <w:sz w:val="28"/>
          <w:szCs w:val="28"/>
        </w:rPr>
        <w:t>ber</w:t>
      </w:r>
    </w:p>
    <w:p w:rsidR="00060B13" w:rsidRDefault="0073055B">
      <w:pPr>
        <w:spacing w:before="1" w:line="320" w:lineRule="exact"/>
        <w:ind w:left="100" w:right="67"/>
        <w:jc w:val="both"/>
        <w:rPr>
          <w:sz w:val="28"/>
          <w:szCs w:val="28"/>
        </w:rPr>
      </w:pPr>
      <w:r>
        <w:rPr>
          <w:sz w:val="28"/>
          <w:szCs w:val="28"/>
        </w:rPr>
        <w:t>In</w:t>
      </w:r>
      <w:r>
        <w:rPr>
          <w:spacing w:val="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h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 xml:space="preserve"> i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r</w:t>
      </w:r>
      <w:r>
        <w:rPr>
          <w:spacing w:val="1"/>
          <w:sz w:val="28"/>
          <w:szCs w:val="28"/>
        </w:rPr>
        <w:t>–</w:t>
      </w:r>
      <w:r>
        <w:rPr>
          <w:spacing w:val="-2"/>
          <w:sz w:val="28"/>
          <w:szCs w:val="28"/>
        </w:rPr>
        <w:t>c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l</w:t>
      </w:r>
      <w:r>
        <w:rPr>
          <w:spacing w:val="1"/>
          <w:sz w:val="28"/>
          <w:szCs w:val="28"/>
        </w:rPr>
        <w:t>l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g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fe</w:t>
      </w:r>
      <w:r>
        <w:rPr>
          <w:spacing w:val="1"/>
          <w:sz w:val="28"/>
          <w:szCs w:val="28"/>
        </w:rPr>
        <w:t>st</w:t>
      </w:r>
      <w:r>
        <w:rPr>
          <w:sz w:val="28"/>
          <w:szCs w:val="28"/>
        </w:rPr>
        <w:t xml:space="preserve">, </w:t>
      </w:r>
      <w:r>
        <w:rPr>
          <w:spacing w:val="-26"/>
          <w:sz w:val="28"/>
          <w:szCs w:val="28"/>
        </w:rPr>
        <w:t>P</w:t>
      </w:r>
      <w:r>
        <w:rPr>
          <w:spacing w:val="-1"/>
          <w:sz w:val="28"/>
          <w:szCs w:val="28"/>
        </w:rPr>
        <w:t>ANTHEO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,</w:t>
      </w:r>
      <w:r>
        <w:rPr>
          <w:spacing w:val="3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E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C</w:t>
      </w:r>
      <w:r>
        <w:rPr>
          <w:spacing w:val="1"/>
          <w:sz w:val="28"/>
          <w:szCs w:val="28"/>
        </w:rPr>
        <w:t xml:space="preserve"> h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l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t</w:t>
      </w:r>
      <w:r>
        <w:rPr>
          <w:spacing w:val="-1"/>
          <w:sz w:val="28"/>
          <w:szCs w:val="28"/>
        </w:rPr>
        <w:t>w</w:t>
      </w:r>
      <w:r>
        <w:rPr>
          <w:sz w:val="28"/>
          <w:szCs w:val="28"/>
        </w:rPr>
        <w:t>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f</w:t>
      </w:r>
      <w:r>
        <w:rPr>
          <w:spacing w:val="-1"/>
          <w:sz w:val="28"/>
          <w:szCs w:val="28"/>
        </w:rPr>
        <w:t>u</w:t>
      </w:r>
      <w:r>
        <w:rPr>
          <w:sz w:val="28"/>
          <w:szCs w:val="28"/>
        </w:rPr>
        <w:t>n</w:t>
      </w:r>
      <w:r>
        <w:rPr>
          <w:spacing w:val="8"/>
          <w:sz w:val="28"/>
          <w:szCs w:val="28"/>
        </w:rPr>
        <w:t xml:space="preserve"> 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v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,</w:t>
      </w:r>
      <w:r>
        <w:rPr>
          <w:spacing w:val="4"/>
          <w:sz w:val="28"/>
          <w:szCs w:val="28"/>
        </w:rPr>
        <w:t xml:space="preserve"> </w:t>
      </w:r>
      <w:r>
        <w:rPr>
          <w:spacing w:val="-4"/>
          <w:sz w:val="28"/>
          <w:szCs w:val="28"/>
        </w:rPr>
        <w:t>“</w:t>
      </w:r>
      <w:r>
        <w:rPr>
          <w:sz w:val="28"/>
          <w:szCs w:val="28"/>
        </w:rPr>
        <w:t>M</w:t>
      </w:r>
      <w:r>
        <w:rPr>
          <w:spacing w:val="1"/>
          <w:sz w:val="28"/>
          <w:szCs w:val="28"/>
        </w:rPr>
        <w:t>on</w:t>
      </w:r>
      <w:r>
        <w:rPr>
          <w:sz w:val="28"/>
          <w:szCs w:val="28"/>
        </w:rPr>
        <w:t>ey</w:t>
      </w:r>
      <w:r>
        <w:rPr>
          <w:spacing w:val="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m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tt</w:t>
      </w:r>
      <w:r>
        <w:rPr>
          <w:sz w:val="28"/>
          <w:szCs w:val="28"/>
        </w:rPr>
        <w:t>er</w:t>
      </w:r>
      <w:r>
        <w:rPr>
          <w:spacing w:val="-3"/>
          <w:sz w:val="28"/>
          <w:szCs w:val="28"/>
        </w:rPr>
        <w:t>s</w:t>
      </w:r>
      <w:r>
        <w:rPr>
          <w:sz w:val="28"/>
          <w:szCs w:val="28"/>
        </w:rPr>
        <w:t>” a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d</w:t>
      </w:r>
      <w:r>
        <w:rPr>
          <w:spacing w:val="-2"/>
          <w:sz w:val="28"/>
          <w:szCs w:val="28"/>
        </w:rPr>
        <w:t xml:space="preserve"> “</w:t>
      </w:r>
      <w:r>
        <w:rPr>
          <w:spacing w:val="-1"/>
          <w:sz w:val="28"/>
          <w:szCs w:val="28"/>
        </w:rPr>
        <w:t>O</w:t>
      </w:r>
      <w:r>
        <w:rPr>
          <w:sz w:val="28"/>
          <w:szCs w:val="28"/>
        </w:rPr>
        <w:t>n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s</w:t>
      </w:r>
      <w:r>
        <w:rPr>
          <w:spacing w:val="-1"/>
          <w:sz w:val="28"/>
          <w:szCs w:val="28"/>
        </w:rPr>
        <w:t>po</w:t>
      </w:r>
      <w:r>
        <w:rPr>
          <w:sz w:val="28"/>
          <w:szCs w:val="28"/>
        </w:rPr>
        <w:t>t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c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e</w:t>
      </w:r>
      <w:r>
        <w:rPr>
          <w:spacing w:val="-3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stu</w:t>
      </w:r>
      <w:r>
        <w:rPr>
          <w:spacing w:val="1"/>
          <w:sz w:val="28"/>
          <w:szCs w:val="28"/>
        </w:rPr>
        <w:t>d</w:t>
      </w:r>
      <w:r>
        <w:rPr>
          <w:spacing w:val="-2"/>
          <w:sz w:val="28"/>
          <w:szCs w:val="28"/>
        </w:rPr>
        <w:t>y</w:t>
      </w:r>
      <w:r>
        <w:rPr>
          <w:sz w:val="28"/>
          <w:szCs w:val="28"/>
        </w:rPr>
        <w:t>”</w:t>
      </w:r>
      <w:r>
        <w:rPr>
          <w:spacing w:val="-3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w</w:t>
      </w:r>
      <w:r>
        <w:rPr>
          <w:spacing w:val="1"/>
          <w:sz w:val="28"/>
          <w:szCs w:val="28"/>
        </w:rPr>
        <w:t>hi</w:t>
      </w:r>
      <w:r>
        <w:rPr>
          <w:sz w:val="28"/>
          <w:szCs w:val="28"/>
        </w:rPr>
        <w:t>ch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ac</w:t>
      </w:r>
      <w:r>
        <w:rPr>
          <w:spacing w:val="-1"/>
          <w:sz w:val="28"/>
          <w:szCs w:val="28"/>
        </w:rPr>
        <w:t>qu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r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d</w:t>
      </w:r>
      <w:r>
        <w:rPr>
          <w:spacing w:val="-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h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g</w:t>
      </w:r>
      <w:r>
        <w:rPr>
          <w:sz w:val="28"/>
          <w:szCs w:val="28"/>
        </w:rPr>
        <w:t>h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p</w:t>
      </w:r>
      <w:r>
        <w:rPr>
          <w:sz w:val="28"/>
          <w:szCs w:val="28"/>
        </w:rPr>
        <w:t>ar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i</w:t>
      </w:r>
      <w:r>
        <w:rPr>
          <w:spacing w:val="-2"/>
          <w:sz w:val="28"/>
          <w:szCs w:val="28"/>
        </w:rPr>
        <w:t>c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p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ti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n</w:t>
      </w:r>
      <w:r>
        <w:rPr>
          <w:spacing w:val="-4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d</w:t>
      </w:r>
      <w:r>
        <w:rPr>
          <w:spacing w:val="1"/>
          <w:sz w:val="28"/>
          <w:szCs w:val="28"/>
        </w:rPr>
        <w:t>u</w:t>
      </w:r>
      <w:r>
        <w:rPr>
          <w:sz w:val="28"/>
          <w:szCs w:val="28"/>
        </w:rPr>
        <w:t>e</w:t>
      </w:r>
      <w:r>
        <w:rPr>
          <w:spacing w:val="-5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-4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h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r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c</w:t>
      </w:r>
      <w:r>
        <w:rPr>
          <w:spacing w:val="1"/>
          <w:sz w:val="28"/>
          <w:szCs w:val="28"/>
        </w:rPr>
        <w:t>h</w:t>
      </w:r>
      <w:r>
        <w:rPr>
          <w:spacing w:val="-2"/>
          <w:sz w:val="28"/>
          <w:szCs w:val="28"/>
        </w:rPr>
        <w:t>a</w:t>
      </w:r>
      <w:r>
        <w:rPr>
          <w:spacing w:val="-1"/>
          <w:sz w:val="28"/>
          <w:szCs w:val="28"/>
        </w:rPr>
        <w:t>l</w:t>
      </w:r>
      <w:r>
        <w:rPr>
          <w:spacing w:val="1"/>
          <w:sz w:val="28"/>
          <w:szCs w:val="28"/>
        </w:rPr>
        <w:t>l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g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 xml:space="preserve">g </w:t>
      </w:r>
      <w:r>
        <w:rPr>
          <w:spacing w:val="-5"/>
          <w:sz w:val="28"/>
          <w:szCs w:val="28"/>
        </w:rPr>
        <w:t>m</w:t>
      </w:r>
      <w:r>
        <w:rPr>
          <w:spacing w:val="1"/>
          <w:sz w:val="28"/>
          <w:szCs w:val="28"/>
        </w:rPr>
        <w:t>otto</w:t>
      </w:r>
      <w:r>
        <w:rPr>
          <w:sz w:val="28"/>
          <w:szCs w:val="28"/>
        </w:rPr>
        <w:t>.</w:t>
      </w:r>
    </w:p>
    <w:p w:rsidR="00060B13" w:rsidRDefault="0073055B">
      <w:pPr>
        <w:spacing w:line="320" w:lineRule="exact"/>
        <w:ind w:left="820" w:right="77" w:hanging="360"/>
        <w:jc w:val="both"/>
        <w:rPr>
          <w:sz w:val="28"/>
          <w:szCs w:val="28"/>
        </w:rPr>
      </w:pPr>
      <w:r>
        <w:rPr>
          <w:spacing w:val="1"/>
          <w:sz w:val="28"/>
          <w:szCs w:val="28"/>
        </w:rPr>
        <w:t>1</w:t>
      </w:r>
      <w:r>
        <w:rPr>
          <w:sz w:val="28"/>
          <w:szCs w:val="28"/>
        </w:rPr>
        <w:t xml:space="preserve">. </w:t>
      </w:r>
      <w:r>
        <w:rPr>
          <w:spacing w:val="8"/>
          <w:sz w:val="28"/>
          <w:szCs w:val="28"/>
        </w:rPr>
        <w:t xml:space="preserve"> </w:t>
      </w:r>
      <w:r>
        <w:rPr>
          <w:sz w:val="28"/>
          <w:szCs w:val="28"/>
        </w:rPr>
        <w:t>M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ey</w:t>
      </w:r>
      <w:r>
        <w:rPr>
          <w:spacing w:val="-3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tt</w:t>
      </w:r>
      <w:r>
        <w:rPr>
          <w:sz w:val="28"/>
          <w:szCs w:val="28"/>
        </w:rPr>
        <w:t>ers</w:t>
      </w:r>
      <w:r>
        <w:rPr>
          <w:spacing w:val="-2"/>
          <w:sz w:val="28"/>
          <w:szCs w:val="28"/>
        </w:rPr>
        <w:t xml:space="preserve"> c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c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nt</w:t>
      </w:r>
      <w:r>
        <w:rPr>
          <w:spacing w:val="-2"/>
          <w:sz w:val="28"/>
          <w:szCs w:val="28"/>
        </w:rPr>
        <w:t>r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t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d</w:t>
      </w:r>
      <w:r>
        <w:rPr>
          <w:spacing w:val="-4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n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x</w:t>
      </w:r>
      <w:r>
        <w:rPr>
          <w:spacing w:val="1"/>
          <w:sz w:val="28"/>
          <w:szCs w:val="28"/>
        </w:rPr>
        <w:t>p</w:t>
      </w:r>
      <w:r>
        <w:rPr>
          <w:spacing w:val="-1"/>
          <w:sz w:val="28"/>
          <w:szCs w:val="28"/>
        </w:rPr>
        <w:t>l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in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g</w:t>
      </w:r>
      <w:r>
        <w:rPr>
          <w:spacing w:val="-4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th</w:t>
      </w:r>
      <w:r>
        <w:rPr>
          <w:sz w:val="28"/>
          <w:szCs w:val="28"/>
        </w:rPr>
        <w:t>e</w:t>
      </w:r>
      <w:r>
        <w:rPr>
          <w:spacing w:val="-5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u</w:t>
      </w:r>
      <w:r>
        <w:rPr>
          <w:spacing w:val="1"/>
          <w:sz w:val="28"/>
          <w:szCs w:val="28"/>
        </w:rPr>
        <w:t>d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s</w:t>
      </w:r>
      <w:r>
        <w:rPr>
          <w:spacing w:val="-2"/>
          <w:sz w:val="28"/>
          <w:szCs w:val="28"/>
        </w:rPr>
        <w:t xml:space="preserve"> a</w:t>
      </w:r>
      <w:r>
        <w:rPr>
          <w:spacing w:val="-1"/>
          <w:sz w:val="28"/>
          <w:szCs w:val="28"/>
        </w:rPr>
        <w:t>b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u</w:t>
      </w:r>
      <w:r>
        <w:rPr>
          <w:sz w:val="28"/>
          <w:szCs w:val="28"/>
        </w:rPr>
        <w:t>t</w:t>
      </w:r>
      <w:r>
        <w:rPr>
          <w:spacing w:val="-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ho</w:t>
      </w:r>
      <w:r>
        <w:rPr>
          <w:sz w:val="28"/>
          <w:szCs w:val="28"/>
        </w:rPr>
        <w:t>w</w:t>
      </w:r>
      <w:r>
        <w:rPr>
          <w:spacing w:val="-4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p</w:t>
      </w:r>
      <w:r>
        <w:rPr>
          <w:sz w:val="28"/>
          <w:szCs w:val="28"/>
        </w:rPr>
        <w:t>r</w:t>
      </w:r>
      <w:r>
        <w:rPr>
          <w:spacing w:val="1"/>
          <w:sz w:val="28"/>
          <w:szCs w:val="28"/>
        </w:rPr>
        <w:t>o</w:t>
      </w:r>
      <w:r>
        <w:rPr>
          <w:spacing w:val="-2"/>
          <w:sz w:val="28"/>
          <w:szCs w:val="28"/>
        </w:rPr>
        <w:t>f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t</w:t>
      </w:r>
      <w:r>
        <w:rPr>
          <w:spacing w:val="-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s</w:t>
      </w:r>
      <w:r>
        <w:rPr>
          <w:spacing w:val="-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 xml:space="preserve">o </w:t>
      </w:r>
      <w:r>
        <w:rPr>
          <w:spacing w:val="1"/>
          <w:sz w:val="28"/>
          <w:szCs w:val="28"/>
        </w:rPr>
        <w:t>b</w:t>
      </w:r>
      <w:r>
        <w:rPr>
          <w:sz w:val="28"/>
          <w:szCs w:val="28"/>
        </w:rPr>
        <w:t>e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a</w:t>
      </w:r>
      <w:r>
        <w:rPr>
          <w:sz w:val="28"/>
          <w:szCs w:val="28"/>
        </w:rPr>
        <w:t>r</w:t>
      </w:r>
      <w:r>
        <w:rPr>
          <w:spacing w:val="1"/>
          <w:sz w:val="28"/>
          <w:szCs w:val="28"/>
        </w:rPr>
        <w:t>n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d</w:t>
      </w:r>
      <w:r>
        <w:rPr>
          <w:spacing w:val="4"/>
          <w:sz w:val="28"/>
          <w:szCs w:val="28"/>
        </w:rPr>
        <w:t xml:space="preserve"> </w:t>
      </w:r>
      <w:r>
        <w:rPr>
          <w:sz w:val="28"/>
          <w:szCs w:val="28"/>
        </w:rPr>
        <w:t xml:space="preserve">- </w:t>
      </w:r>
      <w:r>
        <w:rPr>
          <w:color w:val="333333"/>
          <w:sz w:val="28"/>
          <w:szCs w:val="28"/>
        </w:rPr>
        <w:t>I</w:t>
      </w:r>
      <w:r>
        <w:rPr>
          <w:color w:val="333333"/>
          <w:spacing w:val="-1"/>
          <w:sz w:val="28"/>
          <w:szCs w:val="28"/>
        </w:rPr>
        <w:t>n</w:t>
      </w:r>
      <w:r>
        <w:rPr>
          <w:color w:val="333333"/>
          <w:spacing w:val="1"/>
          <w:sz w:val="28"/>
          <w:szCs w:val="28"/>
        </w:rPr>
        <w:t>i</w:t>
      </w:r>
      <w:r>
        <w:rPr>
          <w:color w:val="333333"/>
          <w:spacing w:val="-1"/>
          <w:sz w:val="28"/>
          <w:szCs w:val="28"/>
        </w:rPr>
        <w:t>t</w:t>
      </w:r>
      <w:r>
        <w:rPr>
          <w:color w:val="333333"/>
          <w:spacing w:val="1"/>
          <w:sz w:val="28"/>
          <w:szCs w:val="28"/>
        </w:rPr>
        <w:t>i</w:t>
      </w:r>
      <w:r>
        <w:rPr>
          <w:color w:val="333333"/>
          <w:spacing w:val="-2"/>
          <w:sz w:val="28"/>
          <w:szCs w:val="28"/>
        </w:rPr>
        <w:t>a</w:t>
      </w:r>
      <w:r>
        <w:rPr>
          <w:color w:val="333333"/>
          <w:spacing w:val="1"/>
          <w:sz w:val="28"/>
          <w:szCs w:val="28"/>
        </w:rPr>
        <w:t>ll</w:t>
      </w:r>
      <w:r>
        <w:rPr>
          <w:color w:val="333333"/>
          <w:sz w:val="28"/>
          <w:szCs w:val="28"/>
        </w:rPr>
        <w:t>y</w:t>
      </w:r>
      <w:r>
        <w:rPr>
          <w:color w:val="333333"/>
          <w:spacing w:val="-2"/>
          <w:sz w:val="28"/>
          <w:szCs w:val="28"/>
        </w:rPr>
        <w:t xml:space="preserve"> </w:t>
      </w:r>
      <w:r>
        <w:rPr>
          <w:color w:val="333333"/>
          <w:spacing w:val="-1"/>
          <w:sz w:val="28"/>
          <w:szCs w:val="28"/>
        </w:rPr>
        <w:t>G</w:t>
      </w:r>
      <w:r>
        <w:rPr>
          <w:color w:val="333333"/>
          <w:spacing w:val="1"/>
          <w:sz w:val="28"/>
          <w:szCs w:val="28"/>
        </w:rPr>
        <w:t>iv</w:t>
      </w:r>
      <w:r>
        <w:rPr>
          <w:color w:val="333333"/>
          <w:spacing w:val="-2"/>
          <w:sz w:val="28"/>
          <w:szCs w:val="28"/>
        </w:rPr>
        <w:t>e</w:t>
      </w:r>
      <w:r>
        <w:rPr>
          <w:color w:val="333333"/>
          <w:sz w:val="28"/>
          <w:szCs w:val="28"/>
        </w:rPr>
        <w:t>n</w:t>
      </w:r>
      <w:r>
        <w:rPr>
          <w:color w:val="333333"/>
          <w:spacing w:val="1"/>
          <w:sz w:val="28"/>
          <w:szCs w:val="28"/>
        </w:rPr>
        <w:t xml:space="preserve"> </w:t>
      </w:r>
      <w:r>
        <w:rPr>
          <w:color w:val="333333"/>
          <w:sz w:val="28"/>
          <w:szCs w:val="28"/>
        </w:rPr>
        <w:t>500.</w:t>
      </w:r>
      <w:r>
        <w:rPr>
          <w:color w:val="333333"/>
          <w:spacing w:val="2"/>
          <w:sz w:val="28"/>
          <w:szCs w:val="28"/>
        </w:rPr>
        <w:t xml:space="preserve"> </w:t>
      </w:r>
      <w:r>
        <w:rPr>
          <w:color w:val="333333"/>
          <w:spacing w:val="-2"/>
          <w:sz w:val="28"/>
          <w:szCs w:val="28"/>
        </w:rPr>
        <w:t>I</w:t>
      </w:r>
      <w:r>
        <w:rPr>
          <w:color w:val="333333"/>
          <w:spacing w:val="1"/>
          <w:sz w:val="28"/>
          <w:szCs w:val="28"/>
        </w:rPr>
        <w:t>n</w:t>
      </w:r>
      <w:r>
        <w:rPr>
          <w:color w:val="333333"/>
          <w:sz w:val="28"/>
          <w:szCs w:val="28"/>
        </w:rPr>
        <w:t>cre</w:t>
      </w:r>
      <w:r>
        <w:rPr>
          <w:color w:val="333333"/>
          <w:spacing w:val="-2"/>
          <w:sz w:val="28"/>
          <w:szCs w:val="28"/>
        </w:rPr>
        <w:t>a</w:t>
      </w:r>
      <w:r>
        <w:rPr>
          <w:color w:val="333333"/>
          <w:spacing w:val="1"/>
          <w:sz w:val="28"/>
          <w:szCs w:val="28"/>
        </w:rPr>
        <w:t>s</w:t>
      </w:r>
      <w:r>
        <w:rPr>
          <w:color w:val="333333"/>
          <w:sz w:val="28"/>
          <w:szCs w:val="28"/>
        </w:rPr>
        <w:t xml:space="preserve">e </w:t>
      </w:r>
      <w:r>
        <w:rPr>
          <w:color w:val="333333"/>
          <w:spacing w:val="-2"/>
          <w:sz w:val="28"/>
          <w:szCs w:val="28"/>
        </w:rPr>
        <w:t>t</w:t>
      </w:r>
      <w:r>
        <w:rPr>
          <w:color w:val="333333"/>
          <w:spacing w:val="1"/>
          <w:sz w:val="28"/>
          <w:szCs w:val="28"/>
        </w:rPr>
        <w:t>h</w:t>
      </w:r>
      <w:r>
        <w:rPr>
          <w:color w:val="333333"/>
          <w:sz w:val="28"/>
          <w:szCs w:val="28"/>
        </w:rPr>
        <w:t xml:space="preserve">at </w:t>
      </w:r>
      <w:r>
        <w:rPr>
          <w:color w:val="333333"/>
          <w:spacing w:val="1"/>
          <w:sz w:val="28"/>
          <w:szCs w:val="28"/>
        </w:rPr>
        <w:t>b</w:t>
      </w:r>
      <w:r>
        <w:rPr>
          <w:color w:val="333333"/>
          <w:sz w:val="28"/>
          <w:szCs w:val="28"/>
        </w:rPr>
        <w:t>y</w:t>
      </w:r>
      <w:r>
        <w:rPr>
          <w:color w:val="333333"/>
          <w:spacing w:val="-2"/>
          <w:sz w:val="28"/>
          <w:szCs w:val="28"/>
        </w:rPr>
        <w:t xml:space="preserve"> </w:t>
      </w:r>
      <w:r>
        <w:rPr>
          <w:color w:val="333333"/>
          <w:sz w:val="28"/>
          <w:szCs w:val="28"/>
        </w:rPr>
        <w:t>a</w:t>
      </w:r>
      <w:r>
        <w:rPr>
          <w:color w:val="333333"/>
          <w:spacing w:val="1"/>
          <w:sz w:val="28"/>
          <w:szCs w:val="28"/>
        </w:rPr>
        <w:t>n</w:t>
      </w:r>
      <w:r>
        <w:rPr>
          <w:color w:val="333333"/>
          <w:sz w:val="28"/>
          <w:szCs w:val="28"/>
        </w:rPr>
        <w:t xml:space="preserve">y </w:t>
      </w:r>
      <w:r>
        <w:rPr>
          <w:color w:val="333333"/>
          <w:spacing w:val="-5"/>
          <w:sz w:val="28"/>
          <w:szCs w:val="28"/>
        </w:rPr>
        <w:t>m</w:t>
      </w:r>
      <w:r>
        <w:rPr>
          <w:color w:val="333333"/>
          <w:sz w:val="28"/>
          <w:szCs w:val="28"/>
        </w:rPr>
        <w:t>ea</w:t>
      </w:r>
      <w:r>
        <w:rPr>
          <w:color w:val="333333"/>
          <w:spacing w:val="1"/>
          <w:sz w:val="28"/>
          <w:szCs w:val="28"/>
        </w:rPr>
        <w:t>ns</w:t>
      </w:r>
      <w:r>
        <w:rPr>
          <w:color w:val="333333"/>
          <w:sz w:val="28"/>
          <w:szCs w:val="28"/>
        </w:rPr>
        <w:t>.</w:t>
      </w:r>
      <w:r>
        <w:rPr>
          <w:color w:val="333333"/>
          <w:spacing w:val="1"/>
          <w:sz w:val="28"/>
          <w:szCs w:val="28"/>
        </w:rPr>
        <w:t xml:space="preserve"> </w:t>
      </w:r>
      <w:r>
        <w:rPr>
          <w:color w:val="333333"/>
          <w:spacing w:val="-1"/>
          <w:sz w:val="28"/>
          <w:szCs w:val="28"/>
        </w:rPr>
        <w:t>Ex</w:t>
      </w:r>
      <w:r>
        <w:rPr>
          <w:color w:val="333333"/>
          <w:sz w:val="28"/>
          <w:szCs w:val="28"/>
        </w:rPr>
        <w:t>:</w:t>
      </w:r>
      <w:r>
        <w:rPr>
          <w:color w:val="333333"/>
          <w:spacing w:val="2"/>
          <w:sz w:val="28"/>
          <w:szCs w:val="28"/>
        </w:rPr>
        <w:t xml:space="preserve"> </w:t>
      </w:r>
      <w:r>
        <w:rPr>
          <w:color w:val="333333"/>
          <w:spacing w:val="-3"/>
          <w:sz w:val="28"/>
          <w:szCs w:val="28"/>
        </w:rPr>
        <w:t>B</w:t>
      </w:r>
      <w:r>
        <w:rPr>
          <w:color w:val="333333"/>
          <w:spacing w:val="1"/>
          <w:sz w:val="28"/>
          <w:szCs w:val="28"/>
        </w:rPr>
        <w:t>u</w:t>
      </w:r>
      <w:r>
        <w:rPr>
          <w:color w:val="333333"/>
          <w:sz w:val="28"/>
          <w:szCs w:val="28"/>
        </w:rPr>
        <w:t>y</w:t>
      </w:r>
      <w:r>
        <w:rPr>
          <w:color w:val="333333"/>
          <w:spacing w:val="-2"/>
          <w:sz w:val="28"/>
          <w:szCs w:val="28"/>
        </w:rPr>
        <w:t xml:space="preserve"> </w:t>
      </w:r>
      <w:r>
        <w:rPr>
          <w:color w:val="333333"/>
          <w:sz w:val="28"/>
          <w:szCs w:val="28"/>
        </w:rPr>
        <w:t>a</w:t>
      </w:r>
      <w:r>
        <w:rPr>
          <w:color w:val="333333"/>
          <w:spacing w:val="1"/>
          <w:sz w:val="28"/>
          <w:szCs w:val="28"/>
        </w:rPr>
        <w:t>n</w:t>
      </w:r>
      <w:r>
        <w:rPr>
          <w:color w:val="333333"/>
          <w:sz w:val="28"/>
          <w:szCs w:val="28"/>
        </w:rPr>
        <w:t>d</w:t>
      </w:r>
      <w:r>
        <w:rPr>
          <w:color w:val="333333"/>
          <w:spacing w:val="2"/>
          <w:sz w:val="28"/>
          <w:szCs w:val="28"/>
        </w:rPr>
        <w:t xml:space="preserve"> </w:t>
      </w:r>
      <w:r>
        <w:rPr>
          <w:color w:val="333333"/>
          <w:spacing w:val="-1"/>
          <w:sz w:val="28"/>
          <w:szCs w:val="28"/>
        </w:rPr>
        <w:t>s</w:t>
      </w:r>
      <w:r>
        <w:rPr>
          <w:color w:val="333333"/>
          <w:sz w:val="28"/>
          <w:szCs w:val="28"/>
        </w:rPr>
        <w:t>e</w:t>
      </w:r>
      <w:r>
        <w:rPr>
          <w:color w:val="333333"/>
          <w:spacing w:val="-1"/>
          <w:sz w:val="28"/>
          <w:szCs w:val="28"/>
        </w:rPr>
        <w:t>l</w:t>
      </w:r>
      <w:r>
        <w:rPr>
          <w:color w:val="333333"/>
          <w:sz w:val="28"/>
          <w:szCs w:val="28"/>
        </w:rPr>
        <w:t xml:space="preserve">l </w:t>
      </w:r>
      <w:r>
        <w:rPr>
          <w:color w:val="333333"/>
          <w:spacing w:val="1"/>
          <w:sz w:val="28"/>
          <w:szCs w:val="28"/>
        </w:rPr>
        <w:t>t</w:t>
      </w:r>
      <w:r>
        <w:rPr>
          <w:color w:val="333333"/>
          <w:spacing w:val="-1"/>
          <w:sz w:val="28"/>
          <w:szCs w:val="28"/>
        </w:rPr>
        <w:t>h</w:t>
      </w:r>
      <w:r>
        <w:rPr>
          <w:color w:val="333333"/>
          <w:spacing w:val="1"/>
          <w:sz w:val="28"/>
          <w:szCs w:val="28"/>
        </w:rPr>
        <w:t>i</w:t>
      </w:r>
      <w:r>
        <w:rPr>
          <w:color w:val="333333"/>
          <w:spacing w:val="-1"/>
          <w:sz w:val="28"/>
          <w:szCs w:val="28"/>
        </w:rPr>
        <w:t>ng</w:t>
      </w:r>
      <w:r>
        <w:rPr>
          <w:color w:val="333333"/>
          <w:sz w:val="28"/>
          <w:szCs w:val="28"/>
        </w:rPr>
        <w:t>s</w:t>
      </w:r>
      <w:r>
        <w:rPr>
          <w:color w:val="333333"/>
          <w:spacing w:val="1"/>
          <w:sz w:val="28"/>
          <w:szCs w:val="28"/>
        </w:rPr>
        <w:t xml:space="preserve"> </w:t>
      </w:r>
      <w:r>
        <w:rPr>
          <w:color w:val="333333"/>
          <w:spacing w:val="-2"/>
          <w:sz w:val="28"/>
          <w:szCs w:val="28"/>
        </w:rPr>
        <w:t>l</w:t>
      </w:r>
      <w:r>
        <w:rPr>
          <w:color w:val="333333"/>
          <w:spacing w:val="1"/>
          <w:sz w:val="28"/>
          <w:szCs w:val="28"/>
        </w:rPr>
        <w:t>i</w:t>
      </w:r>
      <w:r>
        <w:rPr>
          <w:color w:val="333333"/>
          <w:spacing w:val="-1"/>
          <w:sz w:val="28"/>
          <w:szCs w:val="28"/>
        </w:rPr>
        <w:t>k</w:t>
      </w:r>
      <w:r>
        <w:rPr>
          <w:color w:val="333333"/>
          <w:sz w:val="28"/>
          <w:szCs w:val="28"/>
        </w:rPr>
        <w:t xml:space="preserve">e </w:t>
      </w:r>
      <w:r>
        <w:rPr>
          <w:color w:val="333333"/>
          <w:spacing w:val="-2"/>
          <w:sz w:val="28"/>
          <w:szCs w:val="28"/>
        </w:rPr>
        <w:t>s</w:t>
      </w:r>
      <w:r>
        <w:rPr>
          <w:color w:val="333333"/>
          <w:spacing w:val="1"/>
          <w:sz w:val="28"/>
          <w:szCs w:val="28"/>
        </w:rPr>
        <w:t>o</w:t>
      </w:r>
      <w:r>
        <w:rPr>
          <w:color w:val="333333"/>
          <w:sz w:val="28"/>
          <w:szCs w:val="28"/>
        </w:rPr>
        <w:t>ft</w:t>
      </w:r>
      <w:r>
        <w:rPr>
          <w:color w:val="333333"/>
          <w:spacing w:val="-2"/>
          <w:sz w:val="28"/>
          <w:szCs w:val="28"/>
        </w:rPr>
        <w:t xml:space="preserve"> </w:t>
      </w:r>
      <w:r>
        <w:rPr>
          <w:color w:val="333333"/>
          <w:spacing w:val="1"/>
          <w:sz w:val="28"/>
          <w:szCs w:val="28"/>
        </w:rPr>
        <w:t>d</w:t>
      </w:r>
      <w:r>
        <w:rPr>
          <w:color w:val="333333"/>
          <w:spacing w:val="-2"/>
          <w:sz w:val="28"/>
          <w:szCs w:val="28"/>
        </w:rPr>
        <w:t>r</w:t>
      </w:r>
      <w:r>
        <w:rPr>
          <w:color w:val="333333"/>
          <w:spacing w:val="1"/>
          <w:sz w:val="28"/>
          <w:szCs w:val="28"/>
        </w:rPr>
        <w:t>i</w:t>
      </w:r>
      <w:r>
        <w:rPr>
          <w:color w:val="333333"/>
          <w:spacing w:val="-1"/>
          <w:sz w:val="28"/>
          <w:szCs w:val="28"/>
        </w:rPr>
        <w:t>nks</w:t>
      </w:r>
      <w:r>
        <w:rPr>
          <w:color w:val="333333"/>
          <w:sz w:val="28"/>
          <w:szCs w:val="28"/>
        </w:rPr>
        <w:t>.</w:t>
      </w:r>
      <w:r>
        <w:rPr>
          <w:color w:val="333333"/>
          <w:spacing w:val="-1"/>
          <w:sz w:val="28"/>
          <w:szCs w:val="28"/>
        </w:rPr>
        <w:t xml:space="preserve"> </w:t>
      </w:r>
      <w:r>
        <w:rPr>
          <w:color w:val="333333"/>
          <w:sz w:val="28"/>
          <w:szCs w:val="28"/>
        </w:rPr>
        <w:t>Ma</w:t>
      </w:r>
      <w:r>
        <w:rPr>
          <w:color w:val="333333"/>
          <w:spacing w:val="1"/>
          <w:sz w:val="28"/>
          <w:szCs w:val="28"/>
        </w:rPr>
        <w:t>k</w:t>
      </w:r>
      <w:r>
        <w:rPr>
          <w:color w:val="333333"/>
          <w:sz w:val="28"/>
          <w:szCs w:val="28"/>
        </w:rPr>
        <w:t>e P</w:t>
      </w:r>
      <w:r>
        <w:rPr>
          <w:color w:val="333333"/>
          <w:spacing w:val="-3"/>
          <w:sz w:val="28"/>
          <w:szCs w:val="28"/>
        </w:rPr>
        <w:t>r</w:t>
      </w:r>
      <w:r>
        <w:rPr>
          <w:color w:val="333333"/>
          <w:spacing w:val="1"/>
          <w:sz w:val="28"/>
          <w:szCs w:val="28"/>
        </w:rPr>
        <w:t>o</w:t>
      </w:r>
      <w:r>
        <w:rPr>
          <w:color w:val="333333"/>
          <w:sz w:val="28"/>
          <w:szCs w:val="28"/>
        </w:rPr>
        <w:t>f</w:t>
      </w:r>
      <w:r>
        <w:rPr>
          <w:color w:val="333333"/>
          <w:spacing w:val="-1"/>
          <w:sz w:val="28"/>
          <w:szCs w:val="28"/>
        </w:rPr>
        <w:t>i</w:t>
      </w:r>
      <w:r>
        <w:rPr>
          <w:color w:val="333333"/>
          <w:spacing w:val="1"/>
          <w:sz w:val="28"/>
          <w:szCs w:val="28"/>
        </w:rPr>
        <w:t>t</w:t>
      </w:r>
      <w:r>
        <w:rPr>
          <w:color w:val="333333"/>
          <w:sz w:val="28"/>
          <w:szCs w:val="28"/>
        </w:rPr>
        <w:t>.</w:t>
      </w:r>
    </w:p>
    <w:p w:rsidR="00060B13" w:rsidRDefault="0073055B">
      <w:pPr>
        <w:spacing w:line="300" w:lineRule="exact"/>
        <w:ind w:left="460"/>
        <w:rPr>
          <w:sz w:val="28"/>
          <w:szCs w:val="28"/>
        </w:rPr>
      </w:pPr>
      <w:r>
        <w:rPr>
          <w:spacing w:val="1"/>
          <w:sz w:val="28"/>
          <w:szCs w:val="28"/>
        </w:rPr>
        <w:t>2</w:t>
      </w:r>
      <w:r>
        <w:rPr>
          <w:sz w:val="28"/>
          <w:szCs w:val="28"/>
        </w:rPr>
        <w:t xml:space="preserve">. </w:t>
      </w:r>
      <w:r>
        <w:rPr>
          <w:spacing w:val="8"/>
          <w:sz w:val="28"/>
          <w:szCs w:val="28"/>
        </w:rPr>
        <w:t xml:space="preserve"> </w:t>
      </w:r>
      <w:r>
        <w:rPr>
          <w:sz w:val="28"/>
          <w:szCs w:val="28"/>
        </w:rPr>
        <w:t>Ca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e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s</w:t>
      </w:r>
      <w:r>
        <w:rPr>
          <w:spacing w:val="-1"/>
          <w:sz w:val="28"/>
          <w:szCs w:val="28"/>
        </w:rPr>
        <w:t>tu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y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foc</w:t>
      </w:r>
      <w:r>
        <w:rPr>
          <w:spacing w:val="3"/>
          <w:sz w:val="28"/>
          <w:szCs w:val="28"/>
        </w:rPr>
        <w:t>u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s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d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n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b</w:t>
      </w:r>
      <w:r>
        <w:rPr>
          <w:spacing w:val="-1"/>
          <w:sz w:val="28"/>
          <w:szCs w:val="28"/>
        </w:rPr>
        <w:t>us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s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u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er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t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di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g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 xml:space="preserve">f </w:t>
      </w:r>
      <w:r>
        <w:rPr>
          <w:spacing w:val="-3"/>
          <w:sz w:val="28"/>
          <w:szCs w:val="28"/>
        </w:rPr>
        <w:t>a</w:t>
      </w:r>
      <w:r>
        <w:rPr>
          <w:sz w:val="28"/>
          <w:szCs w:val="28"/>
        </w:rPr>
        <w:t>n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i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di</w:t>
      </w:r>
      <w:r>
        <w:rPr>
          <w:spacing w:val="1"/>
          <w:sz w:val="28"/>
          <w:szCs w:val="28"/>
        </w:rPr>
        <w:t>v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d</w:t>
      </w:r>
      <w:r>
        <w:rPr>
          <w:spacing w:val="-1"/>
          <w:sz w:val="28"/>
          <w:szCs w:val="28"/>
        </w:rPr>
        <w:t>u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>.</w:t>
      </w:r>
    </w:p>
    <w:p w:rsidR="00060B13" w:rsidRDefault="00060B13">
      <w:pPr>
        <w:spacing w:before="9" w:line="120" w:lineRule="exact"/>
        <w:rPr>
          <w:sz w:val="12"/>
          <w:szCs w:val="12"/>
        </w:rPr>
      </w:pPr>
    </w:p>
    <w:p w:rsidR="00060B13" w:rsidRDefault="00060B13">
      <w:pPr>
        <w:spacing w:line="200" w:lineRule="exact"/>
      </w:pPr>
    </w:p>
    <w:p w:rsidR="00060B13" w:rsidRDefault="0073055B">
      <w:pPr>
        <w:ind w:left="100" w:right="1779"/>
        <w:jc w:val="both"/>
        <w:rPr>
          <w:sz w:val="28"/>
          <w:szCs w:val="28"/>
        </w:rPr>
      </w:pPr>
      <w:r>
        <w:rPr>
          <w:b/>
          <w:spacing w:val="-1"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t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o</w:t>
      </w:r>
      <w:r>
        <w:rPr>
          <w:b/>
          <w:spacing w:val="-3"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l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z w:val="28"/>
          <w:szCs w:val="28"/>
        </w:rPr>
        <w:t>En</w:t>
      </w:r>
      <w:r>
        <w:rPr>
          <w:b/>
          <w:spacing w:val="-3"/>
          <w:sz w:val="28"/>
          <w:szCs w:val="28"/>
        </w:rPr>
        <w:t>t</w:t>
      </w:r>
      <w:r>
        <w:rPr>
          <w:b/>
          <w:spacing w:val="-5"/>
          <w:sz w:val="28"/>
          <w:szCs w:val="28"/>
        </w:rPr>
        <w:t>r</w:t>
      </w:r>
      <w:r>
        <w:rPr>
          <w:b/>
          <w:sz w:val="28"/>
          <w:szCs w:val="28"/>
        </w:rPr>
        <w:t>ep</w:t>
      </w:r>
      <w:r>
        <w:rPr>
          <w:b/>
          <w:spacing w:val="-7"/>
          <w:sz w:val="28"/>
          <w:szCs w:val="28"/>
        </w:rPr>
        <w:t>r</w:t>
      </w:r>
      <w:r>
        <w:rPr>
          <w:b/>
          <w:sz w:val="28"/>
          <w:szCs w:val="28"/>
        </w:rPr>
        <w:t>en</w:t>
      </w:r>
      <w:r>
        <w:rPr>
          <w:b/>
          <w:spacing w:val="-2"/>
          <w:sz w:val="28"/>
          <w:szCs w:val="28"/>
        </w:rPr>
        <w:t>e</w:t>
      </w:r>
      <w:r>
        <w:rPr>
          <w:b/>
          <w:sz w:val="28"/>
          <w:szCs w:val="28"/>
        </w:rPr>
        <w:t>ur</w:t>
      </w:r>
      <w:r>
        <w:rPr>
          <w:b/>
          <w:spacing w:val="1"/>
          <w:sz w:val="28"/>
          <w:szCs w:val="28"/>
        </w:rPr>
        <w:t>s</w:t>
      </w:r>
      <w:r>
        <w:rPr>
          <w:b/>
          <w:spacing w:val="-3"/>
          <w:sz w:val="28"/>
          <w:szCs w:val="28"/>
        </w:rPr>
        <w:t>h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 xml:space="preserve">p </w:t>
      </w:r>
      <w:r>
        <w:rPr>
          <w:b/>
          <w:spacing w:val="-2"/>
          <w:sz w:val="28"/>
          <w:szCs w:val="28"/>
        </w:rPr>
        <w:t>C</w:t>
      </w:r>
      <w:r>
        <w:rPr>
          <w:b/>
          <w:sz w:val="28"/>
          <w:szCs w:val="28"/>
        </w:rPr>
        <w:t>h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ll</w:t>
      </w:r>
      <w:r>
        <w:rPr>
          <w:b/>
          <w:spacing w:val="-2"/>
          <w:sz w:val="28"/>
          <w:szCs w:val="28"/>
        </w:rPr>
        <w:t>e</w:t>
      </w:r>
      <w:r>
        <w:rPr>
          <w:b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>g</w:t>
      </w:r>
      <w:r>
        <w:rPr>
          <w:b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z w:val="28"/>
          <w:szCs w:val="28"/>
        </w:rPr>
        <w:t>–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T</w:t>
      </w:r>
      <w:r>
        <w:rPr>
          <w:b/>
          <w:spacing w:val="-5"/>
          <w:sz w:val="28"/>
          <w:szCs w:val="28"/>
        </w:rPr>
        <w:t xml:space="preserve"> </w:t>
      </w:r>
      <w:r>
        <w:rPr>
          <w:b/>
          <w:spacing w:val="-3"/>
          <w:sz w:val="28"/>
          <w:szCs w:val="28"/>
        </w:rPr>
        <w:t>B</w:t>
      </w:r>
      <w:r>
        <w:rPr>
          <w:b/>
          <w:spacing w:val="1"/>
          <w:sz w:val="28"/>
          <w:szCs w:val="28"/>
        </w:rPr>
        <w:t>o</w:t>
      </w:r>
      <w:r>
        <w:rPr>
          <w:b/>
          <w:spacing w:val="-3"/>
          <w:sz w:val="28"/>
          <w:szCs w:val="28"/>
        </w:rPr>
        <w:t>m</w:t>
      </w:r>
      <w:r>
        <w:rPr>
          <w:b/>
          <w:sz w:val="28"/>
          <w:szCs w:val="28"/>
        </w:rPr>
        <w:t>b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y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Sept </w:t>
      </w:r>
      <w:r>
        <w:rPr>
          <w:b/>
          <w:spacing w:val="-2"/>
          <w:sz w:val="28"/>
          <w:szCs w:val="28"/>
        </w:rPr>
        <w:t>t</w:t>
      </w:r>
      <w:r>
        <w:rPr>
          <w:b/>
          <w:sz w:val="28"/>
          <w:szCs w:val="28"/>
        </w:rPr>
        <w:t>o</w:t>
      </w:r>
      <w:r>
        <w:rPr>
          <w:b/>
          <w:spacing w:val="-2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Ja</w:t>
      </w:r>
      <w:r>
        <w:rPr>
          <w:b/>
          <w:sz w:val="28"/>
          <w:szCs w:val="28"/>
        </w:rPr>
        <w:t>n</w:t>
      </w:r>
    </w:p>
    <w:p w:rsidR="00060B13" w:rsidRDefault="0073055B">
      <w:pPr>
        <w:spacing w:line="300" w:lineRule="exact"/>
        <w:ind w:left="100" w:right="68"/>
        <w:jc w:val="both"/>
        <w:rPr>
          <w:sz w:val="28"/>
          <w:szCs w:val="28"/>
        </w:rPr>
      </w:pP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 xml:space="preserve">e  </w:t>
      </w:r>
      <w:r>
        <w:rPr>
          <w:spacing w:val="49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ED</w:t>
      </w:r>
      <w:r>
        <w:rPr>
          <w:sz w:val="28"/>
          <w:szCs w:val="28"/>
        </w:rPr>
        <w:t xml:space="preserve">C  </w:t>
      </w:r>
      <w:r>
        <w:rPr>
          <w:spacing w:val="49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u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 xml:space="preserve">t  </w:t>
      </w:r>
      <w:r>
        <w:rPr>
          <w:spacing w:val="50"/>
          <w:sz w:val="28"/>
          <w:szCs w:val="28"/>
        </w:rPr>
        <w:t xml:space="preserve"> </w:t>
      </w:r>
      <w:r>
        <w:rPr>
          <w:spacing w:val="-4"/>
          <w:sz w:val="28"/>
          <w:szCs w:val="28"/>
        </w:rPr>
        <w:t>w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k</w:t>
      </w:r>
      <w:r>
        <w:rPr>
          <w:sz w:val="28"/>
          <w:szCs w:val="28"/>
        </w:rPr>
        <w:t xml:space="preserve">ed  </w:t>
      </w:r>
      <w:r>
        <w:rPr>
          <w:spacing w:val="48"/>
          <w:sz w:val="28"/>
          <w:szCs w:val="28"/>
        </w:rPr>
        <w:t xml:space="preserve"> 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x</w:t>
      </w:r>
      <w:r>
        <w:rPr>
          <w:spacing w:val="1"/>
          <w:sz w:val="28"/>
          <w:szCs w:val="28"/>
        </w:rPr>
        <w:t>t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si</w:t>
      </w:r>
      <w:r>
        <w:rPr>
          <w:spacing w:val="1"/>
          <w:sz w:val="28"/>
          <w:szCs w:val="28"/>
        </w:rPr>
        <w:t>v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 xml:space="preserve">y  </w:t>
      </w:r>
      <w:r>
        <w:rPr>
          <w:spacing w:val="45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 xml:space="preserve">o  </w:t>
      </w:r>
      <w:r>
        <w:rPr>
          <w:spacing w:val="47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k</w:t>
      </w:r>
      <w:r>
        <w:rPr>
          <w:sz w:val="28"/>
          <w:szCs w:val="28"/>
        </w:rPr>
        <w:t xml:space="preserve">e  </w:t>
      </w:r>
      <w:r>
        <w:rPr>
          <w:spacing w:val="47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h</w:t>
      </w:r>
      <w:r>
        <w:rPr>
          <w:sz w:val="28"/>
          <w:szCs w:val="28"/>
        </w:rPr>
        <w:t xml:space="preserve">e  </w:t>
      </w:r>
      <w:r>
        <w:rPr>
          <w:spacing w:val="49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 xml:space="preserve">e  </w:t>
      </w:r>
      <w:r>
        <w:rPr>
          <w:spacing w:val="47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 xml:space="preserve">f  </w:t>
      </w:r>
      <w:r>
        <w:rPr>
          <w:spacing w:val="58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“</w:t>
      </w:r>
      <w:r>
        <w:rPr>
          <w:spacing w:val="-1"/>
          <w:sz w:val="28"/>
          <w:szCs w:val="28"/>
        </w:rPr>
        <w:t>N</w:t>
      </w:r>
      <w:r>
        <w:rPr>
          <w:spacing w:val="-30"/>
          <w:sz w:val="28"/>
          <w:szCs w:val="28"/>
        </w:rPr>
        <w:t>A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I</w:t>
      </w:r>
      <w:r>
        <w:rPr>
          <w:spacing w:val="-1"/>
          <w:sz w:val="28"/>
          <w:szCs w:val="28"/>
        </w:rPr>
        <w:t>ONA</w:t>
      </w:r>
      <w:r>
        <w:rPr>
          <w:sz w:val="28"/>
          <w:szCs w:val="28"/>
        </w:rPr>
        <w:t>L</w:t>
      </w:r>
    </w:p>
    <w:p w:rsidR="00060B13" w:rsidRDefault="0073055B">
      <w:pPr>
        <w:spacing w:before="3" w:line="320" w:lineRule="exact"/>
        <w:ind w:left="100" w:right="72"/>
        <w:jc w:val="both"/>
        <w:rPr>
          <w:sz w:val="28"/>
          <w:szCs w:val="28"/>
        </w:rPr>
      </w:pPr>
      <w:r>
        <w:rPr>
          <w:spacing w:val="-1"/>
          <w:sz w:val="28"/>
          <w:szCs w:val="28"/>
        </w:rPr>
        <w:t>ENT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E</w:t>
      </w:r>
      <w:r>
        <w:rPr>
          <w:sz w:val="28"/>
          <w:szCs w:val="28"/>
        </w:rPr>
        <w:t>PR</w:t>
      </w:r>
      <w:r>
        <w:rPr>
          <w:spacing w:val="-1"/>
          <w:sz w:val="28"/>
          <w:szCs w:val="28"/>
        </w:rPr>
        <w:t>EN</w:t>
      </w:r>
      <w:r>
        <w:rPr>
          <w:spacing w:val="1"/>
          <w:sz w:val="28"/>
          <w:szCs w:val="28"/>
        </w:rPr>
        <w:t>E</w:t>
      </w:r>
      <w:r>
        <w:rPr>
          <w:spacing w:val="-1"/>
          <w:sz w:val="28"/>
          <w:szCs w:val="28"/>
        </w:rPr>
        <w:t>U</w:t>
      </w:r>
      <w:r>
        <w:rPr>
          <w:sz w:val="28"/>
          <w:szCs w:val="28"/>
        </w:rPr>
        <w:t>RS</w:t>
      </w:r>
      <w:r>
        <w:rPr>
          <w:spacing w:val="-1"/>
          <w:sz w:val="28"/>
          <w:szCs w:val="28"/>
        </w:rPr>
        <w:t>H</w:t>
      </w:r>
      <w:r>
        <w:rPr>
          <w:sz w:val="28"/>
          <w:szCs w:val="28"/>
        </w:rPr>
        <w:t>IP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C</w:t>
      </w:r>
      <w:r>
        <w:rPr>
          <w:spacing w:val="-1"/>
          <w:sz w:val="28"/>
          <w:szCs w:val="28"/>
        </w:rPr>
        <w:t>OLLE</w:t>
      </w:r>
      <w:r>
        <w:rPr>
          <w:spacing w:val="1"/>
          <w:sz w:val="28"/>
          <w:szCs w:val="28"/>
        </w:rPr>
        <w:t>G</w:t>
      </w:r>
      <w:r>
        <w:rPr>
          <w:sz w:val="28"/>
          <w:szCs w:val="28"/>
        </w:rPr>
        <w:t>E-</w:t>
      </w:r>
      <w:r>
        <w:rPr>
          <w:spacing w:val="1"/>
          <w:sz w:val="28"/>
          <w:szCs w:val="28"/>
        </w:rPr>
        <w:t>20</w:t>
      </w:r>
      <w:r>
        <w:rPr>
          <w:spacing w:val="-1"/>
          <w:sz w:val="28"/>
          <w:szCs w:val="28"/>
        </w:rPr>
        <w:t>1</w:t>
      </w:r>
      <w:r>
        <w:rPr>
          <w:spacing w:val="2"/>
          <w:sz w:val="28"/>
          <w:szCs w:val="28"/>
        </w:rPr>
        <w:t>3</w:t>
      </w:r>
      <w:r>
        <w:rPr>
          <w:sz w:val="28"/>
          <w:szCs w:val="28"/>
        </w:rPr>
        <w:t>”</w:t>
      </w:r>
      <w:r>
        <w:rPr>
          <w:spacing w:val="1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n</w:t>
      </w:r>
      <w:r>
        <w:rPr>
          <w:spacing w:val="12"/>
          <w:sz w:val="28"/>
          <w:szCs w:val="28"/>
        </w:rPr>
        <w:t xml:space="preserve"> </w:t>
      </w:r>
      <w:r>
        <w:rPr>
          <w:sz w:val="28"/>
          <w:szCs w:val="28"/>
        </w:rPr>
        <w:t>IIT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B</w:t>
      </w:r>
      <w:r>
        <w:rPr>
          <w:spacing w:val="-1"/>
          <w:sz w:val="28"/>
          <w:szCs w:val="28"/>
        </w:rPr>
        <w:t>O</w:t>
      </w:r>
      <w:r>
        <w:rPr>
          <w:sz w:val="28"/>
          <w:szCs w:val="28"/>
        </w:rPr>
        <w:t>MB</w:t>
      </w:r>
      <w:r>
        <w:rPr>
          <w:spacing w:val="-28"/>
          <w:sz w:val="28"/>
          <w:szCs w:val="28"/>
        </w:rPr>
        <w:t>A</w:t>
      </w:r>
      <w:r>
        <w:rPr>
          <w:spacing w:val="-37"/>
          <w:sz w:val="28"/>
          <w:szCs w:val="28"/>
        </w:rPr>
        <w:t>Y</w:t>
      </w:r>
      <w:r>
        <w:rPr>
          <w:sz w:val="28"/>
          <w:szCs w:val="28"/>
        </w:rPr>
        <w:t>.</w:t>
      </w:r>
      <w:r>
        <w:rPr>
          <w:spacing w:val="10"/>
          <w:sz w:val="28"/>
          <w:szCs w:val="28"/>
        </w:rPr>
        <w:t xml:space="preserve"> </w:t>
      </w:r>
      <w:r>
        <w:rPr>
          <w:sz w:val="28"/>
          <w:szCs w:val="28"/>
        </w:rPr>
        <w:t>It</w:t>
      </w:r>
      <w:r>
        <w:rPr>
          <w:spacing w:val="1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ho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t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d</w:t>
      </w:r>
      <w:r>
        <w:rPr>
          <w:spacing w:val="18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“</w:t>
      </w:r>
      <w:r>
        <w:rPr>
          <w:spacing w:val="1"/>
          <w:sz w:val="28"/>
          <w:szCs w:val="28"/>
        </w:rPr>
        <w:t>J</w:t>
      </w:r>
      <w:r>
        <w:rPr>
          <w:spacing w:val="-1"/>
          <w:sz w:val="28"/>
          <w:szCs w:val="28"/>
        </w:rPr>
        <w:t>O</w:t>
      </w:r>
      <w:r>
        <w:rPr>
          <w:sz w:val="28"/>
          <w:szCs w:val="28"/>
        </w:rPr>
        <w:t xml:space="preserve">Y </w:t>
      </w:r>
      <w:r>
        <w:rPr>
          <w:spacing w:val="-1"/>
          <w:sz w:val="28"/>
          <w:szCs w:val="28"/>
        </w:rPr>
        <w:t>O</w:t>
      </w:r>
      <w:r>
        <w:rPr>
          <w:sz w:val="28"/>
          <w:szCs w:val="28"/>
        </w:rPr>
        <w:t xml:space="preserve">F </w:t>
      </w:r>
      <w:r>
        <w:rPr>
          <w:spacing w:val="-1"/>
          <w:sz w:val="28"/>
          <w:szCs w:val="28"/>
        </w:rPr>
        <w:t>G</w:t>
      </w:r>
      <w:r>
        <w:rPr>
          <w:sz w:val="28"/>
          <w:szCs w:val="28"/>
        </w:rPr>
        <w:t>I</w:t>
      </w:r>
      <w:r>
        <w:rPr>
          <w:spacing w:val="-1"/>
          <w:sz w:val="28"/>
          <w:szCs w:val="28"/>
        </w:rPr>
        <w:t>V</w:t>
      </w:r>
      <w:r>
        <w:rPr>
          <w:sz w:val="28"/>
          <w:szCs w:val="28"/>
        </w:rPr>
        <w:t>I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 xml:space="preserve">G </w:t>
      </w:r>
      <w:r>
        <w:rPr>
          <w:spacing w:val="-1"/>
          <w:sz w:val="28"/>
          <w:szCs w:val="28"/>
        </w:rPr>
        <w:t>WEEK</w:t>
      </w:r>
      <w:r>
        <w:rPr>
          <w:sz w:val="28"/>
          <w:szCs w:val="28"/>
        </w:rPr>
        <w:t>”,</w:t>
      </w:r>
      <w:r>
        <w:rPr>
          <w:spacing w:val="5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n</w:t>
      </w:r>
      <w:r>
        <w:rPr>
          <w:spacing w:val="7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th</w:t>
      </w:r>
      <w:r>
        <w:rPr>
          <w:sz w:val="28"/>
          <w:szCs w:val="28"/>
        </w:rPr>
        <w:t>e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f</w:t>
      </w:r>
      <w:r>
        <w:rPr>
          <w:spacing w:val="1"/>
          <w:sz w:val="28"/>
          <w:szCs w:val="28"/>
        </w:rPr>
        <w:t>i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t</w:t>
      </w:r>
      <w:r>
        <w:rPr>
          <w:spacing w:val="6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w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ek</w:t>
      </w:r>
      <w:r>
        <w:rPr>
          <w:spacing w:val="4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f</w:t>
      </w:r>
      <w:r>
        <w:rPr>
          <w:spacing w:val="5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O</w:t>
      </w:r>
      <w:r>
        <w:rPr>
          <w:spacing w:val="-2"/>
          <w:sz w:val="28"/>
          <w:szCs w:val="28"/>
        </w:rPr>
        <w:t>c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b</w:t>
      </w:r>
      <w:r>
        <w:rPr>
          <w:sz w:val="28"/>
          <w:szCs w:val="28"/>
        </w:rPr>
        <w:t>er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f</w:t>
      </w:r>
      <w:r>
        <w:rPr>
          <w:spacing w:val="-1"/>
          <w:sz w:val="28"/>
          <w:szCs w:val="28"/>
        </w:rPr>
        <w:t>o</w:t>
      </w:r>
      <w:r>
        <w:rPr>
          <w:sz w:val="28"/>
          <w:szCs w:val="28"/>
        </w:rPr>
        <w:t>r</w:t>
      </w:r>
      <w:r>
        <w:rPr>
          <w:spacing w:val="5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</w:t>
      </w:r>
      <w:r>
        <w:rPr>
          <w:spacing w:val="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d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s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b</w:t>
      </w:r>
      <w:r>
        <w:rPr>
          <w:spacing w:val="-1"/>
          <w:sz w:val="28"/>
          <w:szCs w:val="28"/>
        </w:rPr>
        <w:t>uti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n</w:t>
      </w:r>
      <w:r>
        <w:rPr>
          <w:spacing w:val="4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f</w:t>
      </w:r>
      <w:r>
        <w:rPr>
          <w:spacing w:val="5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f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od</w:t>
      </w:r>
      <w:r>
        <w:rPr>
          <w:sz w:val="28"/>
          <w:szCs w:val="28"/>
        </w:rPr>
        <w:t>,</w:t>
      </w:r>
      <w:r>
        <w:rPr>
          <w:spacing w:val="5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c</w:t>
      </w:r>
      <w:r>
        <w:rPr>
          <w:spacing w:val="1"/>
          <w:sz w:val="28"/>
          <w:szCs w:val="28"/>
        </w:rPr>
        <w:t>l</w:t>
      </w:r>
      <w:r>
        <w:rPr>
          <w:spacing w:val="-1"/>
          <w:sz w:val="28"/>
          <w:szCs w:val="28"/>
        </w:rPr>
        <w:t>ot</w:t>
      </w:r>
      <w:r>
        <w:rPr>
          <w:spacing w:val="1"/>
          <w:sz w:val="28"/>
          <w:szCs w:val="28"/>
        </w:rPr>
        <w:t>h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s a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d</w:t>
      </w:r>
      <w:r>
        <w:rPr>
          <w:spacing w:val="24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b</w:t>
      </w:r>
      <w:r>
        <w:rPr>
          <w:spacing w:val="-1"/>
          <w:sz w:val="28"/>
          <w:szCs w:val="28"/>
        </w:rPr>
        <w:t>l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k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s</w:t>
      </w:r>
      <w:r>
        <w:rPr>
          <w:spacing w:val="24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5"/>
          <w:sz w:val="28"/>
          <w:szCs w:val="28"/>
        </w:rPr>
        <w:t>m</w:t>
      </w:r>
      <w:r>
        <w:rPr>
          <w:spacing w:val="1"/>
          <w:sz w:val="28"/>
          <w:szCs w:val="28"/>
        </w:rPr>
        <w:t>on</w:t>
      </w:r>
      <w:r>
        <w:rPr>
          <w:sz w:val="28"/>
          <w:szCs w:val="28"/>
        </w:rPr>
        <w:t>g</w:t>
      </w:r>
      <w:r>
        <w:rPr>
          <w:spacing w:val="2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th</w:t>
      </w:r>
      <w:r>
        <w:rPr>
          <w:sz w:val="28"/>
          <w:szCs w:val="28"/>
        </w:rPr>
        <w:t>e</w:t>
      </w:r>
      <w:r>
        <w:rPr>
          <w:spacing w:val="21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p</w:t>
      </w:r>
      <w:r>
        <w:rPr>
          <w:spacing w:val="-1"/>
          <w:sz w:val="28"/>
          <w:szCs w:val="28"/>
        </w:rPr>
        <w:t>oo</w:t>
      </w:r>
      <w:r>
        <w:rPr>
          <w:spacing w:val="-14"/>
          <w:sz w:val="28"/>
          <w:szCs w:val="28"/>
        </w:rPr>
        <w:t>r</w:t>
      </w:r>
      <w:r>
        <w:rPr>
          <w:sz w:val="28"/>
          <w:szCs w:val="28"/>
        </w:rPr>
        <w:t>.</w:t>
      </w:r>
      <w:r>
        <w:rPr>
          <w:spacing w:val="4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8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o</w:t>
      </w:r>
      <w:r>
        <w:rPr>
          <w:spacing w:val="-2"/>
          <w:sz w:val="28"/>
          <w:szCs w:val="28"/>
        </w:rPr>
        <w:t>c</w:t>
      </w:r>
      <w:r>
        <w:rPr>
          <w:spacing w:val="1"/>
          <w:sz w:val="28"/>
          <w:szCs w:val="28"/>
        </w:rPr>
        <w:t>i</w:t>
      </w:r>
      <w:r>
        <w:rPr>
          <w:spacing w:val="-2"/>
          <w:sz w:val="28"/>
          <w:szCs w:val="28"/>
        </w:rPr>
        <w:t>a</w:t>
      </w:r>
      <w:r>
        <w:rPr>
          <w:sz w:val="28"/>
          <w:szCs w:val="28"/>
        </w:rPr>
        <w:t>l</w:t>
      </w:r>
      <w:r>
        <w:rPr>
          <w:spacing w:val="24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v</w:t>
      </w:r>
      <w:r>
        <w:rPr>
          <w:spacing w:val="-1"/>
          <w:sz w:val="28"/>
          <w:szCs w:val="28"/>
        </w:rPr>
        <w:t>is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t</w:t>
      </w:r>
      <w:r>
        <w:rPr>
          <w:spacing w:val="24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24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H</w:t>
      </w:r>
      <w:r>
        <w:rPr>
          <w:sz w:val="28"/>
          <w:szCs w:val="28"/>
        </w:rPr>
        <w:t>.</w:t>
      </w:r>
      <w:r>
        <w:rPr>
          <w:spacing w:val="-2"/>
          <w:sz w:val="28"/>
          <w:szCs w:val="28"/>
        </w:rPr>
        <w:t>H</w:t>
      </w:r>
      <w:r>
        <w:rPr>
          <w:sz w:val="28"/>
          <w:szCs w:val="28"/>
        </w:rPr>
        <w:t>.</w:t>
      </w:r>
      <w:r>
        <w:rPr>
          <w:spacing w:val="2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hi</w:t>
      </w:r>
      <w:r>
        <w:rPr>
          <w:spacing w:val="-1"/>
          <w:sz w:val="28"/>
          <w:szCs w:val="28"/>
        </w:rPr>
        <w:t>g</w:t>
      </w:r>
      <w:r>
        <w:rPr>
          <w:sz w:val="28"/>
          <w:szCs w:val="28"/>
        </w:rPr>
        <w:t>h</w:t>
      </w:r>
      <w:r>
        <w:rPr>
          <w:spacing w:val="24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s</w:t>
      </w:r>
      <w:r>
        <w:rPr>
          <w:sz w:val="28"/>
          <w:szCs w:val="28"/>
        </w:rPr>
        <w:t>c</w:t>
      </w:r>
      <w:r>
        <w:rPr>
          <w:spacing w:val="-1"/>
          <w:sz w:val="28"/>
          <w:szCs w:val="28"/>
        </w:rPr>
        <w:t>hoo</w:t>
      </w:r>
      <w:r>
        <w:rPr>
          <w:sz w:val="28"/>
          <w:szCs w:val="28"/>
        </w:rPr>
        <w:t>l</w:t>
      </w:r>
      <w:r>
        <w:rPr>
          <w:spacing w:val="24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w</w:t>
      </w:r>
      <w:r>
        <w:rPr>
          <w:sz w:val="28"/>
          <w:szCs w:val="28"/>
        </w:rPr>
        <w:t>as</w:t>
      </w:r>
      <w:r>
        <w:rPr>
          <w:spacing w:val="24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o</w:t>
      </w:r>
      <w:r>
        <w:rPr>
          <w:spacing w:val="-7"/>
          <w:sz w:val="28"/>
          <w:szCs w:val="28"/>
        </w:rPr>
        <w:t>r</w:t>
      </w:r>
      <w:r>
        <w:rPr>
          <w:spacing w:val="1"/>
          <w:sz w:val="28"/>
          <w:szCs w:val="28"/>
        </w:rPr>
        <w:t>g</w:t>
      </w:r>
      <w:r>
        <w:rPr>
          <w:spacing w:val="-2"/>
          <w:sz w:val="28"/>
          <w:szCs w:val="28"/>
        </w:rPr>
        <w:t>a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is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d</w:t>
      </w:r>
      <w:r>
        <w:rPr>
          <w:spacing w:val="24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o</w:t>
      </w:r>
    </w:p>
    <w:p w:rsidR="00060B13" w:rsidRDefault="0073055B">
      <w:pPr>
        <w:spacing w:before="2" w:line="320" w:lineRule="exact"/>
        <w:ind w:left="100" w:right="75"/>
        <w:jc w:val="both"/>
        <w:rPr>
          <w:sz w:val="28"/>
          <w:szCs w:val="28"/>
        </w:rPr>
        <w:sectPr w:rsidR="00060B13">
          <w:footerReference w:type="default" r:id="rId16"/>
          <w:pgSz w:w="12240" w:h="15840"/>
          <w:pgMar w:top="1420" w:right="1320" w:bottom="280" w:left="1340" w:header="0" w:footer="1015" w:gutter="0"/>
          <w:pgNumType w:start="9"/>
          <w:cols w:space="720"/>
        </w:sectPr>
      </w:pP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d</w:t>
      </w:r>
      <w:r>
        <w:rPr>
          <w:spacing w:val="1"/>
          <w:sz w:val="28"/>
          <w:szCs w:val="28"/>
        </w:rPr>
        <w:t>u</w:t>
      </w:r>
      <w:r>
        <w:rPr>
          <w:sz w:val="28"/>
          <w:szCs w:val="28"/>
        </w:rPr>
        <w:t>c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e</w:t>
      </w:r>
      <w:r>
        <w:rPr>
          <w:spacing w:val="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th</w:t>
      </w:r>
      <w:r>
        <w:rPr>
          <w:sz w:val="28"/>
          <w:szCs w:val="28"/>
        </w:rPr>
        <w:t>e</w:t>
      </w:r>
      <w:r>
        <w:rPr>
          <w:spacing w:val="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st</w:t>
      </w:r>
      <w:r>
        <w:rPr>
          <w:spacing w:val="1"/>
          <w:sz w:val="28"/>
          <w:szCs w:val="28"/>
        </w:rPr>
        <w:t>ud</w:t>
      </w:r>
      <w:r>
        <w:rPr>
          <w:spacing w:val="-2"/>
          <w:sz w:val="28"/>
          <w:szCs w:val="28"/>
        </w:rPr>
        <w:t>e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s a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d</w:t>
      </w:r>
      <w:r>
        <w:rPr>
          <w:spacing w:val="5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l</w:t>
      </w:r>
      <w:r>
        <w:rPr>
          <w:spacing w:val="-1"/>
          <w:sz w:val="28"/>
          <w:szCs w:val="28"/>
        </w:rPr>
        <w:t>s</w:t>
      </w:r>
      <w:r>
        <w:rPr>
          <w:sz w:val="28"/>
          <w:szCs w:val="28"/>
        </w:rPr>
        <w:t>o</w:t>
      </w:r>
      <w:r>
        <w:rPr>
          <w:spacing w:val="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s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e</w:t>
      </w:r>
      <w:r>
        <w:rPr>
          <w:spacing w:val="4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</w:t>
      </w:r>
      <w:r>
        <w:rPr>
          <w:spacing w:val="2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c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nd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o</w:t>
      </w:r>
      <w:r>
        <w:rPr>
          <w:sz w:val="28"/>
          <w:szCs w:val="28"/>
        </w:rPr>
        <w:t>n</w:t>
      </w:r>
      <w:r>
        <w:rPr>
          <w:spacing w:val="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f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re</w:t>
      </w:r>
      <w:r>
        <w:rPr>
          <w:spacing w:val="-1"/>
          <w:sz w:val="28"/>
          <w:szCs w:val="28"/>
        </w:rPr>
        <w:t>qu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re</w:t>
      </w:r>
      <w:r>
        <w:rPr>
          <w:spacing w:val="-2"/>
          <w:sz w:val="28"/>
          <w:szCs w:val="28"/>
        </w:rPr>
        <w:t>m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t</w:t>
      </w:r>
      <w:r>
        <w:rPr>
          <w:spacing w:val="3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o</w:t>
      </w:r>
      <w:r>
        <w:rPr>
          <w:sz w:val="28"/>
          <w:szCs w:val="28"/>
        </w:rPr>
        <w:t>f</w:t>
      </w:r>
      <w:r>
        <w:rPr>
          <w:spacing w:val="4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go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d</w:t>
      </w:r>
      <w:r>
        <w:rPr>
          <w:sz w:val="28"/>
          <w:szCs w:val="28"/>
        </w:rPr>
        <w:t>s</w:t>
      </w:r>
      <w:r>
        <w:rPr>
          <w:spacing w:val="5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f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r</w:t>
      </w:r>
      <w:r>
        <w:rPr>
          <w:spacing w:val="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 xml:space="preserve">s </w:t>
      </w:r>
      <w:r>
        <w:rPr>
          <w:spacing w:val="1"/>
          <w:sz w:val="28"/>
          <w:szCs w:val="28"/>
        </w:rPr>
        <w:t>d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v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lo</w:t>
      </w:r>
      <w:r>
        <w:rPr>
          <w:spacing w:val="1"/>
          <w:sz w:val="28"/>
          <w:szCs w:val="28"/>
        </w:rPr>
        <w:t>p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nt</w:t>
      </w:r>
      <w:r>
        <w:rPr>
          <w:sz w:val="28"/>
          <w:szCs w:val="28"/>
        </w:rPr>
        <w:t>. A</w:t>
      </w:r>
      <w:r>
        <w:rPr>
          <w:spacing w:val="7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d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b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e</w:t>
      </w:r>
      <w:r>
        <w:rPr>
          <w:spacing w:val="2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w</w:t>
      </w:r>
      <w:r>
        <w:rPr>
          <w:sz w:val="28"/>
          <w:szCs w:val="28"/>
        </w:rPr>
        <w:t>as</w:t>
      </w:r>
      <w:r>
        <w:rPr>
          <w:spacing w:val="23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a</w:t>
      </w:r>
      <w:r>
        <w:rPr>
          <w:spacing w:val="4"/>
          <w:sz w:val="28"/>
          <w:szCs w:val="28"/>
        </w:rPr>
        <w:t>l</w:t>
      </w:r>
      <w:r>
        <w:rPr>
          <w:spacing w:val="-1"/>
          <w:sz w:val="28"/>
          <w:szCs w:val="28"/>
        </w:rPr>
        <w:t>s</w:t>
      </w:r>
      <w:r>
        <w:rPr>
          <w:sz w:val="28"/>
          <w:szCs w:val="28"/>
        </w:rPr>
        <w:t>o</w:t>
      </w:r>
      <w:r>
        <w:rPr>
          <w:spacing w:val="23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pacing w:val="-2"/>
          <w:sz w:val="28"/>
          <w:szCs w:val="28"/>
        </w:rPr>
        <w:t>c</w:t>
      </w:r>
      <w:r>
        <w:rPr>
          <w:spacing w:val="1"/>
          <w:sz w:val="28"/>
          <w:szCs w:val="28"/>
        </w:rPr>
        <w:t>ou</w:t>
      </w:r>
      <w:r>
        <w:rPr>
          <w:spacing w:val="-2"/>
          <w:sz w:val="28"/>
          <w:szCs w:val="28"/>
        </w:rPr>
        <w:t>r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g</w:t>
      </w:r>
      <w:r>
        <w:rPr>
          <w:sz w:val="28"/>
          <w:szCs w:val="28"/>
        </w:rPr>
        <w:t>ed</w:t>
      </w:r>
      <w:r>
        <w:rPr>
          <w:spacing w:val="21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n</w:t>
      </w:r>
      <w:r>
        <w:rPr>
          <w:spacing w:val="21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h</w:t>
      </w:r>
      <w:r>
        <w:rPr>
          <w:sz w:val="28"/>
          <w:szCs w:val="28"/>
        </w:rPr>
        <w:t>e</w:t>
      </w:r>
      <w:r>
        <w:rPr>
          <w:spacing w:val="2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p</w:t>
      </w:r>
      <w:r>
        <w:rPr>
          <w:spacing w:val="-2"/>
          <w:sz w:val="28"/>
          <w:szCs w:val="28"/>
        </w:rPr>
        <w:t>r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y</w:t>
      </w:r>
      <w:r>
        <w:rPr>
          <w:spacing w:val="19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f</w:t>
      </w:r>
      <w:r>
        <w:rPr>
          <w:spacing w:val="2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j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b</w:t>
      </w:r>
      <w:r>
        <w:rPr>
          <w:spacing w:val="23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v</w:t>
      </w:r>
      <w:r>
        <w:rPr>
          <w:sz w:val="28"/>
          <w:szCs w:val="28"/>
        </w:rPr>
        <w:t>er e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re</w:t>
      </w:r>
      <w:r>
        <w:rPr>
          <w:spacing w:val="-1"/>
          <w:sz w:val="28"/>
          <w:szCs w:val="28"/>
        </w:rPr>
        <w:t>p</w:t>
      </w:r>
      <w:r>
        <w:rPr>
          <w:sz w:val="28"/>
          <w:szCs w:val="28"/>
        </w:rPr>
        <w:t>r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u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h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p</w:t>
      </w:r>
      <w:r>
        <w:rPr>
          <w:spacing w:val="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w</w:t>
      </w:r>
      <w:r>
        <w:rPr>
          <w:spacing w:val="1"/>
          <w:sz w:val="28"/>
          <w:szCs w:val="28"/>
        </w:rPr>
        <w:t>h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re</w:t>
      </w:r>
      <w:r>
        <w:rPr>
          <w:spacing w:val="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s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u</w:t>
      </w:r>
      <w:r>
        <w:rPr>
          <w:spacing w:val="-1"/>
          <w:sz w:val="28"/>
          <w:szCs w:val="28"/>
        </w:rPr>
        <w:t>d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nt</w:t>
      </w:r>
      <w:r>
        <w:rPr>
          <w:sz w:val="28"/>
          <w:szCs w:val="28"/>
        </w:rPr>
        <w:t>s</w:t>
      </w:r>
      <w:r>
        <w:rPr>
          <w:spacing w:val="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s</w:t>
      </w:r>
      <w:r>
        <w:rPr>
          <w:spacing w:val="-1"/>
          <w:sz w:val="28"/>
          <w:szCs w:val="28"/>
        </w:rPr>
        <w:t>po</w:t>
      </w:r>
      <w:r>
        <w:rPr>
          <w:spacing w:val="1"/>
          <w:sz w:val="28"/>
          <w:szCs w:val="28"/>
        </w:rPr>
        <w:t>k</w:t>
      </w:r>
      <w:r>
        <w:rPr>
          <w:sz w:val="28"/>
          <w:szCs w:val="28"/>
        </w:rPr>
        <w:t>e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bo</w:t>
      </w:r>
      <w:r>
        <w:rPr>
          <w:spacing w:val="1"/>
          <w:sz w:val="28"/>
          <w:szCs w:val="28"/>
        </w:rPr>
        <w:t>u</w:t>
      </w:r>
      <w:r>
        <w:rPr>
          <w:sz w:val="28"/>
          <w:szCs w:val="28"/>
        </w:rPr>
        <w:t>t</w:t>
      </w:r>
      <w:r>
        <w:rPr>
          <w:spacing w:val="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 v</w:t>
      </w:r>
      <w:r>
        <w:rPr>
          <w:spacing w:val="1"/>
          <w:sz w:val="28"/>
          <w:szCs w:val="28"/>
        </w:rPr>
        <w:t>a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u</w:t>
      </w:r>
      <w:r>
        <w:rPr>
          <w:sz w:val="28"/>
          <w:szCs w:val="28"/>
        </w:rPr>
        <w:t>s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f</w:t>
      </w:r>
      <w:r>
        <w:rPr>
          <w:spacing w:val="-2"/>
          <w:sz w:val="28"/>
          <w:szCs w:val="28"/>
        </w:rPr>
        <w:t>a</w:t>
      </w:r>
      <w:r>
        <w:rPr>
          <w:sz w:val="28"/>
          <w:szCs w:val="28"/>
        </w:rPr>
        <w:t>c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o</w:t>
      </w:r>
      <w:r>
        <w:rPr>
          <w:spacing w:val="-2"/>
          <w:sz w:val="28"/>
          <w:szCs w:val="28"/>
        </w:rPr>
        <w:t>r</w:t>
      </w:r>
      <w:r>
        <w:rPr>
          <w:sz w:val="28"/>
          <w:szCs w:val="28"/>
        </w:rPr>
        <w:t>s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re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p</w:t>
      </w:r>
      <w:r>
        <w:rPr>
          <w:spacing w:val="-1"/>
          <w:sz w:val="28"/>
          <w:szCs w:val="28"/>
        </w:rPr>
        <w:t>on</w:t>
      </w:r>
      <w:r>
        <w:rPr>
          <w:spacing w:val="1"/>
          <w:sz w:val="28"/>
          <w:szCs w:val="28"/>
        </w:rPr>
        <w:t>s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b</w:t>
      </w:r>
      <w:r>
        <w:rPr>
          <w:spacing w:val="-1"/>
          <w:sz w:val="28"/>
          <w:szCs w:val="28"/>
        </w:rPr>
        <w:t>l</w:t>
      </w:r>
      <w:r>
        <w:rPr>
          <w:sz w:val="28"/>
          <w:szCs w:val="28"/>
        </w:rPr>
        <w:t>e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f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r</w:t>
      </w:r>
      <w:r>
        <w:rPr>
          <w:spacing w:val="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th</w:t>
      </w:r>
      <w:r>
        <w:rPr>
          <w:sz w:val="28"/>
          <w:szCs w:val="28"/>
        </w:rPr>
        <w:t xml:space="preserve">e </w:t>
      </w:r>
      <w:r>
        <w:rPr>
          <w:spacing w:val="1"/>
          <w:sz w:val="28"/>
          <w:szCs w:val="28"/>
        </w:rPr>
        <w:t>p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o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it</w:t>
      </w:r>
      <w:r>
        <w:rPr>
          <w:sz w:val="28"/>
          <w:szCs w:val="28"/>
        </w:rPr>
        <w:t>y</w:t>
      </w:r>
      <w:r>
        <w:rPr>
          <w:spacing w:val="5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k</w:t>
      </w:r>
      <w:r>
        <w:rPr>
          <w:sz w:val="28"/>
          <w:szCs w:val="28"/>
        </w:rPr>
        <w:t>e</w:t>
      </w:r>
      <w:r>
        <w:rPr>
          <w:spacing w:val="7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v</w:t>
      </w:r>
      <w:r>
        <w:rPr>
          <w:sz w:val="28"/>
          <w:szCs w:val="28"/>
        </w:rPr>
        <w:t>e</w:t>
      </w:r>
      <w:r>
        <w:rPr>
          <w:spacing w:val="-14"/>
          <w:sz w:val="28"/>
          <w:szCs w:val="28"/>
        </w:rPr>
        <w:t>r</w:t>
      </w:r>
      <w:r>
        <w:rPr>
          <w:sz w:val="28"/>
          <w:szCs w:val="28"/>
        </w:rPr>
        <w:t>.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c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li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s</w:t>
      </w:r>
      <w:r>
        <w:rPr>
          <w:sz w:val="28"/>
          <w:szCs w:val="28"/>
        </w:rPr>
        <w:t>s</w:t>
      </w:r>
      <w:r>
        <w:rPr>
          <w:spacing w:val="8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d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v</w:t>
      </w:r>
      <w:r>
        <w:rPr>
          <w:sz w:val="28"/>
          <w:szCs w:val="28"/>
        </w:rPr>
        <w:t>e</w:t>
      </w:r>
      <w:r>
        <w:rPr>
          <w:spacing w:val="7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a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d</w:t>
      </w:r>
      <w:r>
        <w:rPr>
          <w:spacing w:val="6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7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w</w:t>
      </w:r>
      <w:r>
        <w:rPr>
          <w:spacing w:val="1"/>
          <w:sz w:val="28"/>
          <w:szCs w:val="28"/>
        </w:rPr>
        <w:t>o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en</w:t>
      </w:r>
      <w:r>
        <w:rPr>
          <w:spacing w:val="8"/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>e</w:t>
      </w:r>
      <w:r>
        <w:rPr>
          <w:spacing w:val="-5"/>
          <w:sz w:val="28"/>
          <w:szCs w:val="28"/>
        </w:rPr>
        <w:t>m</w:t>
      </w:r>
      <w:r>
        <w:rPr>
          <w:spacing w:val="1"/>
          <w:sz w:val="28"/>
          <w:szCs w:val="28"/>
        </w:rPr>
        <w:t>po</w:t>
      </w:r>
      <w:r>
        <w:rPr>
          <w:spacing w:val="-1"/>
          <w:sz w:val="28"/>
          <w:szCs w:val="28"/>
        </w:rPr>
        <w:t>w</w:t>
      </w:r>
      <w:r>
        <w:rPr>
          <w:sz w:val="28"/>
          <w:szCs w:val="28"/>
        </w:rPr>
        <w:t>e</w:t>
      </w:r>
      <w:r>
        <w:rPr>
          <w:spacing w:val="2"/>
          <w:sz w:val="28"/>
          <w:szCs w:val="28"/>
        </w:rPr>
        <w:t>r</w:t>
      </w:r>
      <w:r>
        <w:rPr>
          <w:spacing w:val="-3"/>
          <w:sz w:val="28"/>
          <w:szCs w:val="28"/>
        </w:rPr>
        <w:t>m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t</w:t>
      </w:r>
      <w:r>
        <w:rPr>
          <w:spacing w:val="8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r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l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>y</w:t>
      </w:r>
      <w:r>
        <w:rPr>
          <w:spacing w:val="3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w</w:t>
      </w:r>
      <w:r>
        <w:rPr>
          <w:sz w:val="28"/>
          <w:szCs w:val="28"/>
        </w:rPr>
        <w:t>ere</w:t>
      </w:r>
      <w:r>
        <w:rPr>
          <w:spacing w:val="7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l</w:t>
      </w:r>
      <w:r>
        <w:rPr>
          <w:spacing w:val="-1"/>
          <w:sz w:val="28"/>
          <w:szCs w:val="28"/>
        </w:rPr>
        <w:t>s</w:t>
      </w:r>
      <w:r>
        <w:rPr>
          <w:sz w:val="28"/>
          <w:szCs w:val="28"/>
        </w:rPr>
        <w:t>o</w:t>
      </w:r>
    </w:p>
    <w:p w:rsidR="00060B13" w:rsidRDefault="0073055B">
      <w:pPr>
        <w:spacing w:before="77" w:line="320" w:lineRule="exact"/>
        <w:ind w:left="100" w:right="71"/>
        <w:rPr>
          <w:sz w:val="28"/>
          <w:szCs w:val="28"/>
        </w:rPr>
      </w:pPr>
      <w:r>
        <w:rPr>
          <w:spacing w:val="1"/>
          <w:sz w:val="28"/>
          <w:szCs w:val="28"/>
        </w:rPr>
        <w:lastRenderedPageBreak/>
        <w:t>u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t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k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n</w:t>
      </w:r>
      <w:r>
        <w:rPr>
          <w:spacing w:val="5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n</w:t>
      </w:r>
      <w:r>
        <w:rPr>
          <w:spacing w:val="6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er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s</w:t>
      </w:r>
      <w:r>
        <w:rPr>
          <w:spacing w:val="8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o</w:t>
      </w:r>
      <w:r>
        <w:rPr>
          <w:sz w:val="28"/>
          <w:szCs w:val="28"/>
        </w:rPr>
        <w:t>f</w:t>
      </w:r>
      <w:r>
        <w:rPr>
          <w:spacing w:val="7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c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al</w:t>
      </w:r>
      <w:r>
        <w:rPr>
          <w:spacing w:val="6"/>
          <w:sz w:val="28"/>
          <w:szCs w:val="28"/>
        </w:rPr>
        <w:t xml:space="preserve"> 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r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p</w:t>
      </w:r>
      <w:r>
        <w:rPr>
          <w:sz w:val="28"/>
          <w:szCs w:val="28"/>
        </w:rPr>
        <w:t>r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u</w:t>
      </w:r>
      <w:r>
        <w:rPr>
          <w:spacing w:val="-2"/>
          <w:sz w:val="28"/>
          <w:szCs w:val="28"/>
        </w:rPr>
        <w:t>r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h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p</w:t>
      </w:r>
      <w:r>
        <w:rPr>
          <w:spacing w:val="8"/>
          <w:sz w:val="28"/>
          <w:szCs w:val="28"/>
        </w:rPr>
        <w:t xml:space="preserve"> </w:t>
      </w:r>
      <w:r>
        <w:rPr>
          <w:spacing w:val="-4"/>
          <w:sz w:val="28"/>
          <w:szCs w:val="28"/>
        </w:rPr>
        <w:t>w</w:t>
      </w:r>
      <w:r>
        <w:rPr>
          <w:spacing w:val="1"/>
          <w:sz w:val="28"/>
          <w:szCs w:val="28"/>
        </w:rPr>
        <w:t>h</w:t>
      </w:r>
      <w:r>
        <w:rPr>
          <w:spacing w:val="8"/>
          <w:sz w:val="28"/>
          <w:szCs w:val="28"/>
        </w:rPr>
        <w:t>i</w:t>
      </w:r>
      <w:r>
        <w:rPr>
          <w:spacing w:val="-2"/>
          <w:sz w:val="28"/>
          <w:szCs w:val="28"/>
        </w:rPr>
        <w:t>c</w:t>
      </w:r>
      <w:r>
        <w:rPr>
          <w:sz w:val="28"/>
          <w:szCs w:val="28"/>
        </w:rPr>
        <w:t>h</w:t>
      </w:r>
      <w:r>
        <w:rPr>
          <w:spacing w:val="5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aw</w:t>
      </w:r>
      <w:r>
        <w:rPr>
          <w:spacing w:val="6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a</w:t>
      </w:r>
      <w:r>
        <w:rPr>
          <w:sz w:val="28"/>
          <w:szCs w:val="28"/>
        </w:rPr>
        <w:t>c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v</w:t>
      </w:r>
      <w:r>
        <w:rPr>
          <w:sz w:val="28"/>
          <w:szCs w:val="28"/>
        </w:rPr>
        <w:t>e</w:t>
      </w:r>
      <w:r>
        <w:rPr>
          <w:spacing w:val="4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p</w:t>
      </w:r>
      <w:r>
        <w:rPr>
          <w:sz w:val="28"/>
          <w:szCs w:val="28"/>
        </w:rPr>
        <w:t>a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ti</w:t>
      </w:r>
      <w:r>
        <w:rPr>
          <w:spacing w:val="-2"/>
          <w:sz w:val="28"/>
          <w:szCs w:val="28"/>
        </w:rPr>
        <w:t>c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p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ti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n</w:t>
      </w:r>
      <w:r>
        <w:rPr>
          <w:spacing w:val="6"/>
          <w:sz w:val="28"/>
          <w:szCs w:val="28"/>
        </w:rPr>
        <w:t xml:space="preserve"> </w:t>
      </w:r>
      <w:r>
        <w:rPr>
          <w:sz w:val="28"/>
          <w:szCs w:val="28"/>
        </w:rPr>
        <w:t>f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 xml:space="preserve">m </w:t>
      </w:r>
      <w:r>
        <w:rPr>
          <w:spacing w:val="1"/>
          <w:sz w:val="28"/>
          <w:szCs w:val="28"/>
        </w:rPr>
        <w:t>v</w:t>
      </w:r>
      <w:r>
        <w:rPr>
          <w:sz w:val="28"/>
          <w:szCs w:val="28"/>
        </w:rPr>
        <w:t>a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ou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ac</w:t>
      </w:r>
      <w:r>
        <w:rPr>
          <w:spacing w:val="-2"/>
          <w:sz w:val="28"/>
          <w:szCs w:val="28"/>
        </w:rPr>
        <w:t>t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v</w:t>
      </w:r>
      <w:r>
        <w:rPr>
          <w:sz w:val="28"/>
          <w:szCs w:val="28"/>
        </w:rPr>
        <w:t xml:space="preserve">e </w:t>
      </w:r>
      <w:r>
        <w:rPr>
          <w:spacing w:val="-2"/>
          <w:sz w:val="28"/>
          <w:szCs w:val="28"/>
        </w:rPr>
        <w:t>s</w:t>
      </w:r>
      <w:r>
        <w:rPr>
          <w:spacing w:val="1"/>
          <w:sz w:val="28"/>
          <w:szCs w:val="28"/>
        </w:rPr>
        <w:t>o</w:t>
      </w:r>
      <w:r>
        <w:rPr>
          <w:spacing w:val="-2"/>
          <w:sz w:val="28"/>
          <w:szCs w:val="28"/>
        </w:rPr>
        <w:t>c</w:t>
      </w:r>
      <w:r>
        <w:rPr>
          <w:spacing w:val="1"/>
          <w:sz w:val="28"/>
          <w:szCs w:val="28"/>
        </w:rPr>
        <w:t>i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es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l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k</w:t>
      </w:r>
      <w:r>
        <w:rPr>
          <w:sz w:val="28"/>
          <w:szCs w:val="28"/>
        </w:rPr>
        <w:t xml:space="preserve">e </w:t>
      </w:r>
      <w:r>
        <w:rPr>
          <w:spacing w:val="-2"/>
          <w:sz w:val="28"/>
          <w:szCs w:val="28"/>
        </w:rPr>
        <w:t>L</w:t>
      </w:r>
      <w:r>
        <w:rPr>
          <w:sz w:val="28"/>
          <w:szCs w:val="28"/>
        </w:rPr>
        <w:t>ead</w:t>
      </w:r>
      <w:r>
        <w:rPr>
          <w:spacing w:val="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n</w:t>
      </w:r>
      <w:r>
        <w:rPr>
          <w:spacing w:val="-2"/>
          <w:sz w:val="28"/>
          <w:szCs w:val="28"/>
        </w:rPr>
        <w:t>c</w:t>
      </w:r>
      <w:r>
        <w:rPr>
          <w:spacing w:val="-1"/>
          <w:sz w:val="28"/>
          <w:szCs w:val="28"/>
        </w:rPr>
        <w:t>h</w:t>
      </w:r>
      <w:r>
        <w:rPr>
          <w:sz w:val="28"/>
          <w:szCs w:val="28"/>
        </w:rPr>
        <w:t>i</w:t>
      </w:r>
      <w:r>
        <w:rPr>
          <w:spacing w:val="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a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d</w:t>
      </w:r>
      <w:r>
        <w:rPr>
          <w:spacing w:val="-16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A</w:t>
      </w:r>
      <w:r>
        <w:rPr>
          <w:sz w:val="28"/>
          <w:szCs w:val="28"/>
        </w:rPr>
        <w:t>I</w:t>
      </w:r>
      <w:r>
        <w:rPr>
          <w:spacing w:val="-1"/>
          <w:sz w:val="28"/>
          <w:szCs w:val="28"/>
        </w:rPr>
        <w:t>E</w:t>
      </w:r>
      <w:r>
        <w:rPr>
          <w:sz w:val="28"/>
          <w:szCs w:val="28"/>
        </w:rPr>
        <w:t>S</w:t>
      </w:r>
      <w:r>
        <w:rPr>
          <w:spacing w:val="-1"/>
          <w:sz w:val="28"/>
          <w:szCs w:val="28"/>
        </w:rPr>
        <w:t>E</w:t>
      </w:r>
      <w:r>
        <w:rPr>
          <w:sz w:val="28"/>
          <w:szCs w:val="28"/>
        </w:rPr>
        <w:t>C Ran</w:t>
      </w:r>
      <w:r>
        <w:rPr>
          <w:spacing w:val="-2"/>
          <w:sz w:val="28"/>
          <w:szCs w:val="28"/>
        </w:rPr>
        <w:t>c</w:t>
      </w:r>
      <w:r>
        <w:rPr>
          <w:spacing w:val="-1"/>
          <w:sz w:val="28"/>
          <w:szCs w:val="28"/>
        </w:rPr>
        <w:t>h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.</w:t>
      </w:r>
    </w:p>
    <w:p w:rsidR="00060B13" w:rsidRDefault="00060B13">
      <w:pPr>
        <w:spacing w:before="2" w:line="120" w:lineRule="exact"/>
        <w:rPr>
          <w:sz w:val="12"/>
          <w:szCs w:val="12"/>
        </w:rPr>
      </w:pPr>
    </w:p>
    <w:p w:rsidR="00060B13" w:rsidRDefault="00060B13">
      <w:pPr>
        <w:spacing w:line="200" w:lineRule="exact"/>
      </w:pPr>
    </w:p>
    <w:p w:rsidR="00060B13" w:rsidRDefault="0073055B">
      <w:pPr>
        <w:ind w:left="100" w:right="8384"/>
        <w:jc w:val="both"/>
        <w:rPr>
          <w:sz w:val="28"/>
          <w:szCs w:val="28"/>
        </w:rPr>
      </w:pPr>
      <w:r>
        <w:rPr>
          <w:b/>
          <w:color w:val="333333"/>
          <w:sz w:val="28"/>
          <w:szCs w:val="28"/>
        </w:rPr>
        <w:t>E-</w:t>
      </w:r>
      <w:r>
        <w:rPr>
          <w:b/>
          <w:color w:val="333333"/>
          <w:spacing w:val="-22"/>
          <w:sz w:val="28"/>
          <w:szCs w:val="28"/>
        </w:rPr>
        <w:t>T</w:t>
      </w:r>
      <w:r>
        <w:rPr>
          <w:b/>
          <w:color w:val="333333"/>
          <w:spacing w:val="-1"/>
          <w:sz w:val="28"/>
          <w:szCs w:val="28"/>
        </w:rPr>
        <w:t>A</w:t>
      </w:r>
      <w:r>
        <w:rPr>
          <w:b/>
          <w:color w:val="333333"/>
          <w:sz w:val="28"/>
          <w:szCs w:val="28"/>
        </w:rPr>
        <w:t>LK</w:t>
      </w:r>
    </w:p>
    <w:p w:rsidR="00060B13" w:rsidRDefault="0073055B">
      <w:pPr>
        <w:spacing w:before="1" w:line="320" w:lineRule="exact"/>
        <w:ind w:left="100" w:right="65"/>
        <w:jc w:val="both"/>
        <w:rPr>
          <w:sz w:val="28"/>
          <w:szCs w:val="28"/>
        </w:rPr>
      </w:pPr>
      <w:r>
        <w:rPr>
          <w:spacing w:val="-1"/>
          <w:sz w:val="28"/>
          <w:szCs w:val="28"/>
        </w:rPr>
        <w:t>E</w:t>
      </w:r>
      <w:r>
        <w:rPr>
          <w:sz w:val="28"/>
          <w:szCs w:val="28"/>
        </w:rPr>
        <w:t>-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l</w:t>
      </w:r>
      <w:r>
        <w:rPr>
          <w:spacing w:val="1"/>
          <w:sz w:val="28"/>
          <w:szCs w:val="28"/>
        </w:rPr>
        <w:t>k</w:t>
      </w:r>
      <w:r>
        <w:rPr>
          <w:sz w:val="28"/>
          <w:szCs w:val="28"/>
        </w:rPr>
        <w:t>,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 xml:space="preserve"> u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q</w:t>
      </w:r>
      <w:r>
        <w:rPr>
          <w:spacing w:val="1"/>
          <w:sz w:val="28"/>
          <w:szCs w:val="28"/>
        </w:rPr>
        <w:t>u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li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e</w:t>
      </w:r>
      <w:r>
        <w:rPr>
          <w:spacing w:val="4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s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s</w:t>
      </w:r>
      <w:r>
        <w:rPr>
          <w:spacing w:val="-1"/>
          <w:sz w:val="28"/>
          <w:szCs w:val="28"/>
        </w:rPr>
        <w:t>io</w:t>
      </w:r>
      <w:r>
        <w:rPr>
          <w:sz w:val="28"/>
          <w:szCs w:val="28"/>
        </w:rPr>
        <w:t>n</w:t>
      </w:r>
      <w:r>
        <w:rPr>
          <w:spacing w:val="4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w</w:t>
      </w:r>
      <w:r>
        <w:rPr>
          <w:sz w:val="28"/>
          <w:szCs w:val="28"/>
        </w:rPr>
        <w:t>as</w:t>
      </w:r>
      <w:r>
        <w:rPr>
          <w:spacing w:val="5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a</w:t>
      </w:r>
      <w:r>
        <w:rPr>
          <w:spacing w:val="-1"/>
          <w:sz w:val="28"/>
          <w:szCs w:val="28"/>
        </w:rPr>
        <w:t>l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o</w:t>
      </w:r>
      <w:r>
        <w:rPr>
          <w:spacing w:val="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st</w:t>
      </w:r>
      <w:r>
        <w:rPr>
          <w:spacing w:val="-2"/>
          <w:sz w:val="28"/>
          <w:szCs w:val="28"/>
        </w:rPr>
        <w:t>a</w:t>
      </w:r>
      <w:r>
        <w:rPr>
          <w:sz w:val="28"/>
          <w:szCs w:val="28"/>
        </w:rPr>
        <w:t>r</w:t>
      </w:r>
      <w:r>
        <w:rPr>
          <w:spacing w:val="1"/>
          <w:sz w:val="28"/>
          <w:szCs w:val="28"/>
        </w:rPr>
        <w:t>t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d</w:t>
      </w:r>
      <w:r>
        <w:rPr>
          <w:spacing w:val="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b</w:t>
      </w:r>
      <w:r>
        <w:rPr>
          <w:sz w:val="28"/>
          <w:szCs w:val="28"/>
        </w:rPr>
        <w:t xml:space="preserve">y </w:t>
      </w:r>
      <w:r>
        <w:rPr>
          <w:spacing w:val="1"/>
          <w:sz w:val="28"/>
          <w:szCs w:val="28"/>
        </w:rPr>
        <w:t>th</w:t>
      </w:r>
      <w:r>
        <w:rPr>
          <w:sz w:val="28"/>
          <w:szCs w:val="28"/>
        </w:rPr>
        <w:t>e</w:t>
      </w:r>
      <w:r>
        <w:rPr>
          <w:spacing w:val="4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ED</w:t>
      </w:r>
      <w:r>
        <w:rPr>
          <w:sz w:val="28"/>
          <w:szCs w:val="28"/>
        </w:rPr>
        <w:t>C</w:t>
      </w:r>
      <w:r>
        <w:rPr>
          <w:spacing w:val="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u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t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f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r</w:t>
      </w:r>
      <w:r>
        <w:rPr>
          <w:spacing w:val="1"/>
          <w:sz w:val="28"/>
          <w:szCs w:val="28"/>
        </w:rPr>
        <w:t xml:space="preserve"> p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o</w:t>
      </w:r>
      <w:r>
        <w:rPr>
          <w:spacing w:val="-5"/>
          <w:sz w:val="28"/>
          <w:szCs w:val="28"/>
        </w:rPr>
        <w:t>m</w:t>
      </w:r>
      <w:r>
        <w:rPr>
          <w:spacing w:val="1"/>
          <w:sz w:val="28"/>
          <w:szCs w:val="28"/>
        </w:rPr>
        <w:t>ot</w:t>
      </w:r>
      <w:r>
        <w:rPr>
          <w:spacing w:val="-1"/>
          <w:sz w:val="28"/>
          <w:szCs w:val="28"/>
        </w:rPr>
        <w:t>in</w:t>
      </w:r>
      <w:r>
        <w:rPr>
          <w:sz w:val="28"/>
          <w:szCs w:val="28"/>
        </w:rPr>
        <w:t xml:space="preserve">g 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d</w:t>
      </w:r>
      <w:r>
        <w:rPr>
          <w:spacing w:val="-1"/>
          <w:sz w:val="28"/>
          <w:szCs w:val="28"/>
        </w:rPr>
        <w:t>iv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d</w:t>
      </w:r>
      <w:r>
        <w:rPr>
          <w:spacing w:val="1"/>
          <w:sz w:val="28"/>
          <w:szCs w:val="28"/>
        </w:rPr>
        <w:t>u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>s</w:t>
      </w:r>
      <w:r>
        <w:rPr>
          <w:spacing w:val="-7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f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r</w:t>
      </w:r>
      <w:r>
        <w:rPr>
          <w:spacing w:val="-7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w</w:t>
      </w:r>
      <w:r>
        <w:rPr>
          <w:spacing w:val="1"/>
          <w:sz w:val="28"/>
          <w:szCs w:val="28"/>
        </w:rPr>
        <w:t>o</w:t>
      </w:r>
      <w:r>
        <w:rPr>
          <w:spacing w:val="-2"/>
          <w:sz w:val="28"/>
          <w:szCs w:val="28"/>
        </w:rPr>
        <w:t>r</w:t>
      </w:r>
      <w:r>
        <w:rPr>
          <w:spacing w:val="-1"/>
          <w:sz w:val="28"/>
          <w:szCs w:val="28"/>
        </w:rPr>
        <w:t>ki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g</w:t>
      </w:r>
      <w:r>
        <w:rPr>
          <w:spacing w:val="-9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to</w:t>
      </w:r>
      <w:r>
        <w:rPr>
          <w:spacing w:val="-1"/>
          <w:sz w:val="28"/>
          <w:szCs w:val="28"/>
        </w:rPr>
        <w:t>w</w:t>
      </w:r>
      <w:r>
        <w:rPr>
          <w:sz w:val="28"/>
          <w:szCs w:val="28"/>
        </w:rPr>
        <w:t>a</w:t>
      </w:r>
      <w:r>
        <w:rPr>
          <w:spacing w:val="-2"/>
          <w:sz w:val="28"/>
          <w:szCs w:val="28"/>
        </w:rPr>
        <w:t>r</w:t>
      </w:r>
      <w:r>
        <w:rPr>
          <w:spacing w:val="-1"/>
          <w:sz w:val="28"/>
          <w:szCs w:val="28"/>
        </w:rPr>
        <w:t>d</w:t>
      </w:r>
      <w:r>
        <w:rPr>
          <w:sz w:val="28"/>
          <w:szCs w:val="28"/>
        </w:rPr>
        <w:t>s</w:t>
      </w:r>
      <w:r>
        <w:rPr>
          <w:spacing w:val="-7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r</w:t>
      </w:r>
      <w:r>
        <w:rPr>
          <w:spacing w:val="-10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g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l</w:t>
      </w:r>
      <w:r>
        <w:rPr>
          <w:sz w:val="28"/>
          <w:szCs w:val="28"/>
        </w:rPr>
        <w:t>s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d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ls</w:t>
      </w:r>
      <w:r>
        <w:rPr>
          <w:sz w:val="28"/>
          <w:szCs w:val="28"/>
        </w:rPr>
        <w:t>o</w:t>
      </w:r>
      <w:r>
        <w:rPr>
          <w:spacing w:val="-7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-9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h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>p</w:t>
      </w:r>
      <w:r>
        <w:rPr>
          <w:spacing w:val="-9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th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m</w:t>
      </w:r>
      <w:r>
        <w:rPr>
          <w:spacing w:val="-10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w</w:t>
      </w:r>
      <w:r>
        <w:rPr>
          <w:spacing w:val="1"/>
          <w:sz w:val="28"/>
          <w:szCs w:val="28"/>
        </w:rPr>
        <w:t>it</w:t>
      </w:r>
      <w:r>
        <w:rPr>
          <w:sz w:val="28"/>
          <w:szCs w:val="28"/>
        </w:rPr>
        <w:t>h</w:t>
      </w:r>
      <w:r>
        <w:rPr>
          <w:spacing w:val="-7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h</w:t>
      </w:r>
      <w:r>
        <w:rPr>
          <w:sz w:val="28"/>
          <w:szCs w:val="28"/>
        </w:rPr>
        <w:t>e</w:t>
      </w:r>
      <w:r>
        <w:rPr>
          <w:spacing w:val="12"/>
          <w:sz w:val="28"/>
          <w:szCs w:val="28"/>
        </w:rPr>
        <w:t>i</w:t>
      </w:r>
      <w:r>
        <w:rPr>
          <w:sz w:val="28"/>
          <w:szCs w:val="28"/>
        </w:rPr>
        <w:t>r</w:t>
      </w:r>
      <w:r>
        <w:rPr>
          <w:spacing w:val="-10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d</w:t>
      </w:r>
      <w:r>
        <w:rPr>
          <w:sz w:val="28"/>
          <w:szCs w:val="28"/>
        </w:rPr>
        <w:t>eas</w:t>
      </w:r>
      <w:r>
        <w:rPr>
          <w:spacing w:val="-9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o</w:t>
      </w:r>
      <w:r>
        <w:rPr>
          <w:sz w:val="28"/>
          <w:szCs w:val="28"/>
        </w:rPr>
        <w:t xml:space="preserve">n </w:t>
      </w:r>
      <w:r>
        <w:rPr>
          <w:spacing w:val="1"/>
          <w:sz w:val="28"/>
          <w:szCs w:val="28"/>
        </w:rPr>
        <w:t>st</w:t>
      </w:r>
      <w:r>
        <w:rPr>
          <w:spacing w:val="-2"/>
          <w:sz w:val="28"/>
          <w:szCs w:val="28"/>
        </w:rPr>
        <w:t>a</w:t>
      </w:r>
      <w:r>
        <w:rPr>
          <w:sz w:val="28"/>
          <w:szCs w:val="28"/>
        </w:rPr>
        <w:t>r</w:t>
      </w:r>
      <w:r>
        <w:rPr>
          <w:spacing w:val="2"/>
          <w:sz w:val="28"/>
          <w:szCs w:val="28"/>
        </w:rPr>
        <w:t>t</w:t>
      </w:r>
      <w:r>
        <w:rPr>
          <w:spacing w:val="-2"/>
          <w:sz w:val="28"/>
          <w:szCs w:val="28"/>
        </w:rPr>
        <w:t>-</w:t>
      </w:r>
      <w:r>
        <w:rPr>
          <w:spacing w:val="-1"/>
          <w:sz w:val="28"/>
          <w:szCs w:val="28"/>
        </w:rPr>
        <w:t>u</w:t>
      </w:r>
      <w:r>
        <w:rPr>
          <w:spacing w:val="1"/>
          <w:sz w:val="28"/>
          <w:szCs w:val="28"/>
        </w:rPr>
        <w:t>p</w:t>
      </w:r>
      <w:r>
        <w:rPr>
          <w:sz w:val="28"/>
          <w:szCs w:val="28"/>
        </w:rPr>
        <w:t>s</w:t>
      </w:r>
      <w:r>
        <w:rPr>
          <w:spacing w:val="4"/>
          <w:sz w:val="28"/>
          <w:szCs w:val="28"/>
        </w:rPr>
        <w:t xml:space="preserve"> </w:t>
      </w:r>
      <w:r>
        <w:rPr>
          <w:sz w:val="28"/>
          <w:szCs w:val="28"/>
        </w:rPr>
        <w:t>.</w:t>
      </w:r>
      <w:r>
        <w:rPr>
          <w:spacing w:val="4"/>
          <w:sz w:val="28"/>
          <w:szCs w:val="28"/>
        </w:rPr>
        <w:t xml:space="preserve"> </w:t>
      </w:r>
      <w:r>
        <w:rPr>
          <w:color w:val="333333"/>
          <w:spacing w:val="-1"/>
          <w:sz w:val="28"/>
          <w:szCs w:val="28"/>
        </w:rPr>
        <w:t>E</w:t>
      </w:r>
      <w:r>
        <w:rPr>
          <w:color w:val="333333"/>
          <w:sz w:val="28"/>
          <w:szCs w:val="28"/>
        </w:rPr>
        <w:t>-</w:t>
      </w:r>
      <w:r>
        <w:rPr>
          <w:color w:val="333333"/>
          <w:spacing w:val="-20"/>
          <w:sz w:val="28"/>
          <w:szCs w:val="28"/>
        </w:rPr>
        <w:t>T</w:t>
      </w:r>
      <w:r>
        <w:rPr>
          <w:color w:val="333333"/>
          <w:sz w:val="28"/>
          <w:szCs w:val="28"/>
        </w:rPr>
        <w:t>a</w:t>
      </w:r>
      <w:r>
        <w:rPr>
          <w:color w:val="333333"/>
          <w:spacing w:val="1"/>
          <w:sz w:val="28"/>
          <w:szCs w:val="28"/>
        </w:rPr>
        <w:t>l</w:t>
      </w:r>
      <w:r>
        <w:rPr>
          <w:color w:val="333333"/>
          <w:sz w:val="28"/>
          <w:szCs w:val="28"/>
        </w:rPr>
        <w:t>k</w:t>
      </w:r>
      <w:r>
        <w:rPr>
          <w:color w:val="333333"/>
          <w:spacing w:val="2"/>
          <w:sz w:val="28"/>
          <w:szCs w:val="28"/>
        </w:rPr>
        <w:t xml:space="preserve"> </w:t>
      </w:r>
      <w:r>
        <w:rPr>
          <w:color w:val="333333"/>
          <w:spacing w:val="1"/>
          <w:sz w:val="28"/>
          <w:szCs w:val="28"/>
        </w:rPr>
        <w:t>s</w:t>
      </w:r>
      <w:r>
        <w:rPr>
          <w:color w:val="333333"/>
          <w:sz w:val="28"/>
          <w:szCs w:val="28"/>
        </w:rPr>
        <w:t>e</w:t>
      </w:r>
      <w:r>
        <w:rPr>
          <w:color w:val="333333"/>
          <w:spacing w:val="-1"/>
          <w:sz w:val="28"/>
          <w:szCs w:val="28"/>
        </w:rPr>
        <w:t>s</w:t>
      </w:r>
      <w:r>
        <w:rPr>
          <w:color w:val="333333"/>
          <w:spacing w:val="1"/>
          <w:sz w:val="28"/>
          <w:szCs w:val="28"/>
        </w:rPr>
        <w:t>s</w:t>
      </w:r>
      <w:r>
        <w:rPr>
          <w:color w:val="333333"/>
          <w:spacing w:val="-1"/>
          <w:sz w:val="28"/>
          <w:szCs w:val="28"/>
        </w:rPr>
        <w:t>io</w:t>
      </w:r>
      <w:r>
        <w:rPr>
          <w:color w:val="333333"/>
          <w:spacing w:val="1"/>
          <w:sz w:val="28"/>
          <w:szCs w:val="28"/>
        </w:rPr>
        <w:t>n</w:t>
      </w:r>
      <w:r>
        <w:rPr>
          <w:color w:val="333333"/>
          <w:sz w:val="28"/>
          <w:szCs w:val="28"/>
        </w:rPr>
        <w:t>s</w:t>
      </w:r>
      <w:r>
        <w:rPr>
          <w:color w:val="333333"/>
          <w:spacing w:val="4"/>
          <w:sz w:val="28"/>
          <w:szCs w:val="28"/>
        </w:rPr>
        <w:t xml:space="preserve"> </w:t>
      </w:r>
      <w:r>
        <w:rPr>
          <w:color w:val="333333"/>
          <w:sz w:val="28"/>
          <w:szCs w:val="28"/>
        </w:rPr>
        <w:t>are</w:t>
      </w:r>
      <w:r>
        <w:rPr>
          <w:color w:val="333333"/>
          <w:spacing w:val="4"/>
          <w:sz w:val="28"/>
          <w:szCs w:val="28"/>
        </w:rPr>
        <w:t xml:space="preserve"> </w:t>
      </w:r>
      <w:r>
        <w:rPr>
          <w:color w:val="333333"/>
          <w:spacing w:val="-2"/>
          <w:sz w:val="28"/>
          <w:szCs w:val="28"/>
        </w:rPr>
        <w:t>c</w:t>
      </w:r>
      <w:r>
        <w:rPr>
          <w:color w:val="333333"/>
          <w:spacing w:val="1"/>
          <w:sz w:val="28"/>
          <w:szCs w:val="28"/>
        </w:rPr>
        <w:t>o</w:t>
      </w:r>
      <w:r>
        <w:rPr>
          <w:color w:val="333333"/>
          <w:spacing w:val="-1"/>
          <w:sz w:val="28"/>
          <w:szCs w:val="28"/>
        </w:rPr>
        <w:t>nd</w:t>
      </w:r>
      <w:r>
        <w:rPr>
          <w:color w:val="333333"/>
          <w:spacing w:val="1"/>
          <w:sz w:val="28"/>
          <w:szCs w:val="28"/>
        </w:rPr>
        <w:t>u</w:t>
      </w:r>
      <w:r>
        <w:rPr>
          <w:color w:val="333333"/>
          <w:spacing w:val="-2"/>
          <w:sz w:val="28"/>
          <w:szCs w:val="28"/>
        </w:rPr>
        <w:t>c</w:t>
      </w:r>
      <w:r>
        <w:rPr>
          <w:color w:val="333333"/>
          <w:spacing w:val="1"/>
          <w:sz w:val="28"/>
          <w:szCs w:val="28"/>
        </w:rPr>
        <w:t>t</w:t>
      </w:r>
      <w:r>
        <w:rPr>
          <w:color w:val="333333"/>
          <w:sz w:val="28"/>
          <w:szCs w:val="28"/>
        </w:rPr>
        <w:t>ed</w:t>
      </w:r>
      <w:r>
        <w:rPr>
          <w:color w:val="333333"/>
          <w:spacing w:val="5"/>
          <w:sz w:val="28"/>
          <w:szCs w:val="28"/>
        </w:rPr>
        <w:t xml:space="preserve"> </w:t>
      </w:r>
      <w:r>
        <w:rPr>
          <w:color w:val="333333"/>
          <w:spacing w:val="-2"/>
          <w:sz w:val="28"/>
          <w:szCs w:val="28"/>
        </w:rPr>
        <w:t>e</w:t>
      </w:r>
      <w:r>
        <w:rPr>
          <w:color w:val="333333"/>
          <w:spacing w:val="1"/>
          <w:sz w:val="28"/>
          <w:szCs w:val="28"/>
        </w:rPr>
        <w:t>v</w:t>
      </w:r>
      <w:r>
        <w:rPr>
          <w:color w:val="333333"/>
          <w:sz w:val="28"/>
          <w:szCs w:val="28"/>
        </w:rPr>
        <w:t xml:space="preserve">ery </w:t>
      </w:r>
      <w:r>
        <w:rPr>
          <w:color w:val="333333"/>
          <w:spacing w:val="-1"/>
          <w:sz w:val="28"/>
          <w:szCs w:val="28"/>
        </w:rPr>
        <w:t>w</w:t>
      </w:r>
      <w:r>
        <w:rPr>
          <w:color w:val="333333"/>
          <w:sz w:val="28"/>
          <w:szCs w:val="28"/>
        </w:rPr>
        <w:t>eek</w:t>
      </w:r>
      <w:r>
        <w:rPr>
          <w:color w:val="333333"/>
          <w:spacing w:val="5"/>
          <w:sz w:val="28"/>
          <w:szCs w:val="28"/>
        </w:rPr>
        <w:t xml:space="preserve"> </w:t>
      </w:r>
      <w:r>
        <w:rPr>
          <w:color w:val="333333"/>
          <w:spacing w:val="1"/>
          <w:sz w:val="28"/>
          <w:szCs w:val="28"/>
        </w:rPr>
        <w:t>b</w:t>
      </w:r>
      <w:r>
        <w:rPr>
          <w:color w:val="333333"/>
          <w:sz w:val="28"/>
          <w:szCs w:val="28"/>
        </w:rPr>
        <w:t>y</w:t>
      </w:r>
      <w:r>
        <w:rPr>
          <w:color w:val="333333"/>
          <w:spacing w:val="2"/>
          <w:sz w:val="28"/>
          <w:szCs w:val="28"/>
        </w:rPr>
        <w:t xml:space="preserve"> </w:t>
      </w:r>
      <w:r>
        <w:rPr>
          <w:color w:val="333333"/>
          <w:spacing w:val="-1"/>
          <w:sz w:val="28"/>
          <w:szCs w:val="28"/>
        </w:rPr>
        <w:t>ED</w:t>
      </w:r>
      <w:r>
        <w:rPr>
          <w:color w:val="333333"/>
          <w:sz w:val="28"/>
          <w:szCs w:val="28"/>
        </w:rPr>
        <w:t>C</w:t>
      </w:r>
      <w:r>
        <w:rPr>
          <w:color w:val="333333"/>
          <w:spacing w:val="6"/>
          <w:sz w:val="28"/>
          <w:szCs w:val="28"/>
        </w:rPr>
        <w:t xml:space="preserve"> </w:t>
      </w:r>
      <w:r>
        <w:rPr>
          <w:color w:val="333333"/>
          <w:spacing w:val="-3"/>
          <w:sz w:val="28"/>
          <w:szCs w:val="28"/>
        </w:rPr>
        <w:t>m</w:t>
      </w:r>
      <w:r>
        <w:rPr>
          <w:color w:val="333333"/>
          <w:spacing w:val="2"/>
          <w:sz w:val="28"/>
          <w:szCs w:val="28"/>
        </w:rPr>
        <w:t>e</w:t>
      </w:r>
      <w:r>
        <w:rPr>
          <w:color w:val="333333"/>
          <w:spacing w:val="-5"/>
          <w:sz w:val="28"/>
          <w:szCs w:val="28"/>
        </w:rPr>
        <w:t>m</w:t>
      </w:r>
      <w:r>
        <w:rPr>
          <w:color w:val="333333"/>
          <w:spacing w:val="1"/>
          <w:sz w:val="28"/>
          <w:szCs w:val="28"/>
        </w:rPr>
        <w:t>b</w:t>
      </w:r>
      <w:r>
        <w:rPr>
          <w:color w:val="333333"/>
          <w:sz w:val="28"/>
          <w:szCs w:val="28"/>
        </w:rPr>
        <w:t>ers</w:t>
      </w:r>
      <w:r>
        <w:rPr>
          <w:color w:val="333333"/>
          <w:spacing w:val="5"/>
          <w:sz w:val="28"/>
          <w:szCs w:val="28"/>
        </w:rPr>
        <w:t xml:space="preserve"> </w:t>
      </w:r>
      <w:r>
        <w:rPr>
          <w:color w:val="333333"/>
          <w:spacing w:val="1"/>
          <w:sz w:val="28"/>
          <w:szCs w:val="28"/>
        </w:rPr>
        <w:t>t</w:t>
      </w:r>
      <w:r>
        <w:rPr>
          <w:color w:val="333333"/>
          <w:sz w:val="28"/>
          <w:szCs w:val="28"/>
        </w:rPr>
        <w:t>o</w:t>
      </w:r>
      <w:r>
        <w:rPr>
          <w:color w:val="333333"/>
          <w:spacing w:val="4"/>
          <w:sz w:val="28"/>
          <w:szCs w:val="28"/>
        </w:rPr>
        <w:t xml:space="preserve"> </w:t>
      </w:r>
      <w:r>
        <w:rPr>
          <w:color w:val="333333"/>
          <w:spacing w:val="-2"/>
          <w:sz w:val="28"/>
          <w:szCs w:val="28"/>
        </w:rPr>
        <w:t>c</w:t>
      </w:r>
      <w:r>
        <w:rPr>
          <w:color w:val="333333"/>
          <w:spacing w:val="1"/>
          <w:sz w:val="28"/>
          <w:szCs w:val="28"/>
        </w:rPr>
        <w:t>o</w:t>
      </w:r>
      <w:r>
        <w:rPr>
          <w:color w:val="333333"/>
          <w:spacing w:val="-1"/>
          <w:sz w:val="28"/>
          <w:szCs w:val="28"/>
        </w:rPr>
        <w:t>n</w:t>
      </w:r>
      <w:r>
        <w:rPr>
          <w:color w:val="333333"/>
          <w:spacing w:val="1"/>
          <w:sz w:val="28"/>
          <w:szCs w:val="28"/>
        </w:rPr>
        <w:t>n</w:t>
      </w:r>
      <w:r>
        <w:rPr>
          <w:color w:val="333333"/>
          <w:sz w:val="28"/>
          <w:szCs w:val="28"/>
        </w:rPr>
        <w:t>e</w:t>
      </w:r>
      <w:r>
        <w:rPr>
          <w:color w:val="333333"/>
          <w:spacing w:val="-4"/>
          <w:sz w:val="28"/>
          <w:szCs w:val="28"/>
        </w:rPr>
        <w:t>c</w:t>
      </w:r>
      <w:r>
        <w:rPr>
          <w:color w:val="333333"/>
          <w:sz w:val="28"/>
          <w:szCs w:val="28"/>
        </w:rPr>
        <w:t>t a</w:t>
      </w:r>
      <w:r>
        <w:rPr>
          <w:color w:val="333333"/>
          <w:spacing w:val="-1"/>
          <w:sz w:val="28"/>
          <w:szCs w:val="28"/>
        </w:rPr>
        <w:t>n</w:t>
      </w:r>
      <w:r>
        <w:rPr>
          <w:color w:val="333333"/>
          <w:sz w:val="28"/>
          <w:szCs w:val="28"/>
        </w:rPr>
        <w:t>d</w:t>
      </w:r>
      <w:r>
        <w:rPr>
          <w:color w:val="333333"/>
          <w:spacing w:val="3"/>
          <w:sz w:val="28"/>
          <w:szCs w:val="28"/>
        </w:rPr>
        <w:t xml:space="preserve"> </w:t>
      </w:r>
      <w:r>
        <w:rPr>
          <w:color w:val="333333"/>
          <w:spacing w:val="-1"/>
          <w:sz w:val="28"/>
          <w:szCs w:val="28"/>
        </w:rPr>
        <w:t>d</w:t>
      </w:r>
      <w:r>
        <w:rPr>
          <w:color w:val="333333"/>
          <w:spacing w:val="1"/>
          <w:sz w:val="28"/>
          <w:szCs w:val="28"/>
        </w:rPr>
        <w:t>is</w:t>
      </w:r>
      <w:r>
        <w:rPr>
          <w:color w:val="333333"/>
          <w:spacing w:val="-2"/>
          <w:sz w:val="28"/>
          <w:szCs w:val="28"/>
        </w:rPr>
        <w:t>c</w:t>
      </w:r>
      <w:r>
        <w:rPr>
          <w:color w:val="333333"/>
          <w:spacing w:val="-1"/>
          <w:sz w:val="28"/>
          <w:szCs w:val="28"/>
        </w:rPr>
        <w:t>u</w:t>
      </w:r>
      <w:r>
        <w:rPr>
          <w:color w:val="333333"/>
          <w:spacing w:val="1"/>
          <w:sz w:val="28"/>
          <w:szCs w:val="28"/>
        </w:rPr>
        <w:t>s</w:t>
      </w:r>
      <w:r>
        <w:rPr>
          <w:color w:val="333333"/>
          <w:sz w:val="28"/>
          <w:szCs w:val="28"/>
        </w:rPr>
        <w:t>s</w:t>
      </w:r>
      <w:r>
        <w:rPr>
          <w:color w:val="333333"/>
          <w:spacing w:val="1"/>
          <w:sz w:val="28"/>
          <w:szCs w:val="28"/>
        </w:rPr>
        <w:t xml:space="preserve"> v</w:t>
      </w:r>
      <w:r>
        <w:rPr>
          <w:color w:val="333333"/>
          <w:sz w:val="28"/>
          <w:szCs w:val="28"/>
        </w:rPr>
        <w:t>a</w:t>
      </w:r>
      <w:r>
        <w:rPr>
          <w:color w:val="333333"/>
          <w:spacing w:val="-2"/>
          <w:sz w:val="28"/>
          <w:szCs w:val="28"/>
        </w:rPr>
        <w:t>r</w:t>
      </w:r>
      <w:r>
        <w:rPr>
          <w:color w:val="333333"/>
          <w:spacing w:val="1"/>
          <w:sz w:val="28"/>
          <w:szCs w:val="28"/>
        </w:rPr>
        <w:t>i</w:t>
      </w:r>
      <w:r>
        <w:rPr>
          <w:color w:val="333333"/>
          <w:spacing w:val="-1"/>
          <w:sz w:val="28"/>
          <w:szCs w:val="28"/>
        </w:rPr>
        <w:t>ou</w:t>
      </w:r>
      <w:r>
        <w:rPr>
          <w:color w:val="333333"/>
          <w:sz w:val="28"/>
          <w:szCs w:val="28"/>
        </w:rPr>
        <w:t>s</w:t>
      </w:r>
      <w:r>
        <w:rPr>
          <w:color w:val="333333"/>
          <w:spacing w:val="3"/>
          <w:sz w:val="28"/>
          <w:szCs w:val="28"/>
        </w:rPr>
        <w:t xml:space="preserve"> </w:t>
      </w:r>
      <w:r>
        <w:rPr>
          <w:color w:val="333333"/>
          <w:spacing w:val="-1"/>
          <w:sz w:val="28"/>
          <w:szCs w:val="28"/>
        </w:rPr>
        <w:t>i</w:t>
      </w:r>
      <w:r>
        <w:rPr>
          <w:color w:val="333333"/>
          <w:spacing w:val="1"/>
          <w:sz w:val="28"/>
          <w:szCs w:val="28"/>
        </w:rPr>
        <w:t>d</w:t>
      </w:r>
      <w:r>
        <w:rPr>
          <w:color w:val="333333"/>
          <w:sz w:val="28"/>
          <w:szCs w:val="28"/>
        </w:rPr>
        <w:t>e</w:t>
      </w:r>
      <w:r>
        <w:rPr>
          <w:color w:val="333333"/>
          <w:spacing w:val="-2"/>
          <w:sz w:val="28"/>
          <w:szCs w:val="28"/>
        </w:rPr>
        <w:t>a</w:t>
      </w:r>
      <w:r>
        <w:rPr>
          <w:color w:val="333333"/>
          <w:sz w:val="28"/>
          <w:szCs w:val="28"/>
        </w:rPr>
        <w:t>s</w:t>
      </w:r>
      <w:r>
        <w:rPr>
          <w:color w:val="333333"/>
          <w:spacing w:val="3"/>
          <w:sz w:val="28"/>
          <w:szCs w:val="28"/>
        </w:rPr>
        <w:t xml:space="preserve"> </w:t>
      </w:r>
      <w:r>
        <w:rPr>
          <w:color w:val="333333"/>
          <w:sz w:val="28"/>
          <w:szCs w:val="28"/>
        </w:rPr>
        <w:t>f</w:t>
      </w:r>
      <w:r>
        <w:rPr>
          <w:color w:val="333333"/>
          <w:spacing w:val="1"/>
          <w:sz w:val="28"/>
          <w:szCs w:val="28"/>
        </w:rPr>
        <w:t>o</w:t>
      </w:r>
      <w:r>
        <w:rPr>
          <w:color w:val="333333"/>
          <w:sz w:val="28"/>
          <w:szCs w:val="28"/>
        </w:rPr>
        <w:t xml:space="preserve">r </w:t>
      </w:r>
      <w:r>
        <w:rPr>
          <w:color w:val="333333"/>
          <w:spacing w:val="1"/>
          <w:sz w:val="28"/>
          <w:szCs w:val="28"/>
        </w:rPr>
        <w:t>s</w:t>
      </w:r>
      <w:r>
        <w:rPr>
          <w:color w:val="333333"/>
          <w:spacing w:val="-1"/>
          <w:sz w:val="28"/>
          <w:szCs w:val="28"/>
        </w:rPr>
        <w:t>t</w:t>
      </w:r>
      <w:r>
        <w:rPr>
          <w:color w:val="333333"/>
          <w:sz w:val="28"/>
          <w:szCs w:val="28"/>
        </w:rPr>
        <w:t>ar</w:t>
      </w:r>
      <w:r>
        <w:rPr>
          <w:color w:val="333333"/>
          <w:spacing w:val="6"/>
          <w:sz w:val="28"/>
          <w:szCs w:val="28"/>
        </w:rPr>
        <w:t>t</w:t>
      </w:r>
      <w:r>
        <w:rPr>
          <w:color w:val="333333"/>
          <w:spacing w:val="-2"/>
          <w:sz w:val="28"/>
          <w:szCs w:val="28"/>
        </w:rPr>
        <w:t>-</w:t>
      </w:r>
      <w:r>
        <w:rPr>
          <w:color w:val="333333"/>
          <w:spacing w:val="-1"/>
          <w:sz w:val="28"/>
          <w:szCs w:val="28"/>
        </w:rPr>
        <w:t>u</w:t>
      </w:r>
      <w:r>
        <w:rPr>
          <w:color w:val="333333"/>
          <w:spacing w:val="1"/>
          <w:sz w:val="28"/>
          <w:szCs w:val="28"/>
        </w:rPr>
        <w:t>p</w:t>
      </w:r>
      <w:r>
        <w:rPr>
          <w:color w:val="333333"/>
          <w:sz w:val="28"/>
          <w:szCs w:val="28"/>
        </w:rPr>
        <w:t>s</w:t>
      </w:r>
      <w:r>
        <w:rPr>
          <w:color w:val="333333"/>
          <w:spacing w:val="3"/>
          <w:sz w:val="28"/>
          <w:szCs w:val="28"/>
        </w:rPr>
        <w:t xml:space="preserve"> </w:t>
      </w:r>
      <w:r>
        <w:rPr>
          <w:color w:val="333333"/>
          <w:spacing w:val="-2"/>
          <w:sz w:val="28"/>
          <w:szCs w:val="28"/>
        </w:rPr>
        <w:t>a</w:t>
      </w:r>
      <w:r>
        <w:rPr>
          <w:color w:val="333333"/>
          <w:spacing w:val="-1"/>
          <w:sz w:val="28"/>
          <w:szCs w:val="28"/>
        </w:rPr>
        <w:t>n</w:t>
      </w:r>
      <w:r>
        <w:rPr>
          <w:color w:val="333333"/>
          <w:sz w:val="28"/>
          <w:szCs w:val="28"/>
        </w:rPr>
        <w:t>d</w:t>
      </w:r>
      <w:r>
        <w:rPr>
          <w:color w:val="333333"/>
          <w:spacing w:val="1"/>
          <w:sz w:val="28"/>
          <w:szCs w:val="28"/>
        </w:rPr>
        <w:t xml:space="preserve"> </w:t>
      </w:r>
      <w:r>
        <w:rPr>
          <w:color w:val="333333"/>
          <w:sz w:val="28"/>
          <w:szCs w:val="28"/>
        </w:rPr>
        <w:t>f</w:t>
      </w:r>
      <w:r>
        <w:rPr>
          <w:color w:val="333333"/>
          <w:spacing w:val="1"/>
          <w:sz w:val="28"/>
          <w:szCs w:val="28"/>
        </w:rPr>
        <w:t>o</w:t>
      </w:r>
      <w:r>
        <w:rPr>
          <w:color w:val="333333"/>
          <w:sz w:val="28"/>
          <w:szCs w:val="28"/>
        </w:rPr>
        <w:t>r</w:t>
      </w:r>
      <w:r>
        <w:rPr>
          <w:color w:val="333333"/>
          <w:spacing w:val="-5"/>
          <w:sz w:val="28"/>
          <w:szCs w:val="28"/>
        </w:rPr>
        <w:t>m</w:t>
      </w:r>
      <w:r>
        <w:rPr>
          <w:color w:val="333333"/>
          <w:spacing w:val="1"/>
          <w:sz w:val="28"/>
          <w:szCs w:val="28"/>
        </w:rPr>
        <w:t>ul</w:t>
      </w:r>
      <w:r>
        <w:rPr>
          <w:color w:val="333333"/>
          <w:sz w:val="28"/>
          <w:szCs w:val="28"/>
        </w:rPr>
        <w:t>a</w:t>
      </w:r>
      <w:r>
        <w:rPr>
          <w:color w:val="333333"/>
          <w:spacing w:val="1"/>
          <w:sz w:val="28"/>
          <w:szCs w:val="28"/>
        </w:rPr>
        <w:t>t</w:t>
      </w:r>
      <w:r>
        <w:rPr>
          <w:color w:val="333333"/>
          <w:sz w:val="28"/>
          <w:szCs w:val="28"/>
        </w:rPr>
        <w:t xml:space="preserve">e </w:t>
      </w:r>
      <w:r>
        <w:rPr>
          <w:color w:val="333333"/>
          <w:spacing w:val="1"/>
          <w:sz w:val="28"/>
          <w:szCs w:val="28"/>
        </w:rPr>
        <w:t>t</w:t>
      </w:r>
      <w:r>
        <w:rPr>
          <w:color w:val="333333"/>
          <w:sz w:val="28"/>
          <w:szCs w:val="28"/>
        </w:rPr>
        <w:t>ea</w:t>
      </w:r>
      <w:r>
        <w:rPr>
          <w:color w:val="333333"/>
          <w:spacing w:val="-4"/>
          <w:sz w:val="28"/>
          <w:szCs w:val="28"/>
        </w:rPr>
        <w:t>m</w:t>
      </w:r>
      <w:r>
        <w:rPr>
          <w:color w:val="333333"/>
          <w:sz w:val="28"/>
          <w:szCs w:val="28"/>
        </w:rPr>
        <w:t>s</w:t>
      </w:r>
      <w:r>
        <w:rPr>
          <w:color w:val="333333"/>
          <w:spacing w:val="3"/>
          <w:sz w:val="28"/>
          <w:szCs w:val="28"/>
        </w:rPr>
        <w:t xml:space="preserve"> </w:t>
      </w:r>
      <w:r>
        <w:rPr>
          <w:color w:val="333333"/>
          <w:spacing w:val="1"/>
          <w:sz w:val="28"/>
          <w:szCs w:val="28"/>
        </w:rPr>
        <w:t>t</w:t>
      </w:r>
      <w:r>
        <w:rPr>
          <w:color w:val="333333"/>
          <w:sz w:val="28"/>
          <w:szCs w:val="28"/>
        </w:rPr>
        <w:t>o</w:t>
      </w:r>
      <w:r>
        <w:rPr>
          <w:color w:val="333333"/>
          <w:spacing w:val="3"/>
          <w:sz w:val="28"/>
          <w:szCs w:val="28"/>
        </w:rPr>
        <w:t xml:space="preserve"> </w:t>
      </w:r>
      <w:r>
        <w:rPr>
          <w:color w:val="333333"/>
          <w:spacing w:val="-1"/>
          <w:sz w:val="28"/>
          <w:szCs w:val="28"/>
        </w:rPr>
        <w:t>t</w:t>
      </w:r>
      <w:r>
        <w:rPr>
          <w:color w:val="333333"/>
          <w:sz w:val="28"/>
          <w:szCs w:val="28"/>
        </w:rPr>
        <w:t>a</w:t>
      </w:r>
      <w:r>
        <w:rPr>
          <w:color w:val="333333"/>
          <w:spacing w:val="1"/>
          <w:sz w:val="28"/>
          <w:szCs w:val="28"/>
        </w:rPr>
        <w:t>k</w:t>
      </w:r>
      <w:r>
        <w:rPr>
          <w:color w:val="333333"/>
          <w:sz w:val="28"/>
          <w:szCs w:val="28"/>
        </w:rPr>
        <w:t>e</w:t>
      </w:r>
      <w:r>
        <w:rPr>
          <w:color w:val="333333"/>
          <w:spacing w:val="2"/>
          <w:sz w:val="28"/>
          <w:szCs w:val="28"/>
        </w:rPr>
        <w:t xml:space="preserve"> </w:t>
      </w:r>
      <w:r>
        <w:rPr>
          <w:color w:val="333333"/>
          <w:spacing w:val="-1"/>
          <w:sz w:val="28"/>
          <w:szCs w:val="28"/>
        </w:rPr>
        <w:t>t</w:t>
      </w:r>
      <w:r>
        <w:rPr>
          <w:color w:val="333333"/>
          <w:spacing w:val="1"/>
          <w:sz w:val="28"/>
          <w:szCs w:val="28"/>
        </w:rPr>
        <w:t>h</w:t>
      </w:r>
      <w:r>
        <w:rPr>
          <w:color w:val="333333"/>
          <w:sz w:val="28"/>
          <w:szCs w:val="28"/>
        </w:rPr>
        <w:t xml:space="preserve">e </w:t>
      </w:r>
      <w:r>
        <w:rPr>
          <w:color w:val="333333"/>
          <w:spacing w:val="1"/>
          <w:sz w:val="28"/>
          <w:szCs w:val="28"/>
        </w:rPr>
        <w:t>i</w:t>
      </w:r>
      <w:r>
        <w:rPr>
          <w:color w:val="333333"/>
          <w:spacing w:val="-1"/>
          <w:sz w:val="28"/>
          <w:szCs w:val="28"/>
        </w:rPr>
        <w:t>d</w:t>
      </w:r>
      <w:r>
        <w:rPr>
          <w:color w:val="333333"/>
          <w:sz w:val="28"/>
          <w:szCs w:val="28"/>
        </w:rPr>
        <w:t>eas</w:t>
      </w:r>
      <w:r>
        <w:rPr>
          <w:color w:val="333333"/>
          <w:spacing w:val="1"/>
          <w:sz w:val="28"/>
          <w:szCs w:val="28"/>
        </w:rPr>
        <w:t xml:space="preserve"> t</w:t>
      </w:r>
      <w:r>
        <w:rPr>
          <w:color w:val="333333"/>
          <w:sz w:val="28"/>
          <w:szCs w:val="28"/>
        </w:rPr>
        <w:t>o</w:t>
      </w:r>
      <w:r>
        <w:rPr>
          <w:color w:val="333333"/>
          <w:spacing w:val="1"/>
          <w:sz w:val="28"/>
          <w:szCs w:val="28"/>
        </w:rPr>
        <w:t xml:space="preserve"> t</w:t>
      </w:r>
      <w:r>
        <w:rPr>
          <w:color w:val="333333"/>
          <w:spacing w:val="-1"/>
          <w:sz w:val="28"/>
          <w:szCs w:val="28"/>
        </w:rPr>
        <w:t>h</w:t>
      </w:r>
      <w:r>
        <w:rPr>
          <w:color w:val="333333"/>
          <w:sz w:val="28"/>
          <w:szCs w:val="28"/>
        </w:rPr>
        <w:t xml:space="preserve">e </w:t>
      </w:r>
      <w:r>
        <w:rPr>
          <w:color w:val="333333"/>
          <w:spacing w:val="1"/>
          <w:sz w:val="28"/>
          <w:szCs w:val="28"/>
        </w:rPr>
        <w:t>n</w:t>
      </w:r>
      <w:r>
        <w:rPr>
          <w:color w:val="333333"/>
          <w:spacing w:val="-2"/>
          <w:sz w:val="28"/>
          <w:szCs w:val="28"/>
        </w:rPr>
        <w:t>e</w:t>
      </w:r>
      <w:r>
        <w:rPr>
          <w:color w:val="333333"/>
          <w:spacing w:val="1"/>
          <w:sz w:val="28"/>
          <w:szCs w:val="28"/>
        </w:rPr>
        <w:t>x</w:t>
      </w:r>
      <w:r>
        <w:rPr>
          <w:color w:val="333333"/>
          <w:sz w:val="28"/>
          <w:szCs w:val="28"/>
        </w:rPr>
        <w:t>t</w:t>
      </w:r>
      <w:r>
        <w:rPr>
          <w:color w:val="333333"/>
          <w:spacing w:val="-7"/>
          <w:sz w:val="28"/>
          <w:szCs w:val="28"/>
        </w:rPr>
        <w:t xml:space="preserve"> </w:t>
      </w:r>
      <w:r>
        <w:rPr>
          <w:color w:val="333333"/>
          <w:spacing w:val="-1"/>
          <w:sz w:val="28"/>
          <w:szCs w:val="28"/>
        </w:rPr>
        <w:t>l</w:t>
      </w:r>
      <w:r>
        <w:rPr>
          <w:color w:val="333333"/>
          <w:sz w:val="28"/>
          <w:szCs w:val="28"/>
        </w:rPr>
        <w:t>e</w:t>
      </w:r>
      <w:r>
        <w:rPr>
          <w:color w:val="333333"/>
          <w:spacing w:val="1"/>
          <w:sz w:val="28"/>
          <w:szCs w:val="28"/>
        </w:rPr>
        <w:t>v</w:t>
      </w:r>
      <w:r>
        <w:rPr>
          <w:color w:val="333333"/>
          <w:spacing w:val="-2"/>
          <w:sz w:val="28"/>
          <w:szCs w:val="28"/>
        </w:rPr>
        <w:t>e</w:t>
      </w:r>
      <w:r>
        <w:rPr>
          <w:color w:val="333333"/>
          <w:spacing w:val="1"/>
          <w:sz w:val="28"/>
          <w:szCs w:val="28"/>
        </w:rPr>
        <w:t>l</w:t>
      </w:r>
      <w:r>
        <w:rPr>
          <w:color w:val="333333"/>
          <w:sz w:val="28"/>
          <w:szCs w:val="28"/>
        </w:rPr>
        <w:t>.</w:t>
      </w:r>
      <w:r>
        <w:rPr>
          <w:color w:val="333333"/>
          <w:spacing w:val="-8"/>
          <w:sz w:val="28"/>
          <w:szCs w:val="28"/>
        </w:rPr>
        <w:t xml:space="preserve"> </w:t>
      </w:r>
      <w:r>
        <w:rPr>
          <w:color w:val="333333"/>
          <w:spacing w:val="-1"/>
          <w:sz w:val="28"/>
          <w:szCs w:val="28"/>
        </w:rPr>
        <w:t>O</w:t>
      </w:r>
      <w:r>
        <w:rPr>
          <w:color w:val="333333"/>
          <w:spacing w:val="1"/>
          <w:sz w:val="28"/>
          <w:szCs w:val="28"/>
        </w:rPr>
        <w:t>u</w:t>
      </w:r>
      <w:r>
        <w:rPr>
          <w:color w:val="333333"/>
          <w:sz w:val="28"/>
          <w:szCs w:val="28"/>
        </w:rPr>
        <w:t>r</w:t>
      </w:r>
      <w:r>
        <w:rPr>
          <w:color w:val="333333"/>
          <w:spacing w:val="-7"/>
          <w:sz w:val="28"/>
          <w:szCs w:val="28"/>
        </w:rPr>
        <w:t xml:space="preserve"> </w:t>
      </w:r>
      <w:r>
        <w:rPr>
          <w:color w:val="333333"/>
          <w:spacing w:val="-5"/>
          <w:sz w:val="28"/>
          <w:szCs w:val="28"/>
        </w:rPr>
        <w:t>m</w:t>
      </w:r>
      <w:r>
        <w:rPr>
          <w:color w:val="333333"/>
          <w:sz w:val="28"/>
          <w:szCs w:val="28"/>
        </w:rPr>
        <w:t>a</w:t>
      </w:r>
      <w:r>
        <w:rPr>
          <w:color w:val="333333"/>
          <w:spacing w:val="1"/>
          <w:sz w:val="28"/>
          <w:szCs w:val="28"/>
        </w:rPr>
        <w:t>i</w:t>
      </w:r>
      <w:r>
        <w:rPr>
          <w:color w:val="333333"/>
          <w:sz w:val="28"/>
          <w:szCs w:val="28"/>
        </w:rPr>
        <w:t>n</w:t>
      </w:r>
      <w:r>
        <w:rPr>
          <w:color w:val="333333"/>
          <w:spacing w:val="-7"/>
          <w:sz w:val="28"/>
          <w:szCs w:val="28"/>
        </w:rPr>
        <w:t xml:space="preserve"> </w:t>
      </w:r>
      <w:r>
        <w:rPr>
          <w:color w:val="333333"/>
          <w:spacing w:val="-5"/>
          <w:sz w:val="28"/>
          <w:szCs w:val="28"/>
        </w:rPr>
        <w:t>m</w:t>
      </w:r>
      <w:r>
        <w:rPr>
          <w:color w:val="333333"/>
          <w:spacing w:val="1"/>
          <w:sz w:val="28"/>
          <w:szCs w:val="28"/>
        </w:rPr>
        <w:t>otiv</w:t>
      </w:r>
      <w:r>
        <w:rPr>
          <w:color w:val="333333"/>
          <w:sz w:val="28"/>
          <w:szCs w:val="28"/>
        </w:rPr>
        <w:t>e</w:t>
      </w:r>
      <w:r>
        <w:rPr>
          <w:color w:val="333333"/>
          <w:spacing w:val="-7"/>
          <w:sz w:val="28"/>
          <w:szCs w:val="28"/>
        </w:rPr>
        <w:t xml:space="preserve"> </w:t>
      </w:r>
      <w:r>
        <w:rPr>
          <w:color w:val="333333"/>
          <w:spacing w:val="-1"/>
          <w:sz w:val="28"/>
          <w:szCs w:val="28"/>
        </w:rPr>
        <w:t>i</w:t>
      </w:r>
      <w:r>
        <w:rPr>
          <w:color w:val="333333"/>
          <w:sz w:val="28"/>
          <w:szCs w:val="28"/>
        </w:rPr>
        <w:t>s</w:t>
      </w:r>
      <w:r>
        <w:rPr>
          <w:color w:val="333333"/>
          <w:spacing w:val="-7"/>
          <w:sz w:val="28"/>
          <w:szCs w:val="28"/>
        </w:rPr>
        <w:t xml:space="preserve"> </w:t>
      </w:r>
      <w:r>
        <w:rPr>
          <w:color w:val="333333"/>
          <w:spacing w:val="-1"/>
          <w:sz w:val="28"/>
          <w:szCs w:val="28"/>
        </w:rPr>
        <w:t>t</w:t>
      </w:r>
      <w:r>
        <w:rPr>
          <w:color w:val="333333"/>
          <w:sz w:val="28"/>
          <w:szCs w:val="28"/>
        </w:rPr>
        <w:t>o</w:t>
      </w:r>
      <w:r>
        <w:rPr>
          <w:color w:val="333333"/>
          <w:spacing w:val="-7"/>
          <w:sz w:val="28"/>
          <w:szCs w:val="28"/>
        </w:rPr>
        <w:t xml:space="preserve"> </w:t>
      </w:r>
      <w:r>
        <w:rPr>
          <w:color w:val="333333"/>
          <w:sz w:val="28"/>
          <w:szCs w:val="28"/>
        </w:rPr>
        <w:t>c</w:t>
      </w:r>
      <w:r>
        <w:rPr>
          <w:color w:val="333333"/>
          <w:spacing w:val="-1"/>
          <w:sz w:val="28"/>
          <w:szCs w:val="28"/>
        </w:rPr>
        <w:t>u</w:t>
      </w:r>
      <w:r>
        <w:rPr>
          <w:color w:val="333333"/>
          <w:spacing w:val="1"/>
          <w:sz w:val="28"/>
          <w:szCs w:val="28"/>
        </w:rPr>
        <w:t>l</w:t>
      </w:r>
      <w:r>
        <w:rPr>
          <w:color w:val="333333"/>
          <w:spacing w:val="-1"/>
          <w:sz w:val="28"/>
          <w:szCs w:val="28"/>
        </w:rPr>
        <w:t>ti</w:t>
      </w:r>
      <w:r>
        <w:rPr>
          <w:color w:val="333333"/>
          <w:spacing w:val="1"/>
          <w:sz w:val="28"/>
          <w:szCs w:val="28"/>
        </w:rPr>
        <w:t>v</w:t>
      </w:r>
      <w:r>
        <w:rPr>
          <w:color w:val="333333"/>
          <w:sz w:val="28"/>
          <w:szCs w:val="28"/>
        </w:rPr>
        <w:t>a</w:t>
      </w:r>
      <w:r>
        <w:rPr>
          <w:color w:val="333333"/>
          <w:spacing w:val="-1"/>
          <w:sz w:val="28"/>
          <w:szCs w:val="28"/>
        </w:rPr>
        <w:t>t</w:t>
      </w:r>
      <w:r>
        <w:rPr>
          <w:color w:val="333333"/>
          <w:sz w:val="28"/>
          <w:szCs w:val="28"/>
        </w:rPr>
        <w:t>e</w:t>
      </w:r>
      <w:r>
        <w:rPr>
          <w:color w:val="333333"/>
          <w:spacing w:val="-7"/>
          <w:sz w:val="28"/>
          <w:szCs w:val="28"/>
        </w:rPr>
        <w:t xml:space="preserve"> </w:t>
      </w:r>
      <w:r>
        <w:rPr>
          <w:color w:val="333333"/>
          <w:spacing w:val="1"/>
          <w:sz w:val="28"/>
          <w:szCs w:val="28"/>
        </w:rPr>
        <w:t>th</w:t>
      </w:r>
      <w:r>
        <w:rPr>
          <w:color w:val="333333"/>
          <w:sz w:val="28"/>
          <w:szCs w:val="28"/>
        </w:rPr>
        <w:t>e</w:t>
      </w:r>
      <w:r>
        <w:rPr>
          <w:color w:val="333333"/>
          <w:spacing w:val="-7"/>
          <w:sz w:val="28"/>
          <w:szCs w:val="28"/>
        </w:rPr>
        <w:t xml:space="preserve"> </w:t>
      </w:r>
      <w:r>
        <w:rPr>
          <w:color w:val="333333"/>
          <w:spacing w:val="-5"/>
          <w:sz w:val="28"/>
          <w:szCs w:val="28"/>
        </w:rPr>
        <w:t>m</w:t>
      </w:r>
      <w:r>
        <w:rPr>
          <w:color w:val="333333"/>
          <w:spacing w:val="1"/>
          <w:sz w:val="28"/>
          <w:szCs w:val="28"/>
        </w:rPr>
        <w:t>in</w:t>
      </w:r>
      <w:r>
        <w:rPr>
          <w:color w:val="333333"/>
          <w:spacing w:val="-1"/>
          <w:sz w:val="28"/>
          <w:szCs w:val="28"/>
        </w:rPr>
        <w:t>d</w:t>
      </w:r>
      <w:r>
        <w:rPr>
          <w:color w:val="333333"/>
          <w:sz w:val="28"/>
          <w:szCs w:val="28"/>
        </w:rPr>
        <w:t>s</w:t>
      </w:r>
      <w:r>
        <w:rPr>
          <w:color w:val="333333"/>
          <w:spacing w:val="-7"/>
          <w:sz w:val="28"/>
          <w:szCs w:val="28"/>
        </w:rPr>
        <w:t xml:space="preserve"> </w:t>
      </w:r>
      <w:r>
        <w:rPr>
          <w:color w:val="333333"/>
          <w:spacing w:val="1"/>
          <w:sz w:val="28"/>
          <w:szCs w:val="28"/>
        </w:rPr>
        <w:t>o</w:t>
      </w:r>
      <w:r>
        <w:rPr>
          <w:color w:val="333333"/>
          <w:sz w:val="28"/>
          <w:szCs w:val="28"/>
        </w:rPr>
        <w:t>f</w:t>
      </w:r>
      <w:r>
        <w:rPr>
          <w:color w:val="333333"/>
          <w:spacing w:val="-10"/>
          <w:sz w:val="28"/>
          <w:szCs w:val="28"/>
        </w:rPr>
        <w:t xml:space="preserve"> </w:t>
      </w:r>
      <w:r>
        <w:rPr>
          <w:color w:val="333333"/>
          <w:spacing w:val="1"/>
          <w:sz w:val="28"/>
          <w:szCs w:val="28"/>
        </w:rPr>
        <w:t>th</w:t>
      </w:r>
      <w:r>
        <w:rPr>
          <w:color w:val="333333"/>
          <w:sz w:val="28"/>
          <w:szCs w:val="28"/>
        </w:rPr>
        <w:t>e</w:t>
      </w:r>
      <w:r>
        <w:rPr>
          <w:color w:val="333333"/>
          <w:spacing w:val="-7"/>
          <w:sz w:val="28"/>
          <w:szCs w:val="28"/>
        </w:rPr>
        <w:t xml:space="preserve"> </w:t>
      </w:r>
      <w:r>
        <w:rPr>
          <w:color w:val="333333"/>
          <w:spacing w:val="-5"/>
          <w:sz w:val="28"/>
          <w:szCs w:val="28"/>
        </w:rPr>
        <w:t>m</w:t>
      </w:r>
      <w:r>
        <w:rPr>
          <w:color w:val="333333"/>
          <w:spacing w:val="2"/>
          <w:sz w:val="28"/>
          <w:szCs w:val="28"/>
        </w:rPr>
        <w:t>e</w:t>
      </w:r>
      <w:r>
        <w:rPr>
          <w:color w:val="333333"/>
          <w:spacing w:val="-3"/>
          <w:sz w:val="28"/>
          <w:szCs w:val="28"/>
        </w:rPr>
        <w:t>m</w:t>
      </w:r>
      <w:r>
        <w:rPr>
          <w:color w:val="333333"/>
          <w:spacing w:val="1"/>
          <w:sz w:val="28"/>
          <w:szCs w:val="28"/>
        </w:rPr>
        <w:t>b</w:t>
      </w:r>
      <w:r>
        <w:rPr>
          <w:color w:val="333333"/>
          <w:sz w:val="28"/>
          <w:szCs w:val="28"/>
        </w:rPr>
        <w:t>e</w:t>
      </w:r>
      <w:r>
        <w:rPr>
          <w:color w:val="333333"/>
          <w:spacing w:val="-2"/>
          <w:sz w:val="28"/>
          <w:szCs w:val="28"/>
        </w:rPr>
        <w:t>r</w:t>
      </w:r>
      <w:r>
        <w:rPr>
          <w:color w:val="333333"/>
          <w:spacing w:val="1"/>
          <w:sz w:val="28"/>
          <w:szCs w:val="28"/>
        </w:rPr>
        <w:t>s</w:t>
      </w:r>
      <w:r>
        <w:rPr>
          <w:color w:val="333333"/>
          <w:sz w:val="28"/>
          <w:szCs w:val="28"/>
        </w:rPr>
        <w:t>,</w:t>
      </w:r>
      <w:r>
        <w:rPr>
          <w:color w:val="333333"/>
          <w:spacing w:val="-8"/>
          <w:sz w:val="28"/>
          <w:szCs w:val="28"/>
        </w:rPr>
        <w:t xml:space="preserve"> </w:t>
      </w:r>
      <w:r>
        <w:rPr>
          <w:color w:val="333333"/>
          <w:spacing w:val="1"/>
          <w:sz w:val="28"/>
          <w:szCs w:val="28"/>
        </w:rPr>
        <w:t>b</w:t>
      </w:r>
      <w:r>
        <w:rPr>
          <w:color w:val="333333"/>
          <w:sz w:val="28"/>
          <w:szCs w:val="28"/>
        </w:rPr>
        <w:t>re</w:t>
      </w:r>
      <w:r>
        <w:rPr>
          <w:color w:val="333333"/>
          <w:spacing w:val="-2"/>
          <w:sz w:val="28"/>
          <w:szCs w:val="28"/>
        </w:rPr>
        <w:t>a</w:t>
      </w:r>
      <w:r>
        <w:rPr>
          <w:color w:val="333333"/>
          <w:spacing w:val="-1"/>
          <w:sz w:val="28"/>
          <w:szCs w:val="28"/>
        </w:rPr>
        <w:t>k</w:t>
      </w:r>
      <w:r>
        <w:rPr>
          <w:color w:val="333333"/>
          <w:spacing w:val="1"/>
          <w:sz w:val="28"/>
          <w:szCs w:val="28"/>
        </w:rPr>
        <w:t>i</w:t>
      </w:r>
      <w:r>
        <w:rPr>
          <w:color w:val="333333"/>
          <w:spacing w:val="-1"/>
          <w:sz w:val="28"/>
          <w:szCs w:val="28"/>
        </w:rPr>
        <w:t>n</w:t>
      </w:r>
      <w:r>
        <w:rPr>
          <w:color w:val="333333"/>
          <w:sz w:val="28"/>
          <w:szCs w:val="28"/>
        </w:rPr>
        <w:t>g</w:t>
      </w:r>
      <w:r>
        <w:rPr>
          <w:color w:val="333333"/>
          <w:spacing w:val="-7"/>
          <w:sz w:val="28"/>
          <w:szCs w:val="28"/>
        </w:rPr>
        <w:t xml:space="preserve"> </w:t>
      </w:r>
      <w:r>
        <w:rPr>
          <w:color w:val="333333"/>
          <w:spacing w:val="-1"/>
          <w:sz w:val="28"/>
          <w:szCs w:val="28"/>
        </w:rPr>
        <w:t>t</w:t>
      </w:r>
      <w:r>
        <w:rPr>
          <w:color w:val="333333"/>
          <w:spacing w:val="11"/>
          <w:sz w:val="28"/>
          <w:szCs w:val="28"/>
        </w:rPr>
        <w:t>h</w:t>
      </w:r>
      <w:r>
        <w:rPr>
          <w:color w:val="333333"/>
          <w:sz w:val="28"/>
          <w:szCs w:val="28"/>
        </w:rPr>
        <w:t xml:space="preserve">em </w:t>
      </w:r>
      <w:r>
        <w:rPr>
          <w:color w:val="333333"/>
          <w:spacing w:val="1"/>
          <w:sz w:val="28"/>
          <w:szCs w:val="28"/>
        </w:rPr>
        <w:t>o</w:t>
      </w:r>
      <w:r>
        <w:rPr>
          <w:color w:val="333333"/>
          <w:spacing w:val="-1"/>
          <w:sz w:val="28"/>
          <w:szCs w:val="28"/>
        </w:rPr>
        <w:t>u</w:t>
      </w:r>
      <w:r>
        <w:rPr>
          <w:color w:val="333333"/>
          <w:sz w:val="28"/>
          <w:szCs w:val="28"/>
        </w:rPr>
        <w:t>t</w:t>
      </w:r>
      <w:r>
        <w:rPr>
          <w:color w:val="333333"/>
          <w:spacing w:val="15"/>
          <w:sz w:val="28"/>
          <w:szCs w:val="28"/>
        </w:rPr>
        <w:t xml:space="preserve"> </w:t>
      </w:r>
      <w:r>
        <w:rPr>
          <w:color w:val="333333"/>
          <w:spacing w:val="1"/>
          <w:sz w:val="28"/>
          <w:szCs w:val="28"/>
        </w:rPr>
        <w:t>o</w:t>
      </w:r>
      <w:r>
        <w:rPr>
          <w:color w:val="333333"/>
          <w:sz w:val="28"/>
          <w:szCs w:val="28"/>
        </w:rPr>
        <w:t>f</w:t>
      </w:r>
      <w:r>
        <w:rPr>
          <w:color w:val="333333"/>
          <w:spacing w:val="16"/>
          <w:sz w:val="28"/>
          <w:szCs w:val="28"/>
        </w:rPr>
        <w:t xml:space="preserve"> </w:t>
      </w:r>
      <w:r>
        <w:rPr>
          <w:color w:val="333333"/>
          <w:spacing w:val="-1"/>
          <w:sz w:val="28"/>
          <w:szCs w:val="28"/>
        </w:rPr>
        <w:t>t</w:t>
      </w:r>
      <w:r>
        <w:rPr>
          <w:color w:val="333333"/>
          <w:spacing w:val="1"/>
          <w:sz w:val="28"/>
          <w:szCs w:val="28"/>
        </w:rPr>
        <w:t>h</w:t>
      </w:r>
      <w:r>
        <w:rPr>
          <w:color w:val="333333"/>
          <w:spacing w:val="-2"/>
          <w:sz w:val="28"/>
          <w:szCs w:val="28"/>
        </w:rPr>
        <w:t>e</w:t>
      </w:r>
      <w:r>
        <w:rPr>
          <w:color w:val="333333"/>
          <w:spacing w:val="1"/>
          <w:sz w:val="28"/>
          <w:szCs w:val="28"/>
        </w:rPr>
        <w:t>i</w:t>
      </w:r>
      <w:r>
        <w:rPr>
          <w:color w:val="333333"/>
          <w:sz w:val="28"/>
          <w:szCs w:val="28"/>
        </w:rPr>
        <w:t>r</w:t>
      </w:r>
      <w:r>
        <w:rPr>
          <w:color w:val="333333"/>
          <w:spacing w:val="16"/>
          <w:sz w:val="28"/>
          <w:szCs w:val="28"/>
        </w:rPr>
        <w:t xml:space="preserve"> </w:t>
      </w:r>
      <w:r>
        <w:rPr>
          <w:color w:val="333333"/>
          <w:spacing w:val="-1"/>
          <w:sz w:val="28"/>
          <w:szCs w:val="28"/>
        </w:rPr>
        <w:t>s</w:t>
      </w:r>
      <w:r>
        <w:rPr>
          <w:color w:val="333333"/>
          <w:spacing w:val="1"/>
          <w:sz w:val="28"/>
          <w:szCs w:val="28"/>
        </w:rPr>
        <w:t>h</w:t>
      </w:r>
      <w:r>
        <w:rPr>
          <w:color w:val="333333"/>
          <w:spacing w:val="-2"/>
          <w:sz w:val="28"/>
          <w:szCs w:val="28"/>
        </w:rPr>
        <w:t>e</w:t>
      </w:r>
      <w:r>
        <w:rPr>
          <w:color w:val="333333"/>
          <w:spacing w:val="1"/>
          <w:sz w:val="28"/>
          <w:szCs w:val="28"/>
        </w:rPr>
        <w:t>l</w:t>
      </w:r>
      <w:r>
        <w:rPr>
          <w:color w:val="333333"/>
          <w:spacing w:val="-1"/>
          <w:sz w:val="28"/>
          <w:szCs w:val="28"/>
        </w:rPr>
        <w:t>l</w:t>
      </w:r>
      <w:r>
        <w:rPr>
          <w:color w:val="333333"/>
          <w:sz w:val="28"/>
          <w:szCs w:val="28"/>
        </w:rPr>
        <w:t>s</w:t>
      </w:r>
      <w:r>
        <w:rPr>
          <w:color w:val="333333"/>
          <w:spacing w:val="17"/>
          <w:sz w:val="28"/>
          <w:szCs w:val="28"/>
        </w:rPr>
        <w:t xml:space="preserve"> </w:t>
      </w:r>
      <w:r>
        <w:rPr>
          <w:color w:val="333333"/>
          <w:spacing w:val="-2"/>
          <w:sz w:val="28"/>
          <w:szCs w:val="28"/>
        </w:rPr>
        <w:t>a</w:t>
      </w:r>
      <w:r>
        <w:rPr>
          <w:color w:val="333333"/>
          <w:spacing w:val="-1"/>
          <w:sz w:val="28"/>
          <w:szCs w:val="28"/>
        </w:rPr>
        <w:t>n</w:t>
      </w:r>
      <w:r>
        <w:rPr>
          <w:color w:val="333333"/>
          <w:sz w:val="28"/>
          <w:szCs w:val="28"/>
        </w:rPr>
        <w:t>d</w:t>
      </w:r>
      <w:r>
        <w:rPr>
          <w:color w:val="333333"/>
          <w:spacing w:val="17"/>
          <w:sz w:val="28"/>
          <w:szCs w:val="28"/>
        </w:rPr>
        <w:t xml:space="preserve"> </w:t>
      </w:r>
      <w:r>
        <w:rPr>
          <w:color w:val="333333"/>
          <w:spacing w:val="-1"/>
          <w:sz w:val="28"/>
          <w:szCs w:val="28"/>
        </w:rPr>
        <w:t>i</w:t>
      </w:r>
      <w:r>
        <w:rPr>
          <w:color w:val="333333"/>
          <w:spacing w:val="1"/>
          <w:sz w:val="28"/>
          <w:szCs w:val="28"/>
        </w:rPr>
        <w:t>n</w:t>
      </w:r>
      <w:r>
        <w:rPr>
          <w:color w:val="333333"/>
          <w:spacing w:val="-1"/>
          <w:sz w:val="28"/>
          <w:szCs w:val="28"/>
        </w:rPr>
        <w:t>sp</w:t>
      </w:r>
      <w:r>
        <w:rPr>
          <w:color w:val="333333"/>
          <w:spacing w:val="1"/>
          <w:sz w:val="28"/>
          <w:szCs w:val="28"/>
        </w:rPr>
        <w:t>i</w:t>
      </w:r>
      <w:r>
        <w:rPr>
          <w:color w:val="333333"/>
          <w:sz w:val="28"/>
          <w:szCs w:val="28"/>
        </w:rPr>
        <w:t>r</w:t>
      </w:r>
      <w:r>
        <w:rPr>
          <w:color w:val="333333"/>
          <w:spacing w:val="-1"/>
          <w:sz w:val="28"/>
          <w:szCs w:val="28"/>
        </w:rPr>
        <w:t>in</w:t>
      </w:r>
      <w:r>
        <w:rPr>
          <w:color w:val="333333"/>
          <w:sz w:val="28"/>
          <w:szCs w:val="28"/>
        </w:rPr>
        <w:t>g</w:t>
      </w:r>
      <w:r>
        <w:rPr>
          <w:color w:val="333333"/>
          <w:spacing w:val="17"/>
          <w:sz w:val="28"/>
          <w:szCs w:val="28"/>
        </w:rPr>
        <w:t xml:space="preserve"> </w:t>
      </w:r>
      <w:r>
        <w:rPr>
          <w:color w:val="333333"/>
          <w:spacing w:val="-1"/>
          <w:sz w:val="28"/>
          <w:szCs w:val="28"/>
        </w:rPr>
        <w:t>t</w:t>
      </w:r>
      <w:r>
        <w:rPr>
          <w:color w:val="333333"/>
          <w:spacing w:val="1"/>
          <w:sz w:val="28"/>
          <w:szCs w:val="28"/>
        </w:rPr>
        <w:t>h</w:t>
      </w:r>
      <w:r>
        <w:rPr>
          <w:color w:val="333333"/>
          <w:sz w:val="28"/>
          <w:szCs w:val="28"/>
        </w:rPr>
        <w:t>em</w:t>
      </w:r>
      <w:r>
        <w:rPr>
          <w:color w:val="333333"/>
          <w:spacing w:val="11"/>
          <w:sz w:val="28"/>
          <w:szCs w:val="28"/>
        </w:rPr>
        <w:t xml:space="preserve"> </w:t>
      </w:r>
      <w:r>
        <w:rPr>
          <w:color w:val="333333"/>
          <w:spacing w:val="1"/>
          <w:sz w:val="28"/>
          <w:szCs w:val="28"/>
        </w:rPr>
        <w:t>t</w:t>
      </w:r>
      <w:r>
        <w:rPr>
          <w:color w:val="333333"/>
          <w:sz w:val="28"/>
          <w:szCs w:val="28"/>
        </w:rPr>
        <w:t>o</w:t>
      </w:r>
      <w:r>
        <w:rPr>
          <w:color w:val="333333"/>
          <w:spacing w:val="17"/>
          <w:sz w:val="28"/>
          <w:szCs w:val="28"/>
        </w:rPr>
        <w:t xml:space="preserve"> </w:t>
      </w:r>
      <w:r>
        <w:rPr>
          <w:color w:val="333333"/>
          <w:spacing w:val="-1"/>
          <w:sz w:val="28"/>
          <w:szCs w:val="28"/>
        </w:rPr>
        <w:t>s</w:t>
      </w:r>
      <w:r>
        <w:rPr>
          <w:color w:val="333333"/>
          <w:spacing w:val="1"/>
          <w:sz w:val="28"/>
          <w:szCs w:val="28"/>
        </w:rPr>
        <w:t>u</w:t>
      </w:r>
      <w:r>
        <w:rPr>
          <w:color w:val="333333"/>
          <w:sz w:val="28"/>
          <w:szCs w:val="28"/>
        </w:rPr>
        <w:t>cc</w:t>
      </w:r>
      <w:r>
        <w:rPr>
          <w:color w:val="333333"/>
          <w:spacing w:val="-2"/>
          <w:sz w:val="28"/>
          <w:szCs w:val="28"/>
        </w:rPr>
        <w:t>e</w:t>
      </w:r>
      <w:r>
        <w:rPr>
          <w:color w:val="333333"/>
          <w:sz w:val="28"/>
          <w:szCs w:val="28"/>
        </w:rPr>
        <w:t>ed</w:t>
      </w:r>
      <w:r>
        <w:rPr>
          <w:color w:val="333333"/>
          <w:spacing w:val="15"/>
          <w:sz w:val="28"/>
          <w:szCs w:val="28"/>
        </w:rPr>
        <w:t xml:space="preserve"> </w:t>
      </w:r>
      <w:r>
        <w:rPr>
          <w:color w:val="333333"/>
          <w:spacing w:val="1"/>
          <w:sz w:val="28"/>
          <w:szCs w:val="28"/>
        </w:rPr>
        <w:t>b</w:t>
      </w:r>
      <w:r>
        <w:rPr>
          <w:color w:val="333333"/>
          <w:sz w:val="28"/>
          <w:szCs w:val="28"/>
        </w:rPr>
        <w:t>y</w:t>
      </w:r>
      <w:r>
        <w:rPr>
          <w:color w:val="333333"/>
          <w:spacing w:val="13"/>
          <w:sz w:val="28"/>
          <w:szCs w:val="28"/>
        </w:rPr>
        <w:t xml:space="preserve"> </w:t>
      </w:r>
      <w:r>
        <w:rPr>
          <w:color w:val="333333"/>
          <w:spacing w:val="1"/>
          <w:sz w:val="28"/>
          <w:szCs w:val="28"/>
        </w:rPr>
        <w:t>th</w:t>
      </w:r>
      <w:r>
        <w:rPr>
          <w:color w:val="333333"/>
          <w:sz w:val="28"/>
          <w:szCs w:val="28"/>
        </w:rPr>
        <w:t>e</w:t>
      </w:r>
      <w:r>
        <w:rPr>
          <w:color w:val="333333"/>
          <w:spacing w:val="-1"/>
          <w:sz w:val="28"/>
          <w:szCs w:val="28"/>
        </w:rPr>
        <w:t>i</w:t>
      </w:r>
      <w:r>
        <w:rPr>
          <w:color w:val="333333"/>
          <w:sz w:val="28"/>
          <w:szCs w:val="28"/>
        </w:rPr>
        <w:t>r</w:t>
      </w:r>
      <w:r>
        <w:rPr>
          <w:color w:val="333333"/>
          <w:spacing w:val="16"/>
          <w:sz w:val="28"/>
          <w:szCs w:val="28"/>
        </w:rPr>
        <w:t xml:space="preserve"> </w:t>
      </w:r>
      <w:r>
        <w:rPr>
          <w:color w:val="333333"/>
          <w:spacing w:val="1"/>
          <w:sz w:val="28"/>
          <w:szCs w:val="28"/>
        </w:rPr>
        <w:t>l</w:t>
      </w:r>
      <w:r>
        <w:rPr>
          <w:color w:val="333333"/>
          <w:spacing w:val="-2"/>
          <w:sz w:val="28"/>
          <w:szCs w:val="28"/>
        </w:rPr>
        <w:t>a</w:t>
      </w:r>
      <w:r>
        <w:rPr>
          <w:color w:val="333333"/>
          <w:spacing w:val="1"/>
          <w:sz w:val="28"/>
          <w:szCs w:val="28"/>
        </w:rPr>
        <w:t>s</w:t>
      </w:r>
      <w:r>
        <w:rPr>
          <w:color w:val="333333"/>
          <w:sz w:val="28"/>
          <w:szCs w:val="28"/>
        </w:rPr>
        <w:t>er</w:t>
      </w:r>
      <w:r>
        <w:rPr>
          <w:color w:val="333333"/>
          <w:spacing w:val="14"/>
          <w:sz w:val="28"/>
          <w:szCs w:val="28"/>
        </w:rPr>
        <w:t xml:space="preserve"> </w:t>
      </w:r>
      <w:r>
        <w:rPr>
          <w:color w:val="333333"/>
          <w:sz w:val="28"/>
          <w:szCs w:val="28"/>
        </w:rPr>
        <w:t>f</w:t>
      </w:r>
      <w:r>
        <w:rPr>
          <w:color w:val="333333"/>
          <w:spacing w:val="1"/>
          <w:sz w:val="28"/>
          <w:szCs w:val="28"/>
        </w:rPr>
        <w:t>o</w:t>
      </w:r>
      <w:r>
        <w:rPr>
          <w:color w:val="333333"/>
          <w:spacing w:val="-2"/>
          <w:sz w:val="28"/>
          <w:szCs w:val="28"/>
        </w:rPr>
        <w:t>c</w:t>
      </w:r>
      <w:r>
        <w:rPr>
          <w:color w:val="333333"/>
          <w:spacing w:val="1"/>
          <w:sz w:val="28"/>
          <w:szCs w:val="28"/>
        </w:rPr>
        <w:t>u</w:t>
      </w:r>
      <w:r>
        <w:rPr>
          <w:color w:val="333333"/>
          <w:sz w:val="28"/>
          <w:szCs w:val="28"/>
        </w:rPr>
        <w:t>s</w:t>
      </w:r>
      <w:r>
        <w:rPr>
          <w:color w:val="333333"/>
          <w:spacing w:val="15"/>
          <w:sz w:val="28"/>
          <w:szCs w:val="28"/>
        </w:rPr>
        <w:t xml:space="preserve"> </w:t>
      </w:r>
      <w:r>
        <w:rPr>
          <w:color w:val="333333"/>
          <w:spacing w:val="-1"/>
          <w:sz w:val="28"/>
          <w:szCs w:val="28"/>
        </w:rPr>
        <w:t>o</w:t>
      </w:r>
      <w:r>
        <w:rPr>
          <w:color w:val="333333"/>
          <w:sz w:val="28"/>
          <w:szCs w:val="28"/>
        </w:rPr>
        <w:t>n</w:t>
      </w:r>
      <w:r>
        <w:rPr>
          <w:color w:val="333333"/>
          <w:spacing w:val="17"/>
          <w:sz w:val="28"/>
          <w:szCs w:val="28"/>
        </w:rPr>
        <w:t xml:space="preserve"> </w:t>
      </w:r>
      <w:r>
        <w:rPr>
          <w:color w:val="333333"/>
          <w:spacing w:val="1"/>
          <w:sz w:val="28"/>
          <w:szCs w:val="28"/>
        </w:rPr>
        <w:t>d</w:t>
      </w:r>
      <w:r>
        <w:rPr>
          <w:color w:val="333333"/>
          <w:spacing w:val="-2"/>
          <w:sz w:val="28"/>
          <w:szCs w:val="28"/>
        </w:rPr>
        <w:t>e</w:t>
      </w:r>
      <w:r>
        <w:rPr>
          <w:color w:val="333333"/>
          <w:spacing w:val="-1"/>
          <w:sz w:val="28"/>
          <w:szCs w:val="28"/>
        </w:rPr>
        <w:t>l</w:t>
      </w:r>
      <w:r>
        <w:rPr>
          <w:color w:val="333333"/>
          <w:spacing w:val="1"/>
          <w:sz w:val="28"/>
          <w:szCs w:val="28"/>
        </w:rPr>
        <w:t>iv</w:t>
      </w:r>
      <w:r>
        <w:rPr>
          <w:color w:val="333333"/>
          <w:spacing w:val="-2"/>
          <w:sz w:val="28"/>
          <w:szCs w:val="28"/>
        </w:rPr>
        <w:t>e</w:t>
      </w:r>
      <w:r>
        <w:rPr>
          <w:color w:val="333333"/>
          <w:sz w:val="28"/>
          <w:szCs w:val="28"/>
        </w:rPr>
        <w:t>r</w:t>
      </w:r>
      <w:r>
        <w:rPr>
          <w:color w:val="333333"/>
          <w:spacing w:val="-1"/>
          <w:sz w:val="28"/>
          <w:szCs w:val="28"/>
        </w:rPr>
        <w:t>in</w:t>
      </w:r>
      <w:r>
        <w:rPr>
          <w:color w:val="333333"/>
          <w:sz w:val="28"/>
          <w:szCs w:val="28"/>
        </w:rPr>
        <w:t>g</w:t>
      </w:r>
    </w:p>
    <w:p w:rsidR="00060B13" w:rsidRDefault="0073055B">
      <w:pPr>
        <w:spacing w:before="2" w:line="320" w:lineRule="exact"/>
        <w:ind w:left="100" w:right="69"/>
        <w:rPr>
          <w:sz w:val="28"/>
          <w:szCs w:val="28"/>
        </w:rPr>
      </w:pPr>
      <w:r>
        <w:rPr>
          <w:color w:val="333333"/>
          <w:sz w:val="28"/>
          <w:szCs w:val="28"/>
        </w:rPr>
        <w:t>a</w:t>
      </w:r>
      <w:r>
        <w:rPr>
          <w:color w:val="333333"/>
          <w:spacing w:val="-1"/>
          <w:sz w:val="28"/>
          <w:szCs w:val="28"/>
        </w:rPr>
        <w:t>n</w:t>
      </w:r>
      <w:r>
        <w:rPr>
          <w:color w:val="333333"/>
          <w:sz w:val="28"/>
          <w:szCs w:val="28"/>
        </w:rPr>
        <w:t>d</w:t>
      </w:r>
      <w:r>
        <w:rPr>
          <w:color w:val="333333"/>
          <w:spacing w:val="-12"/>
          <w:sz w:val="28"/>
          <w:szCs w:val="28"/>
        </w:rPr>
        <w:t xml:space="preserve"> </w:t>
      </w:r>
      <w:r>
        <w:rPr>
          <w:color w:val="333333"/>
          <w:spacing w:val="1"/>
          <w:sz w:val="28"/>
          <w:szCs w:val="28"/>
        </w:rPr>
        <w:t>p</w:t>
      </w:r>
      <w:r>
        <w:rPr>
          <w:color w:val="333333"/>
          <w:sz w:val="28"/>
          <w:szCs w:val="28"/>
        </w:rPr>
        <w:t>e</w:t>
      </w:r>
      <w:r>
        <w:rPr>
          <w:color w:val="333333"/>
          <w:spacing w:val="-2"/>
          <w:sz w:val="28"/>
          <w:szCs w:val="28"/>
        </w:rPr>
        <w:t>r</w:t>
      </w:r>
      <w:r>
        <w:rPr>
          <w:color w:val="333333"/>
          <w:spacing w:val="1"/>
          <w:sz w:val="28"/>
          <w:szCs w:val="28"/>
        </w:rPr>
        <w:t>s</w:t>
      </w:r>
      <w:r>
        <w:rPr>
          <w:color w:val="333333"/>
          <w:spacing w:val="-1"/>
          <w:sz w:val="28"/>
          <w:szCs w:val="28"/>
        </w:rPr>
        <w:t>is</w:t>
      </w:r>
      <w:r>
        <w:rPr>
          <w:color w:val="333333"/>
          <w:spacing w:val="1"/>
          <w:sz w:val="28"/>
          <w:szCs w:val="28"/>
        </w:rPr>
        <w:t>t</w:t>
      </w:r>
      <w:r>
        <w:rPr>
          <w:color w:val="333333"/>
          <w:sz w:val="28"/>
          <w:szCs w:val="28"/>
        </w:rPr>
        <w:t>e</w:t>
      </w:r>
      <w:r>
        <w:rPr>
          <w:color w:val="333333"/>
          <w:spacing w:val="-1"/>
          <w:sz w:val="28"/>
          <w:szCs w:val="28"/>
        </w:rPr>
        <w:t>n</w:t>
      </w:r>
      <w:r>
        <w:rPr>
          <w:color w:val="333333"/>
          <w:sz w:val="28"/>
          <w:szCs w:val="28"/>
        </w:rPr>
        <w:t>ce.</w:t>
      </w:r>
      <w:r>
        <w:rPr>
          <w:color w:val="333333"/>
          <w:spacing w:val="-1"/>
          <w:sz w:val="28"/>
          <w:szCs w:val="28"/>
        </w:rPr>
        <w:t>T</w:t>
      </w:r>
      <w:r>
        <w:rPr>
          <w:color w:val="333333"/>
          <w:spacing w:val="1"/>
          <w:sz w:val="28"/>
          <w:szCs w:val="28"/>
        </w:rPr>
        <w:t>h</w:t>
      </w:r>
      <w:r>
        <w:rPr>
          <w:color w:val="333333"/>
          <w:sz w:val="28"/>
          <w:szCs w:val="28"/>
        </w:rPr>
        <w:t>e</w:t>
      </w:r>
      <w:r>
        <w:rPr>
          <w:color w:val="333333"/>
          <w:spacing w:val="-12"/>
          <w:sz w:val="28"/>
          <w:szCs w:val="28"/>
        </w:rPr>
        <w:t xml:space="preserve"> </w:t>
      </w:r>
      <w:r>
        <w:rPr>
          <w:color w:val="333333"/>
          <w:spacing w:val="-2"/>
          <w:sz w:val="28"/>
          <w:szCs w:val="28"/>
        </w:rPr>
        <w:t>c</w:t>
      </w:r>
      <w:r>
        <w:rPr>
          <w:color w:val="333333"/>
          <w:spacing w:val="1"/>
          <w:sz w:val="28"/>
          <w:szCs w:val="28"/>
        </w:rPr>
        <w:t>h</w:t>
      </w:r>
      <w:r>
        <w:rPr>
          <w:color w:val="333333"/>
          <w:sz w:val="28"/>
          <w:szCs w:val="28"/>
        </w:rPr>
        <w:t>arm</w:t>
      </w:r>
      <w:r>
        <w:rPr>
          <w:color w:val="333333"/>
          <w:spacing w:val="-17"/>
          <w:sz w:val="28"/>
          <w:szCs w:val="28"/>
        </w:rPr>
        <w:t xml:space="preserve"> </w:t>
      </w:r>
      <w:r>
        <w:rPr>
          <w:color w:val="333333"/>
          <w:spacing w:val="1"/>
          <w:sz w:val="28"/>
          <w:szCs w:val="28"/>
        </w:rPr>
        <w:t>o</w:t>
      </w:r>
      <w:r>
        <w:rPr>
          <w:color w:val="333333"/>
          <w:sz w:val="28"/>
          <w:szCs w:val="28"/>
        </w:rPr>
        <w:t>f</w:t>
      </w:r>
      <w:r>
        <w:rPr>
          <w:color w:val="333333"/>
          <w:spacing w:val="-12"/>
          <w:sz w:val="28"/>
          <w:szCs w:val="28"/>
        </w:rPr>
        <w:t xml:space="preserve"> </w:t>
      </w:r>
      <w:r>
        <w:rPr>
          <w:color w:val="333333"/>
          <w:spacing w:val="1"/>
          <w:sz w:val="28"/>
          <w:szCs w:val="28"/>
        </w:rPr>
        <w:t>th</w:t>
      </w:r>
      <w:r>
        <w:rPr>
          <w:color w:val="333333"/>
          <w:spacing w:val="-1"/>
          <w:sz w:val="28"/>
          <w:szCs w:val="28"/>
        </w:rPr>
        <w:t>i</w:t>
      </w:r>
      <w:r>
        <w:rPr>
          <w:color w:val="333333"/>
          <w:sz w:val="28"/>
          <w:szCs w:val="28"/>
        </w:rPr>
        <w:t>s</w:t>
      </w:r>
      <w:r>
        <w:rPr>
          <w:color w:val="333333"/>
          <w:spacing w:val="-12"/>
          <w:sz w:val="28"/>
          <w:szCs w:val="28"/>
        </w:rPr>
        <w:t xml:space="preserve"> </w:t>
      </w:r>
      <w:r>
        <w:rPr>
          <w:color w:val="333333"/>
          <w:sz w:val="28"/>
          <w:szCs w:val="28"/>
        </w:rPr>
        <w:t>e</w:t>
      </w:r>
      <w:r>
        <w:rPr>
          <w:color w:val="333333"/>
          <w:spacing w:val="1"/>
          <w:sz w:val="28"/>
          <w:szCs w:val="28"/>
        </w:rPr>
        <w:t>v</w:t>
      </w:r>
      <w:r>
        <w:rPr>
          <w:color w:val="333333"/>
          <w:spacing w:val="-2"/>
          <w:sz w:val="28"/>
          <w:szCs w:val="28"/>
        </w:rPr>
        <w:t>e</w:t>
      </w:r>
      <w:r>
        <w:rPr>
          <w:color w:val="333333"/>
          <w:spacing w:val="-1"/>
          <w:sz w:val="28"/>
          <w:szCs w:val="28"/>
        </w:rPr>
        <w:t>n</w:t>
      </w:r>
      <w:r>
        <w:rPr>
          <w:color w:val="333333"/>
          <w:sz w:val="28"/>
          <w:szCs w:val="28"/>
        </w:rPr>
        <w:t>t</w:t>
      </w:r>
      <w:r>
        <w:rPr>
          <w:color w:val="333333"/>
          <w:spacing w:val="-12"/>
          <w:sz w:val="28"/>
          <w:szCs w:val="28"/>
        </w:rPr>
        <w:t xml:space="preserve"> </w:t>
      </w:r>
      <w:r>
        <w:rPr>
          <w:color w:val="333333"/>
          <w:spacing w:val="-1"/>
          <w:sz w:val="28"/>
          <w:szCs w:val="28"/>
        </w:rPr>
        <w:t>i</w:t>
      </w:r>
      <w:r>
        <w:rPr>
          <w:color w:val="333333"/>
          <w:sz w:val="28"/>
          <w:szCs w:val="28"/>
        </w:rPr>
        <w:t>s</w:t>
      </w:r>
      <w:r>
        <w:rPr>
          <w:color w:val="333333"/>
          <w:spacing w:val="-12"/>
          <w:sz w:val="28"/>
          <w:szCs w:val="28"/>
        </w:rPr>
        <w:t xml:space="preserve"> </w:t>
      </w:r>
      <w:r>
        <w:rPr>
          <w:color w:val="333333"/>
          <w:spacing w:val="-1"/>
          <w:sz w:val="28"/>
          <w:szCs w:val="28"/>
        </w:rPr>
        <w:t>t</w:t>
      </w:r>
      <w:r>
        <w:rPr>
          <w:color w:val="333333"/>
          <w:spacing w:val="1"/>
          <w:sz w:val="28"/>
          <w:szCs w:val="28"/>
        </w:rPr>
        <w:t>h</w:t>
      </w:r>
      <w:r>
        <w:rPr>
          <w:color w:val="333333"/>
          <w:sz w:val="28"/>
          <w:szCs w:val="28"/>
        </w:rPr>
        <w:t>at</w:t>
      </w:r>
      <w:r>
        <w:rPr>
          <w:color w:val="333333"/>
          <w:spacing w:val="-14"/>
          <w:sz w:val="28"/>
          <w:szCs w:val="28"/>
        </w:rPr>
        <w:t xml:space="preserve"> </w:t>
      </w:r>
      <w:r>
        <w:rPr>
          <w:color w:val="333333"/>
          <w:spacing w:val="1"/>
          <w:sz w:val="28"/>
          <w:szCs w:val="28"/>
        </w:rPr>
        <w:t>t</w:t>
      </w:r>
      <w:r>
        <w:rPr>
          <w:color w:val="333333"/>
          <w:spacing w:val="-1"/>
          <w:sz w:val="28"/>
          <w:szCs w:val="28"/>
        </w:rPr>
        <w:t>h</w:t>
      </w:r>
      <w:r>
        <w:rPr>
          <w:color w:val="333333"/>
          <w:sz w:val="28"/>
          <w:szCs w:val="28"/>
        </w:rPr>
        <w:t>e</w:t>
      </w:r>
      <w:r>
        <w:rPr>
          <w:color w:val="333333"/>
          <w:spacing w:val="-12"/>
          <w:sz w:val="28"/>
          <w:szCs w:val="28"/>
        </w:rPr>
        <w:t xml:space="preserve"> </w:t>
      </w:r>
      <w:r>
        <w:rPr>
          <w:color w:val="333333"/>
          <w:spacing w:val="1"/>
          <w:sz w:val="28"/>
          <w:szCs w:val="28"/>
        </w:rPr>
        <w:t>s</w:t>
      </w:r>
      <w:r>
        <w:rPr>
          <w:color w:val="333333"/>
          <w:spacing w:val="-1"/>
          <w:sz w:val="28"/>
          <w:szCs w:val="28"/>
        </w:rPr>
        <w:t>li</w:t>
      </w:r>
      <w:r>
        <w:rPr>
          <w:color w:val="333333"/>
          <w:spacing w:val="1"/>
          <w:sz w:val="28"/>
          <w:szCs w:val="28"/>
        </w:rPr>
        <w:t>g</w:t>
      </w:r>
      <w:r>
        <w:rPr>
          <w:color w:val="333333"/>
          <w:spacing w:val="-1"/>
          <w:sz w:val="28"/>
          <w:szCs w:val="28"/>
        </w:rPr>
        <w:t>h</w:t>
      </w:r>
      <w:r>
        <w:rPr>
          <w:color w:val="333333"/>
          <w:sz w:val="28"/>
          <w:szCs w:val="28"/>
        </w:rPr>
        <w:t>t</w:t>
      </w:r>
      <w:r>
        <w:rPr>
          <w:color w:val="333333"/>
          <w:spacing w:val="-12"/>
          <w:sz w:val="28"/>
          <w:szCs w:val="28"/>
        </w:rPr>
        <w:t xml:space="preserve"> </w:t>
      </w:r>
      <w:r>
        <w:rPr>
          <w:color w:val="333333"/>
          <w:spacing w:val="1"/>
          <w:sz w:val="28"/>
          <w:szCs w:val="28"/>
        </w:rPr>
        <w:t>p</w:t>
      </w:r>
      <w:r>
        <w:rPr>
          <w:color w:val="333333"/>
          <w:sz w:val="28"/>
          <w:szCs w:val="28"/>
        </w:rPr>
        <w:t>a</w:t>
      </w:r>
      <w:r>
        <w:rPr>
          <w:color w:val="333333"/>
          <w:spacing w:val="-2"/>
          <w:sz w:val="28"/>
          <w:szCs w:val="28"/>
        </w:rPr>
        <w:t>r</w:t>
      </w:r>
      <w:r>
        <w:rPr>
          <w:color w:val="333333"/>
          <w:spacing w:val="-1"/>
          <w:sz w:val="28"/>
          <w:szCs w:val="28"/>
        </w:rPr>
        <w:t>t</w:t>
      </w:r>
      <w:r>
        <w:rPr>
          <w:color w:val="333333"/>
          <w:spacing w:val="1"/>
          <w:sz w:val="28"/>
          <w:szCs w:val="28"/>
        </w:rPr>
        <w:t>i</w:t>
      </w:r>
      <w:r>
        <w:rPr>
          <w:color w:val="333333"/>
          <w:sz w:val="28"/>
          <w:szCs w:val="28"/>
        </w:rPr>
        <w:t>c</w:t>
      </w:r>
      <w:r>
        <w:rPr>
          <w:color w:val="333333"/>
          <w:spacing w:val="-1"/>
          <w:sz w:val="28"/>
          <w:szCs w:val="28"/>
        </w:rPr>
        <w:t>ip</w:t>
      </w:r>
      <w:r>
        <w:rPr>
          <w:color w:val="333333"/>
          <w:sz w:val="28"/>
          <w:szCs w:val="28"/>
        </w:rPr>
        <w:t>a</w:t>
      </w:r>
      <w:r>
        <w:rPr>
          <w:color w:val="333333"/>
          <w:spacing w:val="1"/>
          <w:sz w:val="28"/>
          <w:szCs w:val="28"/>
        </w:rPr>
        <w:t>t</w:t>
      </w:r>
      <w:r>
        <w:rPr>
          <w:color w:val="333333"/>
          <w:spacing w:val="-1"/>
          <w:sz w:val="28"/>
          <w:szCs w:val="28"/>
        </w:rPr>
        <w:t>io</w:t>
      </w:r>
      <w:r>
        <w:rPr>
          <w:color w:val="333333"/>
          <w:sz w:val="28"/>
          <w:szCs w:val="28"/>
        </w:rPr>
        <w:t>n</w:t>
      </w:r>
      <w:r>
        <w:rPr>
          <w:color w:val="333333"/>
          <w:spacing w:val="-12"/>
          <w:sz w:val="28"/>
          <w:szCs w:val="28"/>
        </w:rPr>
        <w:t xml:space="preserve"> </w:t>
      </w:r>
      <w:r>
        <w:rPr>
          <w:color w:val="333333"/>
          <w:spacing w:val="1"/>
          <w:sz w:val="28"/>
          <w:szCs w:val="28"/>
        </w:rPr>
        <w:t>o</w:t>
      </w:r>
      <w:r>
        <w:rPr>
          <w:color w:val="333333"/>
          <w:sz w:val="28"/>
          <w:szCs w:val="28"/>
        </w:rPr>
        <w:t>f</w:t>
      </w:r>
      <w:r>
        <w:rPr>
          <w:color w:val="333333"/>
          <w:spacing w:val="-12"/>
          <w:sz w:val="28"/>
          <w:szCs w:val="28"/>
        </w:rPr>
        <w:t xml:space="preserve"> </w:t>
      </w:r>
      <w:r>
        <w:rPr>
          <w:color w:val="333333"/>
          <w:spacing w:val="-1"/>
          <w:sz w:val="28"/>
          <w:szCs w:val="28"/>
        </w:rPr>
        <w:t>o</w:t>
      </w:r>
      <w:r>
        <w:rPr>
          <w:color w:val="333333"/>
          <w:spacing w:val="1"/>
          <w:sz w:val="28"/>
          <w:szCs w:val="28"/>
        </w:rPr>
        <w:t>n</w:t>
      </w:r>
      <w:r>
        <w:rPr>
          <w:color w:val="333333"/>
          <w:sz w:val="28"/>
          <w:szCs w:val="28"/>
        </w:rPr>
        <w:t>e</w:t>
      </w:r>
      <w:r>
        <w:rPr>
          <w:color w:val="333333"/>
          <w:spacing w:val="-15"/>
          <w:sz w:val="28"/>
          <w:szCs w:val="28"/>
        </w:rPr>
        <w:t xml:space="preserve"> </w:t>
      </w:r>
      <w:r>
        <w:rPr>
          <w:color w:val="333333"/>
          <w:spacing w:val="1"/>
          <w:sz w:val="28"/>
          <w:szCs w:val="28"/>
        </w:rPr>
        <w:t>s</w:t>
      </w:r>
      <w:r>
        <w:rPr>
          <w:color w:val="333333"/>
          <w:spacing w:val="-1"/>
          <w:sz w:val="28"/>
          <w:szCs w:val="28"/>
        </w:rPr>
        <w:t>t</w:t>
      </w:r>
      <w:r>
        <w:rPr>
          <w:color w:val="333333"/>
          <w:spacing w:val="1"/>
          <w:sz w:val="28"/>
          <w:szCs w:val="28"/>
        </w:rPr>
        <w:t>u</w:t>
      </w:r>
      <w:r>
        <w:rPr>
          <w:color w:val="333333"/>
          <w:spacing w:val="-1"/>
          <w:sz w:val="28"/>
          <w:szCs w:val="28"/>
        </w:rPr>
        <w:t>d</w:t>
      </w:r>
      <w:r>
        <w:rPr>
          <w:color w:val="333333"/>
          <w:sz w:val="28"/>
          <w:szCs w:val="28"/>
        </w:rPr>
        <w:t>e</w:t>
      </w:r>
      <w:r>
        <w:rPr>
          <w:color w:val="333333"/>
          <w:spacing w:val="-1"/>
          <w:sz w:val="28"/>
          <w:szCs w:val="28"/>
        </w:rPr>
        <w:t>n</w:t>
      </w:r>
      <w:r>
        <w:rPr>
          <w:color w:val="333333"/>
          <w:spacing w:val="1"/>
          <w:sz w:val="28"/>
          <w:szCs w:val="28"/>
        </w:rPr>
        <w:t>t</w:t>
      </w:r>
      <w:r>
        <w:rPr>
          <w:color w:val="333333"/>
          <w:sz w:val="28"/>
          <w:szCs w:val="28"/>
        </w:rPr>
        <w:t xml:space="preserve">, </w:t>
      </w:r>
      <w:r>
        <w:rPr>
          <w:color w:val="333333"/>
          <w:spacing w:val="1"/>
          <w:sz w:val="28"/>
          <w:szCs w:val="28"/>
        </w:rPr>
        <w:t>th</w:t>
      </w:r>
      <w:r>
        <w:rPr>
          <w:color w:val="333333"/>
          <w:sz w:val="28"/>
          <w:szCs w:val="28"/>
        </w:rPr>
        <w:t>e showc</w:t>
      </w:r>
      <w:r>
        <w:rPr>
          <w:color w:val="333333"/>
          <w:spacing w:val="-3"/>
          <w:sz w:val="28"/>
          <w:szCs w:val="28"/>
        </w:rPr>
        <w:t>a</w:t>
      </w:r>
      <w:r>
        <w:rPr>
          <w:color w:val="333333"/>
          <w:spacing w:val="1"/>
          <w:sz w:val="28"/>
          <w:szCs w:val="28"/>
        </w:rPr>
        <w:t>s</w:t>
      </w:r>
      <w:r>
        <w:rPr>
          <w:color w:val="333333"/>
          <w:spacing w:val="-1"/>
          <w:sz w:val="28"/>
          <w:szCs w:val="28"/>
        </w:rPr>
        <w:t>in</w:t>
      </w:r>
      <w:r>
        <w:rPr>
          <w:color w:val="333333"/>
          <w:sz w:val="28"/>
          <w:szCs w:val="28"/>
        </w:rPr>
        <w:t>g</w:t>
      </w:r>
      <w:r>
        <w:rPr>
          <w:color w:val="333333"/>
          <w:spacing w:val="2"/>
          <w:sz w:val="28"/>
          <w:szCs w:val="28"/>
        </w:rPr>
        <w:t xml:space="preserve"> </w:t>
      </w:r>
      <w:r>
        <w:rPr>
          <w:color w:val="333333"/>
          <w:spacing w:val="1"/>
          <w:sz w:val="28"/>
          <w:szCs w:val="28"/>
        </w:rPr>
        <w:t>o</w:t>
      </w:r>
      <w:r>
        <w:rPr>
          <w:color w:val="333333"/>
          <w:sz w:val="28"/>
          <w:szCs w:val="28"/>
        </w:rPr>
        <w:t xml:space="preserve">f his </w:t>
      </w:r>
      <w:r>
        <w:rPr>
          <w:color w:val="333333"/>
          <w:spacing w:val="1"/>
          <w:sz w:val="28"/>
          <w:szCs w:val="28"/>
        </w:rPr>
        <w:t>id</w:t>
      </w:r>
      <w:r>
        <w:rPr>
          <w:color w:val="333333"/>
          <w:sz w:val="28"/>
          <w:szCs w:val="28"/>
        </w:rPr>
        <w:t>e</w:t>
      </w:r>
      <w:r>
        <w:rPr>
          <w:color w:val="333333"/>
          <w:spacing w:val="-2"/>
          <w:sz w:val="28"/>
          <w:szCs w:val="28"/>
        </w:rPr>
        <w:t>a</w:t>
      </w:r>
      <w:r>
        <w:rPr>
          <w:color w:val="333333"/>
          <w:sz w:val="28"/>
          <w:szCs w:val="28"/>
        </w:rPr>
        <w:t>s</w:t>
      </w:r>
      <w:r>
        <w:rPr>
          <w:color w:val="333333"/>
          <w:spacing w:val="2"/>
          <w:sz w:val="28"/>
          <w:szCs w:val="28"/>
        </w:rPr>
        <w:t xml:space="preserve"> </w:t>
      </w:r>
      <w:r>
        <w:rPr>
          <w:color w:val="333333"/>
          <w:spacing w:val="-1"/>
          <w:sz w:val="28"/>
          <w:szCs w:val="28"/>
        </w:rPr>
        <w:t>g</w:t>
      </w:r>
      <w:r>
        <w:rPr>
          <w:color w:val="333333"/>
          <w:sz w:val="28"/>
          <w:szCs w:val="28"/>
        </w:rPr>
        <w:t>e</w:t>
      </w:r>
      <w:r>
        <w:rPr>
          <w:color w:val="333333"/>
          <w:spacing w:val="-1"/>
          <w:sz w:val="28"/>
          <w:szCs w:val="28"/>
        </w:rPr>
        <w:t>t</w:t>
      </w:r>
      <w:r>
        <w:rPr>
          <w:color w:val="333333"/>
          <w:sz w:val="28"/>
          <w:szCs w:val="28"/>
        </w:rPr>
        <w:t>s</w:t>
      </w:r>
      <w:r>
        <w:rPr>
          <w:color w:val="333333"/>
          <w:spacing w:val="2"/>
          <w:sz w:val="28"/>
          <w:szCs w:val="28"/>
        </w:rPr>
        <w:t xml:space="preserve"> </w:t>
      </w:r>
      <w:r>
        <w:rPr>
          <w:color w:val="333333"/>
          <w:spacing w:val="-1"/>
          <w:sz w:val="28"/>
          <w:szCs w:val="28"/>
        </w:rPr>
        <w:t>t</w:t>
      </w:r>
      <w:r>
        <w:rPr>
          <w:color w:val="333333"/>
          <w:spacing w:val="1"/>
          <w:sz w:val="28"/>
          <w:szCs w:val="28"/>
        </w:rPr>
        <w:t>h</w:t>
      </w:r>
      <w:r>
        <w:rPr>
          <w:color w:val="333333"/>
          <w:sz w:val="28"/>
          <w:szCs w:val="28"/>
        </w:rPr>
        <w:t>e</w:t>
      </w:r>
      <w:r>
        <w:rPr>
          <w:color w:val="333333"/>
          <w:spacing w:val="2"/>
          <w:sz w:val="28"/>
          <w:szCs w:val="28"/>
        </w:rPr>
        <w:t xml:space="preserve"> </w:t>
      </w:r>
      <w:r>
        <w:rPr>
          <w:color w:val="333333"/>
          <w:spacing w:val="-2"/>
          <w:sz w:val="28"/>
          <w:szCs w:val="28"/>
        </w:rPr>
        <w:t>a</w:t>
      </w:r>
      <w:r>
        <w:rPr>
          <w:color w:val="333333"/>
          <w:spacing w:val="1"/>
          <w:sz w:val="28"/>
          <w:szCs w:val="28"/>
        </w:rPr>
        <w:t>d</w:t>
      </w:r>
      <w:r>
        <w:rPr>
          <w:color w:val="333333"/>
          <w:sz w:val="28"/>
          <w:szCs w:val="28"/>
        </w:rPr>
        <w:t>r</w:t>
      </w:r>
      <w:r>
        <w:rPr>
          <w:color w:val="333333"/>
          <w:spacing w:val="-2"/>
          <w:sz w:val="28"/>
          <w:szCs w:val="28"/>
        </w:rPr>
        <w:t>e</w:t>
      </w:r>
      <w:r>
        <w:rPr>
          <w:color w:val="333333"/>
          <w:spacing w:val="1"/>
          <w:sz w:val="28"/>
          <w:szCs w:val="28"/>
        </w:rPr>
        <w:t>n</w:t>
      </w:r>
      <w:r>
        <w:rPr>
          <w:color w:val="333333"/>
          <w:spacing w:val="-2"/>
          <w:sz w:val="28"/>
          <w:szCs w:val="28"/>
        </w:rPr>
        <w:t>a</w:t>
      </w:r>
      <w:r>
        <w:rPr>
          <w:color w:val="333333"/>
          <w:spacing w:val="1"/>
          <w:sz w:val="28"/>
          <w:szCs w:val="28"/>
        </w:rPr>
        <w:t>l</w:t>
      </w:r>
      <w:r>
        <w:rPr>
          <w:color w:val="333333"/>
          <w:spacing w:val="-1"/>
          <w:sz w:val="28"/>
          <w:szCs w:val="28"/>
        </w:rPr>
        <w:t>i</w:t>
      </w:r>
      <w:r>
        <w:rPr>
          <w:color w:val="333333"/>
          <w:spacing w:val="1"/>
          <w:sz w:val="28"/>
          <w:szCs w:val="28"/>
        </w:rPr>
        <w:t>n</w:t>
      </w:r>
      <w:r>
        <w:rPr>
          <w:color w:val="333333"/>
          <w:sz w:val="28"/>
          <w:szCs w:val="28"/>
        </w:rPr>
        <w:t>e</w:t>
      </w:r>
      <w:r>
        <w:rPr>
          <w:color w:val="333333"/>
          <w:spacing w:val="2"/>
          <w:sz w:val="28"/>
          <w:szCs w:val="28"/>
        </w:rPr>
        <w:t xml:space="preserve"> </w:t>
      </w:r>
      <w:r>
        <w:rPr>
          <w:color w:val="333333"/>
          <w:spacing w:val="-1"/>
          <w:sz w:val="28"/>
          <w:szCs w:val="28"/>
        </w:rPr>
        <w:t>go</w:t>
      </w:r>
      <w:r>
        <w:rPr>
          <w:color w:val="333333"/>
          <w:spacing w:val="1"/>
          <w:sz w:val="28"/>
          <w:szCs w:val="28"/>
        </w:rPr>
        <w:t>i</w:t>
      </w:r>
      <w:r>
        <w:rPr>
          <w:color w:val="333333"/>
          <w:spacing w:val="-1"/>
          <w:sz w:val="28"/>
          <w:szCs w:val="28"/>
        </w:rPr>
        <w:t>n</w:t>
      </w:r>
      <w:r>
        <w:rPr>
          <w:color w:val="333333"/>
          <w:sz w:val="28"/>
          <w:szCs w:val="28"/>
        </w:rPr>
        <w:t>g</w:t>
      </w:r>
      <w:r>
        <w:rPr>
          <w:color w:val="333333"/>
          <w:spacing w:val="2"/>
          <w:sz w:val="28"/>
          <w:szCs w:val="28"/>
        </w:rPr>
        <w:t xml:space="preserve"> </w:t>
      </w:r>
      <w:r>
        <w:rPr>
          <w:color w:val="333333"/>
          <w:spacing w:val="-1"/>
          <w:sz w:val="28"/>
          <w:szCs w:val="28"/>
        </w:rPr>
        <w:t>i</w:t>
      </w:r>
      <w:r>
        <w:rPr>
          <w:color w:val="333333"/>
          <w:sz w:val="28"/>
          <w:szCs w:val="28"/>
        </w:rPr>
        <w:t>n</w:t>
      </w:r>
      <w:r>
        <w:rPr>
          <w:color w:val="333333"/>
          <w:spacing w:val="2"/>
          <w:sz w:val="28"/>
          <w:szCs w:val="28"/>
        </w:rPr>
        <w:t xml:space="preserve"> </w:t>
      </w:r>
      <w:r>
        <w:rPr>
          <w:color w:val="333333"/>
          <w:spacing w:val="-1"/>
          <w:sz w:val="28"/>
          <w:szCs w:val="28"/>
        </w:rPr>
        <w:t>ot</w:t>
      </w:r>
      <w:r>
        <w:rPr>
          <w:color w:val="333333"/>
          <w:spacing w:val="1"/>
          <w:sz w:val="28"/>
          <w:szCs w:val="28"/>
        </w:rPr>
        <w:t>h</w:t>
      </w:r>
      <w:r>
        <w:rPr>
          <w:color w:val="333333"/>
          <w:sz w:val="28"/>
          <w:szCs w:val="28"/>
        </w:rPr>
        <w:t>e</w:t>
      </w:r>
      <w:r>
        <w:rPr>
          <w:color w:val="333333"/>
          <w:spacing w:val="-2"/>
          <w:sz w:val="28"/>
          <w:szCs w:val="28"/>
        </w:rPr>
        <w:t>r</w:t>
      </w:r>
      <w:r>
        <w:rPr>
          <w:color w:val="333333"/>
          <w:sz w:val="28"/>
          <w:szCs w:val="28"/>
        </w:rPr>
        <w:t>s</w:t>
      </w:r>
      <w:r>
        <w:rPr>
          <w:color w:val="333333"/>
          <w:spacing w:val="2"/>
          <w:sz w:val="28"/>
          <w:szCs w:val="28"/>
        </w:rPr>
        <w:t xml:space="preserve"> </w:t>
      </w:r>
      <w:r>
        <w:rPr>
          <w:color w:val="333333"/>
          <w:spacing w:val="-2"/>
          <w:sz w:val="28"/>
          <w:szCs w:val="28"/>
        </w:rPr>
        <w:t>a</w:t>
      </w:r>
      <w:r>
        <w:rPr>
          <w:color w:val="333333"/>
          <w:spacing w:val="1"/>
          <w:sz w:val="28"/>
          <w:szCs w:val="28"/>
        </w:rPr>
        <w:t>n</w:t>
      </w:r>
      <w:r>
        <w:rPr>
          <w:color w:val="333333"/>
          <w:sz w:val="28"/>
          <w:szCs w:val="28"/>
        </w:rPr>
        <w:t>d</w:t>
      </w:r>
      <w:r>
        <w:rPr>
          <w:color w:val="333333"/>
          <w:spacing w:val="2"/>
          <w:sz w:val="28"/>
          <w:szCs w:val="28"/>
        </w:rPr>
        <w:t xml:space="preserve"> </w:t>
      </w:r>
      <w:r>
        <w:rPr>
          <w:color w:val="333333"/>
          <w:spacing w:val="-1"/>
          <w:sz w:val="28"/>
          <w:szCs w:val="28"/>
        </w:rPr>
        <w:t>L</w:t>
      </w:r>
      <w:r>
        <w:rPr>
          <w:color w:val="333333"/>
          <w:sz w:val="28"/>
          <w:szCs w:val="28"/>
        </w:rPr>
        <w:t>o</w:t>
      </w:r>
      <w:r>
        <w:rPr>
          <w:color w:val="333333"/>
          <w:spacing w:val="2"/>
          <w:sz w:val="28"/>
          <w:szCs w:val="28"/>
        </w:rPr>
        <w:t xml:space="preserve"> </w:t>
      </w:r>
      <w:r>
        <w:rPr>
          <w:color w:val="333333"/>
          <w:spacing w:val="-3"/>
          <w:sz w:val="28"/>
          <w:szCs w:val="28"/>
        </w:rPr>
        <w:t>B</w:t>
      </w:r>
      <w:r>
        <w:rPr>
          <w:color w:val="333333"/>
          <w:sz w:val="28"/>
          <w:szCs w:val="28"/>
        </w:rPr>
        <w:t>e</w:t>
      </w:r>
      <w:r>
        <w:rPr>
          <w:color w:val="333333"/>
          <w:spacing w:val="-1"/>
          <w:sz w:val="28"/>
          <w:szCs w:val="28"/>
        </w:rPr>
        <w:t>ho</w:t>
      </w:r>
      <w:r>
        <w:rPr>
          <w:color w:val="333333"/>
          <w:spacing w:val="1"/>
          <w:sz w:val="28"/>
          <w:szCs w:val="28"/>
        </w:rPr>
        <w:t>ld</w:t>
      </w:r>
      <w:r>
        <w:rPr>
          <w:color w:val="333333"/>
          <w:sz w:val="28"/>
          <w:szCs w:val="28"/>
        </w:rPr>
        <w:t>!</w:t>
      </w:r>
      <w:r>
        <w:rPr>
          <w:color w:val="333333"/>
          <w:spacing w:val="3"/>
          <w:sz w:val="28"/>
          <w:szCs w:val="28"/>
        </w:rPr>
        <w:t xml:space="preserve"> </w:t>
      </w:r>
      <w:r>
        <w:rPr>
          <w:color w:val="333333"/>
          <w:spacing w:val="-30"/>
          <w:sz w:val="28"/>
          <w:szCs w:val="28"/>
        </w:rPr>
        <w:t>Y</w:t>
      </w:r>
      <w:r>
        <w:rPr>
          <w:color w:val="333333"/>
          <w:spacing w:val="1"/>
          <w:sz w:val="28"/>
          <w:szCs w:val="28"/>
        </w:rPr>
        <w:t>o</w:t>
      </w:r>
      <w:r>
        <w:rPr>
          <w:color w:val="333333"/>
          <w:sz w:val="28"/>
          <w:szCs w:val="28"/>
        </w:rPr>
        <w:t>u</w:t>
      </w:r>
    </w:p>
    <w:p w:rsidR="00060B13" w:rsidRDefault="0073055B">
      <w:pPr>
        <w:spacing w:line="320" w:lineRule="exact"/>
        <w:ind w:left="100" w:right="72"/>
        <w:rPr>
          <w:sz w:val="28"/>
          <w:szCs w:val="28"/>
        </w:rPr>
      </w:pPr>
      <w:r>
        <w:rPr>
          <w:color w:val="333333"/>
          <w:spacing w:val="1"/>
          <w:sz w:val="28"/>
          <w:szCs w:val="28"/>
        </w:rPr>
        <w:t>h</w:t>
      </w:r>
      <w:r>
        <w:rPr>
          <w:color w:val="333333"/>
          <w:spacing w:val="-2"/>
          <w:sz w:val="28"/>
          <w:szCs w:val="28"/>
        </w:rPr>
        <w:t>a</w:t>
      </w:r>
      <w:r>
        <w:rPr>
          <w:color w:val="333333"/>
          <w:spacing w:val="1"/>
          <w:sz w:val="28"/>
          <w:szCs w:val="28"/>
        </w:rPr>
        <w:t>v</w:t>
      </w:r>
      <w:r>
        <w:rPr>
          <w:color w:val="333333"/>
          <w:sz w:val="28"/>
          <w:szCs w:val="28"/>
        </w:rPr>
        <w:t>e</w:t>
      </w:r>
      <w:r>
        <w:rPr>
          <w:color w:val="333333"/>
          <w:spacing w:val="4"/>
          <w:sz w:val="28"/>
          <w:szCs w:val="28"/>
        </w:rPr>
        <w:t xml:space="preserve"> </w:t>
      </w:r>
      <w:r>
        <w:rPr>
          <w:color w:val="333333"/>
          <w:sz w:val="28"/>
          <w:szCs w:val="28"/>
        </w:rPr>
        <w:t>a</w:t>
      </w:r>
      <w:r>
        <w:rPr>
          <w:color w:val="333333"/>
          <w:spacing w:val="4"/>
          <w:sz w:val="28"/>
          <w:szCs w:val="28"/>
        </w:rPr>
        <w:t xml:space="preserve"> </w:t>
      </w:r>
      <w:r>
        <w:rPr>
          <w:color w:val="333333"/>
          <w:spacing w:val="-1"/>
          <w:sz w:val="28"/>
          <w:szCs w:val="28"/>
        </w:rPr>
        <w:t>s</w:t>
      </w:r>
      <w:r>
        <w:rPr>
          <w:color w:val="333333"/>
          <w:sz w:val="28"/>
          <w:szCs w:val="28"/>
        </w:rPr>
        <w:t>er</w:t>
      </w:r>
      <w:r>
        <w:rPr>
          <w:color w:val="333333"/>
          <w:spacing w:val="-1"/>
          <w:sz w:val="28"/>
          <w:szCs w:val="28"/>
        </w:rPr>
        <w:t>i</w:t>
      </w:r>
      <w:r>
        <w:rPr>
          <w:color w:val="333333"/>
          <w:sz w:val="28"/>
          <w:szCs w:val="28"/>
        </w:rPr>
        <w:t>es</w:t>
      </w:r>
      <w:r>
        <w:rPr>
          <w:color w:val="333333"/>
          <w:spacing w:val="3"/>
          <w:sz w:val="28"/>
          <w:szCs w:val="28"/>
        </w:rPr>
        <w:t xml:space="preserve"> </w:t>
      </w:r>
      <w:r>
        <w:rPr>
          <w:color w:val="333333"/>
          <w:spacing w:val="1"/>
          <w:sz w:val="28"/>
          <w:szCs w:val="28"/>
        </w:rPr>
        <w:t>o</w:t>
      </w:r>
      <w:r>
        <w:rPr>
          <w:color w:val="333333"/>
          <w:sz w:val="28"/>
          <w:szCs w:val="28"/>
        </w:rPr>
        <w:t>f</w:t>
      </w:r>
      <w:r>
        <w:rPr>
          <w:color w:val="333333"/>
          <w:spacing w:val="2"/>
          <w:sz w:val="28"/>
          <w:szCs w:val="28"/>
        </w:rPr>
        <w:t xml:space="preserve"> </w:t>
      </w:r>
      <w:r>
        <w:rPr>
          <w:color w:val="333333"/>
          <w:spacing w:val="1"/>
          <w:sz w:val="28"/>
          <w:szCs w:val="28"/>
        </w:rPr>
        <w:t>i</w:t>
      </w:r>
      <w:r>
        <w:rPr>
          <w:color w:val="333333"/>
          <w:spacing w:val="-5"/>
          <w:sz w:val="28"/>
          <w:szCs w:val="28"/>
        </w:rPr>
        <w:t>m</w:t>
      </w:r>
      <w:r>
        <w:rPr>
          <w:color w:val="333333"/>
          <w:spacing w:val="1"/>
          <w:sz w:val="28"/>
          <w:szCs w:val="28"/>
        </w:rPr>
        <w:t>p</w:t>
      </w:r>
      <w:r>
        <w:rPr>
          <w:color w:val="333333"/>
          <w:sz w:val="28"/>
          <w:szCs w:val="28"/>
        </w:rPr>
        <w:t>eccable</w:t>
      </w:r>
      <w:r>
        <w:rPr>
          <w:color w:val="333333"/>
          <w:spacing w:val="2"/>
          <w:sz w:val="28"/>
          <w:szCs w:val="28"/>
        </w:rPr>
        <w:t xml:space="preserve"> </w:t>
      </w:r>
      <w:r>
        <w:rPr>
          <w:color w:val="333333"/>
          <w:spacing w:val="1"/>
          <w:sz w:val="28"/>
          <w:szCs w:val="28"/>
        </w:rPr>
        <w:t>i</w:t>
      </w:r>
      <w:r>
        <w:rPr>
          <w:color w:val="333333"/>
          <w:spacing w:val="-1"/>
          <w:sz w:val="28"/>
          <w:szCs w:val="28"/>
        </w:rPr>
        <w:t>d</w:t>
      </w:r>
      <w:r>
        <w:rPr>
          <w:color w:val="333333"/>
          <w:sz w:val="28"/>
          <w:szCs w:val="28"/>
        </w:rPr>
        <w:t>eas</w:t>
      </w:r>
      <w:r>
        <w:rPr>
          <w:color w:val="333333"/>
          <w:spacing w:val="5"/>
          <w:sz w:val="28"/>
          <w:szCs w:val="28"/>
        </w:rPr>
        <w:t xml:space="preserve"> </w:t>
      </w:r>
      <w:r>
        <w:rPr>
          <w:color w:val="333333"/>
          <w:spacing w:val="-2"/>
          <w:sz w:val="28"/>
          <w:szCs w:val="28"/>
        </w:rPr>
        <w:t>f</w:t>
      </w:r>
      <w:r>
        <w:rPr>
          <w:color w:val="333333"/>
          <w:sz w:val="28"/>
          <w:szCs w:val="28"/>
        </w:rPr>
        <w:t>r</w:t>
      </w:r>
      <w:r>
        <w:rPr>
          <w:color w:val="333333"/>
          <w:spacing w:val="1"/>
          <w:sz w:val="28"/>
          <w:szCs w:val="28"/>
        </w:rPr>
        <w:t>o</w:t>
      </w:r>
      <w:r>
        <w:rPr>
          <w:color w:val="333333"/>
          <w:sz w:val="28"/>
          <w:szCs w:val="28"/>
        </w:rPr>
        <w:t>m e</w:t>
      </w:r>
      <w:r>
        <w:rPr>
          <w:color w:val="333333"/>
          <w:spacing w:val="1"/>
          <w:sz w:val="28"/>
          <w:szCs w:val="28"/>
        </w:rPr>
        <w:t>v</w:t>
      </w:r>
      <w:r>
        <w:rPr>
          <w:color w:val="333333"/>
          <w:spacing w:val="-2"/>
          <w:sz w:val="28"/>
          <w:szCs w:val="28"/>
        </w:rPr>
        <w:t>e</w:t>
      </w:r>
      <w:r>
        <w:rPr>
          <w:color w:val="333333"/>
          <w:sz w:val="28"/>
          <w:szCs w:val="28"/>
        </w:rPr>
        <w:t>r</w:t>
      </w:r>
      <w:r>
        <w:rPr>
          <w:color w:val="333333"/>
          <w:spacing w:val="-3"/>
          <w:sz w:val="28"/>
          <w:szCs w:val="28"/>
        </w:rPr>
        <w:t>y</w:t>
      </w:r>
      <w:r>
        <w:rPr>
          <w:color w:val="333333"/>
          <w:spacing w:val="1"/>
          <w:sz w:val="28"/>
          <w:szCs w:val="28"/>
        </w:rPr>
        <w:t>on</w:t>
      </w:r>
      <w:r>
        <w:rPr>
          <w:color w:val="333333"/>
          <w:sz w:val="28"/>
          <w:szCs w:val="28"/>
        </w:rPr>
        <w:t>e.</w:t>
      </w:r>
      <w:r>
        <w:rPr>
          <w:color w:val="333333"/>
          <w:spacing w:val="-1"/>
          <w:sz w:val="28"/>
          <w:szCs w:val="28"/>
        </w:rPr>
        <w:t xml:space="preserve"> </w:t>
      </w:r>
      <w:r>
        <w:rPr>
          <w:color w:val="333333"/>
          <w:spacing w:val="-25"/>
          <w:sz w:val="28"/>
          <w:szCs w:val="28"/>
        </w:rPr>
        <w:t>W</w:t>
      </w:r>
      <w:r>
        <w:rPr>
          <w:color w:val="333333"/>
          <w:sz w:val="28"/>
          <w:szCs w:val="28"/>
        </w:rPr>
        <w:t>e</w:t>
      </w:r>
      <w:r>
        <w:rPr>
          <w:color w:val="333333"/>
          <w:spacing w:val="4"/>
          <w:sz w:val="28"/>
          <w:szCs w:val="28"/>
        </w:rPr>
        <w:t xml:space="preserve"> </w:t>
      </w:r>
      <w:r>
        <w:rPr>
          <w:color w:val="333333"/>
          <w:spacing w:val="1"/>
          <w:sz w:val="28"/>
          <w:szCs w:val="28"/>
        </w:rPr>
        <w:t>b</w:t>
      </w:r>
      <w:r>
        <w:rPr>
          <w:color w:val="333333"/>
          <w:sz w:val="28"/>
          <w:szCs w:val="28"/>
        </w:rPr>
        <w:t>e</w:t>
      </w:r>
      <w:r>
        <w:rPr>
          <w:color w:val="333333"/>
          <w:spacing w:val="-1"/>
          <w:sz w:val="28"/>
          <w:szCs w:val="28"/>
        </w:rPr>
        <w:t>l</w:t>
      </w:r>
      <w:r>
        <w:rPr>
          <w:color w:val="333333"/>
          <w:spacing w:val="1"/>
          <w:sz w:val="28"/>
          <w:szCs w:val="28"/>
        </w:rPr>
        <w:t>i</w:t>
      </w:r>
      <w:r>
        <w:rPr>
          <w:color w:val="333333"/>
          <w:spacing w:val="-2"/>
          <w:sz w:val="28"/>
          <w:szCs w:val="28"/>
        </w:rPr>
        <w:t>e</w:t>
      </w:r>
      <w:r>
        <w:rPr>
          <w:color w:val="333333"/>
          <w:spacing w:val="1"/>
          <w:sz w:val="28"/>
          <w:szCs w:val="28"/>
        </w:rPr>
        <w:t>v</w:t>
      </w:r>
      <w:r>
        <w:rPr>
          <w:color w:val="333333"/>
          <w:sz w:val="28"/>
          <w:szCs w:val="28"/>
        </w:rPr>
        <w:t>e</w:t>
      </w:r>
      <w:r>
        <w:rPr>
          <w:color w:val="333333"/>
          <w:spacing w:val="4"/>
          <w:sz w:val="28"/>
          <w:szCs w:val="28"/>
        </w:rPr>
        <w:t xml:space="preserve"> </w:t>
      </w:r>
      <w:r>
        <w:rPr>
          <w:color w:val="333333"/>
          <w:spacing w:val="-1"/>
          <w:sz w:val="28"/>
          <w:szCs w:val="28"/>
        </w:rPr>
        <w:t>i</w:t>
      </w:r>
      <w:r>
        <w:rPr>
          <w:color w:val="333333"/>
          <w:spacing w:val="9"/>
          <w:sz w:val="28"/>
          <w:szCs w:val="28"/>
        </w:rPr>
        <w:t>t</w:t>
      </w:r>
      <w:r>
        <w:rPr>
          <w:color w:val="333333"/>
          <w:spacing w:val="-2"/>
          <w:sz w:val="28"/>
          <w:szCs w:val="28"/>
        </w:rPr>
        <w:t>’</w:t>
      </w:r>
      <w:r>
        <w:rPr>
          <w:color w:val="333333"/>
          <w:sz w:val="28"/>
          <w:szCs w:val="28"/>
        </w:rPr>
        <w:t>s</w:t>
      </w:r>
      <w:r>
        <w:rPr>
          <w:color w:val="333333"/>
          <w:spacing w:val="5"/>
          <w:sz w:val="28"/>
          <w:szCs w:val="28"/>
        </w:rPr>
        <w:t xml:space="preserve"> </w:t>
      </w:r>
      <w:r>
        <w:rPr>
          <w:color w:val="333333"/>
          <w:spacing w:val="-1"/>
          <w:sz w:val="28"/>
          <w:szCs w:val="28"/>
        </w:rPr>
        <w:t>t</w:t>
      </w:r>
      <w:r>
        <w:rPr>
          <w:color w:val="333333"/>
          <w:spacing w:val="1"/>
          <w:sz w:val="28"/>
          <w:szCs w:val="28"/>
        </w:rPr>
        <w:t>h</w:t>
      </w:r>
      <w:r>
        <w:rPr>
          <w:color w:val="333333"/>
          <w:sz w:val="28"/>
          <w:szCs w:val="28"/>
        </w:rPr>
        <w:t>e</w:t>
      </w:r>
      <w:r>
        <w:rPr>
          <w:color w:val="333333"/>
          <w:spacing w:val="2"/>
          <w:sz w:val="28"/>
          <w:szCs w:val="28"/>
        </w:rPr>
        <w:t xml:space="preserve"> </w:t>
      </w:r>
      <w:r>
        <w:rPr>
          <w:color w:val="333333"/>
          <w:spacing w:val="1"/>
          <w:sz w:val="28"/>
          <w:szCs w:val="28"/>
        </w:rPr>
        <w:t>g</w:t>
      </w:r>
      <w:r>
        <w:rPr>
          <w:color w:val="333333"/>
          <w:sz w:val="28"/>
          <w:szCs w:val="28"/>
        </w:rPr>
        <w:t>r</w:t>
      </w:r>
      <w:r>
        <w:rPr>
          <w:color w:val="333333"/>
          <w:spacing w:val="-1"/>
          <w:sz w:val="28"/>
          <w:szCs w:val="28"/>
        </w:rPr>
        <w:t>il</w:t>
      </w:r>
      <w:r>
        <w:rPr>
          <w:color w:val="333333"/>
          <w:spacing w:val="1"/>
          <w:sz w:val="28"/>
          <w:szCs w:val="28"/>
        </w:rPr>
        <w:t>l</w:t>
      </w:r>
      <w:r>
        <w:rPr>
          <w:color w:val="333333"/>
          <w:spacing w:val="-1"/>
          <w:sz w:val="28"/>
          <w:szCs w:val="28"/>
        </w:rPr>
        <w:t>i</w:t>
      </w:r>
      <w:r>
        <w:rPr>
          <w:color w:val="333333"/>
          <w:spacing w:val="1"/>
          <w:sz w:val="28"/>
          <w:szCs w:val="28"/>
        </w:rPr>
        <w:t>n</w:t>
      </w:r>
      <w:r>
        <w:rPr>
          <w:color w:val="333333"/>
          <w:sz w:val="28"/>
          <w:szCs w:val="28"/>
        </w:rPr>
        <w:t>g</w:t>
      </w:r>
      <w:r>
        <w:rPr>
          <w:color w:val="333333"/>
          <w:spacing w:val="5"/>
          <w:sz w:val="28"/>
          <w:szCs w:val="28"/>
        </w:rPr>
        <w:t xml:space="preserve"> </w:t>
      </w:r>
      <w:r>
        <w:rPr>
          <w:color w:val="333333"/>
          <w:spacing w:val="-4"/>
          <w:sz w:val="28"/>
          <w:szCs w:val="28"/>
        </w:rPr>
        <w:t>w</w:t>
      </w:r>
      <w:r>
        <w:rPr>
          <w:color w:val="333333"/>
          <w:spacing w:val="1"/>
          <w:sz w:val="28"/>
          <w:szCs w:val="28"/>
        </w:rPr>
        <w:t>h</w:t>
      </w:r>
      <w:r>
        <w:rPr>
          <w:color w:val="333333"/>
          <w:spacing w:val="-1"/>
          <w:sz w:val="28"/>
          <w:szCs w:val="28"/>
        </w:rPr>
        <w:t>i</w:t>
      </w:r>
      <w:r>
        <w:rPr>
          <w:color w:val="333333"/>
          <w:sz w:val="28"/>
          <w:szCs w:val="28"/>
        </w:rPr>
        <w:t xml:space="preserve">ch </w:t>
      </w:r>
      <w:r>
        <w:rPr>
          <w:color w:val="333333"/>
          <w:spacing w:val="1"/>
          <w:sz w:val="28"/>
          <w:szCs w:val="28"/>
        </w:rPr>
        <w:t>g</w:t>
      </w:r>
      <w:r>
        <w:rPr>
          <w:color w:val="333333"/>
          <w:sz w:val="28"/>
          <w:szCs w:val="28"/>
        </w:rPr>
        <w:t>e</w:t>
      </w:r>
      <w:r>
        <w:rPr>
          <w:color w:val="333333"/>
          <w:spacing w:val="-1"/>
          <w:sz w:val="28"/>
          <w:szCs w:val="28"/>
        </w:rPr>
        <w:t>t</w:t>
      </w:r>
      <w:r>
        <w:rPr>
          <w:color w:val="333333"/>
          <w:sz w:val="28"/>
          <w:szCs w:val="28"/>
        </w:rPr>
        <w:t>s</w:t>
      </w:r>
      <w:r>
        <w:rPr>
          <w:color w:val="333333"/>
          <w:spacing w:val="1"/>
          <w:sz w:val="28"/>
          <w:szCs w:val="28"/>
        </w:rPr>
        <w:t xml:space="preserve"> </w:t>
      </w:r>
      <w:r>
        <w:rPr>
          <w:color w:val="333333"/>
          <w:spacing w:val="-3"/>
          <w:sz w:val="28"/>
          <w:szCs w:val="28"/>
        </w:rPr>
        <w:t>e</w:t>
      </w:r>
      <w:r>
        <w:rPr>
          <w:color w:val="333333"/>
          <w:spacing w:val="1"/>
          <w:sz w:val="28"/>
          <w:szCs w:val="28"/>
        </w:rPr>
        <w:t>v</w:t>
      </w:r>
      <w:r>
        <w:rPr>
          <w:color w:val="333333"/>
          <w:sz w:val="28"/>
          <w:szCs w:val="28"/>
        </w:rPr>
        <w:t>er</w:t>
      </w:r>
      <w:r>
        <w:rPr>
          <w:color w:val="333333"/>
          <w:spacing w:val="-3"/>
          <w:sz w:val="28"/>
          <w:szCs w:val="28"/>
        </w:rPr>
        <w:t>y</w:t>
      </w:r>
      <w:r>
        <w:rPr>
          <w:color w:val="333333"/>
          <w:spacing w:val="1"/>
          <w:sz w:val="28"/>
          <w:szCs w:val="28"/>
        </w:rPr>
        <w:t>on</w:t>
      </w:r>
      <w:r>
        <w:rPr>
          <w:color w:val="333333"/>
          <w:sz w:val="28"/>
          <w:szCs w:val="28"/>
        </w:rPr>
        <w:t xml:space="preserve">e </w:t>
      </w:r>
      <w:r>
        <w:rPr>
          <w:color w:val="333333"/>
          <w:spacing w:val="-3"/>
          <w:sz w:val="28"/>
          <w:szCs w:val="28"/>
        </w:rPr>
        <w:t>a</w:t>
      </w:r>
      <w:r>
        <w:rPr>
          <w:color w:val="333333"/>
          <w:spacing w:val="-1"/>
          <w:sz w:val="28"/>
          <w:szCs w:val="28"/>
        </w:rPr>
        <w:t>s</w:t>
      </w:r>
      <w:r>
        <w:rPr>
          <w:color w:val="333333"/>
          <w:spacing w:val="1"/>
          <w:sz w:val="28"/>
          <w:szCs w:val="28"/>
        </w:rPr>
        <w:t>ti</w:t>
      </w:r>
      <w:r>
        <w:rPr>
          <w:color w:val="333333"/>
          <w:sz w:val="28"/>
          <w:szCs w:val="28"/>
        </w:rPr>
        <w:t>r</w:t>
      </w:r>
      <w:r>
        <w:rPr>
          <w:color w:val="333333"/>
          <w:spacing w:val="-3"/>
          <w:sz w:val="28"/>
          <w:szCs w:val="28"/>
        </w:rPr>
        <w:t xml:space="preserve"> </w:t>
      </w:r>
      <w:r>
        <w:rPr>
          <w:color w:val="333333"/>
          <w:spacing w:val="1"/>
          <w:sz w:val="28"/>
          <w:szCs w:val="28"/>
        </w:rPr>
        <w:t>t</w:t>
      </w:r>
      <w:r>
        <w:rPr>
          <w:color w:val="333333"/>
          <w:sz w:val="28"/>
          <w:szCs w:val="28"/>
        </w:rPr>
        <w:t>o</w:t>
      </w:r>
      <w:r>
        <w:rPr>
          <w:color w:val="333333"/>
          <w:spacing w:val="-1"/>
          <w:sz w:val="28"/>
          <w:szCs w:val="28"/>
        </w:rPr>
        <w:t xml:space="preserve"> </w:t>
      </w:r>
      <w:r>
        <w:rPr>
          <w:color w:val="333333"/>
          <w:sz w:val="28"/>
          <w:szCs w:val="28"/>
        </w:rPr>
        <w:t>t</w:t>
      </w:r>
      <w:r>
        <w:rPr>
          <w:color w:val="333333"/>
          <w:spacing w:val="1"/>
          <w:sz w:val="28"/>
          <w:szCs w:val="28"/>
        </w:rPr>
        <w:t>h</w:t>
      </w:r>
      <w:r>
        <w:rPr>
          <w:color w:val="333333"/>
          <w:spacing w:val="-2"/>
          <w:sz w:val="28"/>
          <w:szCs w:val="28"/>
        </w:rPr>
        <w:t>e</w:t>
      </w:r>
      <w:r>
        <w:rPr>
          <w:color w:val="333333"/>
          <w:spacing w:val="1"/>
          <w:sz w:val="28"/>
          <w:szCs w:val="28"/>
        </w:rPr>
        <w:t>i</w:t>
      </w:r>
      <w:r>
        <w:rPr>
          <w:color w:val="333333"/>
          <w:sz w:val="28"/>
          <w:szCs w:val="28"/>
        </w:rPr>
        <w:t>r z</w:t>
      </w:r>
      <w:r>
        <w:rPr>
          <w:color w:val="333333"/>
          <w:spacing w:val="-3"/>
          <w:sz w:val="28"/>
          <w:szCs w:val="28"/>
        </w:rPr>
        <w:t>e</w:t>
      </w:r>
      <w:r>
        <w:rPr>
          <w:color w:val="333333"/>
          <w:spacing w:val="-1"/>
          <w:sz w:val="28"/>
          <w:szCs w:val="28"/>
        </w:rPr>
        <w:t>n</w:t>
      </w:r>
      <w:r>
        <w:rPr>
          <w:color w:val="333333"/>
          <w:spacing w:val="1"/>
          <w:sz w:val="28"/>
          <w:szCs w:val="28"/>
        </w:rPr>
        <w:t>i</w:t>
      </w:r>
      <w:r>
        <w:rPr>
          <w:color w:val="333333"/>
          <w:spacing w:val="-1"/>
          <w:sz w:val="28"/>
          <w:szCs w:val="28"/>
        </w:rPr>
        <w:t>t</w:t>
      </w:r>
      <w:r>
        <w:rPr>
          <w:color w:val="333333"/>
          <w:sz w:val="28"/>
          <w:szCs w:val="28"/>
        </w:rPr>
        <w:t>h</w:t>
      </w:r>
      <w:r>
        <w:rPr>
          <w:color w:val="333333"/>
          <w:spacing w:val="1"/>
          <w:sz w:val="28"/>
          <w:szCs w:val="28"/>
        </w:rPr>
        <w:t xml:space="preserve"> </w:t>
      </w:r>
      <w:r>
        <w:rPr>
          <w:color w:val="333333"/>
          <w:spacing w:val="-2"/>
          <w:sz w:val="28"/>
          <w:szCs w:val="28"/>
        </w:rPr>
        <w:t>p</w:t>
      </w:r>
      <w:r>
        <w:rPr>
          <w:color w:val="333333"/>
          <w:spacing w:val="-1"/>
          <w:sz w:val="28"/>
          <w:szCs w:val="28"/>
        </w:rPr>
        <w:t>o</w:t>
      </w:r>
      <w:r>
        <w:rPr>
          <w:color w:val="333333"/>
          <w:spacing w:val="1"/>
          <w:sz w:val="28"/>
          <w:szCs w:val="28"/>
        </w:rPr>
        <w:t>t</w:t>
      </w:r>
      <w:r>
        <w:rPr>
          <w:color w:val="333333"/>
          <w:sz w:val="28"/>
          <w:szCs w:val="28"/>
        </w:rPr>
        <w:t>e</w:t>
      </w:r>
      <w:r>
        <w:rPr>
          <w:color w:val="333333"/>
          <w:spacing w:val="-1"/>
          <w:sz w:val="28"/>
          <w:szCs w:val="28"/>
        </w:rPr>
        <w:t>nt</w:t>
      </w:r>
      <w:r>
        <w:rPr>
          <w:color w:val="333333"/>
          <w:spacing w:val="1"/>
          <w:sz w:val="28"/>
          <w:szCs w:val="28"/>
        </w:rPr>
        <w:t>i</w:t>
      </w:r>
      <w:r>
        <w:rPr>
          <w:color w:val="333333"/>
          <w:sz w:val="28"/>
          <w:szCs w:val="28"/>
        </w:rPr>
        <w:t>a</w:t>
      </w:r>
      <w:r>
        <w:rPr>
          <w:color w:val="333333"/>
          <w:spacing w:val="-1"/>
          <w:sz w:val="28"/>
          <w:szCs w:val="28"/>
        </w:rPr>
        <w:t>l</w:t>
      </w:r>
      <w:r>
        <w:rPr>
          <w:color w:val="333333"/>
          <w:sz w:val="28"/>
          <w:szCs w:val="28"/>
        </w:rPr>
        <w:t>.</w:t>
      </w:r>
      <w:r>
        <w:rPr>
          <w:color w:val="333333"/>
          <w:spacing w:val="-1"/>
          <w:sz w:val="28"/>
          <w:szCs w:val="28"/>
        </w:rPr>
        <w:t xml:space="preserve"> </w:t>
      </w:r>
      <w:r>
        <w:rPr>
          <w:color w:val="333333"/>
          <w:sz w:val="28"/>
          <w:szCs w:val="28"/>
        </w:rPr>
        <w:t>(e</w:t>
      </w:r>
      <w:r>
        <w:rPr>
          <w:color w:val="333333"/>
          <w:spacing w:val="1"/>
          <w:sz w:val="28"/>
          <w:szCs w:val="28"/>
        </w:rPr>
        <w:t>v</w:t>
      </w:r>
      <w:r>
        <w:rPr>
          <w:color w:val="333333"/>
          <w:sz w:val="28"/>
          <w:szCs w:val="28"/>
        </w:rPr>
        <w:t>ery</w:t>
      </w:r>
      <w:r>
        <w:rPr>
          <w:color w:val="333333"/>
          <w:spacing w:val="-3"/>
          <w:sz w:val="28"/>
          <w:szCs w:val="28"/>
        </w:rPr>
        <w:t xml:space="preserve"> </w:t>
      </w:r>
      <w:r>
        <w:rPr>
          <w:color w:val="333333"/>
          <w:spacing w:val="-2"/>
          <w:sz w:val="28"/>
          <w:szCs w:val="28"/>
        </w:rPr>
        <w:t>w</w:t>
      </w:r>
      <w:r>
        <w:rPr>
          <w:color w:val="333333"/>
          <w:sz w:val="28"/>
          <w:szCs w:val="28"/>
        </w:rPr>
        <w:t>ee</w:t>
      </w:r>
      <w:r>
        <w:rPr>
          <w:color w:val="333333"/>
          <w:spacing w:val="1"/>
          <w:sz w:val="28"/>
          <w:szCs w:val="28"/>
        </w:rPr>
        <w:t>k/</w:t>
      </w:r>
      <w:r>
        <w:rPr>
          <w:color w:val="333333"/>
          <w:spacing w:val="-5"/>
          <w:sz w:val="28"/>
          <w:szCs w:val="28"/>
        </w:rPr>
        <w:t>m</w:t>
      </w:r>
      <w:r>
        <w:rPr>
          <w:color w:val="333333"/>
          <w:spacing w:val="1"/>
          <w:sz w:val="28"/>
          <w:szCs w:val="28"/>
        </w:rPr>
        <w:t>on</w:t>
      </w:r>
      <w:r>
        <w:rPr>
          <w:color w:val="333333"/>
          <w:spacing w:val="-1"/>
          <w:sz w:val="28"/>
          <w:szCs w:val="28"/>
        </w:rPr>
        <w:t>t</w:t>
      </w:r>
      <w:r>
        <w:rPr>
          <w:color w:val="333333"/>
          <w:spacing w:val="1"/>
          <w:sz w:val="28"/>
          <w:szCs w:val="28"/>
        </w:rPr>
        <w:t>h</w:t>
      </w:r>
      <w:r>
        <w:rPr>
          <w:color w:val="333333"/>
          <w:spacing w:val="-2"/>
          <w:sz w:val="28"/>
          <w:szCs w:val="28"/>
        </w:rPr>
        <w:t>)</w:t>
      </w:r>
      <w:r>
        <w:rPr>
          <w:color w:val="333333"/>
          <w:sz w:val="28"/>
          <w:szCs w:val="28"/>
        </w:rPr>
        <w:t>.</w:t>
      </w: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before="4" w:line="240" w:lineRule="exact"/>
        <w:rPr>
          <w:sz w:val="24"/>
          <w:szCs w:val="24"/>
        </w:rPr>
      </w:pPr>
    </w:p>
    <w:p w:rsidR="00060B13" w:rsidRDefault="0073055B">
      <w:pPr>
        <w:ind w:left="100" w:right="4775"/>
        <w:jc w:val="both"/>
        <w:rPr>
          <w:sz w:val="28"/>
          <w:szCs w:val="28"/>
        </w:rPr>
      </w:pPr>
      <w:r>
        <w:rPr>
          <w:b/>
          <w:color w:val="333333"/>
          <w:sz w:val="28"/>
          <w:szCs w:val="28"/>
        </w:rPr>
        <w:t>B</w:t>
      </w:r>
      <w:r>
        <w:rPr>
          <w:b/>
          <w:color w:val="333333"/>
          <w:spacing w:val="1"/>
          <w:sz w:val="28"/>
          <w:szCs w:val="28"/>
        </w:rPr>
        <w:t>I</w:t>
      </w:r>
      <w:r>
        <w:rPr>
          <w:b/>
          <w:color w:val="333333"/>
          <w:spacing w:val="-5"/>
          <w:sz w:val="28"/>
          <w:szCs w:val="28"/>
        </w:rPr>
        <w:t>T</w:t>
      </w:r>
      <w:r>
        <w:rPr>
          <w:b/>
          <w:color w:val="333333"/>
          <w:sz w:val="28"/>
          <w:szCs w:val="28"/>
        </w:rPr>
        <w:t>O</w:t>
      </w:r>
      <w:r>
        <w:rPr>
          <w:b/>
          <w:color w:val="333333"/>
          <w:spacing w:val="-3"/>
          <w:sz w:val="28"/>
          <w:szCs w:val="28"/>
        </w:rPr>
        <w:t>T</w:t>
      </w:r>
      <w:r>
        <w:rPr>
          <w:b/>
          <w:color w:val="333333"/>
          <w:sz w:val="28"/>
          <w:szCs w:val="28"/>
        </w:rPr>
        <w:t>S</w:t>
      </w:r>
      <w:r>
        <w:rPr>
          <w:b/>
          <w:color w:val="333333"/>
          <w:spacing w:val="-37"/>
          <w:sz w:val="28"/>
          <w:szCs w:val="28"/>
        </w:rPr>
        <w:t>A</w:t>
      </w:r>
      <w:r>
        <w:rPr>
          <w:b/>
          <w:color w:val="333333"/>
          <w:sz w:val="28"/>
          <w:szCs w:val="28"/>
        </w:rPr>
        <w:t>V</w:t>
      </w:r>
      <w:r>
        <w:rPr>
          <w:b/>
          <w:color w:val="333333"/>
          <w:spacing w:val="-6"/>
          <w:sz w:val="28"/>
          <w:szCs w:val="28"/>
        </w:rPr>
        <w:t xml:space="preserve"> </w:t>
      </w:r>
      <w:r>
        <w:rPr>
          <w:b/>
          <w:color w:val="333333"/>
          <w:sz w:val="28"/>
          <w:szCs w:val="28"/>
        </w:rPr>
        <w:t>–</w:t>
      </w:r>
      <w:r>
        <w:rPr>
          <w:b/>
          <w:color w:val="333333"/>
          <w:spacing w:val="1"/>
          <w:sz w:val="28"/>
          <w:szCs w:val="28"/>
        </w:rPr>
        <w:t xml:space="preserve"> </w:t>
      </w:r>
      <w:r>
        <w:rPr>
          <w:b/>
          <w:color w:val="333333"/>
          <w:sz w:val="28"/>
          <w:szCs w:val="28"/>
        </w:rPr>
        <w:t>E-</w:t>
      </w:r>
      <w:r>
        <w:rPr>
          <w:b/>
          <w:color w:val="333333"/>
          <w:spacing w:val="-3"/>
          <w:sz w:val="28"/>
          <w:szCs w:val="28"/>
        </w:rPr>
        <w:t>b</w:t>
      </w:r>
      <w:r>
        <w:rPr>
          <w:b/>
          <w:color w:val="333333"/>
          <w:spacing w:val="1"/>
          <w:sz w:val="28"/>
          <w:szCs w:val="28"/>
        </w:rPr>
        <w:t>o</w:t>
      </w:r>
      <w:r>
        <w:rPr>
          <w:b/>
          <w:color w:val="333333"/>
          <w:spacing w:val="-1"/>
          <w:sz w:val="28"/>
          <w:szCs w:val="28"/>
        </w:rPr>
        <w:t>o</w:t>
      </w:r>
      <w:r>
        <w:rPr>
          <w:b/>
          <w:color w:val="333333"/>
          <w:sz w:val="28"/>
          <w:szCs w:val="28"/>
        </w:rPr>
        <w:t xml:space="preserve">t </w:t>
      </w:r>
      <w:r>
        <w:rPr>
          <w:b/>
          <w:color w:val="333333"/>
          <w:spacing w:val="-2"/>
          <w:sz w:val="28"/>
          <w:szCs w:val="28"/>
        </w:rPr>
        <w:t>C</w:t>
      </w:r>
      <w:r>
        <w:rPr>
          <w:b/>
          <w:color w:val="333333"/>
          <w:spacing w:val="1"/>
          <w:sz w:val="28"/>
          <w:szCs w:val="28"/>
        </w:rPr>
        <w:t>a</w:t>
      </w:r>
      <w:r>
        <w:rPr>
          <w:b/>
          <w:color w:val="333333"/>
          <w:spacing w:val="-3"/>
          <w:sz w:val="28"/>
          <w:szCs w:val="28"/>
        </w:rPr>
        <w:t>m</w:t>
      </w:r>
      <w:r>
        <w:rPr>
          <w:b/>
          <w:color w:val="333333"/>
          <w:sz w:val="28"/>
          <w:szCs w:val="28"/>
        </w:rPr>
        <w:t xml:space="preserve">p - </w:t>
      </w:r>
      <w:r>
        <w:rPr>
          <w:b/>
          <w:color w:val="333333"/>
          <w:spacing w:val="-1"/>
          <w:sz w:val="28"/>
          <w:szCs w:val="28"/>
        </w:rPr>
        <w:t>F</w:t>
      </w:r>
      <w:r>
        <w:rPr>
          <w:b/>
          <w:color w:val="333333"/>
          <w:sz w:val="28"/>
          <w:szCs w:val="28"/>
        </w:rPr>
        <w:t>ebru</w:t>
      </w:r>
      <w:r>
        <w:rPr>
          <w:b/>
          <w:color w:val="333333"/>
          <w:spacing w:val="1"/>
          <w:sz w:val="28"/>
          <w:szCs w:val="28"/>
        </w:rPr>
        <w:t>a</w:t>
      </w:r>
      <w:r>
        <w:rPr>
          <w:b/>
          <w:color w:val="333333"/>
          <w:sz w:val="28"/>
          <w:szCs w:val="28"/>
        </w:rPr>
        <w:t>ry</w:t>
      </w:r>
    </w:p>
    <w:p w:rsidR="00060B13" w:rsidRDefault="0073055B">
      <w:pPr>
        <w:spacing w:line="300" w:lineRule="exact"/>
        <w:ind w:left="100" w:right="75"/>
        <w:jc w:val="both"/>
        <w:rPr>
          <w:sz w:val="28"/>
          <w:szCs w:val="28"/>
        </w:rPr>
      </w:pPr>
      <w:r>
        <w:rPr>
          <w:sz w:val="28"/>
          <w:szCs w:val="28"/>
        </w:rPr>
        <w:t>B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to</w:t>
      </w:r>
      <w:r>
        <w:rPr>
          <w:spacing w:val="1"/>
          <w:sz w:val="28"/>
          <w:szCs w:val="28"/>
        </w:rPr>
        <w:t>ts</w:t>
      </w:r>
      <w:r>
        <w:rPr>
          <w:spacing w:val="-2"/>
          <w:sz w:val="28"/>
          <w:szCs w:val="28"/>
        </w:rPr>
        <w:t>a</w:t>
      </w:r>
      <w:r>
        <w:rPr>
          <w:spacing w:val="-18"/>
          <w:sz w:val="28"/>
          <w:szCs w:val="28"/>
        </w:rPr>
        <w:t>v</w:t>
      </w:r>
      <w:r>
        <w:rPr>
          <w:sz w:val="28"/>
          <w:szCs w:val="28"/>
        </w:rPr>
        <w:t xml:space="preserve">,        </w:t>
      </w:r>
      <w:r>
        <w:rPr>
          <w:spacing w:val="34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 xml:space="preserve">e        </w:t>
      </w:r>
      <w:r>
        <w:rPr>
          <w:spacing w:val="3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r</w:t>
      </w:r>
      <w:r>
        <w:rPr>
          <w:spacing w:val="2"/>
          <w:sz w:val="28"/>
          <w:szCs w:val="28"/>
        </w:rPr>
        <w:t>a</w:t>
      </w:r>
      <w:r>
        <w:rPr>
          <w:sz w:val="28"/>
          <w:szCs w:val="28"/>
        </w:rPr>
        <w:t>-</w:t>
      </w:r>
      <w:r>
        <w:rPr>
          <w:spacing w:val="-2"/>
          <w:sz w:val="28"/>
          <w:szCs w:val="28"/>
        </w:rPr>
        <w:t>c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ll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g</w:t>
      </w:r>
      <w:r>
        <w:rPr>
          <w:sz w:val="28"/>
          <w:szCs w:val="28"/>
        </w:rPr>
        <w:t xml:space="preserve">e        </w:t>
      </w:r>
      <w:r>
        <w:rPr>
          <w:spacing w:val="32"/>
          <w:sz w:val="28"/>
          <w:szCs w:val="28"/>
        </w:rPr>
        <w:t xml:space="preserve"> </w:t>
      </w:r>
      <w:r>
        <w:rPr>
          <w:sz w:val="28"/>
          <w:szCs w:val="28"/>
        </w:rPr>
        <w:t>fe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 xml:space="preserve">t        </w:t>
      </w:r>
      <w:r>
        <w:rPr>
          <w:spacing w:val="35"/>
          <w:sz w:val="28"/>
          <w:szCs w:val="28"/>
        </w:rPr>
        <w:t xml:space="preserve"> </w:t>
      </w:r>
      <w:r>
        <w:rPr>
          <w:spacing w:val="-4"/>
          <w:sz w:val="28"/>
          <w:szCs w:val="28"/>
        </w:rPr>
        <w:t>w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n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ss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 xml:space="preserve">d        </w:t>
      </w:r>
      <w:r>
        <w:rPr>
          <w:spacing w:val="3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th</w:t>
      </w:r>
      <w:r>
        <w:rPr>
          <w:spacing w:val="-2"/>
          <w:sz w:val="28"/>
          <w:szCs w:val="28"/>
        </w:rPr>
        <w:t>r</w:t>
      </w:r>
      <w:r>
        <w:rPr>
          <w:sz w:val="28"/>
          <w:szCs w:val="28"/>
        </w:rPr>
        <w:t xml:space="preserve">ee        </w:t>
      </w:r>
      <w:r>
        <w:rPr>
          <w:spacing w:val="3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ED</w:t>
      </w:r>
      <w:r>
        <w:rPr>
          <w:sz w:val="28"/>
          <w:szCs w:val="28"/>
        </w:rPr>
        <w:t>C</w:t>
      </w:r>
    </w:p>
    <w:p w:rsidR="00060B13" w:rsidRDefault="0073055B">
      <w:pPr>
        <w:spacing w:line="320" w:lineRule="exact"/>
        <w:ind w:left="100" w:right="3253"/>
        <w:jc w:val="both"/>
        <w:rPr>
          <w:sz w:val="28"/>
          <w:szCs w:val="28"/>
        </w:rPr>
      </w:pP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v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,”I</w:t>
      </w:r>
      <w:r>
        <w:rPr>
          <w:spacing w:val="-1"/>
          <w:sz w:val="28"/>
          <w:szCs w:val="28"/>
        </w:rPr>
        <w:t>NNOT</w:t>
      </w:r>
      <w:r>
        <w:rPr>
          <w:sz w:val="28"/>
          <w:szCs w:val="28"/>
        </w:rPr>
        <w:t>I</w:t>
      </w:r>
      <w:r>
        <w:rPr>
          <w:spacing w:val="-32"/>
          <w:sz w:val="28"/>
          <w:szCs w:val="28"/>
        </w:rPr>
        <w:t>A</w:t>
      </w:r>
      <w:r>
        <w:rPr>
          <w:spacing w:val="-1"/>
          <w:sz w:val="28"/>
          <w:szCs w:val="28"/>
        </w:rPr>
        <w:t>T</w:t>
      </w:r>
      <w:r>
        <w:rPr>
          <w:spacing w:val="2"/>
          <w:sz w:val="28"/>
          <w:szCs w:val="28"/>
        </w:rPr>
        <w:t>E</w:t>
      </w:r>
      <w:r>
        <w:rPr>
          <w:sz w:val="28"/>
          <w:szCs w:val="28"/>
        </w:rPr>
        <w:t>”,”S</w:t>
      </w:r>
      <w:r>
        <w:rPr>
          <w:spacing w:val="-1"/>
          <w:sz w:val="28"/>
          <w:szCs w:val="28"/>
        </w:rPr>
        <w:t>EN</w:t>
      </w:r>
      <w:r>
        <w:rPr>
          <w:sz w:val="28"/>
          <w:szCs w:val="28"/>
        </w:rPr>
        <w:t>S</w:t>
      </w:r>
      <w:r>
        <w:rPr>
          <w:spacing w:val="-1"/>
          <w:sz w:val="28"/>
          <w:szCs w:val="28"/>
        </w:rPr>
        <w:t>EX</w:t>
      </w:r>
      <w:r>
        <w:rPr>
          <w:sz w:val="28"/>
          <w:szCs w:val="28"/>
        </w:rPr>
        <w:t>” a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“</w:t>
      </w:r>
      <w:r>
        <w:rPr>
          <w:sz w:val="28"/>
          <w:szCs w:val="28"/>
        </w:rPr>
        <w:t>B</w:t>
      </w:r>
      <w:r>
        <w:rPr>
          <w:spacing w:val="2"/>
          <w:sz w:val="28"/>
          <w:szCs w:val="28"/>
        </w:rPr>
        <w:t>I</w:t>
      </w:r>
      <w:r>
        <w:rPr>
          <w:sz w:val="28"/>
          <w:szCs w:val="28"/>
        </w:rPr>
        <w:t>S</w:t>
      </w:r>
      <w:r>
        <w:rPr>
          <w:spacing w:val="-1"/>
          <w:sz w:val="28"/>
          <w:szCs w:val="28"/>
        </w:rPr>
        <w:t>UAL</w:t>
      </w:r>
      <w:r>
        <w:rPr>
          <w:sz w:val="28"/>
          <w:szCs w:val="28"/>
        </w:rPr>
        <w:t>IS</w:t>
      </w:r>
      <w:r>
        <w:rPr>
          <w:spacing w:val="-1"/>
          <w:sz w:val="28"/>
          <w:szCs w:val="28"/>
        </w:rPr>
        <w:t>E</w:t>
      </w:r>
      <w:r>
        <w:rPr>
          <w:sz w:val="28"/>
          <w:szCs w:val="28"/>
        </w:rPr>
        <w:t>”.</w:t>
      </w:r>
    </w:p>
    <w:p w:rsidR="00060B13" w:rsidRDefault="0073055B">
      <w:pPr>
        <w:spacing w:line="320" w:lineRule="exact"/>
        <w:ind w:left="460"/>
        <w:rPr>
          <w:sz w:val="28"/>
          <w:szCs w:val="28"/>
        </w:rPr>
      </w:pPr>
      <w:r>
        <w:rPr>
          <w:spacing w:val="1"/>
          <w:sz w:val="28"/>
          <w:szCs w:val="28"/>
        </w:rPr>
        <w:t>1</w:t>
      </w:r>
      <w:r>
        <w:rPr>
          <w:sz w:val="28"/>
          <w:szCs w:val="28"/>
        </w:rPr>
        <w:t xml:space="preserve">. </w:t>
      </w:r>
      <w:r>
        <w:rPr>
          <w:spacing w:val="8"/>
          <w:sz w:val="28"/>
          <w:szCs w:val="28"/>
        </w:rPr>
        <w:t xml:space="preserve"> </w:t>
      </w:r>
      <w:r>
        <w:rPr>
          <w:sz w:val="28"/>
          <w:szCs w:val="28"/>
        </w:rPr>
        <w:t>I</w:t>
      </w:r>
      <w:r>
        <w:rPr>
          <w:spacing w:val="-1"/>
          <w:sz w:val="28"/>
          <w:szCs w:val="28"/>
        </w:rPr>
        <w:t>NNOT</w:t>
      </w:r>
      <w:r>
        <w:rPr>
          <w:sz w:val="28"/>
          <w:szCs w:val="28"/>
        </w:rPr>
        <w:t>I</w:t>
      </w:r>
      <w:r>
        <w:rPr>
          <w:spacing w:val="-32"/>
          <w:sz w:val="28"/>
          <w:szCs w:val="28"/>
        </w:rPr>
        <w:t>A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E</w:t>
      </w:r>
      <w:r>
        <w:rPr>
          <w:spacing w:val="63"/>
          <w:sz w:val="28"/>
          <w:szCs w:val="28"/>
        </w:rPr>
        <w:t xml:space="preserve"> 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v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t</w:t>
      </w:r>
      <w:r>
        <w:rPr>
          <w:spacing w:val="63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w</w:t>
      </w:r>
      <w:r>
        <w:rPr>
          <w:sz w:val="28"/>
          <w:szCs w:val="28"/>
        </w:rPr>
        <w:t>as</w:t>
      </w:r>
      <w:r>
        <w:rPr>
          <w:spacing w:val="65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68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h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l</w:t>
      </w:r>
      <w:r>
        <w:rPr>
          <w:sz w:val="28"/>
          <w:szCs w:val="28"/>
        </w:rPr>
        <w:t>p</w:t>
      </w:r>
      <w:r>
        <w:rPr>
          <w:spacing w:val="65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s</w:t>
      </w:r>
      <w:r>
        <w:rPr>
          <w:spacing w:val="-1"/>
          <w:sz w:val="28"/>
          <w:szCs w:val="28"/>
        </w:rPr>
        <w:t>tu</w:t>
      </w:r>
      <w:r>
        <w:rPr>
          <w:spacing w:val="1"/>
          <w:sz w:val="28"/>
          <w:szCs w:val="28"/>
        </w:rPr>
        <w:t>d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s</w:t>
      </w:r>
      <w:r>
        <w:rPr>
          <w:spacing w:val="65"/>
          <w:sz w:val="28"/>
          <w:szCs w:val="28"/>
        </w:rPr>
        <w:t xml:space="preserve"> </w:t>
      </w:r>
      <w:r>
        <w:rPr>
          <w:sz w:val="28"/>
          <w:szCs w:val="28"/>
        </w:rPr>
        <w:t>f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r</w:t>
      </w:r>
      <w:r>
        <w:rPr>
          <w:spacing w:val="-5"/>
          <w:sz w:val="28"/>
          <w:szCs w:val="28"/>
        </w:rPr>
        <w:t>m</w:t>
      </w:r>
      <w:r>
        <w:rPr>
          <w:spacing w:val="1"/>
          <w:sz w:val="28"/>
          <w:szCs w:val="28"/>
        </w:rPr>
        <w:t>ul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e</w:t>
      </w:r>
      <w:r>
        <w:rPr>
          <w:spacing w:val="64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64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p</w:t>
      </w:r>
      <w:r>
        <w:rPr>
          <w:spacing w:val="1"/>
          <w:sz w:val="28"/>
          <w:szCs w:val="28"/>
        </w:rPr>
        <w:t>l</w:t>
      </w:r>
      <w:r>
        <w:rPr>
          <w:spacing w:val="-2"/>
          <w:sz w:val="28"/>
          <w:szCs w:val="28"/>
        </w:rPr>
        <w:t>a</w:t>
      </w:r>
      <w:r>
        <w:rPr>
          <w:spacing w:val="6"/>
          <w:sz w:val="28"/>
          <w:szCs w:val="28"/>
        </w:rPr>
        <w:t>n</w:t>
      </w:r>
      <w:r>
        <w:rPr>
          <w:spacing w:val="-2"/>
          <w:sz w:val="28"/>
          <w:szCs w:val="28"/>
        </w:rPr>
        <w:t>-</w:t>
      </w:r>
      <w:r>
        <w:rPr>
          <w:sz w:val="28"/>
          <w:szCs w:val="28"/>
        </w:rPr>
        <w:t>B</w:t>
      </w:r>
      <w:r>
        <w:rPr>
          <w:spacing w:val="1"/>
          <w:sz w:val="28"/>
          <w:szCs w:val="28"/>
        </w:rPr>
        <w:t>u</w:t>
      </w:r>
      <w:r>
        <w:rPr>
          <w:spacing w:val="-1"/>
          <w:sz w:val="28"/>
          <w:szCs w:val="28"/>
        </w:rPr>
        <w:t>si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s</w:t>
      </w:r>
      <w:r>
        <w:rPr>
          <w:sz w:val="28"/>
          <w:szCs w:val="28"/>
        </w:rPr>
        <w:t>s</w:t>
      </w:r>
      <w:r>
        <w:rPr>
          <w:spacing w:val="65"/>
          <w:sz w:val="28"/>
          <w:szCs w:val="28"/>
        </w:rPr>
        <w:t xml:space="preserve"> </w:t>
      </w:r>
      <w:r>
        <w:rPr>
          <w:sz w:val="28"/>
          <w:szCs w:val="28"/>
        </w:rPr>
        <w:t>P</w:t>
      </w:r>
      <w:r>
        <w:rPr>
          <w:spacing w:val="1"/>
          <w:sz w:val="28"/>
          <w:szCs w:val="28"/>
        </w:rPr>
        <w:t>l</w:t>
      </w:r>
      <w:r>
        <w:rPr>
          <w:spacing w:val="-2"/>
          <w:sz w:val="28"/>
          <w:szCs w:val="28"/>
        </w:rPr>
        <w:t>a</w:t>
      </w:r>
      <w:r>
        <w:rPr>
          <w:sz w:val="28"/>
          <w:szCs w:val="28"/>
        </w:rPr>
        <w:t>n</w:t>
      </w:r>
    </w:p>
    <w:p w:rsidR="00060B13" w:rsidRDefault="0073055B">
      <w:pPr>
        <w:spacing w:line="320" w:lineRule="exact"/>
        <w:ind w:left="820"/>
        <w:rPr>
          <w:sz w:val="28"/>
          <w:szCs w:val="28"/>
        </w:rPr>
      </w:pPr>
      <w:r>
        <w:rPr>
          <w:sz w:val="28"/>
          <w:szCs w:val="28"/>
        </w:rPr>
        <w:t>C</w:t>
      </w:r>
      <w:r>
        <w:rPr>
          <w:spacing w:val="1"/>
          <w:sz w:val="28"/>
          <w:szCs w:val="28"/>
        </w:rPr>
        <w:t>o</w:t>
      </w:r>
      <w:r>
        <w:rPr>
          <w:spacing w:val="-5"/>
          <w:sz w:val="28"/>
          <w:szCs w:val="28"/>
        </w:rPr>
        <w:t>m</w:t>
      </w:r>
      <w:r>
        <w:rPr>
          <w:spacing w:val="1"/>
          <w:sz w:val="28"/>
          <w:szCs w:val="28"/>
        </w:rPr>
        <w:t>p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io</w:t>
      </w:r>
      <w:r>
        <w:rPr>
          <w:sz w:val="28"/>
          <w:szCs w:val="28"/>
        </w:rPr>
        <w:t>n</w:t>
      </w:r>
    </w:p>
    <w:p w:rsidR="00060B13" w:rsidRDefault="0073055B">
      <w:pPr>
        <w:ind w:left="460"/>
        <w:rPr>
          <w:sz w:val="28"/>
          <w:szCs w:val="28"/>
        </w:rPr>
      </w:pPr>
      <w:r>
        <w:rPr>
          <w:spacing w:val="1"/>
          <w:sz w:val="28"/>
          <w:szCs w:val="28"/>
        </w:rPr>
        <w:t>2</w:t>
      </w:r>
      <w:r>
        <w:rPr>
          <w:sz w:val="28"/>
          <w:szCs w:val="28"/>
        </w:rPr>
        <w:t xml:space="preserve">. </w:t>
      </w:r>
      <w:r>
        <w:rPr>
          <w:spacing w:val="8"/>
          <w:sz w:val="28"/>
          <w:szCs w:val="28"/>
        </w:rPr>
        <w:t xml:space="preserve"> </w:t>
      </w:r>
      <w:r>
        <w:rPr>
          <w:sz w:val="28"/>
          <w:szCs w:val="28"/>
        </w:rPr>
        <w:t>S</w:t>
      </w:r>
      <w:r>
        <w:rPr>
          <w:spacing w:val="-1"/>
          <w:sz w:val="28"/>
          <w:szCs w:val="28"/>
        </w:rPr>
        <w:t>EN</w:t>
      </w:r>
      <w:r>
        <w:rPr>
          <w:sz w:val="28"/>
          <w:szCs w:val="28"/>
        </w:rPr>
        <w:t>S</w:t>
      </w:r>
      <w:r>
        <w:rPr>
          <w:spacing w:val="-1"/>
          <w:sz w:val="28"/>
          <w:szCs w:val="28"/>
        </w:rPr>
        <w:t>E</w:t>
      </w:r>
      <w:r>
        <w:rPr>
          <w:sz w:val="28"/>
          <w:szCs w:val="28"/>
        </w:rPr>
        <w:t>X</w:t>
      </w:r>
      <w:r>
        <w:rPr>
          <w:spacing w:val="-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w</w:t>
      </w:r>
      <w:r>
        <w:rPr>
          <w:sz w:val="28"/>
          <w:szCs w:val="28"/>
        </w:rPr>
        <w:t>as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vi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tu</w:t>
      </w:r>
      <w:r>
        <w:rPr>
          <w:sz w:val="28"/>
          <w:szCs w:val="28"/>
        </w:rPr>
        <w:t>al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s</w:t>
      </w:r>
      <w:r>
        <w:rPr>
          <w:spacing w:val="1"/>
          <w:sz w:val="28"/>
          <w:szCs w:val="28"/>
        </w:rPr>
        <w:t>ti</w:t>
      </w:r>
      <w:r>
        <w:rPr>
          <w:spacing w:val="-2"/>
          <w:sz w:val="28"/>
          <w:szCs w:val="28"/>
        </w:rPr>
        <w:t>m</w:t>
      </w:r>
      <w:r>
        <w:rPr>
          <w:spacing w:val="1"/>
          <w:sz w:val="28"/>
          <w:szCs w:val="28"/>
        </w:rPr>
        <w:t>ul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io</w:t>
      </w:r>
      <w:r>
        <w:rPr>
          <w:sz w:val="28"/>
          <w:szCs w:val="28"/>
        </w:rPr>
        <w:t>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h</w:t>
      </w:r>
      <w:r>
        <w:rPr>
          <w:sz w:val="28"/>
          <w:szCs w:val="28"/>
        </w:rPr>
        <w:t xml:space="preserve">e </w:t>
      </w:r>
      <w:r>
        <w:rPr>
          <w:spacing w:val="-2"/>
          <w:sz w:val="28"/>
          <w:szCs w:val="28"/>
        </w:rPr>
        <w:t>s</w:t>
      </w:r>
      <w:r>
        <w:rPr>
          <w:spacing w:val="1"/>
          <w:sz w:val="28"/>
          <w:szCs w:val="28"/>
        </w:rPr>
        <w:t>to</w:t>
      </w:r>
      <w:r>
        <w:rPr>
          <w:spacing w:val="-2"/>
          <w:sz w:val="28"/>
          <w:szCs w:val="28"/>
        </w:rPr>
        <w:t>c</w:t>
      </w:r>
      <w:r>
        <w:rPr>
          <w:sz w:val="28"/>
          <w:szCs w:val="28"/>
        </w:rPr>
        <w:t>k</w:t>
      </w:r>
      <w:r>
        <w:rPr>
          <w:spacing w:val="1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ar</w:t>
      </w:r>
      <w:r>
        <w:rPr>
          <w:spacing w:val="1"/>
          <w:sz w:val="28"/>
          <w:szCs w:val="28"/>
        </w:rPr>
        <w:t>k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.</w:t>
      </w:r>
    </w:p>
    <w:p w:rsidR="00060B13" w:rsidRDefault="0073055B">
      <w:pPr>
        <w:spacing w:line="320" w:lineRule="exact"/>
        <w:ind w:left="460"/>
        <w:rPr>
          <w:sz w:val="28"/>
          <w:szCs w:val="28"/>
        </w:rPr>
      </w:pPr>
      <w:r>
        <w:rPr>
          <w:spacing w:val="1"/>
          <w:sz w:val="28"/>
          <w:szCs w:val="28"/>
        </w:rPr>
        <w:t>3</w:t>
      </w:r>
      <w:r>
        <w:rPr>
          <w:sz w:val="28"/>
          <w:szCs w:val="28"/>
        </w:rPr>
        <w:t xml:space="preserve">. </w:t>
      </w:r>
      <w:r>
        <w:rPr>
          <w:spacing w:val="8"/>
          <w:sz w:val="28"/>
          <w:szCs w:val="28"/>
        </w:rPr>
        <w:t xml:space="preserve"> </w:t>
      </w:r>
      <w:r>
        <w:rPr>
          <w:sz w:val="28"/>
          <w:szCs w:val="28"/>
        </w:rPr>
        <w:t>BIS</w:t>
      </w:r>
      <w:r>
        <w:rPr>
          <w:spacing w:val="-1"/>
          <w:sz w:val="28"/>
          <w:szCs w:val="28"/>
        </w:rPr>
        <w:t>UAL</w:t>
      </w:r>
      <w:r>
        <w:rPr>
          <w:sz w:val="28"/>
          <w:szCs w:val="28"/>
        </w:rPr>
        <w:t>ISE</w:t>
      </w:r>
      <w:r>
        <w:rPr>
          <w:spacing w:val="-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w</w:t>
      </w:r>
      <w:r>
        <w:rPr>
          <w:sz w:val="28"/>
          <w:szCs w:val="28"/>
        </w:rPr>
        <w:t>as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ca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 xml:space="preserve">e </w:t>
      </w:r>
      <w:r>
        <w:rPr>
          <w:spacing w:val="-2"/>
          <w:sz w:val="28"/>
          <w:szCs w:val="28"/>
        </w:rPr>
        <w:t>s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u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y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co</w:t>
      </w:r>
      <w:r>
        <w:rPr>
          <w:spacing w:val="-4"/>
          <w:sz w:val="28"/>
          <w:szCs w:val="28"/>
        </w:rPr>
        <w:t>m</w:t>
      </w:r>
      <w:r>
        <w:rPr>
          <w:spacing w:val="1"/>
          <w:sz w:val="28"/>
          <w:szCs w:val="28"/>
        </w:rPr>
        <w:t>p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ti</w:t>
      </w:r>
      <w:r>
        <w:rPr>
          <w:spacing w:val="-1"/>
          <w:sz w:val="28"/>
          <w:szCs w:val="28"/>
        </w:rPr>
        <w:t>ti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n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n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h</w:t>
      </w:r>
      <w:r>
        <w:rPr>
          <w:sz w:val="28"/>
          <w:szCs w:val="28"/>
        </w:rPr>
        <w:t xml:space="preserve">e </w:t>
      </w:r>
      <w:r>
        <w:rPr>
          <w:spacing w:val="-2"/>
          <w:sz w:val="28"/>
          <w:szCs w:val="28"/>
        </w:rPr>
        <w:t>D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ar</w:t>
      </w:r>
      <w:r>
        <w:rPr>
          <w:spacing w:val="-2"/>
          <w:sz w:val="28"/>
          <w:szCs w:val="28"/>
        </w:rPr>
        <w:t>a</w:t>
      </w:r>
      <w:r>
        <w:rPr>
          <w:spacing w:val="-1"/>
          <w:sz w:val="28"/>
          <w:szCs w:val="28"/>
        </w:rPr>
        <w:t>v</w:t>
      </w:r>
      <w:r>
        <w:rPr>
          <w:sz w:val="28"/>
          <w:szCs w:val="28"/>
        </w:rPr>
        <w:t>i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s</w:t>
      </w:r>
      <w:r>
        <w:rPr>
          <w:spacing w:val="1"/>
          <w:sz w:val="28"/>
          <w:szCs w:val="28"/>
        </w:rPr>
        <w:t>lu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.</w:t>
      </w: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before="10" w:line="240" w:lineRule="exact"/>
        <w:rPr>
          <w:sz w:val="24"/>
          <w:szCs w:val="24"/>
        </w:rPr>
      </w:pPr>
    </w:p>
    <w:p w:rsidR="00060B13" w:rsidRDefault="0073055B">
      <w:pPr>
        <w:ind w:left="100" w:right="4729"/>
        <w:jc w:val="both"/>
        <w:rPr>
          <w:sz w:val="28"/>
          <w:szCs w:val="28"/>
        </w:rPr>
      </w:pPr>
      <w:r>
        <w:rPr>
          <w:b/>
          <w:sz w:val="28"/>
          <w:szCs w:val="28"/>
        </w:rPr>
        <w:t>E-Su</w:t>
      </w:r>
      <w:r>
        <w:rPr>
          <w:b/>
          <w:spacing w:val="-1"/>
          <w:sz w:val="28"/>
          <w:szCs w:val="28"/>
        </w:rPr>
        <w:t>m</w:t>
      </w:r>
      <w:r>
        <w:rPr>
          <w:b/>
          <w:spacing w:val="-3"/>
          <w:sz w:val="28"/>
          <w:szCs w:val="28"/>
        </w:rPr>
        <w:t>m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t</w:t>
      </w:r>
      <w:r>
        <w:rPr>
          <w:b/>
          <w:spacing w:val="-5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V</w:t>
      </w:r>
      <w:r>
        <w:rPr>
          <w:b/>
          <w:spacing w:val="1"/>
          <w:sz w:val="28"/>
          <w:szCs w:val="28"/>
        </w:rPr>
        <w:t>1</w:t>
      </w:r>
      <w:r>
        <w:rPr>
          <w:b/>
          <w:sz w:val="28"/>
          <w:szCs w:val="28"/>
        </w:rPr>
        <w:t xml:space="preserve">.0 </w:t>
      </w:r>
      <w:r>
        <w:rPr>
          <w:b/>
          <w:spacing w:val="-1"/>
          <w:sz w:val="28"/>
          <w:szCs w:val="28"/>
        </w:rPr>
        <w:t>1</w:t>
      </w:r>
      <w:r>
        <w:rPr>
          <w:b/>
          <w:spacing w:val="1"/>
          <w:sz w:val="28"/>
          <w:szCs w:val="28"/>
        </w:rPr>
        <w:t>4</w:t>
      </w:r>
      <w:r>
        <w:rPr>
          <w:b/>
          <w:sz w:val="28"/>
          <w:szCs w:val="28"/>
        </w:rPr>
        <w:t>'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z w:val="28"/>
          <w:szCs w:val="28"/>
        </w:rPr>
        <w:t>–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z w:val="28"/>
          <w:szCs w:val="28"/>
        </w:rPr>
        <w:t>B</w:t>
      </w:r>
      <w:r>
        <w:rPr>
          <w:b/>
          <w:spacing w:val="-1"/>
          <w:sz w:val="28"/>
          <w:szCs w:val="28"/>
        </w:rPr>
        <w:t>I</w:t>
      </w:r>
      <w:r>
        <w:rPr>
          <w:b/>
          <w:sz w:val="28"/>
          <w:szCs w:val="28"/>
        </w:rPr>
        <w:t>T</w:t>
      </w:r>
      <w:r>
        <w:rPr>
          <w:b/>
          <w:spacing w:val="-5"/>
          <w:sz w:val="28"/>
          <w:szCs w:val="28"/>
        </w:rPr>
        <w:t xml:space="preserve"> </w:t>
      </w:r>
      <w:r>
        <w:rPr>
          <w:b/>
          <w:sz w:val="28"/>
          <w:szCs w:val="28"/>
        </w:rPr>
        <w:t>-</w:t>
      </w:r>
      <w:r>
        <w:rPr>
          <w:b/>
          <w:spacing w:val="69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3</w:t>
      </w:r>
      <w:r>
        <w:rPr>
          <w:b/>
          <w:spacing w:val="1"/>
          <w:sz w:val="28"/>
          <w:szCs w:val="28"/>
        </w:rPr>
        <w:t>0</w:t>
      </w:r>
      <w:r>
        <w:rPr>
          <w:b/>
          <w:sz w:val="28"/>
          <w:szCs w:val="28"/>
        </w:rPr>
        <w:t xml:space="preserve">th </w:t>
      </w:r>
      <w:r>
        <w:rPr>
          <w:b/>
          <w:spacing w:val="-4"/>
          <w:sz w:val="28"/>
          <w:szCs w:val="28"/>
        </w:rPr>
        <w:t>m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5"/>
          <w:sz w:val="28"/>
          <w:szCs w:val="28"/>
        </w:rPr>
        <w:t>r</w:t>
      </w:r>
      <w:r>
        <w:rPr>
          <w:b/>
          <w:sz w:val="28"/>
          <w:szCs w:val="28"/>
        </w:rPr>
        <w:t>ch</w:t>
      </w:r>
    </w:p>
    <w:p w:rsidR="00060B13" w:rsidRDefault="0073055B">
      <w:pPr>
        <w:spacing w:line="300" w:lineRule="exact"/>
        <w:ind w:left="1180"/>
        <w:rPr>
          <w:sz w:val="28"/>
          <w:szCs w:val="28"/>
        </w:rPr>
      </w:pPr>
      <w:r>
        <w:rPr>
          <w:sz w:val="24"/>
          <w:szCs w:val="24"/>
        </w:rPr>
        <w:t xml:space="preserve">   </w:t>
      </w:r>
      <w:r>
        <w:rPr>
          <w:spacing w:val="10"/>
          <w:sz w:val="24"/>
          <w:szCs w:val="24"/>
        </w:rPr>
        <w:t xml:space="preserve"> </w:t>
      </w:r>
      <w:r>
        <w:rPr>
          <w:spacing w:val="-1"/>
          <w:sz w:val="28"/>
          <w:szCs w:val="28"/>
        </w:rPr>
        <w:t>O</w:t>
      </w:r>
      <w:r>
        <w:rPr>
          <w:sz w:val="28"/>
          <w:szCs w:val="28"/>
        </w:rPr>
        <w:t>n</w:t>
      </w:r>
      <w:r>
        <w:rPr>
          <w:spacing w:val="50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3</w:t>
      </w:r>
      <w:r>
        <w:rPr>
          <w:spacing w:val="2"/>
          <w:sz w:val="28"/>
          <w:szCs w:val="28"/>
        </w:rPr>
        <w:t>0</w:t>
      </w:r>
      <w:r>
        <w:rPr>
          <w:spacing w:val="-2"/>
          <w:position w:val="10"/>
          <w:sz w:val="18"/>
          <w:szCs w:val="18"/>
        </w:rPr>
        <w:t>t</w:t>
      </w:r>
      <w:r>
        <w:rPr>
          <w:position w:val="10"/>
          <w:sz w:val="18"/>
          <w:szCs w:val="18"/>
        </w:rPr>
        <w:t>h</w:t>
      </w:r>
      <w:r>
        <w:rPr>
          <w:spacing w:val="41"/>
          <w:position w:val="10"/>
          <w:sz w:val="18"/>
          <w:szCs w:val="18"/>
        </w:rPr>
        <w:t xml:space="preserve"> 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arch</w:t>
      </w:r>
      <w:r>
        <w:rPr>
          <w:spacing w:val="51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2</w:t>
      </w:r>
      <w:r>
        <w:rPr>
          <w:spacing w:val="-1"/>
          <w:sz w:val="28"/>
          <w:szCs w:val="28"/>
        </w:rPr>
        <w:t>01</w:t>
      </w:r>
      <w:r>
        <w:rPr>
          <w:spacing w:val="1"/>
          <w:sz w:val="28"/>
          <w:szCs w:val="28"/>
        </w:rPr>
        <w:t>4</w:t>
      </w:r>
      <w:r>
        <w:rPr>
          <w:sz w:val="28"/>
          <w:szCs w:val="28"/>
        </w:rPr>
        <w:t>,</w:t>
      </w:r>
      <w:r>
        <w:rPr>
          <w:spacing w:val="47"/>
          <w:sz w:val="28"/>
          <w:szCs w:val="28"/>
        </w:rPr>
        <w:t xml:space="preserve"> </w:t>
      </w:r>
      <w:r>
        <w:rPr>
          <w:sz w:val="28"/>
          <w:szCs w:val="28"/>
        </w:rPr>
        <w:t>an</w:t>
      </w:r>
      <w:r>
        <w:rPr>
          <w:spacing w:val="51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E</w:t>
      </w:r>
      <w:r>
        <w:rPr>
          <w:sz w:val="28"/>
          <w:szCs w:val="28"/>
        </w:rPr>
        <w:t>-</w:t>
      </w:r>
      <w:r>
        <w:rPr>
          <w:spacing w:val="1"/>
          <w:sz w:val="28"/>
          <w:szCs w:val="28"/>
        </w:rPr>
        <w:t>su</w:t>
      </w:r>
      <w:r>
        <w:rPr>
          <w:spacing w:val="-3"/>
          <w:sz w:val="28"/>
          <w:szCs w:val="28"/>
        </w:rPr>
        <w:t>m</w:t>
      </w:r>
      <w:r>
        <w:rPr>
          <w:spacing w:val="-5"/>
          <w:sz w:val="28"/>
          <w:szCs w:val="28"/>
        </w:rPr>
        <w:t>m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t</w:t>
      </w:r>
      <w:r>
        <w:rPr>
          <w:spacing w:val="50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w</w:t>
      </w:r>
      <w:r>
        <w:rPr>
          <w:sz w:val="28"/>
          <w:szCs w:val="28"/>
        </w:rPr>
        <w:t>as</w:t>
      </w:r>
      <w:r>
        <w:rPr>
          <w:spacing w:val="51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ld</w:t>
      </w:r>
      <w:r>
        <w:rPr>
          <w:sz w:val="28"/>
          <w:szCs w:val="28"/>
        </w:rPr>
        <w:t>,</w:t>
      </w:r>
      <w:r>
        <w:rPr>
          <w:spacing w:val="49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wh</w:t>
      </w:r>
      <w:r>
        <w:rPr>
          <w:spacing w:val="1"/>
          <w:sz w:val="28"/>
          <w:szCs w:val="28"/>
        </w:rPr>
        <w:t>i</w:t>
      </w:r>
      <w:r>
        <w:rPr>
          <w:spacing w:val="-2"/>
          <w:sz w:val="28"/>
          <w:szCs w:val="28"/>
        </w:rPr>
        <w:t>c</w:t>
      </w:r>
      <w:r>
        <w:rPr>
          <w:sz w:val="28"/>
          <w:szCs w:val="28"/>
        </w:rPr>
        <w:t>h</w:t>
      </w:r>
      <w:r>
        <w:rPr>
          <w:spacing w:val="50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aw</w:t>
      </w:r>
      <w:r>
        <w:rPr>
          <w:spacing w:val="48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</w:t>
      </w:r>
      <w:r>
        <w:rPr>
          <w:spacing w:val="50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h</w:t>
      </w:r>
      <w:r>
        <w:rPr>
          <w:spacing w:val="-1"/>
          <w:sz w:val="28"/>
          <w:szCs w:val="28"/>
        </w:rPr>
        <w:t>ig</w:t>
      </w:r>
      <w:r>
        <w:rPr>
          <w:spacing w:val="1"/>
          <w:sz w:val="28"/>
          <w:szCs w:val="28"/>
        </w:rPr>
        <w:t>hl</w:t>
      </w:r>
      <w:r>
        <w:rPr>
          <w:sz w:val="28"/>
          <w:szCs w:val="28"/>
        </w:rPr>
        <w:t>y</w:t>
      </w:r>
    </w:p>
    <w:p w:rsidR="00060B13" w:rsidRDefault="0073055B">
      <w:pPr>
        <w:spacing w:line="320" w:lineRule="exact"/>
        <w:ind w:left="1540"/>
        <w:rPr>
          <w:sz w:val="28"/>
          <w:szCs w:val="28"/>
        </w:rPr>
      </w:pP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i</w:t>
      </w:r>
      <w:r>
        <w:rPr>
          <w:spacing w:val="-2"/>
          <w:sz w:val="28"/>
          <w:szCs w:val="28"/>
        </w:rPr>
        <w:t>c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p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ed</w:t>
      </w:r>
      <w:r>
        <w:rPr>
          <w:spacing w:val="29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g</w:t>
      </w:r>
      <w:r>
        <w:rPr>
          <w:spacing w:val="1"/>
          <w:sz w:val="28"/>
          <w:szCs w:val="28"/>
        </w:rPr>
        <w:t>u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t</w:t>
      </w:r>
      <w:r>
        <w:rPr>
          <w:spacing w:val="29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l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c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u</w:t>
      </w:r>
      <w:r>
        <w:rPr>
          <w:sz w:val="28"/>
          <w:szCs w:val="28"/>
        </w:rPr>
        <w:t>r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s</w:t>
      </w:r>
      <w:r>
        <w:rPr>
          <w:spacing w:val="29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f</w:t>
      </w:r>
      <w:r>
        <w:rPr>
          <w:spacing w:val="28"/>
          <w:sz w:val="28"/>
          <w:szCs w:val="28"/>
        </w:rPr>
        <w:t xml:space="preserve"> </w:t>
      </w:r>
      <w:r>
        <w:rPr>
          <w:sz w:val="28"/>
          <w:szCs w:val="28"/>
        </w:rPr>
        <w:t>Mr</w:t>
      </w:r>
      <w:r>
        <w:rPr>
          <w:spacing w:val="9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Ank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t</w:t>
      </w:r>
      <w:r>
        <w:rPr>
          <w:spacing w:val="29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J</w:t>
      </w:r>
      <w:r>
        <w:rPr>
          <w:spacing w:val="-2"/>
          <w:sz w:val="28"/>
          <w:szCs w:val="28"/>
        </w:rPr>
        <w:t>a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,</w:t>
      </w:r>
      <w:r>
        <w:rPr>
          <w:spacing w:val="27"/>
          <w:sz w:val="28"/>
          <w:szCs w:val="28"/>
        </w:rPr>
        <w:t xml:space="preserve"> </w:t>
      </w:r>
      <w:r>
        <w:rPr>
          <w:sz w:val="28"/>
          <w:szCs w:val="28"/>
        </w:rPr>
        <w:t>Mr</w:t>
      </w:r>
      <w:r>
        <w:rPr>
          <w:spacing w:val="9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A</w:t>
      </w:r>
      <w:r>
        <w:rPr>
          <w:spacing w:val="-5"/>
          <w:sz w:val="28"/>
          <w:szCs w:val="28"/>
        </w:rPr>
        <w:t>m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t</w:t>
      </w:r>
      <w:r>
        <w:rPr>
          <w:spacing w:val="29"/>
          <w:sz w:val="28"/>
          <w:szCs w:val="28"/>
        </w:rPr>
        <w:t xml:space="preserve"> </w:t>
      </w:r>
      <w:r>
        <w:rPr>
          <w:sz w:val="28"/>
          <w:szCs w:val="28"/>
        </w:rPr>
        <w:t>C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u</w:t>
      </w:r>
      <w:r>
        <w:rPr>
          <w:spacing w:val="1"/>
          <w:sz w:val="28"/>
          <w:szCs w:val="28"/>
        </w:rPr>
        <w:t>d</w:t>
      </w:r>
      <w:r>
        <w:rPr>
          <w:spacing w:val="-1"/>
          <w:sz w:val="28"/>
          <w:szCs w:val="28"/>
        </w:rPr>
        <w:t>h</w:t>
      </w:r>
      <w:r>
        <w:rPr>
          <w:spacing w:val="-2"/>
          <w:sz w:val="28"/>
          <w:szCs w:val="28"/>
        </w:rPr>
        <w:t>a</w:t>
      </w:r>
      <w:r>
        <w:rPr>
          <w:spacing w:val="2"/>
          <w:sz w:val="28"/>
          <w:szCs w:val="28"/>
        </w:rPr>
        <w:t>r</w:t>
      </w:r>
      <w:r>
        <w:rPr>
          <w:spacing w:val="-23"/>
          <w:sz w:val="28"/>
          <w:szCs w:val="28"/>
        </w:rPr>
        <w:t>y</w:t>
      </w:r>
      <w:r>
        <w:rPr>
          <w:sz w:val="28"/>
          <w:szCs w:val="28"/>
        </w:rPr>
        <w:t>,</w:t>
      </w:r>
      <w:r>
        <w:rPr>
          <w:spacing w:val="27"/>
          <w:sz w:val="28"/>
          <w:szCs w:val="28"/>
        </w:rPr>
        <w:t xml:space="preserve"> </w:t>
      </w:r>
      <w:r>
        <w:rPr>
          <w:sz w:val="28"/>
          <w:szCs w:val="28"/>
        </w:rPr>
        <w:t>Mr</w:t>
      </w:r>
    </w:p>
    <w:p w:rsidR="00060B13" w:rsidRDefault="0073055B">
      <w:pPr>
        <w:spacing w:line="320" w:lineRule="exact"/>
        <w:ind w:left="1540"/>
        <w:rPr>
          <w:sz w:val="28"/>
          <w:szCs w:val="28"/>
        </w:rPr>
      </w:pPr>
      <w:r>
        <w:rPr>
          <w:sz w:val="28"/>
          <w:szCs w:val="28"/>
        </w:rPr>
        <w:t>Ra</w:t>
      </w:r>
      <w:r>
        <w:rPr>
          <w:spacing w:val="-1"/>
          <w:sz w:val="28"/>
          <w:szCs w:val="28"/>
        </w:rPr>
        <w:t>h</w:t>
      </w:r>
      <w:r>
        <w:rPr>
          <w:spacing w:val="1"/>
          <w:sz w:val="28"/>
          <w:szCs w:val="28"/>
        </w:rPr>
        <w:t>u</w:t>
      </w:r>
      <w:r>
        <w:rPr>
          <w:sz w:val="28"/>
          <w:szCs w:val="28"/>
        </w:rPr>
        <w:t>l</w:t>
      </w:r>
      <w:r>
        <w:rPr>
          <w:spacing w:val="-16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A</w:t>
      </w:r>
      <w:r>
        <w:rPr>
          <w:spacing w:val="1"/>
          <w:sz w:val="28"/>
          <w:szCs w:val="28"/>
        </w:rPr>
        <w:t>n</w:t>
      </w:r>
      <w:r>
        <w:rPr>
          <w:spacing w:val="-2"/>
          <w:sz w:val="28"/>
          <w:szCs w:val="28"/>
        </w:rPr>
        <w:t>a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2"/>
          <w:sz w:val="28"/>
          <w:szCs w:val="28"/>
        </w:rPr>
        <w:t>n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M</w:t>
      </w:r>
      <w:r>
        <w:rPr>
          <w:spacing w:val="-14"/>
          <w:sz w:val="28"/>
          <w:szCs w:val="28"/>
        </w:rPr>
        <w:t>r</w:t>
      </w:r>
      <w:r>
        <w:rPr>
          <w:sz w:val="28"/>
          <w:szCs w:val="28"/>
        </w:rPr>
        <w:t>.</w:t>
      </w:r>
      <w:r>
        <w:rPr>
          <w:spacing w:val="-16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A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sh</w:t>
      </w:r>
      <w:r>
        <w:rPr>
          <w:sz w:val="28"/>
          <w:szCs w:val="28"/>
        </w:rPr>
        <w:t>u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G</w:t>
      </w:r>
      <w:r>
        <w:rPr>
          <w:spacing w:val="1"/>
          <w:sz w:val="28"/>
          <w:szCs w:val="28"/>
        </w:rPr>
        <w:t>u</w:t>
      </w:r>
      <w:r>
        <w:rPr>
          <w:spacing w:val="-1"/>
          <w:sz w:val="28"/>
          <w:szCs w:val="28"/>
        </w:rPr>
        <w:t>p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a</w:t>
      </w:r>
    </w:p>
    <w:p w:rsidR="00060B13" w:rsidRDefault="0073055B">
      <w:pPr>
        <w:tabs>
          <w:tab w:val="left" w:pos="1540"/>
        </w:tabs>
        <w:spacing w:before="2"/>
        <w:ind w:left="1540" w:right="75" w:hanging="360"/>
        <w:jc w:val="both"/>
        <w:rPr>
          <w:sz w:val="28"/>
          <w:szCs w:val="28"/>
        </w:rPr>
      </w:pPr>
      <w:r>
        <w:rPr>
          <w:sz w:val="24"/>
          <w:szCs w:val="24"/>
        </w:rPr>
        <w:tab/>
      </w:r>
      <w:r>
        <w:rPr>
          <w:spacing w:val="-20"/>
          <w:sz w:val="28"/>
          <w:szCs w:val="28"/>
        </w:rPr>
        <w:t>T</w:t>
      </w:r>
      <w:r>
        <w:rPr>
          <w:sz w:val="28"/>
          <w:szCs w:val="28"/>
        </w:rPr>
        <w:t xml:space="preserve">o </w:t>
      </w:r>
      <w:r>
        <w:rPr>
          <w:spacing w:val="1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g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 xml:space="preserve">t </w:t>
      </w:r>
      <w:r>
        <w:rPr>
          <w:spacing w:val="1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wi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 xml:space="preserve">e </w:t>
      </w:r>
      <w:r>
        <w:rPr>
          <w:spacing w:val="11"/>
          <w:sz w:val="28"/>
          <w:szCs w:val="28"/>
        </w:rPr>
        <w:t xml:space="preserve"> </w:t>
      </w:r>
      <w:r>
        <w:rPr>
          <w:sz w:val="28"/>
          <w:szCs w:val="28"/>
        </w:rPr>
        <w:t>r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ng</w:t>
      </w:r>
      <w:r>
        <w:rPr>
          <w:sz w:val="28"/>
          <w:szCs w:val="28"/>
        </w:rPr>
        <w:t xml:space="preserve">e </w:t>
      </w:r>
      <w:r>
        <w:rPr>
          <w:spacing w:val="9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 xml:space="preserve">f </w:t>
      </w:r>
      <w:r>
        <w:rPr>
          <w:spacing w:val="1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p</w:t>
      </w:r>
      <w:r>
        <w:rPr>
          <w:spacing w:val="-1"/>
          <w:sz w:val="28"/>
          <w:szCs w:val="28"/>
        </w:rPr>
        <w:t>in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on</w:t>
      </w:r>
      <w:r>
        <w:rPr>
          <w:sz w:val="28"/>
          <w:szCs w:val="28"/>
        </w:rPr>
        <w:t xml:space="preserve">s </w:t>
      </w:r>
      <w:r>
        <w:rPr>
          <w:spacing w:val="12"/>
          <w:sz w:val="28"/>
          <w:szCs w:val="28"/>
        </w:rPr>
        <w:t xml:space="preserve"> </w:t>
      </w:r>
      <w:r>
        <w:rPr>
          <w:sz w:val="28"/>
          <w:szCs w:val="28"/>
        </w:rPr>
        <w:t>fr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 xml:space="preserve">m </w:t>
      </w:r>
      <w:r>
        <w:rPr>
          <w:spacing w:val="6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h</w:t>
      </w:r>
      <w:r>
        <w:rPr>
          <w:sz w:val="28"/>
          <w:szCs w:val="28"/>
        </w:rPr>
        <w:t xml:space="preserve">e </w:t>
      </w:r>
      <w:r>
        <w:rPr>
          <w:spacing w:val="11"/>
          <w:sz w:val="28"/>
          <w:szCs w:val="28"/>
        </w:rPr>
        <w:t xml:space="preserve"> </w:t>
      </w:r>
      <w:r>
        <w:rPr>
          <w:sz w:val="28"/>
          <w:szCs w:val="28"/>
        </w:rPr>
        <w:t>cr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w</w:t>
      </w:r>
      <w:r>
        <w:rPr>
          <w:sz w:val="28"/>
          <w:szCs w:val="28"/>
        </w:rPr>
        <w:t xml:space="preserve">d </w:t>
      </w:r>
      <w:r>
        <w:rPr>
          <w:spacing w:val="12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a</w:t>
      </w:r>
      <w:r>
        <w:rPr>
          <w:sz w:val="28"/>
          <w:szCs w:val="28"/>
        </w:rPr>
        <w:t xml:space="preserve">s </w:t>
      </w:r>
      <w:r>
        <w:rPr>
          <w:spacing w:val="1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w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l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 xml:space="preserve">, </w:t>
      </w:r>
      <w:r>
        <w:rPr>
          <w:spacing w:val="10"/>
          <w:sz w:val="28"/>
          <w:szCs w:val="28"/>
        </w:rPr>
        <w:t xml:space="preserve"> </w:t>
      </w:r>
      <w:r>
        <w:rPr>
          <w:sz w:val="28"/>
          <w:szCs w:val="28"/>
        </w:rPr>
        <w:t xml:space="preserve">a </w:t>
      </w:r>
      <w:r>
        <w:rPr>
          <w:spacing w:val="9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p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 xml:space="preserve">el </w:t>
      </w:r>
      <w:r>
        <w:rPr>
          <w:spacing w:val="1"/>
          <w:sz w:val="28"/>
          <w:szCs w:val="28"/>
        </w:rPr>
        <w:t>d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s</w:t>
      </w:r>
      <w:r>
        <w:rPr>
          <w:spacing w:val="-2"/>
          <w:sz w:val="28"/>
          <w:szCs w:val="28"/>
        </w:rPr>
        <w:t>c</w:t>
      </w:r>
      <w:r>
        <w:rPr>
          <w:spacing w:val="1"/>
          <w:sz w:val="28"/>
          <w:szCs w:val="28"/>
        </w:rPr>
        <w:t>u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s</w:t>
      </w:r>
      <w:r>
        <w:rPr>
          <w:spacing w:val="-1"/>
          <w:sz w:val="28"/>
          <w:szCs w:val="28"/>
        </w:rPr>
        <w:t>io</w:t>
      </w:r>
      <w:r>
        <w:rPr>
          <w:sz w:val="28"/>
          <w:szCs w:val="28"/>
        </w:rPr>
        <w:t>n</w:t>
      </w:r>
      <w:r>
        <w:rPr>
          <w:spacing w:val="3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w</w:t>
      </w:r>
      <w:r>
        <w:rPr>
          <w:sz w:val="28"/>
          <w:szCs w:val="28"/>
        </w:rPr>
        <w:t xml:space="preserve">as </w:t>
      </w:r>
      <w:r>
        <w:rPr>
          <w:spacing w:val="1"/>
          <w:sz w:val="28"/>
          <w:szCs w:val="28"/>
        </w:rPr>
        <w:t>o</w:t>
      </w:r>
      <w:r>
        <w:rPr>
          <w:spacing w:val="-7"/>
          <w:sz w:val="28"/>
          <w:szCs w:val="28"/>
        </w:rPr>
        <w:t>r</w:t>
      </w:r>
      <w:r>
        <w:rPr>
          <w:spacing w:val="1"/>
          <w:sz w:val="28"/>
          <w:szCs w:val="28"/>
        </w:rPr>
        <w:t>g</w:t>
      </w:r>
      <w:r>
        <w:rPr>
          <w:spacing w:val="3"/>
          <w:sz w:val="28"/>
          <w:szCs w:val="28"/>
        </w:rPr>
        <w:t>a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is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.</w:t>
      </w:r>
      <w:r>
        <w:rPr>
          <w:spacing w:val="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v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r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l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>,</w:t>
      </w:r>
      <w:r>
        <w:rPr>
          <w:spacing w:val="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</w:t>
      </w:r>
      <w:r>
        <w:rPr>
          <w:spacing w:val="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p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g</w:t>
      </w:r>
      <w:r>
        <w:rPr>
          <w:sz w:val="28"/>
          <w:szCs w:val="28"/>
        </w:rPr>
        <w:t>r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s</w:t>
      </w:r>
      <w:r>
        <w:rPr>
          <w:spacing w:val="3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a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d</w:t>
      </w:r>
      <w:r>
        <w:rPr>
          <w:spacing w:val="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d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v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l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p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 xml:space="preserve">t 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h</w:t>
      </w:r>
      <w:r>
        <w:rPr>
          <w:sz w:val="28"/>
          <w:szCs w:val="28"/>
        </w:rPr>
        <w:t xml:space="preserve">e </w:t>
      </w:r>
      <w:r>
        <w:rPr>
          <w:spacing w:val="-1"/>
          <w:sz w:val="28"/>
          <w:szCs w:val="28"/>
        </w:rPr>
        <w:t>ED</w:t>
      </w:r>
      <w:r>
        <w:rPr>
          <w:sz w:val="28"/>
          <w:szCs w:val="28"/>
        </w:rPr>
        <w:t>C</w:t>
      </w:r>
      <w:r>
        <w:rPr>
          <w:spacing w:val="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w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s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i</w:t>
      </w:r>
      <w:r>
        <w:rPr>
          <w:sz w:val="28"/>
          <w:szCs w:val="28"/>
        </w:rPr>
        <w:t>n</w:t>
      </w:r>
      <w:r>
        <w:rPr>
          <w:spacing w:val="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s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2"/>
          <w:sz w:val="28"/>
          <w:szCs w:val="28"/>
        </w:rPr>
        <w:t>c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e</w:t>
      </w:r>
      <w:r>
        <w:rPr>
          <w:spacing w:val="-5"/>
          <w:sz w:val="28"/>
          <w:szCs w:val="28"/>
        </w:rPr>
        <w:t>m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c</w:t>
      </w:r>
      <w:r>
        <w:rPr>
          <w:spacing w:val="3"/>
          <w:sz w:val="28"/>
          <w:szCs w:val="28"/>
        </w:rPr>
        <w:t xml:space="preserve"> </w:t>
      </w:r>
      <w:r>
        <w:rPr>
          <w:spacing w:val="-4"/>
          <w:sz w:val="28"/>
          <w:szCs w:val="28"/>
        </w:rPr>
        <w:t>y</w:t>
      </w:r>
      <w:r>
        <w:rPr>
          <w:sz w:val="28"/>
          <w:szCs w:val="28"/>
        </w:rPr>
        <w:t>ear</w:t>
      </w:r>
      <w:r>
        <w:rPr>
          <w:spacing w:val="3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w</w:t>
      </w:r>
      <w:r>
        <w:rPr>
          <w:sz w:val="28"/>
          <w:szCs w:val="28"/>
        </w:rPr>
        <w:t>as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re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ar</w:t>
      </w:r>
      <w:r>
        <w:rPr>
          <w:spacing w:val="1"/>
          <w:sz w:val="28"/>
          <w:szCs w:val="28"/>
        </w:rPr>
        <w:t>k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bl</w:t>
      </w:r>
      <w:r>
        <w:rPr>
          <w:sz w:val="28"/>
          <w:szCs w:val="28"/>
        </w:rPr>
        <w:t>e a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 xml:space="preserve"> h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p</w:t>
      </w:r>
      <w:r>
        <w:rPr>
          <w:sz w:val="28"/>
          <w:szCs w:val="28"/>
        </w:rPr>
        <w:t>es</w:t>
      </w:r>
      <w:r>
        <w:rPr>
          <w:spacing w:val="1"/>
          <w:sz w:val="28"/>
          <w:szCs w:val="28"/>
        </w:rPr>
        <w:t xml:space="preserve"> </w:t>
      </w:r>
      <w:r>
        <w:rPr>
          <w:spacing w:val="-4"/>
          <w:sz w:val="28"/>
          <w:szCs w:val="28"/>
        </w:rPr>
        <w:t>t</w:t>
      </w:r>
      <w:r>
        <w:rPr>
          <w:sz w:val="28"/>
          <w:szCs w:val="28"/>
        </w:rPr>
        <w:t>o c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u</w:t>
      </w:r>
      <w:r>
        <w:rPr>
          <w:sz w:val="28"/>
          <w:szCs w:val="28"/>
        </w:rPr>
        <w:t>e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g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r</w:t>
      </w:r>
      <w:r>
        <w:rPr>
          <w:spacing w:val="-1"/>
          <w:sz w:val="28"/>
          <w:szCs w:val="28"/>
        </w:rPr>
        <w:t>u</w:t>
      </w:r>
      <w:r>
        <w:rPr>
          <w:sz w:val="28"/>
          <w:szCs w:val="28"/>
        </w:rPr>
        <w:t>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over 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 xml:space="preserve">e </w:t>
      </w:r>
      <w:r>
        <w:rPr>
          <w:spacing w:val="-3"/>
          <w:sz w:val="28"/>
          <w:szCs w:val="28"/>
        </w:rPr>
        <w:t>c</w:t>
      </w:r>
      <w:r>
        <w:rPr>
          <w:spacing w:val="1"/>
          <w:sz w:val="28"/>
          <w:szCs w:val="28"/>
        </w:rPr>
        <w:t>o</w:t>
      </w:r>
      <w:r>
        <w:rPr>
          <w:spacing w:val="-5"/>
          <w:sz w:val="28"/>
          <w:szCs w:val="28"/>
        </w:rPr>
        <w:t>m</w:t>
      </w:r>
      <w:r>
        <w:rPr>
          <w:spacing w:val="1"/>
          <w:sz w:val="28"/>
          <w:szCs w:val="28"/>
        </w:rPr>
        <w:t>in</w:t>
      </w:r>
      <w:r>
        <w:rPr>
          <w:sz w:val="28"/>
          <w:szCs w:val="28"/>
        </w:rPr>
        <w:t>g</w:t>
      </w:r>
      <w:r>
        <w:rPr>
          <w:spacing w:val="1"/>
          <w:sz w:val="28"/>
          <w:szCs w:val="28"/>
        </w:rPr>
        <w:t xml:space="preserve"> </w:t>
      </w:r>
      <w:r>
        <w:rPr>
          <w:spacing w:val="-4"/>
          <w:sz w:val="28"/>
          <w:szCs w:val="28"/>
        </w:rPr>
        <w:t>y</w:t>
      </w:r>
      <w:r>
        <w:rPr>
          <w:sz w:val="28"/>
          <w:szCs w:val="28"/>
        </w:rPr>
        <w:t>ear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.</w:t>
      </w:r>
    </w:p>
    <w:p w:rsidR="00060B13" w:rsidRDefault="0073055B">
      <w:pPr>
        <w:spacing w:line="320" w:lineRule="exact"/>
        <w:ind w:left="1569"/>
        <w:rPr>
          <w:sz w:val="28"/>
          <w:szCs w:val="28"/>
        </w:rPr>
        <w:sectPr w:rsidR="00060B13">
          <w:pgSz w:w="12240" w:h="15840"/>
          <w:pgMar w:top="1360" w:right="1320" w:bottom="280" w:left="1340" w:header="0" w:footer="1015" w:gutter="0"/>
          <w:cols w:space="720"/>
        </w:sectPr>
      </w:pPr>
      <w:r>
        <w:rPr>
          <w:sz w:val="28"/>
          <w:szCs w:val="28"/>
        </w:rPr>
        <w:t>Pa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l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st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: Pr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j</w:t>
      </w:r>
      <w:r>
        <w:rPr>
          <w:sz w:val="28"/>
          <w:szCs w:val="28"/>
        </w:rPr>
        <w:t>al</w:t>
      </w:r>
      <w:r>
        <w:rPr>
          <w:spacing w:val="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M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di</w:t>
      </w:r>
      <w:r>
        <w:rPr>
          <w:sz w:val="28"/>
          <w:szCs w:val="28"/>
        </w:rPr>
        <w:t>,</w:t>
      </w:r>
      <w:r>
        <w:rPr>
          <w:spacing w:val="-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S</w:t>
      </w:r>
      <w:r>
        <w:rPr>
          <w:spacing w:val="1"/>
          <w:sz w:val="28"/>
          <w:szCs w:val="28"/>
        </w:rPr>
        <w:t>h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d</w:t>
      </w:r>
      <w:r>
        <w:rPr>
          <w:spacing w:val="-2"/>
          <w:sz w:val="28"/>
          <w:szCs w:val="28"/>
        </w:rPr>
        <w:t>a</w:t>
      </w:r>
      <w:r>
        <w:rPr>
          <w:sz w:val="28"/>
          <w:szCs w:val="28"/>
        </w:rPr>
        <w:t>b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H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,</w:t>
      </w:r>
      <w:r>
        <w:rPr>
          <w:spacing w:val="-16"/>
          <w:sz w:val="28"/>
          <w:szCs w:val="28"/>
        </w:rPr>
        <w:t xml:space="preserve"> </w:t>
      </w:r>
      <w:r>
        <w:rPr>
          <w:spacing w:val="-4"/>
          <w:sz w:val="28"/>
          <w:szCs w:val="28"/>
        </w:rPr>
        <w:t>A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k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J</w:t>
      </w:r>
      <w:r>
        <w:rPr>
          <w:spacing w:val="-2"/>
          <w:sz w:val="28"/>
          <w:szCs w:val="28"/>
        </w:rPr>
        <w:t>a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n</w:t>
      </w:r>
    </w:p>
    <w:p w:rsidR="00060B13" w:rsidRDefault="0073055B">
      <w:pPr>
        <w:spacing w:before="21"/>
        <w:ind w:left="100"/>
        <w:rPr>
          <w:rFonts w:ascii="Calibri" w:eastAsia="Calibri" w:hAnsi="Calibri" w:cs="Calibri"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lastRenderedPageBreak/>
        <w:t>Entr</w:t>
      </w:r>
      <w:r>
        <w:rPr>
          <w:rFonts w:ascii="Calibri" w:eastAsia="Calibri" w:hAnsi="Calibri" w:cs="Calibri"/>
          <w:b/>
          <w:spacing w:val="1"/>
          <w:sz w:val="36"/>
          <w:szCs w:val="36"/>
        </w:rPr>
        <w:t>ep</w:t>
      </w:r>
      <w:r>
        <w:rPr>
          <w:rFonts w:ascii="Calibri" w:eastAsia="Calibri" w:hAnsi="Calibri" w:cs="Calibri"/>
          <w:b/>
          <w:sz w:val="36"/>
          <w:szCs w:val="36"/>
        </w:rPr>
        <w:t>r</w:t>
      </w:r>
      <w:r>
        <w:rPr>
          <w:rFonts w:ascii="Calibri" w:eastAsia="Calibri" w:hAnsi="Calibri" w:cs="Calibri"/>
          <w:b/>
          <w:spacing w:val="-2"/>
          <w:sz w:val="36"/>
          <w:szCs w:val="36"/>
        </w:rPr>
        <w:t>e</w:t>
      </w:r>
      <w:r>
        <w:rPr>
          <w:rFonts w:ascii="Calibri" w:eastAsia="Calibri" w:hAnsi="Calibri" w:cs="Calibri"/>
          <w:b/>
          <w:spacing w:val="1"/>
          <w:sz w:val="36"/>
          <w:szCs w:val="36"/>
        </w:rPr>
        <w:t>n</w:t>
      </w:r>
      <w:r>
        <w:rPr>
          <w:rFonts w:ascii="Calibri" w:eastAsia="Calibri" w:hAnsi="Calibri" w:cs="Calibri"/>
          <w:b/>
          <w:spacing w:val="-1"/>
          <w:sz w:val="36"/>
          <w:szCs w:val="36"/>
        </w:rPr>
        <w:t>e</w:t>
      </w:r>
      <w:r>
        <w:rPr>
          <w:rFonts w:ascii="Calibri" w:eastAsia="Calibri" w:hAnsi="Calibri" w:cs="Calibri"/>
          <w:b/>
          <w:spacing w:val="1"/>
          <w:sz w:val="36"/>
          <w:szCs w:val="36"/>
        </w:rPr>
        <w:t>u</w:t>
      </w:r>
      <w:r>
        <w:rPr>
          <w:rFonts w:ascii="Calibri" w:eastAsia="Calibri" w:hAnsi="Calibri" w:cs="Calibri"/>
          <w:b/>
          <w:sz w:val="36"/>
          <w:szCs w:val="36"/>
        </w:rPr>
        <w:t>rsh</w:t>
      </w:r>
      <w:r>
        <w:rPr>
          <w:rFonts w:ascii="Calibri" w:eastAsia="Calibri" w:hAnsi="Calibri" w:cs="Calibri"/>
          <w:b/>
          <w:spacing w:val="-1"/>
          <w:sz w:val="36"/>
          <w:szCs w:val="36"/>
        </w:rPr>
        <w:t>i</w:t>
      </w:r>
      <w:r>
        <w:rPr>
          <w:rFonts w:ascii="Calibri" w:eastAsia="Calibri" w:hAnsi="Calibri" w:cs="Calibri"/>
          <w:b/>
          <w:sz w:val="36"/>
          <w:szCs w:val="36"/>
        </w:rPr>
        <w:t>p</w:t>
      </w:r>
      <w:r>
        <w:rPr>
          <w:rFonts w:ascii="Calibri" w:eastAsia="Calibri" w:hAnsi="Calibri" w:cs="Calibri"/>
          <w:b/>
          <w:spacing w:val="1"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spacing w:val="2"/>
          <w:sz w:val="36"/>
          <w:szCs w:val="36"/>
        </w:rPr>
        <w:t>D</w:t>
      </w:r>
      <w:r>
        <w:rPr>
          <w:rFonts w:ascii="Calibri" w:eastAsia="Calibri" w:hAnsi="Calibri" w:cs="Calibri"/>
          <w:b/>
          <w:spacing w:val="1"/>
          <w:sz w:val="36"/>
          <w:szCs w:val="36"/>
        </w:rPr>
        <w:t>e</w:t>
      </w:r>
      <w:r>
        <w:rPr>
          <w:rFonts w:ascii="Calibri" w:eastAsia="Calibri" w:hAnsi="Calibri" w:cs="Calibri"/>
          <w:b/>
          <w:sz w:val="36"/>
          <w:szCs w:val="36"/>
        </w:rPr>
        <w:t>v</w:t>
      </w:r>
      <w:r>
        <w:rPr>
          <w:rFonts w:ascii="Calibri" w:eastAsia="Calibri" w:hAnsi="Calibri" w:cs="Calibri"/>
          <w:b/>
          <w:spacing w:val="1"/>
          <w:sz w:val="36"/>
          <w:szCs w:val="36"/>
        </w:rPr>
        <w:t>e</w:t>
      </w:r>
      <w:r>
        <w:rPr>
          <w:rFonts w:ascii="Calibri" w:eastAsia="Calibri" w:hAnsi="Calibri" w:cs="Calibri"/>
          <w:b/>
          <w:spacing w:val="-2"/>
          <w:sz w:val="36"/>
          <w:szCs w:val="36"/>
        </w:rPr>
        <w:t>l</w:t>
      </w:r>
      <w:r>
        <w:rPr>
          <w:rFonts w:ascii="Calibri" w:eastAsia="Calibri" w:hAnsi="Calibri" w:cs="Calibri"/>
          <w:b/>
          <w:sz w:val="36"/>
          <w:szCs w:val="36"/>
        </w:rPr>
        <w:t>o</w:t>
      </w:r>
      <w:r>
        <w:rPr>
          <w:rFonts w:ascii="Calibri" w:eastAsia="Calibri" w:hAnsi="Calibri" w:cs="Calibri"/>
          <w:b/>
          <w:spacing w:val="2"/>
          <w:sz w:val="36"/>
          <w:szCs w:val="36"/>
        </w:rPr>
        <w:t>p</w:t>
      </w:r>
      <w:r>
        <w:rPr>
          <w:rFonts w:ascii="Calibri" w:eastAsia="Calibri" w:hAnsi="Calibri" w:cs="Calibri"/>
          <w:b/>
          <w:sz w:val="36"/>
          <w:szCs w:val="36"/>
        </w:rPr>
        <w:t>ment</w:t>
      </w:r>
      <w:r>
        <w:rPr>
          <w:rFonts w:ascii="Calibri" w:eastAsia="Calibri" w:hAnsi="Calibri" w:cs="Calibri"/>
          <w:b/>
          <w:spacing w:val="-2"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sz w:val="36"/>
          <w:szCs w:val="36"/>
        </w:rPr>
        <w:t>Cell,</w:t>
      </w:r>
    </w:p>
    <w:p w:rsidR="00060B13" w:rsidRDefault="0073055B">
      <w:pPr>
        <w:spacing w:before="28" w:line="620" w:lineRule="exact"/>
        <w:ind w:left="3701" w:right="3139" w:firstLine="715"/>
        <w:rPr>
          <w:rFonts w:ascii="Calibri" w:eastAsia="Calibri" w:hAnsi="Calibri" w:cs="Calibri"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>BIT,</w:t>
      </w:r>
      <w:r>
        <w:rPr>
          <w:rFonts w:ascii="Calibri" w:eastAsia="Calibri" w:hAnsi="Calibri" w:cs="Calibri"/>
          <w:b/>
          <w:spacing w:val="-3"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sz w:val="36"/>
          <w:szCs w:val="36"/>
        </w:rPr>
        <w:t>MES</w:t>
      </w:r>
      <w:r>
        <w:rPr>
          <w:rFonts w:ascii="Calibri" w:eastAsia="Calibri" w:hAnsi="Calibri" w:cs="Calibri"/>
          <w:b/>
          <w:spacing w:val="-1"/>
          <w:sz w:val="36"/>
          <w:szCs w:val="36"/>
        </w:rPr>
        <w:t>R</w:t>
      </w:r>
      <w:r>
        <w:rPr>
          <w:rFonts w:ascii="Calibri" w:eastAsia="Calibri" w:hAnsi="Calibri" w:cs="Calibri"/>
          <w:b/>
          <w:sz w:val="36"/>
          <w:szCs w:val="36"/>
        </w:rPr>
        <w:t xml:space="preserve">A </w:t>
      </w:r>
      <w:r>
        <w:rPr>
          <w:rFonts w:ascii="Calibri" w:eastAsia="Calibri" w:hAnsi="Calibri" w:cs="Calibri"/>
          <w:b/>
          <w:spacing w:val="-1"/>
          <w:sz w:val="36"/>
          <w:szCs w:val="36"/>
        </w:rPr>
        <w:t>R</w:t>
      </w:r>
      <w:r>
        <w:rPr>
          <w:rFonts w:ascii="Calibri" w:eastAsia="Calibri" w:hAnsi="Calibri" w:cs="Calibri"/>
          <w:b/>
          <w:spacing w:val="1"/>
          <w:sz w:val="36"/>
          <w:szCs w:val="36"/>
        </w:rPr>
        <w:t>ep</w:t>
      </w:r>
      <w:r>
        <w:rPr>
          <w:rFonts w:ascii="Calibri" w:eastAsia="Calibri" w:hAnsi="Calibri" w:cs="Calibri"/>
          <w:b/>
          <w:sz w:val="36"/>
          <w:szCs w:val="36"/>
        </w:rPr>
        <w:t>ort 201</w:t>
      </w:r>
      <w:r>
        <w:rPr>
          <w:rFonts w:ascii="Calibri" w:eastAsia="Calibri" w:hAnsi="Calibri" w:cs="Calibri"/>
          <w:b/>
          <w:spacing w:val="1"/>
          <w:sz w:val="36"/>
          <w:szCs w:val="36"/>
        </w:rPr>
        <w:t>4</w:t>
      </w:r>
      <w:r>
        <w:rPr>
          <w:rFonts w:ascii="Calibri" w:eastAsia="Calibri" w:hAnsi="Calibri" w:cs="Calibri"/>
          <w:b/>
          <w:sz w:val="36"/>
          <w:szCs w:val="36"/>
        </w:rPr>
        <w:t>-2</w:t>
      </w:r>
      <w:r>
        <w:rPr>
          <w:rFonts w:ascii="Calibri" w:eastAsia="Calibri" w:hAnsi="Calibri" w:cs="Calibri"/>
          <w:b/>
          <w:spacing w:val="-2"/>
          <w:sz w:val="36"/>
          <w:szCs w:val="36"/>
        </w:rPr>
        <w:t>0</w:t>
      </w:r>
      <w:r>
        <w:rPr>
          <w:rFonts w:ascii="Calibri" w:eastAsia="Calibri" w:hAnsi="Calibri" w:cs="Calibri"/>
          <w:b/>
          <w:sz w:val="36"/>
          <w:szCs w:val="36"/>
        </w:rPr>
        <w:t>15</w:t>
      </w:r>
    </w:p>
    <w:p w:rsidR="00060B13" w:rsidRDefault="00060B13">
      <w:pPr>
        <w:spacing w:before="9" w:line="140" w:lineRule="exact"/>
        <w:rPr>
          <w:sz w:val="15"/>
          <w:szCs w:val="15"/>
        </w:rPr>
      </w:pPr>
    </w:p>
    <w:p w:rsidR="00060B13" w:rsidRDefault="0073055B">
      <w:pPr>
        <w:spacing w:before="4"/>
        <w:ind w:left="100" w:right="8081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IND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b/>
          <w:sz w:val="28"/>
          <w:szCs w:val="28"/>
        </w:rPr>
        <w:t>CTION</w:t>
      </w:r>
    </w:p>
    <w:p w:rsidR="00060B13" w:rsidRDefault="00060B13">
      <w:pPr>
        <w:spacing w:before="1" w:line="180" w:lineRule="exact"/>
        <w:rPr>
          <w:sz w:val="18"/>
          <w:szCs w:val="18"/>
        </w:rPr>
      </w:pPr>
    </w:p>
    <w:p w:rsidR="00060B13" w:rsidRDefault="0073055B">
      <w:pPr>
        <w:spacing w:line="258" w:lineRule="auto"/>
        <w:ind w:left="100" w:right="64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Ind</w:t>
      </w:r>
      <w:r>
        <w:rPr>
          <w:rFonts w:ascii="Calibri" w:eastAsia="Calibri" w:hAnsi="Calibri" w:cs="Calibri"/>
          <w:spacing w:val="1"/>
          <w:sz w:val="28"/>
          <w:szCs w:val="28"/>
        </w:rPr>
        <w:t>u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tion</w:t>
      </w:r>
      <w:r>
        <w:rPr>
          <w:rFonts w:ascii="Calibri" w:eastAsia="Calibri" w:hAnsi="Calibri" w:cs="Calibri"/>
          <w:spacing w:val="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was</w:t>
      </w:r>
      <w:r>
        <w:rPr>
          <w:rFonts w:ascii="Calibri" w:eastAsia="Calibri" w:hAnsi="Calibri" w:cs="Calibri"/>
          <w:spacing w:val="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iz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EDC</w:t>
      </w:r>
      <w:r>
        <w:rPr>
          <w:rFonts w:ascii="Calibri" w:eastAsia="Calibri" w:hAnsi="Calibri" w:cs="Calibri"/>
          <w:spacing w:val="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rFonts w:ascii="Calibri" w:eastAsia="Calibri" w:hAnsi="Calibri" w:cs="Calibri"/>
          <w:spacing w:val="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2</w:t>
      </w:r>
      <w:r>
        <w:rPr>
          <w:rFonts w:ascii="Calibri" w:eastAsia="Calibri" w:hAnsi="Calibri" w:cs="Calibri"/>
          <w:spacing w:val="2"/>
          <w:sz w:val="28"/>
          <w:szCs w:val="28"/>
        </w:rPr>
        <w:t>2</w:t>
      </w:r>
      <w:r>
        <w:rPr>
          <w:rFonts w:ascii="Calibri" w:eastAsia="Calibri" w:hAnsi="Calibri" w:cs="Calibri"/>
          <w:spacing w:val="2"/>
          <w:position w:val="10"/>
          <w:sz w:val="18"/>
          <w:szCs w:val="18"/>
        </w:rPr>
        <w:t>n</w:t>
      </w:r>
      <w:r>
        <w:rPr>
          <w:rFonts w:ascii="Calibri" w:eastAsia="Calibri" w:hAnsi="Calibri" w:cs="Calibri"/>
          <w:position w:val="10"/>
          <w:sz w:val="18"/>
          <w:szCs w:val="18"/>
        </w:rPr>
        <w:t xml:space="preserve">d  </w:t>
      </w:r>
      <w:r>
        <w:rPr>
          <w:rFonts w:ascii="Calibri" w:eastAsia="Calibri" w:hAnsi="Calibri" w:cs="Calibri"/>
          <w:sz w:val="28"/>
          <w:szCs w:val="28"/>
        </w:rPr>
        <w:t>Aug.’14</w:t>
      </w:r>
      <w:r>
        <w:rPr>
          <w:rFonts w:ascii="Calibri" w:eastAsia="Calibri" w:hAnsi="Calibri" w:cs="Calibri"/>
          <w:spacing w:val="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rFonts w:ascii="Calibri" w:eastAsia="Calibri" w:hAnsi="Calibri" w:cs="Calibri"/>
          <w:spacing w:val="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tre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ip</w:t>
      </w:r>
      <w:r>
        <w:rPr>
          <w:rFonts w:ascii="Calibri" w:eastAsia="Calibri" w:hAnsi="Calibri" w:cs="Calibri"/>
          <w:spacing w:val="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awa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s whi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rFonts w:ascii="Calibri" w:eastAsia="Calibri" w:hAnsi="Calibri" w:cs="Calibri"/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all</w:t>
      </w:r>
      <w:r>
        <w:rPr>
          <w:rFonts w:ascii="Calibri" w:eastAsia="Calibri" w:hAnsi="Calibri" w:cs="Calibri"/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out</w:t>
      </w:r>
      <w:r>
        <w:rPr>
          <w:rFonts w:ascii="Calibri" w:eastAsia="Calibri" w:hAnsi="Calibri" w:cs="Calibri"/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ll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insti</w:t>
      </w:r>
      <w:r>
        <w:rPr>
          <w:rFonts w:ascii="Calibri" w:eastAsia="Calibri" w:hAnsi="Calibri" w:cs="Calibri"/>
          <w:spacing w:val="-1"/>
          <w:sz w:val="28"/>
          <w:szCs w:val="28"/>
        </w:rPr>
        <w:t>nc</w:t>
      </w:r>
      <w:r>
        <w:rPr>
          <w:rFonts w:ascii="Calibri" w:eastAsia="Calibri" w:hAnsi="Calibri" w:cs="Calibri"/>
          <w:sz w:val="28"/>
          <w:szCs w:val="28"/>
        </w:rPr>
        <w:t>ts</w:t>
      </w:r>
      <w:r>
        <w:rPr>
          <w:rFonts w:ascii="Calibri" w:eastAsia="Calibri" w:hAnsi="Calibri" w:cs="Calibri"/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ki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th</w:t>
      </w:r>
      <w:r>
        <w:rPr>
          <w:rFonts w:ascii="Calibri" w:eastAsia="Calibri" w:hAnsi="Calibri" w:cs="Calibri"/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ard</w:t>
      </w:r>
      <w:r>
        <w:rPr>
          <w:rFonts w:ascii="Calibri" w:eastAsia="Calibri" w:hAnsi="Calibri" w:cs="Calibri"/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rk.</w:t>
      </w:r>
      <w:r>
        <w:rPr>
          <w:rFonts w:ascii="Calibri" w:eastAsia="Calibri" w:hAnsi="Calibri" w:cs="Calibri"/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Stu</w:t>
      </w: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ts</w:t>
      </w:r>
      <w:r>
        <w:rPr>
          <w:rFonts w:ascii="Calibri" w:eastAsia="Calibri" w:hAnsi="Calibri" w:cs="Calibri"/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was</w:t>
      </w:r>
      <w:r>
        <w:rPr>
          <w:rFonts w:ascii="Calibri" w:eastAsia="Calibri" w:hAnsi="Calibri" w:cs="Calibri"/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told a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 xml:space="preserve">out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asic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ec</w:t>
      </w:r>
      <w:r>
        <w:rPr>
          <w:rFonts w:ascii="Calibri" w:eastAsia="Calibri" w:hAnsi="Calibri" w:cs="Calibri"/>
          <w:spacing w:val="1"/>
          <w:sz w:val="28"/>
          <w:szCs w:val="28"/>
        </w:rPr>
        <w:t>h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asp</w:t>
      </w:r>
      <w:r>
        <w:rPr>
          <w:rFonts w:ascii="Calibri" w:eastAsia="Calibri" w:hAnsi="Calibri" w:cs="Calibri"/>
          <w:spacing w:val="-1"/>
          <w:sz w:val="28"/>
          <w:szCs w:val="28"/>
        </w:rPr>
        <w:t>ec</w:t>
      </w:r>
      <w:r>
        <w:rPr>
          <w:rFonts w:ascii="Calibri" w:eastAsia="Calibri" w:hAnsi="Calibri" w:cs="Calibri"/>
          <w:sz w:val="28"/>
          <w:szCs w:val="28"/>
        </w:rPr>
        <w:t>ts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tre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ip 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what 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 xml:space="preserve">ey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an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after joini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it. Ses</w:t>
      </w:r>
      <w:r>
        <w:rPr>
          <w:rFonts w:ascii="Calibri" w:eastAsia="Calibri" w:hAnsi="Calibri" w:cs="Calibri"/>
          <w:spacing w:val="-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 a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ka</w:t>
      </w:r>
      <w:r>
        <w:rPr>
          <w:rFonts w:ascii="Calibri" w:eastAsia="Calibri" w:hAnsi="Calibri" w:cs="Calibri"/>
          <w:spacing w:val="-1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 fun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k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.</w:t>
      </w: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before="10" w:line="280" w:lineRule="exact"/>
        <w:rPr>
          <w:sz w:val="28"/>
          <w:szCs w:val="28"/>
        </w:rPr>
      </w:pPr>
    </w:p>
    <w:p w:rsidR="00060B13" w:rsidRDefault="0073055B">
      <w:pPr>
        <w:ind w:left="100" w:right="7733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RECRU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b/>
          <w:sz w:val="28"/>
          <w:szCs w:val="28"/>
        </w:rPr>
        <w:t>TME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b/>
          <w:sz w:val="28"/>
          <w:szCs w:val="28"/>
        </w:rPr>
        <w:t>T</w:t>
      </w:r>
    </w:p>
    <w:p w:rsidR="00060B13" w:rsidRDefault="00060B13">
      <w:pPr>
        <w:spacing w:before="6" w:line="180" w:lineRule="exact"/>
        <w:rPr>
          <w:sz w:val="18"/>
          <w:szCs w:val="18"/>
        </w:rPr>
      </w:pPr>
    </w:p>
    <w:p w:rsidR="00060B13" w:rsidRDefault="0073055B">
      <w:pPr>
        <w:spacing w:line="259" w:lineRule="auto"/>
        <w:ind w:left="100" w:right="67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1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su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ess</w:t>
      </w:r>
      <w:r>
        <w:rPr>
          <w:rFonts w:ascii="Calibri" w:eastAsia="Calibri" w:hAnsi="Calibri" w:cs="Calibri"/>
          <w:spacing w:val="1"/>
          <w:sz w:val="28"/>
          <w:szCs w:val="28"/>
        </w:rPr>
        <w:t>f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iza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rFonts w:ascii="Calibri" w:eastAsia="Calibri" w:hAnsi="Calibri" w:cs="Calibri"/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rFonts w:ascii="Calibri" w:eastAsia="Calibri" w:hAnsi="Calibri" w:cs="Calibri"/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rFonts w:ascii="Calibri" w:eastAsia="Calibri" w:hAnsi="Calibri" w:cs="Calibri"/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stre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en</w:t>
      </w:r>
      <w:r>
        <w:rPr>
          <w:rFonts w:ascii="Calibri" w:eastAsia="Calibri" w:hAnsi="Calibri" w:cs="Calibri"/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EDC</w:t>
      </w:r>
      <w:r>
        <w:rPr>
          <w:rFonts w:ascii="Calibri" w:eastAsia="Calibri" w:hAnsi="Calibri" w:cs="Calibri"/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rFonts w:ascii="Calibri" w:eastAsia="Calibri" w:hAnsi="Calibri" w:cs="Calibri"/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2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emb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rs started   re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rui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ing</w:t>
      </w:r>
      <w:r>
        <w:rPr>
          <w:rFonts w:ascii="Calibri" w:eastAsia="Calibri" w:hAnsi="Calibri" w:cs="Calibri"/>
          <w:spacing w:val="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aspira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ts.</w:t>
      </w:r>
      <w:r>
        <w:rPr>
          <w:rFonts w:ascii="Calibri" w:eastAsia="Calibri" w:hAnsi="Calibri" w:cs="Calibri"/>
          <w:spacing w:val="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ey</w:t>
      </w:r>
      <w:r>
        <w:rPr>
          <w:rFonts w:ascii="Calibri" w:eastAsia="Calibri" w:hAnsi="Calibri" w:cs="Calibri"/>
          <w:spacing w:val="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lu</w:t>
      </w: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sele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qu</w:t>
      </w:r>
      <w:r>
        <w:rPr>
          <w:rFonts w:ascii="Calibri" w:eastAsia="Calibri" w:hAnsi="Calibri" w:cs="Calibri"/>
          <w:sz w:val="28"/>
          <w:szCs w:val="28"/>
        </w:rPr>
        <w:t>ali</w:t>
      </w:r>
      <w:r>
        <w:rPr>
          <w:rFonts w:ascii="Calibri" w:eastAsia="Calibri" w:hAnsi="Calibri" w:cs="Calibri"/>
          <w:spacing w:val="1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ied</w:t>
      </w:r>
      <w:r>
        <w:rPr>
          <w:rFonts w:ascii="Calibri" w:eastAsia="Calibri" w:hAnsi="Calibri" w:cs="Calibri"/>
          <w:spacing w:val="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eople</w:t>
      </w:r>
      <w:r>
        <w:rPr>
          <w:rFonts w:ascii="Calibri" w:eastAsia="Calibri" w:hAnsi="Calibri" w:cs="Calibri"/>
          <w:spacing w:val="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as</w:t>
      </w:r>
      <w:r>
        <w:rPr>
          <w:rFonts w:ascii="Calibri" w:eastAsia="Calibri" w:hAnsi="Calibri" w:cs="Calibri"/>
          <w:spacing w:val="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well</w:t>
      </w:r>
      <w:r>
        <w:rPr>
          <w:rFonts w:ascii="Calibri" w:eastAsia="Calibri" w:hAnsi="Calibri" w:cs="Calibri"/>
          <w:spacing w:val="1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 in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ati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right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spirit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k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ED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’s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rimary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go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l is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k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toge</w:t>
      </w:r>
      <w:r>
        <w:rPr>
          <w:rFonts w:ascii="Calibri" w:eastAsia="Calibri" w:hAnsi="Calibri" w:cs="Calibri"/>
          <w:spacing w:val="-1"/>
          <w:sz w:val="28"/>
          <w:szCs w:val="28"/>
        </w:rPr>
        <w:t>th</w:t>
      </w:r>
      <w:r>
        <w:rPr>
          <w:rFonts w:ascii="Calibri" w:eastAsia="Calibri" w:hAnsi="Calibri" w:cs="Calibri"/>
          <w:sz w:val="28"/>
          <w:szCs w:val="28"/>
        </w:rPr>
        <w:t>er as</w:t>
      </w:r>
      <w:r>
        <w:rPr>
          <w:rFonts w:ascii="Calibri" w:eastAsia="Calibri" w:hAnsi="Calibri" w:cs="Calibri"/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am</w:t>
      </w:r>
      <w:r>
        <w:rPr>
          <w:rFonts w:ascii="Calibri" w:eastAsia="Calibri" w:hAnsi="Calibri" w:cs="Calibri"/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whi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ery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ody</w:t>
      </w:r>
      <w:r>
        <w:rPr>
          <w:rFonts w:ascii="Calibri" w:eastAsia="Calibri" w:hAnsi="Calibri" w:cs="Calibri"/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rFonts w:ascii="Calibri" w:eastAsia="Calibri" w:hAnsi="Calibri" w:cs="Calibri"/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reat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q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ally.</w:t>
      </w:r>
      <w:r>
        <w:rPr>
          <w:rFonts w:ascii="Calibri" w:eastAsia="Calibri" w:hAnsi="Calibri" w:cs="Calibri"/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1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el</w:t>
      </w:r>
      <w:r>
        <w:rPr>
          <w:rFonts w:ascii="Calibri" w:eastAsia="Calibri" w:hAnsi="Calibri" w:cs="Calibri"/>
          <w:spacing w:val="-1"/>
          <w:sz w:val="28"/>
          <w:szCs w:val="28"/>
        </w:rPr>
        <w:t>ec</w:t>
      </w:r>
      <w:r>
        <w:rPr>
          <w:rFonts w:ascii="Calibri" w:eastAsia="Calibri" w:hAnsi="Calibri" w:cs="Calibri"/>
          <w:sz w:val="28"/>
          <w:szCs w:val="28"/>
        </w:rPr>
        <w:t>ti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2</w:t>
      </w:r>
      <w:r>
        <w:rPr>
          <w:rFonts w:ascii="Calibri" w:eastAsia="Calibri" w:hAnsi="Calibri" w:cs="Calibri"/>
          <w:sz w:val="28"/>
          <w:szCs w:val="28"/>
        </w:rPr>
        <w:t>0</w:t>
      </w:r>
      <w:r>
        <w:rPr>
          <w:rFonts w:ascii="Calibri" w:eastAsia="Calibri" w:hAnsi="Calibri" w:cs="Calibri"/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ew</w:t>
      </w:r>
      <w:r>
        <w:rPr>
          <w:rFonts w:ascii="Calibri" w:eastAsia="Calibri" w:hAnsi="Calibri" w:cs="Calibri"/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rui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eir in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duc</w:t>
      </w:r>
      <w:r>
        <w:rPr>
          <w:rFonts w:ascii="Calibri" w:eastAsia="Calibri" w:hAnsi="Calibri" w:cs="Calibri"/>
          <w:sz w:val="28"/>
          <w:szCs w:val="28"/>
        </w:rPr>
        <w:t>tion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was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eld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to </w:t>
      </w: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 xml:space="preserve">ide </w:t>
      </w:r>
      <w:r>
        <w:rPr>
          <w:rFonts w:ascii="Calibri" w:eastAsia="Calibri" w:hAnsi="Calibri" w:cs="Calibri"/>
          <w:spacing w:val="-1"/>
          <w:sz w:val="28"/>
          <w:szCs w:val="28"/>
        </w:rPr>
        <w:t>up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 g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 xml:space="preserve">als 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 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ses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2</w:t>
      </w:r>
      <w:r>
        <w:rPr>
          <w:rFonts w:ascii="Calibri" w:eastAsia="Calibri" w:hAnsi="Calibri" w:cs="Calibri"/>
          <w:spacing w:val="-1"/>
          <w:sz w:val="28"/>
          <w:szCs w:val="28"/>
        </w:rPr>
        <w:t>0</w:t>
      </w:r>
      <w:r>
        <w:rPr>
          <w:rFonts w:ascii="Calibri" w:eastAsia="Calibri" w:hAnsi="Calibri" w:cs="Calibri"/>
          <w:sz w:val="28"/>
          <w:szCs w:val="28"/>
        </w:rPr>
        <w:t>1</w:t>
      </w:r>
      <w:r>
        <w:rPr>
          <w:rFonts w:ascii="Calibri" w:eastAsia="Calibri" w:hAnsi="Calibri" w:cs="Calibri"/>
          <w:spacing w:val="2"/>
          <w:sz w:val="28"/>
          <w:szCs w:val="28"/>
        </w:rPr>
        <w:t>4</w:t>
      </w:r>
      <w:r>
        <w:rPr>
          <w:rFonts w:ascii="Calibri" w:eastAsia="Calibri" w:hAnsi="Calibri" w:cs="Calibri"/>
          <w:sz w:val="28"/>
          <w:szCs w:val="28"/>
        </w:rPr>
        <w:t>-1</w:t>
      </w:r>
      <w:r>
        <w:rPr>
          <w:rFonts w:ascii="Calibri" w:eastAsia="Calibri" w:hAnsi="Calibri" w:cs="Calibri"/>
          <w:spacing w:val="-1"/>
          <w:sz w:val="28"/>
          <w:szCs w:val="28"/>
        </w:rPr>
        <w:t>5</w:t>
      </w:r>
      <w:r>
        <w:rPr>
          <w:rFonts w:ascii="Calibri" w:eastAsia="Calibri" w:hAnsi="Calibri" w:cs="Calibri"/>
          <w:sz w:val="28"/>
          <w:szCs w:val="28"/>
        </w:rPr>
        <w:t>.</w:t>
      </w:r>
    </w:p>
    <w:p w:rsidR="00060B13" w:rsidRDefault="00060B13">
      <w:pPr>
        <w:spacing w:before="9" w:line="140" w:lineRule="exact"/>
        <w:rPr>
          <w:sz w:val="15"/>
          <w:szCs w:val="15"/>
        </w:rPr>
      </w:pPr>
    </w:p>
    <w:p w:rsidR="00060B13" w:rsidRDefault="0073055B">
      <w:pPr>
        <w:ind w:left="100" w:right="7764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E-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b/>
          <w:sz w:val="28"/>
          <w:szCs w:val="28"/>
        </w:rPr>
        <w:t>OOT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sz w:val="28"/>
          <w:szCs w:val="28"/>
        </w:rPr>
        <w:t>AMP</w:t>
      </w:r>
    </w:p>
    <w:p w:rsidR="00060B13" w:rsidRDefault="00060B13">
      <w:pPr>
        <w:spacing w:before="4" w:line="180" w:lineRule="exact"/>
        <w:rPr>
          <w:sz w:val="18"/>
          <w:szCs w:val="18"/>
        </w:rPr>
      </w:pPr>
    </w:p>
    <w:p w:rsidR="00060B13" w:rsidRDefault="0073055B">
      <w:pPr>
        <w:spacing w:line="258" w:lineRule="auto"/>
        <w:ind w:left="100" w:right="63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was</w:t>
      </w:r>
      <w:r>
        <w:rPr>
          <w:rFonts w:ascii="Calibri" w:eastAsia="Calibri" w:hAnsi="Calibri" w:cs="Calibri"/>
          <w:spacing w:val="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ga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iz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 xml:space="preserve">y </w:t>
      </w:r>
      <w:r>
        <w:rPr>
          <w:rFonts w:ascii="Calibri" w:eastAsia="Calibri" w:hAnsi="Calibri" w:cs="Calibri"/>
          <w:spacing w:val="4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EDC</w:t>
      </w:r>
      <w:r>
        <w:rPr>
          <w:rFonts w:ascii="Calibri" w:eastAsia="Calibri" w:hAnsi="Calibri" w:cs="Calibri"/>
          <w:spacing w:val="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as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ociat</w:t>
      </w:r>
      <w:r>
        <w:rPr>
          <w:rFonts w:ascii="Calibri" w:eastAsia="Calibri" w:hAnsi="Calibri" w:cs="Calibri"/>
          <w:spacing w:val="-3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rFonts w:ascii="Calibri" w:eastAsia="Calibri" w:hAnsi="Calibri" w:cs="Calibri"/>
          <w:spacing w:val="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th</w:t>
      </w:r>
      <w:r>
        <w:rPr>
          <w:rFonts w:ascii="Calibri" w:eastAsia="Calibri" w:hAnsi="Calibri" w:cs="Calibri"/>
          <w:spacing w:val="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ot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av’</w:t>
      </w:r>
      <w:r>
        <w:rPr>
          <w:rFonts w:ascii="Calibri" w:eastAsia="Calibri" w:hAnsi="Calibri" w:cs="Calibri"/>
          <w:spacing w:val="-1"/>
          <w:sz w:val="28"/>
          <w:szCs w:val="28"/>
        </w:rPr>
        <w:t>1</w:t>
      </w:r>
      <w:r>
        <w:rPr>
          <w:rFonts w:ascii="Calibri" w:eastAsia="Calibri" w:hAnsi="Calibri" w:cs="Calibri"/>
          <w:sz w:val="28"/>
          <w:szCs w:val="28"/>
        </w:rPr>
        <w:t>5</w:t>
      </w:r>
      <w:r>
        <w:rPr>
          <w:rFonts w:ascii="Calibri" w:eastAsia="Calibri" w:hAnsi="Calibri" w:cs="Calibri"/>
          <w:spacing w:val="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rFonts w:ascii="Calibri" w:eastAsia="Calibri" w:hAnsi="Calibri" w:cs="Calibri"/>
          <w:spacing w:val="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2</w:t>
      </w:r>
      <w:r>
        <w:rPr>
          <w:rFonts w:ascii="Calibri" w:eastAsia="Calibri" w:hAnsi="Calibri" w:cs="Calibri"/>
          <w:spacing w:val="4"/>
          <w:sz w:val="28"/>
          <w:szCs w:val="28"/>
        </w:rPr>
        <w:t>0</w:t>
      </w:r>
      <w:r>
        <w:rPr>
          <w:rFonts w:ascii="Calibri" w:eastAsia="Calibri" w:hAnsi="Calibri" w:cs="Calibri"/>
          <w:position w:val="10"/>
          <w:sz w:val="18"/>
          <w:szCs w:val="18"/>
        </w:rPr>
        <w:t xml:space="preserve">th  </w:t>
      </w:r>
      <w:r>
        <w:rPr>
          <w:rFonts w:ascii="Calibri" w:eastAsia="Calibri" w:hAnsi="Calibri" w:cs="Calibri"/>
          <w:sz w:val="28"/>
          <w:szCs w:val="28"/>
        </w:rPr>
        <w:t>Mar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whi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 st</w:t>
      </w:r>
      <w:r>
        <w:rPr>
          <w:rFonts w:ascii="Calibri" w:eastAsia="Calibri" w:hAnsi="Calibri" w:cs="Calibri"/>
          <w:spacing w:val="-1"/>
          <w:sz w:val="28"/>
          <w:szCs w:val="28"/>
        </w:rPr>
        <w:t>ud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ts</w:t>
      </w:r>
      <w:r>
        <w:rPr>
          <w:rFonts w:ascii="Calibri" w:eastAsia="Calibri" w:hAnsi="Calibri" w:cs="Calibri"/>
          <w:spacing w:val="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om</w:t>
      </w:r>
      <w:r>
        <w:rPr>
          <w:rFonts w:ascii="Calibri" w:eastAsia="Calibri" w:hAnsi="Calibri" w:cs="Calibri"/>
          <w:spacing w:val="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vari</w:t>
      </w:r>
      <w:r>
        <w:rPr>
          <w:rFonts w:ascii="Calibri" w:eastAsia="Calibri" w:hAnsi="Calibri" w:cs="Calibri"/>
          <w:spacing w:val="2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leg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arti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ip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.</w:t>
      </w:r>
      <w:r>
        <w:rPr>
          <w:rFonts w:ascii="Calibri" w:eastAsia="Calibri" w:hAnsi="Calibri" w:cs="Calibri"/>
          <w:spacing w:val="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am</w:t>
      </w:r>
      <w:r>
        <w:rPr>
          <w:rFonts w:ascii="Calibri" w:eastAsia="Calibri" w:hAnsi="Calibri" w:cs="Calibri"/>
          <w:spacing w:val="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res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eir</w:t>
      </w:r>
      <w:r>
        <w:rPr>
          <w:rFonts w:ascii="Calibri" w:eastAsia="Calibri" w:hAnsi="Calibri" w:cs="Calibri"/>
          <w:spacing w:val="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6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-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s in</w:t>
      </w:r>
      <w:r>
        <w:rPr>
          <w:rFonts w:ascii="Calibri" w:eastAsia="Calibri" w:hAnsi="Calibri" w:cs="Calibri"/>
          <w:spacing w:val="2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ont</w:t>
      </w:r>
      <w:r>
        <w:rPr>
          <w:rFonts w:ascii="Calibri" w:eastAsia="Calibri" w:hAnsi="Calibri" w:cs="Calibri"/>
          <w:spacing w:val="2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</w:t>
      </w:r>
      <w:r>
        <w:rPr>
          <w:rFonts w:ascii="Calibri" w:eastAsia="Calibri" w:hAnsi="Calibri" w:cs="Calibri"/>
          <w:spacing w:val="2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j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ry</w:t>
      </w:r>
      <w:r>
        <w:rPr>
          <w:rFonts w:ascii="Calibri" w:eastAsia="Calibri" w:hAnsi="Calibri" w:cs="Calibri"/>
          <w:spacing w:val="2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el</w:t>
      </w:r>
      <w:r>
        <w:rPr>
          <w:rFonts w:ascii="Calibri" w:eastAsia="Calibri" w:hAnsi="Calibri" w:cs="Calibri"/>
          <w:spacing w:val="2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2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onsi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d   </w:t>
      </w:r>
      <w:r>
        <w:rPr>
          <w:rFonts w:ascii="Calibri" w:eastAsia="Calibri" w:hAnsi="Calibri" w:cs="Calibri"/>
          <w:spacing w:val="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.</w:t>
      </w:r>
      <w:r>
        <w:rPr>
          <w:rFonts w:ascii="Calibri" w:eastAsia="Calibri" w:hAnsi="Calibri" w:cs="Calibri"/>
          <w:spacing w:val="2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Vis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al</w:t>
      </w:r>
      <w:r>
        <w:rPr>
          <w:rFonts w:ascii="Calibri" w:eastAsia="Calibri" w:hAnsi="Calibri" w:cs="Calibri"/>
          <w:spacing w:val="2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.</w:t>
      </w:r>
      <w:r>
        <w:rPr>
          <w:rFonts w:ascii="Calibri" w:eastAsia="Calibri" w:hAnsi="Calibri" w:cs="Calibri"/>
          <w:spacing w:val="2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Sha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rFonts w:ascii="Calibri" w:eastAsia="Calibri" w:hAnsi="Calibri" w:cs="Calibri"/>
          <w:spacing w:val="2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Fac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lty</w:t>
      </w:r>
      <w:r>
        <w:rPr>
          <w:rFonts w:ascii="Calibri" w:eastAsia="Calibri" w:hAnsi="Calibri" w:cs="Calibri"/>
          <w:spacing w:val="2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vi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or</w:t>
      </w:r>
      <w:r>
        <w:rPr>
          <w:rFonts w:ascii="Calibri" w:eastAsia="Calibri" w:hAnsi="Calibri" w:cs="Calibri"/>
          <w:spacing w:val="2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for ED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,B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Mesra,T</w:t>
      </w:r>
      <w:r>
        <w:rPr>
          <w:rFonts w:ascii="Calibri" w:eastAsia="Calibri" w:hAnsi="Calibri" w:cs="Calibri"/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Gh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sh</w:t>
      </w:r>
      <w:r>
        <w:rPr>
          <w:rFonts w:ascii="Calibri" w:eastAsia="Calibri" w:hAnsi="Calibri" w:cs="Calibri"/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rFonts w:ascii="Calibri" w:eastAsia="Calibri" w:hAnsi="Calibri" w:cs="Calibri"/>
          <w:spacing w:val="-1"/>
          <w:sz w:val="28"/>
          <w:szCs w:val="28"/>
        </w:rPr>
        <w:t>Ch</w:t>
      </w:r>
      <w:r>
        <w:rPr>
          <w:rFonts w:ascii="Calibri" w:eastAsia="Calibri" w:hAnsi="Calibri" w:cs="Calibri"/>
          <w:sz w:val="28"/>
          <w:szCs w:val="28"/>
        </w:rPr>
        <w:t>airman</w:t>
      </w:r>
      <w:r>
        <w:rPr>
          <w:rFonts w:ascii="Calibri" w:eastAsia="Calibri" w:hAnsi="Calibri" w:cs="Calibri"/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ED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.</w:t>
      </w:r>
      <w:r>
        <w:rPr>
          <w:rFonts w:ascii="Calibri" w:eastAsia="Calibri" w:hAnsi="Calibri" w:cs="Calibri"/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was</w:t>
      </w:r>
      <w:r>
        <w:rPr>
          <w:rFonts w:ascii="Calibri" w:eastAsia="Calibri" w:hAnsi="Calibri" w:cs="Calibri"/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rFonts w:ascii="Calibri" w:eastAsia="Calibri" w:hAnsi="Calibri" w:cs="Calibri"/>
          <w:spacing w:val="-1"/>
          <w:sz w:val="28"/>
          <w:szCs w:val="28"/>
        </w:rPr>
        <w:t>duc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rFonts w:ascii="Calibri" w:eastAsia="Calibri" w:hAnsi="Calibri" w:cs="Calibri"/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p</w:t>
      </w:r>
      <w:r>
        <w:rPr>
          <w:rFonts w:ascii="Calibri" w:eastAsia="Calibri" w:hAnsi="Calibri" w:cs="Calibri"/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top</w:t>
      </w:r>
      <w:r>
        <w:rPr>
          <w:rFonts w:ascii="Calibri" w:eastAsia="Calibri" w:hAnsi="Calibri" w:cs="Calibri"/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3</w:t>
      </w:r>
      <w:r>
        <w:rPr>
          <w:rFonts w:ascii="Calibri" w:eastAsia="Calibri" w:hAnsi="Calibri" w:cs="Calibri"/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3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-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th 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s 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elp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em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 xml:space="preserve">r </w:t>
      </w:r>
      <w:r>
        <w:rPr>
          <w:rFonts w:ascii="Calibri" w:eastAsia="Calibri" w:hAnsi="Calibri" w:cs="Calibri"/>
          <w:spacing w:val="-1"/>
          <w:sz w:val="28"/>
          <w:szCs w:val="28"/>
        </w:rPr>
        <w:t>th</w:t>
      </w:r>
      <w:r>
        <w:rPr>
          <w:rFonts w:ascii="Calibri" w:eastAsia="Calibri" w:hAnsi="Calibri" w:cs="Calibri"/>
          <w:sz w:val="28"/>
          <w:szCs w:val="28"/>
        </w:rPr>
        <w:t>eir start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an op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ity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to 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rese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eir id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inv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.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one</w:t>
      </w:r>
      <w:r>
        <w:rPr>
          <w:rFonts w:ascii="Calibri" w:eastAsia="Calibri" w:hAnsi="Calibri" w:cs="Calibri"/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agship ev</w:t>
      </w:r>
      <w:r>
        <w:rPr>
          <w:rFonts w:ascii="Calibri" w:eastAsia="Calibri" w:hAnsi="Calibri" w:cs="Calibri"/>
          <w:spacing w:val="-1"/>
          <w:sz w:val="28"/>
          <w:szCs w:val="28"/>
        </w:rPr>
        <w:t>en</w:t>
      </w:r>
      <w:r>
        <w:rPr>
          <w:rFonts w:ascii="Calibri" w:eastAsia="Calibri" w:hAnsi="Calibri" w:cs="Calibri"/>
          <w:sz w:val="28"/>
          <w:szCs w:val="28"/>
        </w:rPr>
        <w:t>ts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 xml:space="preserve">eld </w:t>
      </w:r>
      <w:r>
        <w:rPr>
          <w:rFonts w:ascii="Calibri" w:eastAsia="Calibri" w:hAnsi="Calibri" w:cs="Calibri"/>
          <w:spacing w:val="-1"/>
          <w:sz w:val="28"/>
          <w:szCs w:val="28"/>
        </w:rPr>
        <w:t>und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B</w:t>
      </w:r>
      <w:r>
        <w:rPr>
          <w:rFonts w:ascii="Calibri" w:eastAsia="Calibri" w:hAnsi="Calibri" w:cs="Calibri"/>
          <w:sz w:val="28"/>
          <w:szCs w:val="28"/>
        </w:rPr>
        <w:t>itotsa</w:t>
      </w:r>
      <w:r>
        <w:rPr>
          <w:rFonts w:ascii="Calibri" w:eastAsia="Calibri" w:hAnsi="Calibri" w:cs="Calibri"/>
          <w:spacing w:val="1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’</w:t>
      </w:r>
      <w:r>
        <w:rPr>
          <w:rFonts w:ascii="Calibri" w:eastAsia="Calibri" w:hAnsi="Calibri" w:cs="Calibri"/>
          <w:spacing w:val="-1"/>
          <w:sz w:val="28"/>
          <w:szCs w:val="28"/>
        </w:rPr>
        <w:t>1</w:t>
      </w:r>
      <w:r>
        <w:rPr>
          <w:rFonts w:ascii="Calibri" w:eastAsia="Calibri" w:hAnsi="Calibri" w:cs="Calibri"/>
          <w:spacing w:val="-3"/>
          <w:sz w:val="28"/>
          <w:szCs w:val="28"/>
        </w:rPr>
        <w:t>5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rize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m</w:t>
      </w:r>
      <w:r>
        <w:rPr>
          <w:rFonts w:ascii="Calibri" w:eastAsia="Calibri" w:hAnsi="Calibri" w:cs="Calibri"/>
          <w:sz w:val="28"/>
          <w:szCs w:val="28"/>
        </w:rPr>
        <w:t>oney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 total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rth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2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5</w:t>
      </w:r>
      <w:r>
        <w:rPr>
          <w:rFonts w:ascii="Calibri" w:eastAsia="Calibri" w:hAnsi="Calibri" w:cs="Calibri"/>
          <w:spacing w:val="-1"/>
          <w:sz w:val="28"/>
          <w:szCs w:val="28"/>
        </w:rPr>
        <w:t>0</w:t>
      </w:r>
      <w:r>
        <w:rPr>
          <w:rFonts w:ascii="Calibri" w:eastAsia="Calibri" w:hAnsi="Calibri" w:cs="Calibri"/>
          <w:sz w:val="28"/>
          <w:szCs w:val="28"/>
        </w:rPr>
        <w:t>0</w:t>
      </w:r>
      <w:r>
        <w:rPr>
          <w:rFonts w:ascii="Calibri" w:eastAsia="Calibri" w:hAnsi="Calibri" w:cs="Calibri"/>
          <w:spacing w:val="-1"/>
          <w:sz w:val="28"/>
          <w:szCs w:val="28"/>
        </w:rPr>
        <w:t>0</w:t>
      </w:r>
      <w:r>
        <w:rPr>
          <w:rFonts w:ascii="Calibri" w:eastAsia="Calibri" w:hAnsi="Calibri" w:cs="Calibri"/>
          <w:sz w:val="28"/>
          <w:szCs w:val="28"/>
        </w:rPr>
        <w:t>0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was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awa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ed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to </w:t>
      </w:r>
      <w:r>
        <w:rPr>
          <w:rFonts w:ascii="Calibri" w:eastAsia="Calibri" w:hAnsi="Calibri" w:cs="Calibri"/>
          <w:spacing w:val="-1"/>
          <w:sz w:val="28"/>
          <w:szCs w:val="28"/>
        </w:rPr>
        <w:t>th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nn</w:t>
      </w:r>
      <w:r>
        <w:rPr>
          <w:rFonts w:ascii="Calibri" w:eastAsia="Calibri" w:hAnsi="Calibri" w:cs="Calibri"/>
          <w:sz w:val="28"/>
          <w:szCs w:val="28"/>
        </w:rPr>
        <w:t>ers.</w:t>
      </w:r>
    </w:p>
    <w:p w:rsidR="00060B13" w:rsidRDefault="00060B13">
      <w:pPr>
        <w:spacing w:before="10" w:line="140" w:lineRule="exact"/>
        <w:rPr>
          <w:sz w:val="15"/>
          <w:szCs w:val="15"/>
        </w:rPr>
      </w:pPr>
    </w:p>
    <w:p w:rsidR="00060B13" w:rsidRDefault="0073055B">
      <w:pPr>
        <w:ind w:left="100" w:right="8633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E-TALK</w:t>
      </w:r>
    </w:p>
    <w:p w:rsidR="00060B13" w:rsidRDefault="00060B13">
      <w:pPr>
        <w:spacing w:before="3" w:line="180" w:lineRule="exact"/>
        <w:rPr>
          <w:sz w:val="18"/>
          <w:szCs w:val="18"/>
        </w:rPr>
      </w:pPr>
    </w:p>
    <w:p w:rsidR="00060B13" w:rsidRDefault="0073055B">
      <w:pPr>
        <w:spacing w:line="258" w:lineRule="auto"/>
        <w:ind w:left="100" w:right="66"/>
        <w:jc w:val="both"/>
        <w:rPr>
          <w:rFonts w:ascii="Arial" w:eastAsia="Arial" w:hAnsi="Arial" w:cs="Arial"/>
          <w:sz w:val="28"/>
          <w:szCs w:val="28"/>
        </w:rPr>
        <w:sectPr w:rsidR="00060B13">
          <w:pgSz w:w="12240" w:h="15840"/>
          <w:pgMar w:top="1420" w:right="1320" w:bottom="280" w:left="1340" w:header="0" w:footer="1015" w:gutter="0"/>
          <w:cols w:space="720"/>
        </w:sectPr>
      </w:pPr>
      <w:r>
        <w:rPr>
          <w:rFonts w:ascii="Arial" w:eastAsia="Arial" w:hAnsi="Arial" w:cs="Arial"/>
          <w:sz w:val="28"/>
          <w:szCs w:val="28"/>
        </w:rPr>
        <w:t>E-</w:t>
      </w:r>
      <w:r>
        <w:rPr>
          <w:rFonts w:ascii="Arial" w:eastAsia="Arial" w:hAnsi="Arial" w:cs="Arial"/>
          <w:spacing w:val="-1"/>
          <w:sz w:val="28"/>
          <w:szCs w:val="28"/>
        </w:rPr>
        <w:t>T</w:t>
      </w:r>
      <w:r>
        <w:rPr>
          <w:rFonts w:ascii="Arial" w:eastAsia="Arial" w:hAnsi="Arial" w:cs="Arial"/>
          <w:sz w:val="28"/>
          <w:szCs w:val="28"/>
        </w:rPr>
        <w:t>alk</w:t>
      </w:r>
      <w:r>
        <w:rPr>
          <w:rFonts w:ascii="Arial" w:eastAsia="Arial" w:hAnsi="Arial" w:cs="Arial"/>
          <w:spacing w:val="4"/>
          <w:sz w:val="28"/>
          <w:szCs w:val="28"/>
        </w:rPr>
        <w:t xml:space="preserve"> </w:t>
      </w:r>
      <w:r>
        <w:rPr>
          <w:rFonts w:ascii="Arial" w:eastAsia="Arial" w:hAnsi="Arial" w:cs="Arial"/>
          <w:spacing w:val="-1"/>
          <w:sz w:val="28"/>
          <w:szCs w:val="28"/>
        </w:rPr>
        <w:t>s</w:t>
      </w:r>
      <w:r>
        <w:rPr>
          <w:rFonts w:ascii="Arial" w:eastAsia="Arial" w:hAnsi="Arial" w:cs="Arial"/>
          <w:sz w:val="28"/>
          <w:szCs w:val="28"/>
        </w:rPr>
        <w:t>e</w:t>
      </w:r>
      <w:r>
        <w:rPr>
          <w:rFonts w:ascii="Arial" w:eastAsia="Arial" w:hAnsi="Arial" w:cs="Arial"/>
          <w:spacing w:val="-1"/>
          <w:sz w:val="28"/>
          <w:szCs w:val="28"/>
        </w:rPr>
        <w:t>s</w:t>
      </w:r>
      <w:r>
        <w:rPr>
          <w:rFonts w:ascii="Arial" w:eastAsia="Arial" w:hAnsi="Arial" w:cs="Arial"/>
          <w:spacing w:val="1"/>
          <w:sz w:val="28"/>
          <w:szCs w:val="28"/>
        </w:rPr>
        <w:t>s</w:t>
      </w:r>
      <w:r>
        <w:rPr>
          <w:rFonts w:ascii="Arial" w:eastAsia="Arial" w:hAnsi="Arial" w:cs="Arial"/>
          <w:sz w:val="28"/>
          <w:szCs w:val="28"/>
        </w:rPr>
        <w:t>io</w:t>
      </w:r>
      <w:r>
        <w:rPr>
          <w:rFonts w:ascii="Arial" w:eastAsia="Arial" w:hAnsi="Arial" w:cs="Arial"/>
          <w:spacing w:val="-3"/>
          <w:sz w:val="28"/>
          <w:szCs w:val="28"/>
        </w:rPr>
        <w:t>n</w:t>
      </w:r>
      <w:r>
        <w:rPr>
          <w:rFonts w:ascii="Arial" w:eastAsia="Arial" w:hAnsi="Arial" w:cs="Arial"/>
          <w:sz w:val="28"/>
          <w:szCs w:val="28"/>
        </w:rPr>
        <w:t>s</w:t>
      </w:r>
      <w:r>
        <w:rPr>
          <w:rFonts w:ascii="Arial" w:eastAsia="Arial" w:hAnsi="Arial" w:cs="Arial"/>
          <w:spacing w:val="4"/>
          <w:sz w:val="28"/>
          <w:szCs w:val="28"/>
        </w:rPr>
        <w:t xml:space="preserve"> </w:t>
      </w:r>
      <w:r>
        <w:rPr>
          <w:rFonts w:ascii="Arial" w:eastAsia="Arial" w:hAnsi="Arial" w:cs="Arial"/>
          <w:sz w:val="28"/>
          <w:szCs w:val="28"/>
        </w:rPr>
        <w:t>a</w:t>
      </w:r>
      <w:r>
        <w:rPr>
          <w:rFonts w:ascii="Arial" w:eastAsia="Arial" w:hAnsi="Arial" w:cs="Arial"/>
          <w:spacing w:val="-3"/>
          <w:sz w:val="28"/>
          <w:szCs w:val="28"/>
        </w:rPr>
        <w:t>r</w:t>
      </w:r>
      <w:r>
        <w:rPr>
          <w:rFonts w:ascii="Arial" w:eastAsia="Arial" w:hAnsi="Arial" w:cs="Arial"/>
          <w:sz w:val="28"/>
          <w:szCs w:val="28"/>
        </w:rPr>
        <w:t>e</w:t>
      </w:r>
      <w:r>
        <w:rPr>
          <w:rFonts w:ascii="Arial" w:eastAsia="Arial" w:hAnsi="Arial" w:cs="Arial"/>
          <w:spacing w:val="2"/>
          <w:sz w:val="28"/>
          <w:szCs w:val="28"/>
        </w:rPr>
        <w:t xml:space="preserve"> </w:t>
      </w:r>
      <w:r>
        <w:rPr>
          <w:rFonts w:ascii="Arial" w:eastAsia="Arial" w:hAnsi="Arial" w:cs="Arial"/>
          <w:spacing w:val="1"/>
          <w:sz w:val="28"/>
          <w:szCs w:val="28"/>
        </w:rPr>
        <w:t>c</w:t>
      </w:r>
      <w:r>
        <w:rPr>
          <w:rFonts w:ascii="Arial" w:eastAsia="Arial" w:hAnsi="Arial" w:cs="Arial"/>
          <w:sz w:val="28"/>
          <w:szCs w:val="28"/>
        </w:rPr>
        <w:t>ond</w:t>
      </w:r>
      <w:r>
        <w:rPr>
          <w:rFonts w:ascii="Arial" w:eastAsia="Arial" w:hAnsi="Arial" w:cs="Arial"/>
          <w:spacing w:val="-3"/>
          <w:sz w:val="28"/>
          <w:szCs w:val="28"/>
        </w:rPr>
        <w:t>u</w:t>
      </w:r>
      <w:r>
        <w:rPr>
          <w:rFonts w:ascii="Arial" w:eastAsia="Arial" w:hAnsi="Arial" w:cs="Arial"/>
          <w:spacing w:val="1"/>
          <w:sz w:val="28"/>
          <w:szCs w:val="28"/>
        </w:rPr>
        <w:t>ct</w:t>
      </w:r>
      <w:r>
        <w:rPr>
          <w:rFonts w:ascii="Arial" w:eastAsia="Arial" w:hAnsi="Arial" w:cs="Arial"/>
          <w:spacing w:val="-3"/>
          <w:sz w:val="28"/>
          <w:szCs w:val="28"/>
        </w:rPr>
        <w:t>e</w:t>
      </w:r>
      <w:r>
        <w:rPr>
          <w:rFonts w:ascii="Arial" w:eastAsia="Arial" w:hAnsi="Arial" w:cs="Arial"/>
          <w:sz w:val="28"/>
          <w:szCs w:val="28"/>
        </w:rPr>
        <w:t>d</w:t>
      </w:r>
      <w:r>
        <w:rPr>
          <w:rFonts w:ascii="Arial" w:eastAsia="Arial" w:hAnsi="Arial" w:cs="Arial"/>
          <w:spacing w:val="2"/>
          <w:sz w:val="28"/>
          <w:szCs w:val="28"/>
        </w:rPr>
        <w:t xml:space="preserve"> </w:t>
      </w:r>
      <w:r>
        <w:rPr>
          <w:rFonts w:ascii="Arial" w:eastAsia="Arial" w:hAnsi="Arial" w:cs="Arial"/>
          <w:sz w:val="28"/>
          <w:szCs w:val="28"/>
        </w:rPr>
        <w:t>e</w:t>
      </w:r>
      <w:r>
        <w:rPr>
          <w:rFonts w:ascii="Arial" w:eastAsia="Arial" w:hAnsi="Arial" w:cs="Arial"/>
          <w:spacing w:val="-4"/>
          <w:sz w:val="28"/>
          <w:szCs w:val="28"/>
        </w:rPr>
        <w:t>v</w:t>
      </w:r>
      <w:r>
        <w:rPr>
          <w:rFonts w:ascii="Arial" w:eastAsia="Arial" w:hAnsi="Arial" w:cs="Arial"/>
          <w:sz w:val="28"/>
          <w:szCs w:val="28"/>
        </w:rPr>
        <w:t>e</w:t>
      </w:r>
      <w:r>
        <w:rPr>
          <w:rFonts w:ascii="Arial" w:eastAsia="Arial" w:hAnsi="Arial" w:cs="Arial"/>
          <w:spacing w:val="2"/>
          <w:sz w:val="28"/>
          <w:szCs w:val="28"/>
        </w:rPr>
        <w:t>r</w:t>
      </w:r>
      <w:r>
        <w:rPr>
          <w:rFonts w:ascii="Arial" w:eastAsia="Arial" w:hAnsi="Arial" w:cs="Arial"/>
          <w:sz w:val="28"/>
          <w:szCs w:val="28"/>
        </w:rPr>
        <w:t>y</w:t>
      </w:r>
      <w:r>
        <w:rPr>
          <w:rFonts w:ascii="Arial" w:eastAsia="Arial" w:hAnsi="Arial" w:cs="Arial"/>
          <w:spacing w:val="1"/>
          <w:sz w:val="28"/>
          <w:szCs w:val="28"/>
        </w:rPr>
        <w:t xml:space="preserve"> </w:t>
      </w:r>
      <w:r>
        <w:rPr>
          <w:rFonts w:ascii="Arial" w:eastAsia="Arial" w:hAnsi="Arial" w:cs="Arial"/>
          <w:spacing w:val="-1"/>
          <w:sz w:val="28"/>
          <w:szCs w:val="28"/>
        </w:rPr>
        <w:t>m</w:t>
      </w:r>
      <w:r>
        <w:rPr>
          <w:rFonts w:ascii="Arial" w:eastAsia="Arial" w:hAnsi="Arial" w:cs="Arial"/>
          <w:sz w:val="28"/>
          <w:szCs w:val="28"/>
        </w:rPr>
        <w:t>on</w:t>
      </w:r>
      <w:r>
        <w:rPr>
          <w:rFonts w:ascii="Arial" w:eastAsia="Arial" w:hAnsi="Arial" w:cs="Arial"/>
          <w:spacing w:val="1"/>
          <w:sz w:val="28"/>
          <w:szCs w:val="28"/>
        </w:rPr>
        <w:t>t</w:t>
      </w:r>
      <w:r>
        <w:rPr>
          <w:rFonts w:ascii="Arial" w:eastAsia="Arial" w:hAnsi="Arial" w:cs="Arial"/>
          <w:sz w:val="28"/>
          <w:szCs w:val="28"/>
        </w:rPr>
        <w:t>h</w:t>
      </w:r>
      <w:r>
        <w:rPr>
          <w:rFonts w:ascii="Arial" w:eastAsia="Arial" w:hAnsi="Arial" w:cs="Arial"/>
          <w:spacing w:val="2"/>
          <w:sz w:val="28"/>
          <w:szCs w:val="28"/>
        </w:rPr>
        <w:t xml:space="preserve"> </w:t>
      </w:r>
      <w:r>
        <w:rPr>
          <w:rFonts w:ascii="Arial" w:eastAsia="Arial" w:hAnsi="Arial" w:cs="Arial"/>
          <w:sz w:val="28"/>
          <w:szCs w:val="28"/>
        </w:rPr>
        <w:t>by</w:t>
      </w:r>
      <w:r>
        <w:rPr>
          <w:rFonts w:ascii="Arial" w:eastAsia="Arial" w:hAnsi="Arial" w:cs="Arial"/>
          <w:spacing w:val="1"/>
          <w:sz w:val="28"/>
          <w:szCs w:val="28"/>
        </w:rPr>
        <w:t xml:space="preserve"> </w:t>
      </w:r>
      <w:r>
        <w:rPr>
          <w:rFonts w:ascii="Arial" w:eastAsia="Arial" w:hAnsi="Arial" w:cs="Arial"/>
          <w:sz w:val="28"/>
          <w:szCs w:val="28"/>
        </w:rPr>
        <w:t>E</w:t>
      </w:r>
      <w:r>
        <w:rPr>
          <w:rFonts w:ascii="Arial" w:eastAsia="Arial" w:hAnsi="Arial" w:cs="Arial"/>
          <w:spacing w:val="-1"/>
          <w:sz w:val="28"/>
          <w:szCs w:val="28"/>
        </w:rPr>
        <w:t>D</w:t>
      </w:r>
      <w:r>
        <w:rPr>
          <w:rFonts w:ascii="Arial" w:eastAsia="Arial" w:hAnsi="Arial" w:cs="Arial"/>
          <w:sz w:val="28"/>
          <w:szCs w:val="28"/>
        </w:rPr>
        <w:t>C</w:t>
      </w:r>
      <w:r>
        <w:rPr>
          <w:rFonts w:ascii="Arial" w:eastAsia="Arial" w:hAnsi="Arial" w:cs="Arial"/>
          <w:spacing w:val="4"/>
          <w:sz w:val="28"/>
          <w:szCs w:val="28"/>
        </w:rPr>
        <w:t xml:space="preserve"> </w:t>
      </w:r>
      <w:r>
        <w:rPr>
          <w:rFonts w:ascii="Arial" w:eastAsia="Arial" w:hAnsi="Arial" w:cs="Arial"/>
          <w:spacing w:val="-1"/>
          <w:sz w:val="28"/>
          <w:szCs w:val="28"/>
        </w:rPr>
        <w:t>m</w:t>
      </w:r>
      <w:r>
        <w:rPr>
          <w:rFonts w:ascii="Arial" w:eastAsia="Arial" w:hAnsi="Arial" w:cs="Arial"/>
          <w:spacing w:val="-3"/>
          <w:sz w:val="28"/>
          <w:szCs w:val="28"/>
        </w:rPr>
        <w:t>e</w:t>
      </w:r>
      <w:r>
        <w:rPr>
          <w:rFonts w:ascii="Arial" w:eastAsia="Arial" w:hAnsi="Arial" w:cs="Arial"/>
          <w:spacing w:val="-1"/>
          <w:sz w:val="28"/>
          <w:szCs w:val="28"/>
        </w:rPr>
        <w:t>m</w:t>
      </w:r>
      <w:r>
        <w:rPr>
          <w:rFonts w:ascii="Arial" w:eastAsia="Arial" w:hAnsi="Arial" w:cs="Arial"/>
          <w:sz w:val="28"/>
          <w:szCs w:val="28"/>
        </w:rPr>
        <w:t>bers</w:t>
      </w:r>
      <w:r>
        <w:rPr>
          <w:rFonts w:ascii="Arial" w:eastAsia="Arial" w:hAnsi="Arial" w:cs="Arial"/>
          <w:spacing w:val="3"/>
          <w:sz w:val="28"/>
          <w:szCs w:val="28"/>
        </w:rPr>
        <w:t xml:space="preserve"> </w:t>
      </w:r>
      <w:r>
        <w:rPr>
          <w:rFonts w:ascii="Arial" w:eastAsia="Arial" w:hAnsi="Arial" w:cs="Arial"/>
          <w:spacing w:val="1"/>
          <w:sz w:val="28"/>
          <w:szCs w:val="28"/>
        </w:rPr>
        <w:t>t</w:t>
      </w:r>
      <w:r>
        <w:rPr>
          <w:rFonts w:ascii="Arial" w:eastAsia="Arial" w:hAnsi="Arial" w:cs="Arial"/>
          <w:sz w:val="28"/>
          <w:szCs w:val="28"/>
        </w:rPr>
        <w:t xml:space="preserve">o </w:t>
      </w:r>
      <w:r>
        <w:rPr>
          <w:rFonts w:ascii="Arial" w:eastAsia="Arial" w:hAnsi="Arial" w:cs="Arial"/>
          <w:spacing w:val="1"/>
          <w:sz w:val="28"/>
          <w:szCs w:val="28"/>
        </w:rPr>
        <w:t>c</w:t>
      </w:r>
      <w:r>
        <w:rPr>
          <w:rFonts w:ascii="Arial" w:eastAsia="Arial" w:hAnsi="Arial" w:cs="Arial"/>
          <w:sz w:val="28"/>
          <w:szCs w:val="28"/>
        </w:rPr>
        <w:t>onn</w:t>
      </w:r>
      <w:r>
        <w:rPr>
          <w:rFonts w:ascii="Arial" w:eastAsia="Arial" w:hAnsi="Arial" w:cs="Arial"/>
          <w:spacing w:val="-3"/>
          <w:sz w:val="28"/>
          <w:szCs w:val="28"/>
        </w:rPr>
        <w:t>e</w:t>
      </w:r>
      <w:r>
        <w:rPr>
          <w:rFonts w:ascii="Arial" w:eastAsia="Arial" w:hAnsi="Arial" w:cs="Arial"/>
          <w:spacing w:val="-1"/>
          <w:sz w:val="28"/>
          <w:szCs w:val="28"/>
        </w:rPr>
        <w:t>c</w:t>
      </w:r>
      <w:r>
        <w:rPr>
          <w:rFonts w:ascii="Arial" w:eastAsia="Arial" w:hAnsi="Arial" w:cs="Arial"/>
          <w:sz w:val="28"/>
          <w:szCs w:val="28"/>
        </w:rPr>
        <w:t>t and</w:t>
      </w:r>
      <w:r>
        <w:rPr>
          <w:rFonts w:ascii="Arial" w:eastAsia="Arial" w:hAnsi="Arial" w:cs="Arial"/>
          <w:spacing w:val="-13"/>
          <w:sz w:val="28"/>
          <w:szCs w:val="28"/>
        </w:rPr>
        <w:t xml:space="preserve"> </w:t>
      </w:r>
      <w:r>
        <w:rPr>
          <w:rFonts w:ascii="Arial" w:eastAsia="Arial" w:hAnsi="Arial" w:cs="Arial"/>
          <w:sz w:val="28"/>
          <w:szCs w:val="28"/>
        </w:rPr>
        <w:t>d</w:t>
      </w:r>
      <w:r>
        <w:rPr>
          <w:rFonts w:ascii="Arial" w:eastAsia="Arial" w:hAnsi="Arial" w:cs="Arial"/>
          <w:spacing w:val="-3"/>
          <w:sz w:val="28"/>
          <w:szCs w:val="28"/>
        </w:rPr>
        <w:t>i</w:t>
      </w:r>
      <w:r>
        <w:rPr>
          <w:rFonts w:ascii="Arial" w:eastAsia="Arial" w:hAnsi="Arial" w:cs="Arial"/>
          <w:spacing w:val="-1"/>
          <w:sz w:val="28"/>
          <w:szCs w:val="28"/>
        </w:rPr>
        <w:t>s</w:t>
      </w:r>
      <w:r>
        <w:rPr>
          <w:rFonts w:ascii="Arial" w:eastAsia="Arial" w:hAnsi="Arial" w:cs="Arial"/>
          <w:spacing w:val="1"/>
          <w:sz w:val="28"/>
          <w:szCs w:val="28"/>
        </w:rPr>
        <w:t>c</w:t>
      </w:r>
      <w:r>
        <w:rPr>
          <w:rFonts w:ascii="Arial" w:eastAsia="Arial" w:hAnsi="Arial" w:cs="Arial"/>
          <w:sz w:val="28"/>
          <w:szCs w:val="28"/>
        </w:rPr>
        <w:t>u</w:t>
      </w:r>
      <w:r>
        <w:rPr>
          <w:rFonts w:ascii="Arial" w:eastAsia="Arial" w:hAnsi="Arial" w:cs="Arial"/>
          <w:spacing w:val="-1"/>
          <w:sz w:val="28"/>
          <w:szCs w:val="28"/>
        </w:rPr>
        <w:t>s</w:t>
      </w:r>
      <w:r>
        <w:rPr>
          <w:rFonts w:ascii="Arial" w:eastAsia="Arial" w:hAnsi="Arial" w:cs="Arial"/>
          <w:sz w:val="28"/>
          <w:szCs w:val="28"/>
        </w:rPr>
        <w:t>s</w:t>
      </w:r>
      <w:r>
        <w:rPr>
          <w:rFonts w:ascii="Arial" w:eastAsia="Arial" w:hAnsi="Arial" w:cs="Arial"/>
          <w:spacing w:val="-14"/>
          <w:sz w:val="28"/>
          <w:szCs w:val="28"/>
        </w:rPr>
        <w:t xml:space="preserve"> </w:t>
      </w:r>
      <w:r>
        <w:rPr>
          <w:rFonts w:ascii="Arial" w:eastAsia="Arial" w:hAnsi="Arial" w:cs="Arial"/>
          <w:spacing w:val="-4"/>
          <w:sz w:val="28"/>
          <w:szCs w:val="28"/>
        </w:rPr>
        <w:t>v</w:t>
      </w:r>
      <w:r>
        <w:rPr>
          <w:rFonts w:ascii="Arial" w:eastAsia="Arial" w:hAnsi="Arial" w:cs="Arial"/>
          <w:sz w:val="28"/>
          <w:szCs w:val="28"/>
        </w:rPr>
        <w:t>arious</w:t>
      </w:r>
      <w:r>
        <w:rPr>
          <w:rFonts w:ascii="Arial" w:eastAsia="Arial" w:hAnsi="Arial" w:cs="Arial"/>
          <w:spacing w:val="-14"/>
          <w:sz w:val="28"/>
          <w:szCs w:val="28"/>
        </w:rPr>
        <w:t xml:space="preserve"> </w:t>
      </w:r>
      <w:r>
        <w:rPr>
          <w:rFonts w:ascii="Arial" w:eastAsia="Arial" w:hAnsi="Arial" w:cs="Arial"/>
          <w:sz w:val="28"/>
          <w:szCs w:val="28"/>
        </w:rPr>
        <w:t>ide</w:t>
      </w:r>
      <w:r>
        <w:rPr>
          <w:rFonts w:ascii="Arial" w:eastAsia="Arial" w:hAnsi="Arial" w:cs="Arial"/>
          <w:spacing w:val="-3"/>
          <w:sz w:val="28"/>
          <w:szCs w:val="28"/>
        </w:rPr>
        <w:t>a</w:t>
      </w:r>
      <w:r>
        <w:rPr>
          <w:rFonts w:ascii="Arial" w:eastAsia="Arial" w:hAnsi="Arial" w:cs="Arial"/>
          <w:sz w:val="28"/>
          <w:szCs w:val="28"/>
        </w:rPr>
        <w:t>s</w:t>
      </w:r>
      <w:r>
        <w:rPr>
          <w:rFonts w:ascii="Arial" w:eastAsia="Arial" w:hAnsi="Arial" w:cs="Arial"/>
          <w:spacing w:val="-14"/>
          <w:sz w:val="28"/>
          <w:szCs w:val="28"/>
        </w:rPr>
        <w:t xml:space="preserve"> </w:t>
      </w:r>
      <w:r>
        <w:rPr>
          <w:rFonts w:ascii="Arial" w:eastAsia="Arial" w:hAnsi="Arial" w:cs="Arial"/>
          <w:spacing w:val="1"/>
          <w:sz w:val="28"/>
          <w:szCs w:val="28"/>
        </w:rPr>
        <w:t>f</w:t>
      </w:r>
      <w:r>
        <w:rPr>
          <w:rFonts w:ascii="Arial" w:eastAsia="Arial" w:hAnsi="Arial" w:cs="Arial"/>
          <w:spacing w:val="-3"/>
          <w:sz w:val="28"/>
          <w:szCs w:val="28"/>
        </w:rPr>
        <w:t>o</w:t>
      </w:r>
      <w:r>
        <w:rPr>
          <w:rFonts w:ascii="Arial" w:eastAsia="Arial" w:hAnsi="Arial" w:cs="Arial"/>
          <w:sz w:val="28"/>
          <w:szCs w:val="28"/>
        </w:rPr>
        <w:t>r</w:t>
      </w:r>
      <w:r>
        <w:rPr>
          <w:rFonts w:ascii="Arial" w:eastAsia="Arial" w:hAnsi="Arial" w:cs="Arial"/>
          <w:spacing w:val="-15"/>
          <w:sz w:val="28"/>
          <w:szCs w:val="28"/>
        </w:rPr>
        <w:t xml:space="preserve"> </w:t>
      </w:r>
      <w:r>
        <w:rPr>
          <w:rFonts w:ascii="Arial" w:eastAsia="Arial" w:hAnsi="Arial" w:cs="Arial"/>
          <w:spacing w:val="-1"/>
          <w:sz w:val="28"/>
          <w:szCs w:val="28"/>
        </w:rPr>
        <w:t>s</w:t>
      </w:r>
      <w:r>
        <w:rPr>
          <w:rFonts w:ascii="Arial" w:eastAsia="Arial" w:hAnsi="Arial" w:cs="Arial"/>
          <w:spacing w:val="1"/>
          <w:sz w:val="28"/>
          <w:szCs w:val="28"/>
        </w:rPr>
        <w:t>t</w:t>
      </w:r>
      <w:r>
        <w:rPr>
          <w:rFonts w:ascii="Arial" w:eastAsia="Arial" w:hAnsi="Arial" w:cs="Arial"/>
          <w:sz w:val="28"/>
          <w:szCs w:val="28"/>
        </w:rPr>
        <w:t>a</w:t>
      </w:r>
      <w:r>
        <w:rPr>
          <w:rFonts w:ascii="Arial" w:eastAsia="Arial" w:hAnsi="Arial" w:cs="Arial"/>
          <w:spacing w:val="-3"/>
          <w:sz w:val="28"/>
          <w:szCs w:val="28"/>
        </w:rPr>
        <w:t>r</w:t>
      </w:r>
      <w:r>
        <w:rPr>
          <w:rFonts w:ascii="Arial" w:eastAsia="Arial" w:hAnsi="Arial" w:cs="Arial"/>
          <w:spacing w:val="2"/>
          <w:sz w:val="28"/>
          <w:szCs w:val="28"/>
        </w:rPr>
        <w:t>t</w:t>
      </w:r>
      <w:r>
        <w:rPr>
          <w:rFonts w:ascii="Arial" w:eastAsia="Arial" w:hAnsi="Arial" w:cs="Arial"/>
          <w:sz w:val="28"/>
          <w:szCs w:val="28"/>
        </w:rPr>
        <w:t>-u</w:t>
      </w:r>
      <w:r>
        <w:rPr>
          <w:rFonts w:ascii="Arial" w:eastAsia="Arial" w:hAnsi="Arial" w:cs="Arial"/>
          <w:spacing w:val="-3"/>
          <w:sz w:val="28"/>
          <w:szCs w:val="28"/>
        </w:rPr>
        <w:t>p</w:t>
      </w:r>
      <w:r>
        <w:rPr>
          <w:rFonts w:ascii="Arial" w:eastAsia="Arial" w:hAnsi="Arial" w:cs="Arial"/>
          <w:sz w:val="28"/>
          <w:szCs w:val="28"/>
        </w:rPr>
        <w:t>s</w:t>
      </w:r>
      <w:r>
        <w:rPr>
          <w:rFonts w:ascii="Arial" w:eastAsia="Arial" w:hAnsi="Arial" w:cs="Arial"/>
          <w:spacing w:val="-14"/>
          <w:sz w:val="28"/>
          <w:szCs w:val="28"/>
        </w:rPr>
        <w:t xml:space="preserve"> </w:t>
      </w:r>
      <w:r>
        <w:rPr>
          <w:rFonts w:ascii="Arial" w:eastAsia="Arial" w:hAnsi="Arial" w:cs="Arial"/>
          <w:sz w:val="28"/>
          <w:szCs w:val="28"/>
        </w:rPr>
        <w:t>and</w:t>
      </w:r>
      <w:r>
        <w:rPr>
          <w:rFonts w:ascii="Arial" w:eastAsia="Arial" w:hAnsi="Arial" w:cs="Arial"/>
          <w:spacing w:val="-16"/>
          <w:sz w:val="28"/>
          <w:szCs w:val="28"/>
        </w:rPr>
        <w:t xml:space="preserve"> </w:t>
      </w:r>
      <w:r>
        <w:rPr>
          <w:rFonts w:ascii="Arial" w:eastAsia="Arial" w:hAnsi="Arial" w:cs="Arial"/>
          <w:spacing w:val="1"/>
          <w:sz w:val="28"/>
          <w:szCs w:val="28"/>
        </w:rPr>
        <w:t>f</w:t>
      </w:r>
      <w:r>
        <w:rPr>
          <w:rFonts w:ascii="Arial" w:eastAsia="Arial" w:hAnsi="Arial" w:cs="Arial"/>
          <w:sz w:val="28"/>
          <w:szCs w:val="28"/>
        </w:rPr>
        <w:t>or</w:t>
      </w:r>
      <w:r>
        <w:rPr>
          <w:rFonts w:ascii="Arial" w:eastAsia="Arial" w:hAnsi="Arial" w:cs="Arial"/>
          <w:spacing w:val="-1"/>
          <w:sz w:val="28"/>
          <w:szCs w:val="28"/>
        </w:rPr>
        <w:t>m</w:t>
      </w:r>
      <w:r>
        <w:rPr>
          <w:rFonts w:ascii="Arial" w:eastAsia="Arial" w:hAnsi="Arial" w:cs="Arial"/>
          <w:sz w:val="28"/>
          <w:szCs w:val="28"/>
        </w:rPr>
        <w:t>ul</w:t>
      </w:r>
      <w:r>
        <w:rPr>
          <w:rFonts w:ascii="Arial" w:eastAsia="Arial" w:hAnsi="Arial" w:cs="Arial"/>
          <w:spacing w:val="-3"/>
          <w:sz w:val="28"/>
          <w:szCs w:val="28"/>
        </w:rPr>
        <w:t>a</w:t>
      </w:r>
      <w:r>
        <w:rPr>
          <w:rFonts w:ascii="Arial" w:eastAsia="Arial" w:hAnsi="Arial" w:cs="Arial"/>
          <w:spacing w:val="1"/>
          <w:sz w:val="28"/>
          <w:szCs w:val="28"/>
        </w:rPr>
        <w:t>t</w:t>
      </w:r>
      <w:r>
        <w:rPr>
          <w:rFonts w:ascii="Arial" w:eastAsia="Arial" w:hAnsi="Arial" w:cs="Arial"/>
          <w:sz w:val="28"/>
          <w:szCs w:val="28"/>
        </w:rPr>
        <w:t>e</w:t>
      </w:r>
      <w:r>
        <w:rPr>
          <w:rFonts w:ascii="Arial" w:eastAsia="Arial" w:hAnsi="Arial" w:cs="Arial"/>
          <w:spacing w:val="-15"/>
          <w:sz w:val="28"/>
          <w:szCs w:val="28"/>
        </w:rPr>
        <w:t xml:space="preserve"> </w:t>
      </w:r>
      <w:r>
        <w:rPr>
          <w:rFonts w:ascii="Arial" w:eastAsia="Arial" w:hAnsi="Arial" w:cs="Arial"/>
          <w:spacing w:val="1"/>
          <w:sz w:val="28"/>
          <w:szCs w:val="28"/>
        </w:rPr>
        <w:t>t</w:t>
      </w:r>
      <w:r>
        <w:rPr>
          <w:rFonts w:ascii="Arial" w:eastAsia="Arial" w:hAnsi="Arial" w:cs="Arial"/>
          <w:sz w:val="28"/>
          <w:szCs w:val="28"/>
        </w:rPr>
        <w:t>ea</w:t>
      </w:r>
      <w:r>
        <w:rPr>
          <w:rFonts w:ascii="Arial" w:eastAsia="Arial" w:hAnsi="Arial" w:cs="Arial"/>
          <w:spacing w:val="-4"/>
          <w:sz w:val="28"/>
          <w:szCs w:val="28"/>
        </w:rPr>
        <w:t>m</w:t>
      </w:r>
      <w:r>
        <w:rPr>
          <w:rFonts w:ascii="Arial" w:eastAsia="Arial" w:hAnsi="Arial" w:cs="Arial"/>
          <w:sz w:val="28"/>
          <w:szCs w:val="28"/>
        </w:rPr>
        <w:t>s</w:t>
      </w:r>
      <w:r>
        <w:rPr>
          <w:rFonts w:ascii="Arial" w:eastAsia="Arial" w:hAnsi="Arial" w:cs="Arial"/>
          <w:spacing w:val="-14"/>
          <w:sz w:val="28"/>
          <w:szCs w:val="28"/>
        </w:rPr>
        <w:t xml:space="preserve"> </w:t>
      </w:r>
      <w:r>
        <w:rPr>
          <w:rFonts w:ascii="Arial" w:eastAsia="Arial" w:hAnsi="Arial" w:cs="Arial"/>
          <w:spacing w:val="1"/>
          <w:sz w:val="28"/>
          <w:szCs w:val="28"/>
        </w:rPr>
        <w:t>t</w:t>
      </w:r>
      <w:r>
        <w:rPr>
          <w:rFonts w:ascii="Arial" w:eastAsia="Arial" w:hAnsi="Arial" w:cs="Arial"/>
          <w:sz w:val="28"/>
          <w:szCs w:val="28"/>
        </w:rPr>
        <w:t>o</w:t>
      </w:r>
      <w:r>
        <w:rPr>
          <w:rFonts w:ascii="Arial" w:eastAsia="Arial" w:hAnsi="Arial" w:cs="Arial"/>
          <w:spacing w:val="-18"/>
          <w:sz w:val="28"/>
          <w:szCs w:val="28"/>
        </w:rPr>
        <w:t xml:space="preserve"> </w:t>
      </w:r>
      <w:r>
        <w:rPr>
          <w:rFonts w:ascii="Arial" w:eastAsia="Arial" w:hAnsi="Arial" w:cs="Arial"/>
          <w:spacing w:val="1"/>
          <w:sz w:val="28"/>
          <w:szCs w:val="28"/>
        </w:rPr>
        <w:t>t</w:t>
      </w:r>
      <w:r>
        <w:rPr>
          <w:rFonts w:ascii="Arial" w:eastAsia="Arial" w:hAnsi="Arial" w:cs="Arial"/>
          <w:sz w:val="28"/>
          <w:szCs w:val="28"/>
        </w:rPr>
        <w:t>a</w:t>
      </w:r>
      <w:r>
        <w:rPr>
          <w:rFonts w:ascii="Arial" w:eastAsia="Arial" w:hAnsi="Arial" w:cs="Arial"/>
          <w:spacing w:val="-1"/>
          <w:sz w:val="28"/>
          <w:szCs w:val="28"/>
        </w:rPr>
        <w:t>k</w:t>
      </w:r>
      <w:r>
        <w:rPr>
          <w:rFonts w:ascii="Arial" w:eastAsia="Arial" w:hAnsi="Arial" w:cs="Arial"/>
          <w:sz w:val="28"/>
          <w:szCs w:val="28"/>
        </w:rPr>
        <w:t>e</w:t>
      </w:r>
      <w:r>
        <w:rPr>
          <w:rFonts w:ascii="Arial" w:eastAsia="Arial" w:hAnsi="Arial" w:cs="Arial"/>
          <w:spacing w:val="-15"/>
          <w:sz w:val="28"/>
          <w:szCs w:val="28"/>
        </w:rPr>
        <w:t xml:space="preserve"> </w:t>
      </w:r>
      <w:r>
        <w:rPr>
          <w:rFonts w:ascii="Arial" w:eastAsia="Arial" w:hAnsi="Arial" w:cs="Arial"/>
          <w:spacing w:val="4"/>
          <w:sz w:val="28"/>
          <w:szCs w:val="28"/>
        </w:rPr>
        <w:t>t</w:t>
      </w:r>
      <w:r>
        <w:rPr>
          <w:rFonts w:ascii="Arial" w:eastAsia="Arial" w:hAnsi="Arial" w:cs="Arial"/>
          <w:sz w:val="28"/>
          <w:szCs w:val="28"/>
        </w:rPr>
        <w:t>he</w:t>
      </w:r>
      <w:r>
        <w:rPr>
          <w:rFonts w:ascii="Arial" w:eastAsia="Arial" w:hAnsi="Arial" w:cs="Arial"/>
          <w:spacing w:val="-15"/>
          <w:sz w:val="28"/>
          <w:szCs w:val="28"/>
        </w:rPr>
        <w:t xml:space="preserve"> </w:t>
      </w:r>
      <w:r>
        <w:rPr>
          <w:rFonts w:ascii="Arial" w:eastAsia="Arial" w:hAnsi="Arial" w:cs="Arial"/>
          <w:sz w:val="28"/>
          <w:szCs w:val="28"/>
        </w:rPr>
        <w:t>ide</w:t>
      </w:r>
      <w:r>
        <w:rPr>
          <w:rFonts w:ascii="Arial" w:eastAsia="Arial" w:hAnsi="Arial" w:cs="Arial"/>
          <w:spacing w:val="-3"/>
          <w:sz w:val="28"/>
          <w:szCs w:val="28"/>
        </w:rPr>
        <w:t>a</w:t>
      </w:r>
      <w:r>
        <w:rPr>
          <w:rFonts w:ascii="Arial" w:eastAsia="Arial" w:hAnsi="Arial" w:cs="Arial"/>
          <w:sz w:val="28"/>
          <w:szCs w:val="28"/>
        </w:rPr>
        <w:t xml:space="preserve">s </w:t>
      </w:r>
      <w:r>
        <w:rPr>
          <w:rFonts w:ascii="Arial" w:eastAsia="Arial" w:hAnsi="Arial" w:cs="Arial"/>
          <w:spacing w:val="1"/>
          <w:sz w:val="28"/>
          <w:szCs w:val="28"/>
        </w:rPr>
        <w:t>t</w:t>
      </w:r>
      <w:r>
        <w:rPr>
          <w:rFonts w:ascii="Arial" w:eastAsia="Arial" w:hAnsi="Arial" w:cs="Arial"/>
          <w:sz w:val="28"/>
          <w:szCs w:val="28"/>
        </w:rPr>
        <w:t>o</w:t>
      </w:r>
      <w:r>
        <w:rPr>
          <w:rFonts w:ascii="Arial" w:eastAsia="Arial" w:hAnsi="Arial" w:cs="Arial"/>
          <w:spacing w:val="2"/>
          <w:sz w:val="28"/>
          <w:szCs w:val="28"/>
        </w:rPr>
        <w:t xml:space="preserve"> </w:t>
      </w:r>
      <w:r>
        <w:rPr>
          <w:rFonts w:ascii="Arial" w:eastAsia="Arial" w:hAnsi="Arial" w:cs="Arial"/>
          <w:spacing w:val="1"/>
          <w:sz w:val="28"/>
          <w:szCs w:val="28"/>
        </w:rPr>
        <w:t>t</w:t>
      </w:r>
      <w:r>
        <w:rPr>
          <w:rFonts w:ascii="Arial" w:eastAsia="Arial" w:hAnsi="Arial" w:cs="Arial"/>
          <w:sz w:val="28"/>
          <w:szCs w:val="28"/>
        </w:rPr>
        <w:t>he</w:t>
      </w:r>
      <w:r>
        <w:rPr>
          <w:rFonts w:ascii="Arial" w:eastAsia="Arial" w:hAnsi="Arial" w:cs="Arial"/>
          <w:spacing w:val="2"/>
          <w:sz w:val="28"/>
          <w:szCs w:val="28"/>
        </w:rPr>
        <w:t xml:space="preserve"> </w:t>
      </w:r>
      <w:r>
        <w:rPr>
          <w:rFonts w:ascii="Arial" w:eastAsia="Arial" w:hAnsi="Arial" w:cs="Arial"/>
          <w:spacing w:val="-3"/>
          <w:sz w:val="28"/>
          <w:szCs w:val="28"/>
        </w:rPr>
        <w:t>n</w:t>
      </w:r>
      <w:r>
        <w:rPr>
          <w:rFonts w:ascii="Arial" w:eastAsia="Arial" w:hAnsi="Arial" w:cs="Arial"/>
          <w:sz w:val="28"/>
          <w:szCs w:val="28"/>
        </w:rPr>
        <w:t>e</w:t>
      </w:r>
      <w:r>
        <w:rPr>
          <w:rFonts w:ascii="Arial" w:eastAsia="Arial" w:hAnsi="Arial" w:cs="Arial"/>
          <w:spacing w:val="-4"/>
          <w:sz w:val="28"/>
          <w:szCs w:val="28"/>
        </w:rPr>
        <w:t>x</w:t>
      </w:r>
      <w:r>
        <w:rPr>
          <w:rFonts w:ascii="Arial" w:eastAsia="Arial" w:hAnsi="Arial" w:cs="Arial"/>
          <w:sz w:val="28"/>
          <w:szCs w:val="28"/>
        </w:rPr>
        <w:t>t</w:t>
      </w:r>
      <w:r>
        <w:rPr>
          <w:rFonts w:ascii="Arial" w:eastAsia="Arial" w:hAnsi="Arial" w:cs="Arial"/>
          <w:spacing w:val="5"/>
          <w:sz w:val="28"/>
          <w:szCs w:val="28"/>
        </w:rPr>
        <w:t xml:space="preserve"> </w:t>
      </w:r>
      <w:r>
        <w:rPr>
          <w:rFonts w:ascii="Arial" w:eastAsia="Arial" w:hAnsi="Arial" w:cs="Arial"/>
          <w:sz w:val="28"/>
          <w:szCs w:val="28"/>
        </w:rPr>
        <w:t>le</w:t>
      </w:r>
      <w:r>
        <w:rPr>
          <w:rFonts w:ascii="Arial" w:eastAsia="Arial" w:hAnsi="Arial" w:cs="Arial"/>
          <w:spacing w:val="-4"/>
          <w:sz w:val="28"/>
          <w:szCs w:val="28"/>
        </w:rPr>
        <w:t>v</w:t>
      </w:r>
      <w:r>
        <w:rPr>
          <w:rFonts w:ascii="Arial" w:eastAsia="Arial" w:hAnsi="Arial" w:cs="Arial"/>
          <w:sz w:val="28"/>
          <w:szCs w:val="28"/>
        </w:rPr>
        <w:t>el.</w:t>
      </w:r>
      <w:r>
        <w:rPr>
          <w:rFonts w:ascii="Arial" w:eastAsia="Arial" w:hAnsi="Arial" w:cs="Arial"/>
          <w:spacing w:val="5"/>
          <w:sz w:val="28"/>
          <w:szCs w:val="28"/>
        </w:rPr>
        <w:t xml:space="preserve"> </w:t>
      </w:r>
      <w:r>
        <w:rPr>
          <w:rFonts w:ascii="Arial" w:eastAsia="Arial" w:hAnsi="Arial" w:cs="Arial"/>
          <w:spacing w:val="-3"/>
          <w:sz w:val="28"/>
          <w:szCs w:val="28"/>
        </w:rPr>
        <w:t>M</w:t>
      </w:r>
      <w:r>
        <w:rPr>
          <w:rFonts w:ascii="Arial" w:eastAsia="Arial" w:hAnsi="Arial" w:cs="Arial"/>
          <w:sz w:val="28"/>
          <w:szCs w:val="28"/>
        </w:rPr>
        <w:t>ain</w:t>
      </w:r>
      <w:r>
        <w:rPr>
          <w:rFonts w:ascii="Arial" w:eastAsia="Arial" w:hAnsi="Arial" w:cs="Arial"/>
          <w:spacing w:val="4"/>
          <w:sz w:val="28"/>
          <w:szCs w:val="28"/>
        </w:rPr>
        <w:t xml:space="preserve"> </w:t>
      </w:r>
      <w:r>
        <w:rPr>
          <w:rFonts w:ascii="Arial" w:eastAsia="Arial" w:hAnsi="Arial" w:cs="Arial"/>
          <w:spacing w:val="-1"/>
          <w:sz w:val="28"/>
          <w:szCs w:val="28"/>
        </w:rPr>
        <w:t>m</w:t>
      </w:r>
      <w:r>
        <w:rPr>
          <w:rFonts w:ascii="Arial" w:eastAsia="Arial" w:hAnsi="Arial" w:cs="Arial"/>
          <w:spacing w:val="-3"/>
          <w:sz w:val="28"/>
          <w:szCs w:val="28"/>
        </w:rPr>
        <w:t>o</w:t>
      </w:r>
      <w:r>
        <w:rPr>
          <w:rFonts w:ascii="Arial" w:eastAsia="Arial" w:hAnsi="Arial" w:cs="Arial"/>
          <w:spacing w:val="1"/>
          <w:sz w:val="28"/>
          <w:szCs w:val="28"/>
        </w:rPr>
        <w:t>t</w:t>
      </w:r>
      <w:r>
        <w:rPr>
          <w:rFonts w:ascii="Arial" w:eastAsia="Arial" w:hAnsi="Arial" w:cs="Arial"/>
          <w:sz w:val="28"/>
          <w:szCs w:val="28"/>
        </w:rPr>
        <w:t>i</w:t>
      </w:r>
      <w:r>
        <w:rPr>
          <w:rFonts w:ascii="Arial" w:eastAsia="Arial" w:hAnsi="Arial" w:cs="Arial"/>
          <w:spacing w:val="-4"/>
          <w:sz w:val="28"/>
          <w:szCs w:val="28"/>
        </w:rPr>
        <w:t>v</w:t>
      </w:r>
      <w:r>
        <w:rPr>
          <w:rFonts w:ascii="Arial" w:eastAsia="Arial" w:hAnsi="Arial" w:cs="Arial"/>
          <w:sz w:val="28"/>
          <w:szCs w:val="28"/>
        </w:rPr>
        <w:t>e</w:t>
      </w:r>
      <w:r>
        <w:rPr>
          <w:rFonts w:ascii="Arial" w:eastAsia="Arial" w:hAnsi="Arial" w:cs="Arial"/>
          <w:spacing w:val="4"/>
          <w:sz w:val="28"/>
          <w:szCs w:val="28"/>
        </w:rPr>
        <w:t xml:space="preserve"> </w:t>
      </w:r>
      <w:r>
        <w:rPr>
          <w:rFonts w:ascii="Arial" w:eastAsia="Arial" w:hAnsi="Arial" w:cs="Arial"/>
          <w:sz w:val="28"/>
          <w:szCs w:val="28"/>
        </w:rPr>
        <w:t>in</w:t>
      </w:r>
      <w:r>
        <w:rPr>
          <w:rFonts w:ascii="Arial" w:eastAsia="Arial" w:hAnsi="Arial" w:cs="Arial"/>
          <w:spacing w:val="1"/>
          <w:sz w:val="28"/>
          <w:szCs w:val="28"/>
        </w:rPr>
        <w:t>c</w:t>
      </w:r>
      <w:r>
        <w:rPr>
          <w:rFonts w:ascii="Arial" w:eastAsia="Arial" w:hAnsi="Arial" w:cs="Arial"/>
          <w:sz w:val="28"/>
          <w:szCs w:val="28"/>
        </w:rPr>
        <w:t>l</w:t>
      </w:r>
      <w:r>
        <w:rPr>
          <w:rFonts w:ascii="Arial" w:eastAsia="Arial" w:hAnsi="Arial" w:cs="Arial"/>
          <w:spacing w:val="-3"/>
          <w:sz w:val="28"/>
          <w:szCs w:val="28"/>
        </w:rPr>
        <w:t>u</w:t>
      </w:r>
      <w:r>
        <w:rPr>
          <w:rFonts w:ascii="Arial" w:eastAsia="Arial" w:hAnsi="Arial" w:cs="Arial"/>
          <w:sz w:val="28"/>
          <w:szCs w:val="28"/>
        </w:rPr>
        <w:t>des</w:t>
      </w:r>
      <w:r>
        <w:rPr>
          <w:rFonts w:ascii="Arial" w:eastAsia="Arial" w:hAnsi="Arial" w:cs="Arial"/>
          <w:spacing w:val="3"/>
          <w:sz w:val="28"/>
          <w:szCs w:val="28"/>
        </w:rPr>
        <w:t xml:space="preserve"> </w:t>
      </w:r>
      <w:r>
        <w:rPr>
          <w:rFonts w:ascii="Arial" w:eastAsia="Arial" w:hAnsi="Arial" w:cs="Arial"/>
          <w:sz w:val="28"/>
          <w:szCs w:val="28"/>
        </w:rPr>
        <w:t>i</w:t>
      </w:r>
      <w:r>
        <w:rPr>
          <w:rFonts w:ascii="Arial" w:eastAsia="Arial" w:hAnsi="Arial" w:cs="Arial"/>
          <w:spacing w:val="-3"/>
          <w:sz w:val="28"/>
          <w:szCs w:val="28"/>
        </w:rPr>
        <w:t>n</w:t>
      </w:r>
      <w:r>
        <w:rPr>
          <w:rFonts w:ascii="Arial" w:eastAsia="Arial" w:hAnsi="Arial" w:cs="Arial"/>
          <w:spacing w:val="1"/>
          <w:sz w:val="28"/>
          <w:szCs w:val="28"/>
        </w:rPr>
        <w:t>s</w:t>
      </w:r>
      <w:r>
        <w:rPr>
          <w:rFonts w:ascii="Arial" w:eastAsia="Arial" w:hAnsi="Arial" w:cs="Arial"/>
          <w:sz w:val="28"/>
          <w:szCs w:val="28"/>
        </w:rPr>
        <w:t xml:space="preserve">piring </w:t>
      </w:r>
      <w:r>
        <w:rPr>
          <w:rFonts w:ascii="Arial" w:eastAsia="Arial" w:hAnsi="Arial" w:cs="Arial"/>
          <w:spacing w:val="1"/>
          <w:sz w:val="28"/>
          <w:szCs w:val="28"/>
        </w:rPr>
        <w:t>t</w:t>
      </w:r>
      <w:r>
        <w:rPr>
          <w:rFonts w:ascii="Arial" w:eastAsia="Arial" w:hAnsi="Arial" w:cs="Arial"/>
          <w:sz w:val="28"/>
          <w:szCs w:val="28"/>
        </w:rPr>
        <w:t>hem</w:t>
      </w:r>
      <w:r>
        <w:rPr>
          <w:rFonts w:ascii="Arial" w:eastAsia="Arial" w:hAnsi="Arial" w:cs="Arial"/>
          <w:spacing w:val="1"/>
          <w:sz w:val="28"/>
          <w:szCs w:val="28"/>
        </w:rPr>
        <w:t xml:space="preserve"> t</w:t>
      </w:r>
      <w:r>
        <w:rPr>
          <w:rFonts w:ascii="Arial" w:eastAsia="Arial" w:hAnsi="Arial" w:cs="Arial"/>
          <w:sz w:val="28"/>
          <w:szCs w:val="28"/>
        </w:rPr>
        <w:t xml:space="preserve">o </w:t>
      </w:r>
      <w:r>
        <w:rPr>
          <w:rFonts w:ascii="Arial" w:eastAsia="Arial" w:hAnsi="Arial" w:cs="Arial"/>
          <w:spacing w:val="-1"/>
          <w:sz w:val="28"/>
          <w:szCs w:val="28"/>
        </w:rPr>
        <w:t>t</w:t>
      </w:r>
      <w:r>
        <w:rPr>
          <w:rFonts w:ascii="Arial" w:eastAsia="Arial" w:hAnsi="Arial" w:cs="Arial"/>
          <w:sz w:val="28"/>
          <w:szCs w:val="28"/>
        </w:rPr>
        <w:t>hri</w:t>
      </w:r>
      <w:r>
        <w:rPr>
          <w:rFonts w:ascii="Arial" w:eastAsia="Arial" w:hAnsi="Arial" w:cs="Arial"/>
          <w:spacing w:val="-4"/>
          <w:sz w:val="28"/>
          <w:szCs w:val="28"/>
        </w:rPr>
        <w:t>v</w:t>
      </w:r>
      <w:r>
        <w:rPr>
          <w:rFonts w:ascii="Arial" w:eastAsia="Arial" w:hAnsi="Arial" w:cs="Arial"/>
          <w:sz w:val="28"/>
          <w:szCs w:val="28"/>
        </w:rPr>
        <w:t>e</w:t>
      </w:r>
      <w:r>
        <w:rPr>
          <w:rFonts w:ascii="Arial" w:eastAsia="Arial" w:hAnsi="Arial" w:cs="Arial"/>
          <w:spacing w:val="4"/>
          <w:sz w:val="28"/>
          <w:szCs w:val="28"/>
        </w:rPr>
        <w:t xml:space="preserve"> </w:t>
      </w:r>
      <w:r>
        <w:rPr>
          <w:rFonts w:ascii="Arial" w:eastAsia="Arial" w:hAnsi="Arial" w:cs="Arial"/>
          <w:sz w:val="28"/>
          <w:szCs w:val="28"/>
        </w:rPr>
        <w:t>hard</w:t>
      </w:r>
      <w:r>
        <w:rPr>
          <w:rFonts w:ascii="Arial" w:eastAsia="Arial" w:hAnsi="Arial" w:cs="Arial"/>
          <w:spacing w:val="4"/>
          <w:sz w:val="28"/>
          <w:szCs w:val="28"/>
        </w:rPr>
        <w:t xml:space="preserve"> </w:t>
      </w:r>
      <w:r>
        <w:rPr>
          <w:rFonts w:ascii="Arial" w:eastAsia="Arial" w:hAnsi="Arial" w:cs="Arial"/>
          <w:spacing w:val="-3"/>
          <w:sz w:val="28"/>
          <w:szCs w:val="28"/>
        </w:rPr>
        <w:t>a</w:t>
      </w:r>
      <w:r>
        <w:rPr>
          <w:rFonts w:ascii="Arial" w:eastAsia="Arial" w:hAnsi="Arial" w:cs="Arial"/>
          <w:sz w:val="28"/>
          <w:szCs w:val="28"/>
        </w:rPr>
        <w:t>nd</w:t>
      </w:r>
      <w:r>
        <w:rPr>
          <w:rFonts w:ascii="Arial" w:eastAsia="Arial" w:hAnsi="Arial" w:cs="Arial"/>
          <w:spacing w:val="2"/>
          <w:sz w:val="28"/>
          <w:szCs w:val="28"/>
        </w:rPr>
        <w:t xml:space="preserve"> </w:t>
      </w:r>
      <w:r>
        <w:rPr>
          <w:rFonts w:ascii="Arial" w:eastAsia="Arial" w:hAnsi="Arial" w:cs="Arial"/>
          <w:sz w:val="28"/>
          <w:szCs w:val="28"/>
        </w:rPr>
        <w:t>put in</w:t>
      </w:r>
      <w:r>
        <w:rPr>
          <w:rFonts w:ascii="Arial" w:eastAsia="Arial" w:hAnsi="Arial" w:cs="Arial"/>
          <w:spacing w:val="5"/>
          <w:sz w:val="28"/>
          <w:szCs w:val="28"/>
        </w:rPr>
        <w:t xml:space="preserve"> </w:t>
      </w:r>
      <w:r>
        <w:rPr>
          <w:rFonts w:ascii="Arial" w:eastAsia="Arial" w:hAnsi="Arial" w:cs="Arial"/>
          <w:sz w:val="28"/>
          <w:szCs w:val="28"/>
        </w:rPr>
        <w:t>p</w:t>
      </w:r>
      <w:r>
        <w:rPr>
          <w:rFonts w:ascii="Arial" w:eastAsia="Arial" w:hAnsi="Arial" w:cs="Arial"/>
          <w:spacing w:val="-3"/>
          <w:sz w:val="28"/>
          <w:szCs w:val="28"/>
        </w:rPr>
        <w:t>e</w:t>
      </w:r>
      <w:r>
        <w:rPr>
          <w:rFonts w:ascii="Arial" w:eastAsia="Arial" w:hAnsi="Arial" w:cs="Arial"/>
          <w:sz w:val="28"/>
          <w:szCs w:val="28"/>
        </w:rPr>
        <w:t>r</w:t>
      </w:r>
      <w:r>
        <w:rPr>
          <w:rFonts w:ascii="Arial" w:eastAsia="Arial" w:hAnsi="Arial" w:cs="Arial"/>
          <w:spacing w:val="1"/>
          <w:sz w:val="28"/>
          <w:szCs w:val="28"/>
        </w:rPr>
        <w:t>s</w:t>
      </w:r>
      <w:r>
        <w:rPr>
          <w:rFonts w:ascii="Arial" w:eastAsia="Arial" w:hAnsi="Arial" w:cs="Arial"/>
          <w:spacing w:val="-2"/>
          <w:sz w:val="28"/>
          <w:szCs w:val="28"/>
        </w:rPr>
        <w:t>i</w:t>
      </w:r>
      <w:r>
        <w:rPr>
          <w:rFonts w:ascii="Arial" w:eastAsia="Arial" w:hAnsi="Arial" w:cs="Arial"/>
          <w:spacing w:val="-1"/>
          <w:sz w:val="28"/>
          <w:szCs w:val="28"/>
        </w:rPr>
        <w:t>s</w:t>
      </w:r>
      <w:r>
        <w:rPr>
          <w:rFonts w:ascii="Arial" w:eastAsia="Arial" w:hAnsi="Arial" w:cs="Arial"/>
          <w:spacing w:val="1"/>
          <w:sz w:val="28"/>
          <w:szCs w:val="28"/>
        </w:rPr>
        <w:t>t</w:t>
      </w:r>
      <w:r>
        <w:rPr>
          <w:rFonts w:ascii="Arial" w:eastAsia="Arial" w:hAnsi="Arial" w:cs="Arial"/>
          <w:sz w:val="28"/>
          <w:szCs w:val="28"/>
        </w:rPr>
        <w:t>ent</w:t>
      </w:r>
      <w:r>
        <w:rPr>
          <w:rFonts w:ascii="Arial" w:eastAsia="Arial" w:hAnsi="Arial" w:cs="Arial"/>
          <w:spacing w:val="1"/>
          <w:sz w:val="28"/>
          <w:szCs w:val="28"/>
        </w:rPr>
        <w:t xml:space="preserve"> </w:t>
      </w:r>
      <w:r>
        <w:rPr>
          <w:rFonts w:ascii="Arial" w:eastAsia="Arial" w:hAnsi="Arial" w:cs="Arial"/>
          <w:sz w:val="28"/>
          <w:szCs w:val="28"/>
        </w:rPr>
        <w:t>e</w:t>
      </w:r>
      <w:r>
        <w:rPr>
          <w:rFonts w:ascii="Arial" w:eastAsia="Arial" w:hAnsi="Arial" w:cs="Arial"/>
          <w:spacing w:val="-1"/>
          <w:sz w:val="28"/>
          <w:szCs w:val="28"/>
        </w:rPr>
        <w:t>f</w:t>
      </w:r>
      <w:r>
        <w:rPr>
          <w:rFonts w:ascii="Arial" w:eastAsia="Arial" w:hAnsi="Arial" w:cs="Arial"/>
          <w:spacing w:val="1"/>
          <w:sz w:val="28"/>
          <w:szCs w:val="28"/>
        </w:rPr>
        <w:t>f</w:t>
      </w:r>
      <w:r>
        <w:rPr>
          <w:rFonts w:ascii="Arial" w:eastAsia="Arial" w:hAnsi="Arial" w:cs="Arial"/>
          <w:sz w:val="28"/>
          <w:szCs w:val="28"/>
        </w:rPr>
        <w:t>o</w:t>
      </w:r>
      <w:r>
        <w:rPr>
          <w:rFonts w:ascii="Arial" w:eastAsia="Arial" w:hAnsi="Arial" w:cs="Arial"/>
          <w:spacing w:val="-3"/>
          <w:sz w:val="28"/>
          <w:szCs w:val="28"/>
        </w:rPr>
        <w:t>r</w:t>
      </w:r>
      <w:r>
        <w:rPr>
          <w:rFonts w:ascii="Arial" w:eastAsia="Arial" w:hAnsi="Arial" w:cs="Arial"/>
          <w:spacing w:val="2"/>
          <w:sz w:val="28"/>
          <w:szCs w:val="28"/>
        </w:rPr>
        <w:t>t</w:t>
      </w:r>
      <w:r>
        <w:rPr>
          <w:rFonts w:ascii="Arial" w:eastAsia="Arial" w:hAnsi="Arial" w:cs="Arial"/>
          <w:sz w:val="28"/>
          <w:szCs w:val="28"/>
        </w:rPr>
        <w:t>.</w:t>
      </w:r>
      <w:r>
        <w:rPr>
          <w:rFonts w:ascii="Arial" w:eastAsia="Arial" w:hAnsi="Arial" w:cs="Arial"/>
          <w:spacing w:val="2"/>
          <w:sz w:val="28"/>
          <w:szCs w:val="28"/>
        </w:rPr>
        <w:t xml:space="preserve"> </w:t>
      </w:r>
      <w:r>
        <w:rPr>
          <w:rFonts w:ascii="Arial" w:eastAsia="Arial" w:hAnsi="Arial" w:cs="Arial"/>
          <w:sz w:val="28"/>
          <w:szCs w:val="28"/>
        </w:rPr>
        <w:t>E</w:t>
      </w:r>
      <w:r>
        <w:rPr>
          <w:rFonts w:ascii="Arial" w:eastAsia="Arial" w:hAnsi="Arial" w:cs="Arial"/>
          <w:spacing w:val="-1"/>
          <w:sz w:val="28"/>
          <w:szCs w:val="28"/>
        </w:rPr>
        <w:t>m</w:t>
      </w:r>
      <w:r>
        <w:rPr>
          <w:rFonts w:ascii="Arial" w:eastAsia="Arial" w:hAnsi="Arial" w:cs="Arial"/>
          <w:sz w:val="28"/>
          <w:szCs w:val="28"/>
        </w:rPr>
        <w:t>inent</w:t>
      </w:r>
      <w:r>
        <w:rPr>
          <w:rFonts w:ascii="Arial" w:eastAsia="Arial" w:hAnsi="Arial" w:cs="Arial"/>
          <w:spacing w:val="1"/>
          <w:sz w:val="28"/>
          <w:szCs w:val="28"/>
        </w:rPr>
        <w:t xml:space="preserve"> s</w:t>
      </w:r>
      <w:r>
        <w:rPr>
          <w:rFonts w:ascii="Arial" w:eastAsia="Arial" w:hAnsi="Arial" w:cs="Arial"/>
          <w:sz w:val="28"/>
          <w:szCs w:val="28"/>
        </w:rPr>
        <w:t>pe</w:t>
      </w:r>
      <w:r>
        <w:rPr>
          <w:rFonts w:ascii="Arial" w:eastAsia="Arial" w:hAnsi="Arial" w:cs="Arial"/>
          <w:spacing w:val="-3"/>
          <w:sz w:val="28"/>
          <w:szCs w:val="28"/>
        </w:rPr>
        <w:t>a</w:t>
      </w:r>
      <w:r>
        <w:rPr>
          <w:rFonts w:ascii="Arial" w:eastAsia="Arial" w:hAnsi="Arial" w:cs="Arial"/>
          <w:spacing w:val="1"/>
          <w:sz w:val="28"/>
          <w:szCs w:val="28"/>
        </w:rPr>
        <w:t>k</w:t>
      </w:r>
      <w:r>
        <w:rPr>
          <w:rFonts w:ascii="Arial" w:eastAsia="Arial" w:hAnsi="Arial" w:cs="Arial"/>
          <w:sz w:val="28"/>
          <w:szCs w:val="28"/>
        </w:rPr>
        <w:t>e</w:t>
      </w:r>
      <w:r>
        <w:rPr>
          <w:rFonts w:ascii="Arial" w:eastAsia="Arial" w:hAnsi="Arial" w:cs="Arial"/>
          <w:spacing w:val="-3"/>
          <w:sz w:val="28"/>
          <w:szCs w:val="28"/>
        </w:rPr>
        <w:t>r</w:t>
      </w:r>
      <w:r>
        <w:rPr>
          <w:rFonts w:ascii="Arial" w:eastAsia="Arial" w:hAnsi="Arial" w:cs="Arial"/>
          <w:sz w:val="28"/>
          <w:szCs w:val="28"/>
        </w:rPr>
        <w:t>s</w:t>
      </w:r>
      <w:r>
        <w:rPr>
          <w:rFonts w:ascii="Arial" w:eastAsia="Arial" w:hAnsi="Arial" w:cs="Arial"/>
          <w:spacing w:val="2"/>
          <w:sz w:val="28"/>
          <w:szCs w:val="28"/>
        </w:rPr>
        <w:t xml:space="preserve"> </w:t>
      </w:r>
      <w:r>
        <w:rPr>
          <w:rFonts w:ascii="Arial" w:eastAsia="Arial" w:hAnsi="Arial" w:cs="Arial"/>
          <w:spacing w:val="-4"/>
          <w:sz w:val="28"/>
          <w:szCs w:val="28"/>
        </w:rPr>
        <w:t>w</w:t>
      </w:r>
      <w:r>
        <w:rPr>
          <w:rFonts w:ascii="Arial" w:eastAsia="Arial" w:hAnsi="Arial" w:cs="Arial"/>
          <w:sz w:val="28"/>
          <w:szCs w:val="28"/>
        </w:rPr>
        <w:t>ere</w:t>
      </w:r>
      <w:r>
        <w:rPr>
          <w:rFonts w:ascii="Arial" w:eastAsia="Arial" w:hAnsi="Arial" w:cs="Arial"/>
          <w:spacing w:val="5"/>
          <w:sz w:val="28"/>
          <w:szCs w:val="28"/>
        </w:rPr>
        <w:t xml:space="preserve"> </w:t>
      </w:r>
      <w:r>
        <w:rPr>
          <w:rFonts w:ascii="Arial" w:eastAsia="Arial" w:hAnsi="Arial" w:cs="Arial"/>
          <w:sz w:val="28"/>
          <w:szCs w:val="28"/>
        </w:rPr>
        <w:t>in</w:t>
      </w:r>
      <w:r>
        <w:rPr>
          <w:rFonts w:ascii="Arial" w:eastAsia="Arial" w:hAnsi="Arial" w:cs="Arial"/>
          <w:spacing w:val="-4"/>
          <w:sz w:val="28"/>
          <w:szCs w:val="28"/>
        </w:rPr>
        <w:t>v</w:t>
      </w:r>
      <w:r>
        <w:rPr>
          <w:rFonts w:ascii="Arial" w:eastAsia="Arial" w:hAnsi="Arial" w:cs="Arial"/>
          <w:sz w:val="28"/>
          <w:szCs w:val="28"/>
        </w:rPr>
        <w:t>i</w:t>
      </w:r>
      <w:r>
        <w:rPr>
          <w:rFonts w:ascii="Arial" w:eastAsia="Arial" w:hAnsi="Arial" w:cs="Arial"/>
          <w:spacing w:val="1"/>
          <w:sz w:val="28"/>
          <w:szCs w:val="28"/>
        </w:rPr>
        <w:t>t</w:t>
      </w:r>
      <w:r>
        <w:rPr>
          <w:rFonts w:ascii="Arial" w:eastAsia="Arial" w:hAnsi="Arial" w:cs="Arial"/>
          <w:sz w:val="28"/>
          <w:szCs w:val="28"/>
        </w:rPr>
        <w:t>ed</w:t>
      </w:r>
      <w:r>
        <w:rPr>
          <w:rFonts w:ascii="Arial" w:eastAsia="Arial" w:hAnsi="Arial" w:cs="Arial"/>
          <w:spacing w:val="5"/>
          <w:sz w:val="28"/>
          <w:szCs w:val="28"/>
        </w:rPr>
        <w:t xml:space="preserve"> </w:t>
      </w:r>
      <w:r>
        <w:rPr>
          <w:rFonts w:ascii="Arial" w:eastAsia="Arial" w:hAnsi="Arial" w:cs="Arial"/>
          <w:spacing w:val="-1"/>
          <w:sz w:val="28"/>
          <w:szCs w:val="28"/>
        </w:rPr>
        <w:t>t</w:t>
      </w:r>
      <w:r>
        <w:rPr>
          <w:rFonts w:ascii="Arial" w:eastAsia="Arial" w:hAnsi="Arial" w:cs="Arial"/>
          <w:sz w:val="28"/>
          <w:szCs w:val="28"/>
        </w:rPr>
        <w:t>o</w:t>
      </w:r>
      <w:r>
        <w:rPr>
          <w:rFonts w:ascii="Arial" w:eastAsia="Arial" w:hAnsi="Arial" w:cs="Arial"/>
          <w:spacing w:val="3"/>
          <w:sz w:val="28"/>
          <w:szCs w:val="28"/>
        </w:rPr>
        <w:t xml:space="preserve"> </w:t>
      </w:r>
      <w:r>
        <w:rPr>
          <w:rFonts w:ascii="Arial" w:eastAsia="Arial" w:hAnsi="Arial" w:cs="Arial"/>
          <w:spacing w:val="1"/>
          <w:sz w:val="28"/>
          <w:szCs w:val="28"/>
        </w:rPr>
        <w:t>s</w:t>
      </w:r>
      <w:r>
        <w:rPr>
          <w:rFonts w:ascii="Arial" w:eastAsia="Arial" w:hAnsi="Arial" w:cs="Arial"/>
          <w:sz w:val="28"/>
          <w:szCs w:val="28"/>
        </w:rPr>
        <w:t>h</w:t>
      </w:r>
      <w:r>
        <w:rPr>
          <w:rFonts w:ascii="Arial" w:eastAsia="Arial" w:hAnsi="Arial" w:cs="Arial"/>
          <w:spacing w:val="-3"/>
          <w:sz w:val="28"/>
          <w:szCs w:val="28"/>
        </w:rPr>
        <w:t>a</w:t>
      </w:r>
      <w:r>
        <w:rPr>
          <w:rFonts w:ascii="Arial" w:eastAsia="Arial" w:hAnsi="Arial" w:cs="Arial"/>
          <w:spacing w:val="-2"/>
          <w:sz w:val="28"/>
          <w:szCs w:val="28"/>
        </w:rPr>
        <w:t>r</w:t>
      </w:r>
      <w:r>
        <w:rPr>
          <w:rFonts w:ascii="Arial" w:eastAsia="Arial" w:hAnsi="Arial" w:cs="Arial"/>
          <w:sz w:val="28"/>
          <w:szCs w:val="28"/>
        </w:rPr>
        <w:t>e</w:t>
      </w:r>
      <w:r>
        <w:rPr>
          <w:rFonts w:ascii="Arial" w:eastAsia="Arial" w:hAnsi="Arial" w:cs="Arial"/>
          <w:spacing w:val="3"/>
          <w:sz w:val="28"/>
          <w:szCs w:val="28"/>
        </w:rPr>
        <w:t xml:space="preserve"> </w:t>
      </w:r>
      <w:r>
        <w:rPr>
          <w:rFonts w:ascii="Arial" w:eastAsia="Arial" w:hAnsi="Arial" w:cs="Arial"/>
          <w:spacing w:val="1"/>
          <w:sz w:val="28"/>
          <w:szCs w:val="28"/>
        </w:rPr>
        <w:t>t</w:t>
      </w:r>
      <w:r>
        <w:rPr>
          <w:rFonts w:ascii="Arial" w:eastAsia="Arial" w:hAnsi="Arial" w:cs="Arial"/>
          <w:sz w:val="28"/>
          <w:szCs w:val="28"/>
        </w:rPr>
        <w:t xml:space="preserve">heir </w:t>
      </w:r>
      <w:r>
        <w:rPr>
          <w:rFonts w:ascii="Arial" w:eastAsia="Arial" w:hAnsi="Arial" w:cs="Arial"/>
          <w:spacing w:val="1"/>
          <w:sz w:val="28"/>
          <w:szCs w:val="28"/>
        </w:rPr>
        <w:t>k</w:t>
      </w:r>
      <w:r>
        <w:rPr>
          <w:rFonts w:ascii="Arial" w:eastAsia="Arial" w:hAnsi="Arial" w:cs="Arial"/>
          <w:sz w:val="28"/>
          <w:szCs w:val="28"/>
        </w:rPr>
        <w:t>no</w:t>
      </w:r>
      <w:r>
        <w:rPr>
          <w:rFonts w:ascii="Arial" w:eastAsia="Arial" w:hAnsi="Arial" w:cs="Arial"/>
          <w:spacing w:val="-4"/>
          <w:sz w:val="28"/>
          <w:szCs w:val="28"/>
        </w:rPr>
        <w:t>w</w:t>
      </w:r>
      <w:r>
        <w:rPr>
          <w:rFonts w:ascii="Arial" w:eastAsia="Arial" w:hAnsi="Arial" w:cs="Arial"/>
          <w:sz w:val="28"/>
          <w:szCs w:val="28"/>
        </w:rPr>
        <w:t>ledge on</w:t>
      </w:r>
      <w:r>
        <w:rPr>
          <w:rFonts w:ascii="Arial" w:eastAsia="Arial" w:hAnsi="Arial" w:cs="Arial"/>
          <w:spacing w:val="1"/>
          <w:sz w:val="28"/>
          <w:szCs w:val="28"/>
        </w:rPr>
        <w:t xml:space="preserve"> </w:t>
      </w:r>
      <w:r>
        <w:rPr>
          <w:rFonts w:ascii="Arial" w:eastAsia="Arial" w:hAnsi="Arial" w:cs="Arial"/>
          <w:spacing w:val="-4"/>
          <w:sz w:val="28"/>
          <w:szCs w:val="28"/>
        </w:rPr>
        <w:t>v</w:t>
      </w:r>
      <w:r>
        <w:rPr>
          <w:rFonts w:ascii="Arial" w:eastAsia="Arial" w:hAnsi="Arial" w:cs="Arial"/>
          <w:sz w:val="28"/>
          <w:szCs w:val="28"/>
        </w:rPr>
        <w:t xml:space="preserve">arious </w:t>
      </w:r>
      <w:r>
        <w:rPr>
          <w:rFonts w:ascii="Arial" w:eastAsia="Arial" w:hAnsi="Arial" w:cs="Arial"/>
          <w:spacing w:val="1"/>
          <w:sz w:val="28"/>
          <w:szCs w:val="28"/>
        </w:rPr>
        <w:t>f</w:t>
      </w:r>
      <w:r>
        <w:rPr>
          <w:rFonts w:ascii="Arial" w:eastAsia="Arial" w:hAnsi="Arial" w:cs="Arial"/>
          <w:sz w:val="28"/>
          <w:szCs w:val="28"/>
        </w:rPr>
        <w:t>iel</w:t>
      </w:r>
      <w:r>
        <w:rPr>
          <w:rFonts w:ascii="Arial" w:eastAsia="Arial" w:hAnsi="Arial" w:cs="Arial"/>
          <w:spacing w:val="-3"/>
          <w:sz w:val="28"/>
          <w:szCs w:val="28"/>
        </w:rPr>
        <w:t>d</w:t>
      </w:r>
      <w:r>
        <w:rPr>
          <w:rFonts w:ascii="Arial" w:eastAsia="Arial" w:hAnsi="Arial" w:cs="Arial"/>
          <w:sz w:val="28"/>
          <w:szCs w:val="28"/>
        </w:rPr>
        <w:t>s of</w:t>
      </w:r>
      <w:r>
        <w:rPr>
          <w:rFonts w:ascii="Arial" w:eastAsia="Arial" w:hAnsi="Arial" w:cs="Arial"/>
          <w:spacing w:val="-2"/>
          <w:sz w:val="28"/>
          <w:szCs w:val="28"/>
        </w:rPr>
        <w:t xml:space="preserve"> </w:t>
      </w:r>
      <w:r>
        <w:rPr>
          <w:rFonts w:ascii="Arial" w:eastAsia="Arial" w:hAnsi="Arial" w:cs="Arial"/>
          <w:spacing w:val="1"/>
          <w:sz w:val="28"/>
          <w:szCs w:val="28"/>
        </w:rPr>
        <w:t>f</w:t>
      </w:r>
      <w:r>
        <w:rPr>
          <w:rFonts w:ascii="Arial" w:eastAsia="Arial" w:hAnsi="Arial" w:cs="Arial"/>
          <w:sz w:val="28"/>
          <w:szCs w:val="28"/>
        </w:rPr>
        <w:t>ina</w:t>
      </w:r>
      <w:r>
        <w:rPr>
          <w:rFonts w:ascii="Arial" w:eastAsia="Arial" w:hAnsi="Arial" w:cs="Arial"/>
          <w:spacing w:val="-3"/>
          <w:sz w:val="28"/>
          <w:szCs w:val="28"/>
        </w:rPr>
        <w:t>n</w:t>
      </w:r>
      <w:r>
        <w:rPr>
          <w:rFonts w:ascii="Arial" w:eastAsia="Arial" w:hAnsi="Arial" w:cs="Arial"/>
          <w:spacing w:val="1"/>
          <w:sz w:val="28"/>
          <w:szCs w:val="28"/>
        </w:rPr>
        <w:t>c</w:t>
      </w:r>
      <w:r>
        <w:rPr>
          <w:rFonts w:ascii="Arial" w:eastAsia="Arial" w:hAnsi="Arial" w:cs="Arial"/>
          <w:sz w:val="28"/>
          <w:szCs w:val="28"/>
        </w:rPr>
        <w:t xml:space="preserve">e, </w:t>
      </w:r>
      <w:r>
        <w:rPr>
          <w:rFonts w:ascii="Arial" w:eastAsia="Arial" w:hAnsi="Arial" w:cs="Arial"/>
          <w:spacing w:val="-1"/>
          <w:sz w:val="28"/>
          <w:szCs w:val="28"/>
        </w:rPr>
        <w:t>m</w:t>
      </w:r>
      <w:r>
        <w:rPr>
          <w:rFonts w:ascii="Arial" w:eastAsia="Arial" w:hAnsi="Arial" w:cs="Arial"/>
          <w:sz w:val="28"/>
          <w:szCs w:val="28"/>
        </w:rPr>
        <w:t>a</w:t>
      </w:r>
      <w:r>
        <w:rPr>
          <w:rFonts w:ascii="Arial" w:eastAsia="Arial" w:hAnsi="Arial" w:cs="Arial"/>
          <w:spacing w:val="-3"/>
          <w:sz w:val="28"/>
          <w:szCs w:val="28"/>
        </w:rPr>
        <w:t>r</w:t>
      </w:r>
      <w:r>
        <w:rPr>
          <w:rFonts w:ascii="Arial" w:eastAsia="Arial" w:hAnsi="Arial" w:cs="Arial"/>
          <w:spacing w:val="1"/>
          <w:sz w:val="28"/>
          <w:szCs w:val="28"/>
        </w:rPr>
        <w:t>k</w:t>
      </w:r>
      <w:r>
        <w:rPr>
          <w:rFonts w:ascii="Arial" w:eastAsia="Arial" w:hAnsi="Arial" w:cs="Arial"/>
          <w:sz w:val="28"/>
          <w:szCs w:val="28"/>
        </w:rPr>
        <w:t>e</w:t>
      </w:r>
      <w:r>
        <w:rPr>
          <w:rFonts w:ascii="Arial" w:eastAsia="Arial" w:hAnsi="Arial" w:cs="Arial"/>
          <w:spacing w:val="1"/>
          <w:sz w:val="28"/>
          <w:szCs w:val="28"/>
        </w:rPr>
        <w:t>t</w:t>
      </w:r>
      <w:r>
        <w:rPr>
          <w:rFonts w:ascii="Arial" w:eastAsia="Arial" w:hAnsi="Arial" w:cs="Arial"/>
          <w:spacing w:val="-2"/>
          <w:sz w:val="28"/>
          <w:szCs w:val="28"/>
        </w:rPr>
        <w:t>i</w:t>
      </w:r>
      <w:r>
        <w:rPr>
          <w:rFonts w:ascii="Arial" w:eastAsia="Arial" w:hAnsi="Arial" w:cs="Arial"/>
          <w:sz w:val="28"/>
          <w:szCs w:val="28"/>
        </w:rPr>
        <w:t>ng</w:t>
      </w:r>
      <w:r>
        <w:rPr>
          <w:rFonts w:ascii="Arial" w:eastAsia="Arial" w:hAnsi="Arial" w:cs="Arial"/>
          <w:spacing w:val="-1"/>
          <w:sz w:val="28"/>
          <w:szCs w:val="28"/>
        </w:rPr>
        <w:t xml:space="preserve"> </w:t>
      </w:r>
      <w:r>
        <w:rPr>
          <w:rFonts w:ascii="Arial" w:eastAsia="Arial" w:hAnsi="Arial" w:cs="Arial"/>
          <w:sz w:val="28"/>
          <w:szCs w:val="28"/>
        </w:rPr>
        <w:t>and</w:t>
      </w:r>
      <w:r>
        <w:rPr>
          <w:rFonts w:ascii="Arial" w:eastAsia="Arial" w:hAnsi="Arial" w:cs="Arial"/>
          <w:spacing w:val="-1"/>
          <w:sz w:val="28"/>
          <w:szCs w:val="28"/>
        </w:rPr>
        <w:t xml:space="preserve"> </w:t>
      </w:r>
      <w:r>
        <w:rPr>
          <w:rFonts w:ascii="Arial" w:eastAsia="Arial" w:hAnsi="Arial" w:cs="Arial"/>
          <w:spacing w:val="1"/>
          <w:sz w:val="28"/>
          <w:szCs w:val="28"/>
        </w:rPr>
        <w:t>st</w:t>
      </w:r>
      <w:r>
        <w:rPr>
          <w:rFonts w:ascii="Arial" w:eastAsia="Arial" w:hAnsi="Arial" w:cs="Arial"/>
          <w:sz w:val="28"/>
          <w:szCs w:val="28"/>
        </w:rPr>
        <w:t>a</w:t>
      </w:r>
      <w:r>
        <w:rPr>
          <w:rFonts w:ascii="Arial" w:eastAsia="Arial" w:hAnsi="Arial" w:cs="Arial"/>
          <w:spacing w:val="-3"/>
          <w:sz w:val="28"/>
          <w:szCs w:val="28"/>
        </w:rPr>
        <w:t>r</w:t>
      </w:r>
      <w:r>
        <w:rPr>
          <w:rFonts w:ascii="Arial" w:eastAsia="Arial" w:hAnsi="Arial" w:cs="Arial"/>
          <w:spacing w:val="1"/>
          <w:sz w:val="28"/>
          <w:szCs w:val="28"/>
        </w:rPr>
        <w:t>t</w:t>
      </w:r>
      <w:r>
        <w:rPr>
          <w:rFonts w:ascii="Arial" w:eastAsia="Arial" w:hAnsi="Arial" w:cs="Arial"/>
          <w:sz w:val="28"/>
          <w:szCs w:val="28"/>
        </w:rPr>
        <w:t>u</w:t>
      </w:r>
      <w:r>
        <w:rPr>
          <w:rFonts w:ascii="Arial" w:eastAsia="Arial" w:hAnsi="Arial" w:cs="Arial"/>
          <w:spacing w:val="-3"/>
          <w:sz w:val="28"/>
          <w:szCs w:val="28"/>
        </w:rPr>
        <w:t>p</w:t>
      </w:r>
      <w:r>
        <w:rPr>
          <w:rFonts w:ascii="Arial" w:eastAsia="Arial" w:hAnsi="Arial" w:cs="Arial"/>
          <w:spacing w:val="1"/>
          <w:sz w:val="28"/>
          <w:szCs w:val="28"/>
        </w:rPr>
        <w:t>s</w:t>
      </w:r>
      <w:r>
        <w:rPr>
          <w:rFonts w:ascii="Arial" w:eastAsia="Arial" w:hAnsi="Arial" w:cs="Arial"/>
          <w:sz w:val="28"/>
          <w:szCs w:val="28"/>
        </w:rPr>
        <w:t>.</w:t>
      </w:r>
    </w:p>
    <w:p w:rsidR="00060B13" w:rsidRDefault="00060B13">
      <w:pPr>
        <w:spacing w:line="200" w:lineRule="exact"/>
      </w:pPr>
    </w:p>
    <w:p w:rsidR="00060B13" w:rsidRDefault="00060B13">
      <w:pPr>
        <w:spacing w:before="3" w:line="260" w:lineRule="exact"/>
        <w:rPr>
          <w:sz w:val="26"/>
          <w:szCs w:val="26"/>
        </w:rPr>
      </w:pPr>
    </w:p>
    <w:p w:rsidR="00060B13" w:rsidRDefault="0073055B">
      <w:pPr>
        <w:spacing w:before="4"/>
        <w:ind w:left="100" w:right="6480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Equ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sz w:val="28"/>
          <w:szCs w:val="28"/>
        </w:rPr>
        <w:t>y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Re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>arch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In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sz w:val="28"/>
          <w:szCs w:val="28"/>
        </w:rPr>
        <w:t>ive</w:t>
      </w:r>
    </w:p>
    <w:p w:rsidR="00060B13" w:rsidRDefault="00060B13">
      <w:pPr>
        <w:spacing w:before="2" w:line="140" w:lineRule="exact"/>
        <w:rPr>
          <w:sz w:val="14"/>
          <w:szCs w:val="14"/>
        </w:rPr>
      </w:pPr>
    </w:p>
    <w:p w:rsidR="00060B13" w:rsidRDefault="00060B13">
      <w:pPr>
        <w:spacing w:line="200" w:lineRule="exact"/>
      </w:pPr>
    </w:p>
    <w:p w:rsidR="00060B13" w:rsidRDefault="0073055B">
      <w:pPr>
        <w:ind w:left="100" w:right="67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ERI is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om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vide trai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 xml:space="preserve">ing in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-1"/>
          <w:sz w:val="28"/>
          <w:szCs w:val="28"/>
        </w:rPr>
        <w:t>anc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 sto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k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ark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alys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.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 started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TS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ilani st</w:t>
      </w:r>
      <w:r>
        <w:rPr>
          <w:rFonts w:ascii="Calibri" w:eastAsia="Calibri" w:hAnsi="Calibri" w:cs="Calibri"/>
          <w:spacing w:val="-1"/>
          <w:sz w:val="28"/>
          <w:szCs w:val="28"/>
        </w:rPr>
        <w:t>ud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 xml:space="preserve">ts. </w:t>
      </w:r>
      <w:r>
        <w:rPr>
          <w:rFonts w:ascii="Calibri" w:eastAsia="Calibri" w:hAnsi="Calibri" w:cs="Calibri"/>
          <w:spacing w:val="1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ERI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ss</w:t>
      </w:r>
      <w:r>
        <w:rPr>
          <w:rFonts w:ascii="Calibri" w:eastAsia="Calibri" w:hAnsi="Calibri" w:cs="Calibri"/>
          <w:sz w:val="28"/>
          <w:szCs w:val="28"/>
        </w:rPr>
        <w:t>ociation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ith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EDC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B</w:t>
      </w:r>
      <w:r>
        <w:rPr>
          <w:rFonts w:ascii="Calibri" w:eastAsia="Calibri" w:hAnsi="Calibri" w:cs="Calibri"/>
          <w:spacing w:val="-4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Mesra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id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a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ourse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i</w:t>
      </w:r>
      <w:r>
        <w:rPr>
          <w:rFonts w:ascii="Calibri" w:eastAsia="Calibri" w:hAnsi="Calibri" w:cs="Calibri"/>
          <w:sz w:val="28"/>
          <w:szCs w:val="28"/>
        </w:rPr>
        <w:t>n sto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k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ark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valua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.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tal</w:t>
      </w:r>
      <w:r>
        <w:rPr>
          <w:rFonts w:ascii="Calibri" w:eastAsia="Calibri" w:hAnsi="Calibri" w:cs="Calibri"/>
          <w:spacing w:val="-1"/>
          <w:sz w:val="28"/>
          <w:szCs w:val="28"/>
        </w:rPr>
        <w:t>en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d EDC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m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rs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were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sele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d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y ERI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ey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were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gi</w:t>
      </w:r>
      <w:r>
        <w:rPr>
          <w:rFonts w:ascii="Calibri" w:eastAsia="Calibri" w:hAnsi="Calibri" w:cs="Calibri"/>
          <w:spacing w:val="3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en 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ch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arn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sto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k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ark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valua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res 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 as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ig</w:t>
      </w:r>
      <w:r>
        <w:rPr>
          <w:rFonts w:ascii="Calibri" w:eastAsia="Calibri" w:hAnsi="Calibri" w:cs="Calibri"/>
          <w:spacing w:val="-1"/>
          <w:sz w:val="28"/>
          <w:szCs w:val="28"/>
        </w:rPr>
        <w:t>nm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ts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eriod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1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ont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.</w:t>
      </w:r>
      <w:r>
        <w:rPr>
          <w:rFonts w:ascii="Calibri" w:eastAsia="Calibri" w:hAnsi="Calibri" w:cs="Calibri"/>
          <w:spacing w:val="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few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sele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d st</w:t>
      </w:r>
      <w:r>
        <w:rPr>
          <w:rFonts w:ascii="Calibri" w:eastAsia="Calibri" w:hAnsi="Calibri" w:cs="Calibri"/>
          <w:spacing w:val="-1"/>
          <w:sz w:val="28"/>
          <w:szCs w:val="28"/>
        </w:rPr>
        <w:t>ud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ts</w:t>
      </w:r>
      <w:r>
        <w:rPr>
          <w:rFonts w:ascii="Calibri" w:eastAsia="Calibri" w:hAnsi="Calibri" w:cs="Calibri"/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om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ed 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ourse</w:t>
      </w:r>
      <w:r>
        <w:rPr>
          <w:rFonts w:ascii="Calibri" w:eastAsia="Calibri" w:hAnsi="Calibri" w:cs="Calibri"/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were</w:t>
      </w:r>
      <w:r>
        <w:rPr>
          <w:rFonts w:ascii="Calibri" w:eastAsia="Calibri" w:hAnsi="Calibri" w:cs="Calibri"/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given</w:t>
      </w:r>
      <w:r>
        <w:rPr>
          <w:rFonts w:ascii="Calibri" w:eastAsia="Calibri" w:hAnsi="Calibri" w:cs="Calibri"/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ertifica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</w:t>
      </w:r>
      <w:r>
        <w:rPr>
          <w:rFonts w:ascii="Calibri" w:eastAsia="Calibri" w:hAnsi="Calibri" w:cs="Calibri"/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pp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iation</w:t>
      </w:r>
      <w:r>
        <w:rPr>
          <w:rFonts w:ascii="Calibri" w:eastAsia="Calibri" w:hAnsi="Calibri" w:cs="Calibri"/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om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ti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very</w:t>
      </w:r>
      <w:r>
        <w:rPr>
          <w:rFonts w:ascii="Calibri" w:eastAsia="Calibri" w:hAnsi="Calibri" w:cs="Calibri"/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rig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ous f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nc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c</w:t>
      </w:r>
      <w:r>
        <w:rPr>
          <w:rFonts w:ascii="Calibri" w:eastAsia="Calibri" w:hAnsi="Calibri" w:cs="Calibri"/>
          <w:sz w:val="28"/>
          <w:szCs w:val="28"/>
        </w:rPr>
        <w:t>ourse.</w:t>
      </w:r>
    </w:p>
    <w:p w:rsidR="00060B13" w:rsidRDefault="00060B13">
      <w:pPr>
        <w:spacing w:before="8" w:line="100" w:lineRule="exact"/>
        <w:rPr>
          <w:sz w:val="10"/>
          <w:szCs w:val="10"/>
        </w:rPr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73055B">
      <w:pPr>
        <w:ind w:left="100" w:right="3976"/>
        <w:jc w:val="both"/>
        <w:rPr>
          <w:rFonts w:ascii="Calibri" w:eastAsia="Calibri" w:hAnsi="Calibri" w:cs="Calibri"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>Entr</w:t>
      </w:r>
      <w:r>
        <w:rPr>
          <w:rFonts w:ascii="Calibri" w:eastAsia="Calibri" w:hAnsi="Calibri" w:cs="Calibri"/>
          <w:b/>
          <w:spacing w:val="1"/>
          <w:sz w:val="36"/>
          <w:szCs w:val="36"/>
        </w:rPr>
        <w:t>ep</w:t>
      </w:r>
      <w:r>
        <w:rPr>
          <w:rFonts w:ascii="Calibri" w:eastAsia="Calibri" w:hAnsi="Calibri" w:cs="Calibri"/>
          <w:b/>
          <w:sz w:val="36"/>
          <w:szCs w:val="36"/>
        </w:rPr>
        <w:t>r</w:t>
      </w:r>
      <w:r>
        <w:rPr>
          <w:rFonts w:ascii="Calibri" w:eastAsia="Calibri" w:hAnsi="Calibri" w:cs="Calibri"/>
          <w:b/>
          <w:spacing w:val="-2"/>
          <w:sz w:val="36"/>
          <w:szCs w:val="36"/>
        </w:rPr>
        <w:t>e</w:t>
      </w:r>
      <w:r>
        <w:rPr>
          <w:rFonts w:ascii="Calibri" w:eastAsia="Calibri" w:hAnsi="Calibri" w:cs="Calibri"/>
          <w:b/>
          <w:spacing w:val="1"/>
          <w:sz w:val="36"/>
          <w:szCs w:val="36"/>
        </w:rPr>
        <w:t>n</w:t>
      </w:r>
      <w:r>
        <w:rPr>
          <w:rFonts w:ascii="Calibri" w:eastAsia="Calibri" w:hAnsi="Calibri" w:cs="Calibri"/>
          <w:b/>
          <w:spacing w:val="-1"/>
          <w:sz w:val="36"/>
          <w:szCs w:val="36"/>
        </w:rPr>
        <w:t>e</w:t>
      </w:r>
      <w:r>
        <w:rPr>
          <w:rFonts w:ascii="Calibri" w:eastAsia="Calibri" w:hAnsi="Calibri" w:cs="Calibri"/>
          <w:b/>
          <w:spacing w:val="1"/>
          <w:sz w:val="36"/>
          <w:szCs w:val="36"/>
        </w:rPr>
        <w:t>ur</w:t>
      </w:r>
      <w:r>
        <w:rPr>
          <w:rFonts w:ascii="Calibri" w:eastAsia="Calibri" w:hAnsi="Calibri" w:cs="Calibri"/>
          <w:b/>
          <w:sz w:val="36"/>
          <w:szCs w:val="36"/>
        </w:rPr>
        <w:t>s</w:t>
      </w:r>
      <w:r>
        <w:rPr>
          <w:rFonts w:ascii="Calibri" w:eastAsia="Calibri" w:hAnsi="Calibri" w:cs="Calibri"/>
          <w:b/>
          <w:spacing w:val="1"/>
          <w:sz w:val="36"/>
          <w:szCs w:val="36"/>
        </w:rPr>
        <w:t>h</w:t>
      </w:r>
      <w:r>
        <w:rPr>
          <w:rFonts w:ascii="Calibri" w:eastAsia="Calibri" w:hAnsi="Calibri" w:cs="Calibri"/>
          <w:b/>
          <w:spacing w:val="-2"/>
          <w:sz w:val="36"/>
          <w:szCs w:val="36"/>
        </w:rPr>
        <w:t>i</w:t>
      </w:r>
      <w:r>
        <w:rPr>
          <w:rFonts w:ascii="Calibri" w:eastAsia="Calibri" w:hAnsi="Calibri" w:cs="Calibri"/>
          <w:b/>
          <w:sz w:val="36"/>
          <w:szCs w:val="36"/>
        </w:rPr>
        <w:t>p</w:t>
      </w:r>
      <w:r>
        <w:rPr>
          <w:rFonts w:ascii="Calibri" w:eastAsia="Calibri" w:hAnsi="Calibri" w:cs="Calibri"/>
          <w:b/>
          <w:spacing w:val="1"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sz w:val="36"/>
          <w:szCs w:val="36"/>
        </w:rPr>
        <w:t>Dev</w:t>
      </w:r>
      <w:r>
        <w:rPr>
          <w:rFonts w:ascii="Calibri" w:eastAsia="Calibri" w:hAnsi="Calibri" w:cs="Calibri"/>
          <w:b/>
          <w:spacing w:val="1"/>
          <w:sz w:val="36"/>
          <w:szCs w:val="36"/>
        </w:rPr>
        <w:t>e</w:t>
      </w:r>
      <w:r>
        <w:rPr>
          <w:rFonts w:ascii="Calibri" w:eastAsia="Calibri" w:hAnsi="Calibri" w:cs="Calibri"/>
          <w:b/>
          <w:spacing w:val="-2"/>
          <w:sz w:val="36"/>
          <w:szCs w:val="36"/>
        </w:rPr>
        <w:t>l</w:t>
      </w:r>
      <w:r>
        <w:rPr>
          <w:rFonts w:ascii="Calibri" w:eastAsia="Calibri" w:hAnsi="Calibri" w:cs="Calibri"/>
          <w:b/>
          <w:sz w:val="36"/>
          <w:szCs w:val="36"/>
        </w:rPr>
        <w:t>o</w:t>
      </w:r>
      <w:r>
        <w:rPr>
          <w:rFonts w:ascii="Calibri" w:eastAsia="Calibri" w:hAnsi="Calibri" w:cs="Calibri"/>
          <w:b/>
          <w:spacing w:val="2"/>
          <w:sz w:val="36"/>
          <w:szCs w:val="36"/>
        </w:rPr>
        <w:t>p</w:t>
      </w:r>
      <w:r>
        <w:rPr>
          <w:rFonts w:ascii="Calibri" w:eastAsia="Calibri" w:hAnsi="Calibri" w:cs="Calibri"/>
          <w:b/>
          <w:sz w:val="36"/>
          <w:szCs w:val="36"/>
        </w:rPr>
        <w:t>ment</w:t>
      </w:r>
      <w:r>
        <w:rPr>
          <w:rFonts w:ascii="Calibri" w:eastAsia="Calibri" w:hAnsi="Calibri" w:cs="Calibri"/>
          <w:b/>
          <w:spacing w:val="-2"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sz w:val="36"/>
          <w:szCs w:val="36"/>
        </w:rPr>
        <w:t>Cell,</w:t>
      </w:r>
    </w:p>
    <w:p w:rsidR="00060B13" w:rsidRDefault="00060B13">
      <w:pPr>
        <w:spacing w:before="7" w:line="180" w:lineRule="exact"/>
        <w:rPr>
          <w:sz w:val="19"/>
          <w:szCs w:val="19"/>
        </w:rPr>
      </w:pPr>
    </w:p>
    <w:p w:rsidR="00060B13" w:rsidRDefault="0073055B">
      <w:pPr>
        <w:spacing w:line="346" w:lineRule="auto"/>
        <w:ind w:left="3701" w:right="3139" w:firstLine="715"/>
        <w:rPr>
          <w:rFonts w:ascii="Calibri" w:eastAsia="Calibri" w:hAnsi="Calibri" w:cs="Calibri"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>BIT,</w:t>
      </w:r>
      <w:r>
        <w:rPr>
          <w:rFonts w:ascii="Calibri" w:eastAsia="Calibri" w:hAnsi="Calibri" w:cs="Calibri"/>
          <w:b/>
          <w:spacing w:val="-3"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sz w:val="36"/>
          <w:szCs w:val="36"/>
        </w:rPr>
        <w:t>MES</w:t>
      </w:r>
      <w:r>
        <w:rPr>
          <w:rFonts w:ascii="Calibri" w:eastAsia="Calibri" w:hAnsi="Calibri" w:cs="Calibri"/>
          <w:b/>
          <w:spacing w:val="-1"/>
          <w:sz w:val="36"/>
          <w:szCs w:val="36"/>
        </w:rPr>
        <w:t>R</w:t>
      </w:r>
      <w:r>
        <w:rPr>
          <w:rFonts w:ascii="Calibri" w:eastAsia="Calibri" w:hAnsi="Calibri" w:cs="Calibri"/>
          <w:b/>
          <w:sz w:val="36"/>
          <w:szCs w:val="36"/>
        </w:rPr>
        <w:t xml:space="preserve">A </w:t>
      </w:r>
      <w:r>
        <w:rPr>
          <w:rFonts w:ascii="Calibri" w:eastAsia="Calibri" w:hAnsi="Calibri" w:cs="Calibri"/>
          <w:b/>
          <w:spacing w:val="-1"/>
          <w:sz w:val="36"/>
          <w:szCs w:val="36"/>
        </w:rPr>
        <w:t>R</w:t>
      </w:r>
      <w:r>
        <w:rPr>
          <w:rFonts w:ascii="Calibri" w:eastAsia="Calibri" w:hAnsi="Calibri" w:cs="Calibri"/>
          <w:b/>
          <w:spacing w:val="1"/>
          <w:sz w:val="36"/>
          <w:szCs w:val="36"/>
        </w:rPr>
        <w:t>ep</w:t>
      </w:r>
      <w:r>
        <w:rPr>
          <w:rFonts w:ascii="Calibri" w:eastAsia="Calibri" w:hAnsi="Calibri" w:cs="Calibri"/>
          <w:b/>
          <w:sz w:val="36"/>
          <w:szCs w:val="36"/>
        </w:rPr>
        <w:t>ort 201</w:t>
      </w:r>
      <w:r>
        <w:rPr>
          <w:rFonts w:ascii="Calibri" w:eastAsia="Calibri" w:hAnsi="Calibri" w:cs="Calibri"/>
          <w:b/>
          <w:spacing w:val="1"/>
          <w:sz w:val="36"/>
          <w:szCs w:val="36"/>
        </w:rPr>
        <w:t>5</w:t>
      </w:r>
      <w:r>
        <w:rPr>
          <w:rFonts w:ascii="Calibri" w:eastAsia="Calibri" w:hAnsi="Calibri" w:cs="Calibri"/>
          <w:b/>
          <w:sz w:val="36"/>
          <w:szCs w:val="36"/>
        </w:rPr>
        <w:t>-2</w:t>
      </w:r>
      <w:r>
        <w:rPr>
          <w:rFonts w:ascii="Calibri" w:eastAsia="Calibri" w:hAnsi="Calibri" w:cs="Calibri"/>
          <w:b/>
          <w:spacing w:val="-2"/>
          <w:sz w:val="36"/>
          <w:szCs w:val="36"/>
        </w:rPr>
        <w:t>0</w:t>
      </w:r>
      <w:r>
        <w:rPr>
          <w:rFonts w:ascii="Calibri" w:eastAsia="Calibri" w:hAnsi="Calibri" w:cs="Calibri"/>
          <w:b/>
          <w:sz w:val="36"/>
          <w:szCs w:val="36"/>
        </w:rPr>
        <w:t>16</w:t>
      </w: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before="7" w:line="220" w:lineRule="exact"/>
        <w:rPr>
          <w:sz w:val="22"/>
          <w:szCs w:val="22"/>
        </w:rPr>
      </w:pPr>
    </w:p>
    <w:p w:rsidR="00060B13" w:rsidRDefault="0073055B">
      <w:pPr>
        <w:spacing w:line="312" w:lineRule="auto"/>
        <w:ind w:left="100" w:right="77"/>
        <w:jc w:val="both"/>
        <w:rPr>
          <w:sz w:val="24"/>
          <w:szCs w:val="24"/>
        </w:rPr>
      </w:pPr>
      <w:r>
        <w:rPr>
          <w:sz w:val="24"/>
          <w:szCs w:val="24"/>
        </w:rPr>
        <w:t>Entr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pr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urship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lop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ll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DC)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re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ni</w:t>
      </w:r>
      <w:r>
        <w:rPr>
          <w:spacing w:val="2"/>
          <w:sz w:val="24"/>
          <w:szCs w:val="24"/>
        </w:rPr>
        <w:t>z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bo</w:t>
      </w:r>
      <w:r>
        <w:rPr>
          <w:spacing w:val="5"/>
          <w:sz w:val="24"/>
          <w:szCs w:val="24"/>
        </w:rPr>
        <w:t>d</w:t>
      </w:r>
      <w:r>
        <w:rPr>
          <w:sz w:val="24"/>
          <w:szCs w:val="24"/>
        </w:rPr>
        <w:t>y und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ien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hnol</w:t>
      </w:r>
      <w:r>
        <w:rPr>
          <w:spacing w:val="3"/>
          <w:sz w:val="24"/>
          <w:szCs w:val="24"/>
        </w:rPr>
        <w:t>o</w:t>
      </w:r>
      <w:r>
        <w:rPr>
          <w:spacing w:val="2"/>
          <w:sz w:val="24"/>
          <w:szCs w:val="24"/>
        </w:rPr>
        <w:t>g</w:t>
      </w:r>
      <w:r>
        <w:rPr>
          <w:sz w:val="24"/>
          <w:szCs w:val="24"/>
        </w:rPr>
        <w:t>y Entr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pr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ur</w:t>
      </w:r>
      <w:r>
        <w:rPr>
          <w:spacing w:val="-1"/>
          <w:sz w:val="24"/>
          <w:szCs w:val="24"/>
        </w:rPr>
        <w:t>’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rk (S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EP) B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 xml:space="preserve"> S</w:t>
      </w:r>
      <w:r>
        <w:rPr>
          <w:sz w:val="24"/>
          <w:szCs w:val="24"/>
        </w:rPr>
        <w:t>TEP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stabli</w:t>
      </w:r>
      <w:r>
        <w:rPr>
          <w:spacing w:val="1"/>
          <w:sz w:val="24"/>
          <w:szCs w:val="24"/>
        </w:rPr>
        <w:t>s</w:t>
      </w:r>
      <w:r>
        <w:rPr>
          <w:spacing w:val="4"/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1984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but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C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me in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o 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x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ea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2"/>
          <w:sz w:val="24"/>
          <w:szCs w:val="24"/>
        </w:rPr>
        <w:t>0</w:t>
      </w:r>
      <w:r>
        <w:rPr>
          <w:sz w:val="24"/>
          <w:szCs w:val="24"/>
        </w:rPr>
        <w:t>0</w:t>
      </w:r>
      <w:r>
        <w:rPr>
          <w:spacing w:val="3"/>
          <w:sz w:val="24"/>
          <w:szCs w:val="24"/>
        </w:rPr>
        <w:t>8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2009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since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then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ee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3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g out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rious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ies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 wo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kshops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ourage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nse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ntr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ship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mong the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students.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idea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a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ondu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ive 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</w:t>
      </w:r>
      <w:r>
        <w:rPr>
          <w:spacing w:val="5"/>
          <w:sz w:val="24"/>
          <w:szCs w:val="24"/>
        </w:rPr>
        <w:t>s</w:t>
      </w:r>
      <w:r>
        <w:rPr>
          <w:spacing w:val="-7"/>
          <w:sz w:val="24"/>
          <w:szCs w:val="24"/>
        </w:rPr>
        <w:t>y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 c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ic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 pr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mo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ing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ntr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urship in </w:t>
      </w:r>
      <w:r>
        <w:rPr>
          <w:spacing w:val="1"/>
          <w:sz w:val="24"/>
          <w:szCs w:val="24"/>
        </w:rPr>
        <w:t>B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 xml:space="preserve">T </w:t>
      </w:r>
      <w:r>
        <w:rPr>
          <w:spacing w:val="2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 the u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rs the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C</w:t>
      </w:r>
      <w:r>
        <w:rPr>
          <w:spacing w:val="-1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s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bring</w:t>
      </w:r>
      <w:r>
        <w:rPr>
          <w:spacing w:val="-17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>o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ther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ind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viduals,</w:t>
      </w:r>
      <w:r>
        <w:rPr>
          <w:spacing w:val="-1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orpo</w:t>
      </w:r>
      <w:r>
        <w:rPr>
          <w:spacing w:val="1"/>
          <w:sz w:val="24"/>
          <w:szCs w:val="24"/>
        </w:rPr>
        <w:t>ra</w:t>
      </w:r>
      <w:r>
        <w:rPr>
          <w:sz w:val="24"/>
          <w:szCs w:val="24"/>
        </w:rPr>
        <w:t>tes,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foun</w:t>
      </w:r>
      <w:r>
        <w:rPr>
          <w:spacing w:val="-1"/>
          <w:sz w:val="24"/>
          <w:szCs w:val="24"/>
        </w:rPr>
        <w:t>da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ons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Rs,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mu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lat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-1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ies, Gov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rnm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bui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d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ons</w:t>
      </w:r>
      <w:r>
        <w:rPr>
          <w:spacing w:val="-2"/>
          <w:sz w:val="24"/>
          <w:szCs w:val="24"/>
        </w:rPr>
        <w:t xml:space="preserve"> t</w:t>
      </w:r>
      <w:r>
        <w:rPr>
          <w:sz w:val="24"/>
          <w:szCs w:val="24"/>
        </w:rPr>
        <w:t>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support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fu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ther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x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s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xtension 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nte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s.</w:t>
      </w: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before="3" w:line="220" w:lineRule="exact"/>
        <w:rPr>
          <w:sz w:val="22"/>
          <w:szCs w:val="22"/>
        </w:rPr>
      </w:pPr>
    </w:p>
    <w:p w:rsidR="00060B13" w:rsidRDefault="0073055B">
      <w:pPr>
        <w:ind w:left="100" w:right="7545"/>
        <w:jc w:val="both"/>
        <w:rPr>
          <w:sz w:val="24"/>
          <w:szCs w:val="24"/>
        </w:rPr>
      </w:pPr>
      <w:r>
        <w:rPr>
          <w:b/>
          <w:spacing w:val="-3"/>
          <w:sz w:val="24"/>
          <w:szCs w:val="24"/>
        </w:rPr>
        <w:t>P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th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 xml:space="preserve">’15 </w:t>
      </w:r>
      <w:r>
        <w:rPr>
          <w:b/>
          <w:spacing w:val="-2"/>
          <w:sz w:val="24"/>
          <w:szCs w:val="24"/>
        </w:rPr>
        <w:t>e</w:t>
      </w:r>
      <w:r>
        <w:rPr>
          <w:b/>
          <w:spacing w:val="2"/>
          <w:sz w:val="24"/>
          <w:szCs w:val="24"/>
        </w:rPr>
        <w:t>v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t</w:t>
      </w:r>
    </w:p>
    <w:p w:rsidR="00060B13" w:rsidRDefault="00060B13">
      <w:pPr>
        <w:spacing w:before="8" w:line="160" w:lineRule="exact"/>
        <w:rPr>
          <w:sz w:val="17"/>
          <w:szCs w:val="17"/>
        </w:rPr>
      </w:pPr>
    </w:p>
    <w:p w:rsidR="00060B13" w:rsidRDefault="0073055B">
      <w:pPr>
        <w:spacing w:line="258" w:lineRule="auto"/>
        <w:ind w:left="100" w:right="81"/>
        <w:jc w:val="both"/>
        <w:rPr>
          <w:sz w:val="24"/>
          <w:szCs w:val="24"/>
        </w:rPr>
        <w:sectPr w:rsidR="00060B13">
          <w:pgSz w:w="12240" w:h="15840"/>
          <w:pgMar w:top="1480" w:right="1320" w:bottom="280" w:left="1340" w:header="0" w:footer="1015" w:gutter="0"/>
          <w:cols w:space="720"/>
        </w:sectPr>
      </w:pP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wo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kshop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7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e</w:t>
      </w:r>
      <w:r>
        <w:rPr>
          <w:spacing w:val="2"/>
          <w:sz w:val="24"/>
          <w:szCs w:val="24"/>
        </w:rPr>
        <w:t>x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ut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org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ni</w:t>
      </w:r>
      <w:r>
        <w:rPr>
          <w:spacing w:val="2"/>
          <w:sz w:val="24"/>
          <w:szCs w:val="24"/>
        </w:rPr>
        <w:t>z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z w:val="24"/>
          <w:szCs w:val="24"/>
        </w:rPr>
        <w:t>y the</w:t>
      </w:r>
      <w:r>
        <w:rPr>
          <w:spacing w:val="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rsonn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SS</w:t>
      </w:r>
      <w:r>
        <w:rPr>
          <w:sz w:val="24"/>
          <w:szCs w:val="24"/>
        </w:rPr>
        <w:t>COM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10000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sta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tups in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wing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icip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80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stu</w:t>
      </w:r>
      <w:r>
        <w:rPr>
          <w:spacing w:val="-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nts.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Mr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njan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SS</w:t>
      </w:r>
      <w:r>
        <w:rPr>
          <w:sz w:val="24"/>
          <w:szCs w:val="24"/>
        </w:rPr>
        <w:t xml:space="preserve">COM spoke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bout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sta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17"/>
          <w:sz w:val="24"/>
          <w:szCs w:val="24"/>
        </w:rPr>
        <w:t xml:space="preserve"> </w:t>
      </w:r>
      <w:r>
        <w:rPr>
          <w:sz w:val="24"/>
          <w:szCs w:val="24"/>
        </w:rPr>
        <w:t>up</w:t>
      </w:r>
      <w:r>
        <w:rPr>
          <w:spacing w:val="3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fu</w:t>
      </w:r>
      <w:r>
        <w:rPr>
          <w:spacing w:val="1"/>
          <w:sz w:val="24"/>
          <w:szCs w:val="24"/>
        </w:rPr>
        <w:t>n</w:t>
      </w:r>
      <w:r>
        <w:rPr>
          <w:sz w:val="24"/>
          <w:szCs w:val="24"/>
        </w:rPr>
        <w:t>ding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ted</w:t>
      </w:r>
      <w:r>
        <w:rPr>
          <w:spacing w:val="-1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ts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siness.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He</w:t>
      </w:r>
      <w:r>
        <w:rPr>
          <w:spacing w:val="-1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lso</w:t>
      </w:r>
      <w:r>
        <w:rPr>
          <w:spacing w:val="-1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dvised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ide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-1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ude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quir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 for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sus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in su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h</w:t>
      </w:r>
      <w:r>
        <w:rPr>
          <w:spacing w:val="5"/>
          <w:sz w:val="24"/>
          <w:szCs w:val="24"/>
        </w:rPr>
        <w:t>l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ompeti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ive sp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.</w:t>
      </w:r>
    </w:p>
    <w:p w:rsidR="00060B13" w:rsidRDefault="00060B13">
      <w:pPr>
        <w:spacing w:line="200" w:lineRule="exact"/>
      </w:pPr>
      <w:r w:rsidRPr="00060B13">
        <w:lastRenderedPageBreak/>
        <w:pict>
          <v:group id="_x0000_s1154" style="position:absolute;margin-left:1in;margin-top:1in;width:406.2pt;height:153pt;z-index:-1196;mso-position-horizontal-relative:page;mso-position-vertical-relative:page" coordorigin="1440,1440" coordsize="8124,3060">
            <v:shape id="_x0000_s1156" type="#_x0000_t75" style="position:absolute;left:1440;top:1440;width:4080;height:3060">
              <v:imagedata r:id="rId17" o:title=""/>
            </v:shape>
            <v:shape id="_x0000_s1155" type="#_x0000_t75" style="position:absolute;left:5520;top:1466;width:4044;height:3034">
              <v:imagedata r:id="rId18" o:title=""/>
            </v:shape>
            <w10:wrap anchorx="page" anchory="page"/>
          </v:group>
        </w:pict>
      </w: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before="2" w:line="200" w:lineRule="exact"/>
      </w:pPr>
    </w:p>
    <w:p w:rsidR="00060B13" w:rsidRDefault="0073055B">
      <w:pPr>
        <w:spacing w:before="29"/>
        <w:ind w:left="100"/>
        <w:rPr>
          <w:sz w:val="24"/>
          <w:szCs w:val="24"/>
        </w:rPr>
      </w:pPr>
      <w:r>
        <w:rPr>
          <w:b/>
          <w:sz w:val="24"/>
          <w:szCs w:val="24"/>
        </w:rPr>
        <w:t>Ev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ts d</w:t>
      </w:r>
      <w:r>
        <w:rPr>
          <w:b/>
          <w:spacing w:val="1"/>
          <w:sz w:val="24"/>
          <w:szCs w:val="24"/>
        </w:rPr>
        <w:t>u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 xml:space="preserve">g 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soon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‘15</w:t>
      </w:r>
    </w:p>
    <w:p w:rsidR="00060B13" w:rsidRDefault="00060B13">
      <w:pPr>
        <w:spacing w:before="1" w:line="180" w:lineRule="exact"/>
        <w:rPr>
          <w:sz w:val="18"/>
          <w:szCs w:val="18"/>
        </w:rPr>
      </w:pPr>
    </w:p>
    <w:p w:rsidR="00060B13" w:rsidRDefault="00060B13">
      <w:pPr>
        <w:tabs>
          <w:tab w:val="left" w:pos="820"/>
        </w:tabs>
        <w:spacing w:line="258" w:lineRule="auto"/>
        <w:ind w:left="820" w:right="80" w:hanging="360"/>
        <w:rPr>
          <w:rFonts w:ascii="Calibri" w:eastAsia="Calibri" w:hAnsi="Calibri" w:cs="Calibri"/>
          <w:sz w:val="22"/>
          <w:szCs w:val="22"/>
        </w:rPr>
      </w:pPr>
      <w:r w:rsidRPr="00060B13">
        <w:pict>
          <v:group id="_x0000_s1150" style="position:absolute;left:0;text-align:left;margin-left:108pt;margin-top:29.75pt;width:378.6pt;height:292.9pt;z-index:-1195;mso-position-horizontal-relative:page" coordorigin="2160,595" coordsize="7572,5858">
            <v:shape id="_x0000_s1153" type="#_x0000_t75" style="position:absolute;left:2160;top:595;width:3461;height:2594">
              <v:imagedata r:id="rId19" o:title=""/>
            </v:shape>
            <v:shape id="_x0000_s1152" type="#_x0000_t75" style="position:absolute;left:5621;top:758;width:4111;height:2446">
              <v:imagedata r:id="rId20" o:title=""/>
            </v:shape>
            <v:shape id="_x0000_s1151" type="#_x0000_t75" style="position:absolute;left:2160;top:3225;width:6298;height:3228">
              <v:imagedata r:id="rId21" o:title=""/>
            </v:shape>
            <w10:wrap anchorx="page"/>
          </v:group>
        </w:pict>
      </w:r>
      <w:r w:rsidR="0073055B">
        <w:rPr>
          <w:sz w:val="22"/>
          <w:szCs w:val="22"/>
        </w:rPr>
        <w:tab/>
      </w:r>
      <w:r w:rsidR="0073055B">
        <w:rPr>
          <w:rFonts w:ascii="Calibri" w:eastAsia="Calibri" w:hAnsi="Calibri" w:cs="Calibri"/>
          <w:b/>
          <w:spacing w:val="1"/>
          <w:sz w:val="22"/>
          <w:szCs w:val="22"/>
        </w:rPr>
        <w:t>Bi</w:t>
      </w:r>
      <w:r w:rsidR="0073055B">
        <w:rPr>
          <w:rFonts w:ascii="Calibri" w:eastAsia="Calibri" w:hAnsi="Calibri" w:cs="Calibri"/>
          <w:b/>
          <w:spacing w:val="-3"/>
          <w:sz w:val="22"/>
          <w:szCs w:val="22"/>
        </w:rPr>
        <w:t>-</w:t>
      </w:r>
      <w:r w:rsidR="0073055B">
        <w:rPr>
          <w:rFonts w:ascii="Calibri" w:eastAsia="Calibri" w:hAnsi="Calibri" w:cs="Calibri"/>
          <w:b/>
          <w:spacing w:val="1"/>
          <w:sz w:val="22"/>
          <w:szCs w:val="22"/>
        </w:rPr>
        <w:t>w</w:t>
      </w:r>
      <w:r w:rsidR="0073055B">
        <w:rPr>
          <w:rFonts w:ascii="Calibri" w:eastAsia="Calibri" w:hAnsi="Calibri" w:cs="Calibri"/>
          <w:b/>
          <w:spacing w:val="-1"/>
          <w:sz w:val="22"/>
          <w:szCs w:val="22"/>
        </w:rPr>
        <w:t>ee</w:t>
      </w:r>
      <w:r w:rsidR="0073055B">
        <w:rPr>
          <w:rFonts w:ascii="Calibri" w:eastAsia="Calibri" w:hAnsi="Calibri" w:cs="Calibri"/>
          <w:b/>
          <w:sz w:val="22"/>
          <w:szCs w:val="22"/>
        </w:rPr>
        <w:t>kly</w:t>
      </w:r>
      <w:r w:rsidR="0073055B">
        <w:rPr>
          <w:rFonts w:ascii="Calibri" w:eastAsia="Calibri" w:hAnsi="Calibri" w:cs="Calibri"/>
          <w:b/>
          <w:spacing w:val="34"/>
          <w:sz w:val="22"/>
          <w:szCs w:val="22"/>
        </w:rPr>
        <w:t xml:space="preserve"> </w:t>
      </w:r>
      <w:r w:rsidR="0073055B">
        <w:rPr>
          <w:rFonts w:ascii="Calibri" w:eastAsia="Calibri" w:hAnsi="Calibri" w:cs="Calibri"/>
          <w:b/>
          <w:spacing w:val="1"/>
          <w:sz w:val="22"/>
          <w:szCs w:val="22"/>
        </w:rPr>
        <w:t>E</w:t>
      </w:r>
      <w:r w:rsidR="0073055B">
        <w:rPr>
          <w:rFonts w:ascii="Calibri" w:eastAsia="Calibri" w:hAnsi="Calibri" w:cs="Calibri"/>
          <w:b/>
          <w:sz w:val="22"/>
          <w:szCs w:val="22"/>
        </w:rPr>
        <w:t>-t</w:t>
      </w:r>
      <w:r w:rsidR="0073055B"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 w:rsidR="0073055B"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 w:rsidR="0073055B">
        <w:rPr>
          <w:rFonts w:ascii="Calibri" w:eastAsia="Calibri" w:hAnsi="Calibri" w:cs="Calibri"/>
          <w:b/>
          <w:sz w:val="22"/>
          <w:szCs w:val="22"/>
        </w:rPr>
        <w:t>ks:</w:t>
      </w:r>
      <w:r w:rsidR="0073055B">
        <w:rPr>
          <w:rFonts w:ascii="Calibri" w:eastAsia="Calibri" w:hAnsi="Calibri" w:cs="Calibri"/>
          <w:b/>
          <w:spacing w:val="32"/>
          <w:sz w:val="22"/>
          <w:szCs w:val="22"/>
        </w:rPr>
        <w:t xml:space="preserve"> </w:t>
      </w:r>
      <w:r w:rsidR="0073055B">
        <w:rPr>
          <w:rFonts w:ascii="Calibri" w:eastAsia="Calibri" w:hAnsi="Calibri" w:cs="Calibri"/>
          <w:spacing w:val="1"/>
          <w:sz w:val="22"/>
          <w:szCs w:val="22"/>
        </w:rPr>
        <w:t>D</w:t>
      </w:r>
      <w:r w:rsidR="0073055B">
        <w:rPr>
          <w:rFonts w:ascii="Calibri" w:eastAsia="Calibri" w:hAnsi="Calibri" w:cs="Calibri"/>
          <w:sz w:val="22"/>
          <w:szCs w:val="22"/>
        </w:rPr>
        <w:t>isc</w:t>
      </w:r>
      <w:r w:rsidR="0073055B">
        <w:rPr>
          <w:rFonts w:ascii="Calibri" w:eastAsia="Calibri" w:hAnsi="Calibri" w:cs="Calibri"/>
          <w:spacing w:val="-1"/>
          <w:sz w:val="22"/>
          <w:szCs w:val="22"/>
        </w:rPr>
        <w:t>u</w:t>
      </w:r>
      <w:r w:rsidR="0073055B">
        <w:rPr>
          <w:rFonts w:ascii="Calibri" w:eastAsia="Calibri" w:hAnsi="Calibri" w:cs="Calibri"/>
          <w:sz w:val="22"/>
          <w:szCs w:val="22"/>
        </w:rPr>
        <w:t>ss</w:t>
      </w:r>
      <w:r w:rsidR="0073055B">
        <w:rPr>
          <w:rFonts w:ascii="Calibri" w:eastAsia="Calibri" w:hAnsi="Calibri" w:cs="Calibri"/>
          <w:spacing w:val="-3"/>
          <w:sz w:val="22"/>
          <w:szCs w:val="22"/>
        </w:rPr>
        <w:t>i</w:t>
      </w:r>
      <w:r w:rsidR="0073055B">
        <w:rPr>
          <w:rFonts w:ascii="Calibri" w:eastAsia="Calibri" w:hAnsi="Calibri" w:cs="Calibri"/>
          <w:spacing w:val="1"/>
          <w:sz w:val="22"/>
          <w:szCs w:val="22"/>
        </w:rPr>
        <w:t>o</w:t>
      </w:r>
      <w:r w:rsidR="0073055B">
        <w:rPr>
          <w:rFonts w:ascii="Calibri" w:eastAsia="Calibri" w:hAnsi="Calibri" w:cs="Calibri"/>
          <w:spacing w:val="-1"/>
          <w:sz w:val="22"/>
          <w:szCs w:val="22"/>
        </w:rPr>
        <w:t>n</w:t>
      </w:r>
      <w:r w:rsidR="0073055B">
        <w:rPr>
          <w:rFonts w:ascii="Calibri" w:eastAsia="Calibri" w:hAnsi="Calibri" w:cs="Calibri"/>
          <w:sz w:val="22"/>
          <w:szCs w:val="22"/>
        </w:rPr>
        <w:t>s</w:t>
      </w:r>
      <w:r w:rsidR="0073055B">
        <w:rPr>
          <w:rFonts w:ascii="Calibri" w:eastAsia="Calibri" w:hAnsi="Calibri" w:cs="Calibri"/>
          <w:spacing w:val="34"/>
          <w:sz w:val="22"/>
          <w:szCs w:val="22"/>
        </w:rPr>
        <w:t xml:space="preserve"> </w:t>
      </w:r>
      <w:r w:rsidR="0073055B">
        <w:rPr>
          <w:rFonts w:ascii="Calibri" w:eastAsia="Calibri" w:hAnsi="Calibri" w:cs="Calibri"/>
          <w:spacing w:val="1"/>
          <w:sz w:val="22"/>
          <w:szCs w:val="22"/>
        </w:rPr>
        <w:t>o</w:t>
      </w:r>
      <w:r w:rsidR="0073055B">
        <w:rPr>
          <w:rFonts w:ascii="Calibri" w:eastAsia="Calibri" w:hAnsi="Calibri" w:cs="Calibri"/>
          <w:sz w:val="22"/>
          <w:szCs w:val="22"/>
        </w:rPr>
        <w:t>n</w:t>
      </w:r>
      <w:r w:rsidR="0073055B">
        <w:rPr>
          <w:rFonts w:ascii="Calibri" w:eastAsia="Calibri" w:hAnsi="Calibri" w:cs="Calibri"/>
          <w:spacing w:val="33"/>
          <w:sz w:val="22"/>
          <w:szCs w:val="22"/>
        </w:rPr>
        <w:t xml:space="preserve"> </w:t>
      </w:r>
      <w:r w:rsidR="0073055B">
        <w:rPr>
          <w:rFonts w:ascii="Calibri" w:eastAsia="Calibri" w:hAnsi="Calibri" w:cs="Calibri"/>
          <w:spacing w:val="-1"/>
          <w:sz w:val="22"/>
          <w:szCs w:val="22"/>
        </w:rPr>
        <w:t>v</w:t>
      </w:r>
      <w:r w:rsidR="0073055B">
        <w:rPr>
          <w:rFonts w:ascii="Calibri" w:eastAsia="Calibri" w:hAnsi="Calibri" w:cs="Calibri"/>
          <w:sz w:val="22"/>
          <w:szCs w:val="22"/>
        </w:rPr>
        <w:t>ar</w:t>
      </w:r>
      <w:r w:rsidR="0073055B">
        <w:rPr>
          <w:rFonts w:ascii="Calibri" w:eastAsia="Calibri" w:hAnsi="Calibri" w:cs="Calibri"/>
          <w:spacing w:val="-1"/>
          <w:sz w:val="22"/>
          <w:szCs w:val="22"/>
        </w:rPr>
        <w:t>i</w:t>
      </w:r>
      <w:r w:rsidR="0073055B">
        <w:rPr>
          <w:rFonts w:ascii="Calibri" w:eastAsia="Calibri" w:hAnsi="Calibri" w:cs="Calibri"/>
          <w:spacing w:val="1"/>
          <w:sz w:val="22"/>
          <w:szCs w:val="22"/>
        </w:rPr>
        <w:t>o</w:t>
      </w:r>
      <w:r w:rsidR="0073055B">
        <w:rPr>
          <w:rFonts w:ascii="Calibri" w:eastAsia="Calibri" w:hAnsi="Calibri" w:cs="Calibri"/>
          <w:spacing w:val="-1"/>
          <w:sz w:val="22"/>
          <w:szCs w:val="22"/>
        </w:rPr>
        <w:t>u</w:t>
      </w:r>
      <w:r w:rsidR="0073055B">
        <w:rPr>
          <w:rFonts w:ascii="Calibri" w:eastAsia="Calibri" w:hAnsi="Calibri" w:cs="Calibri"/>
          <w:sz w:val="22"/>
          <w:szCs w:val="22"/>
        </w:rPr>
        <w:t>s</w:t>
      </w:r>
      <w:r w:rsidR="0073055B">
        <w:rPr>
          <w:rFonts w:ascii="Calibri" w:eastAsia="Calibri" w:hAnsi="Calibri" w:cs="Calibri"/>
          <w:spacing w:val="34"/>
          <w:sz w:val="22"/>
          <w:szCs w:val="22"/>
        </w:rPr>
        <w:t xml:space="preserve"> </w:t>
      </w:r>
      <w:r w:rsidR="0073055B">
        <w:rPr>
          <w:rFonts w:ascii="Calibri" w:eastAsia="Calibri" w:hAnsi="Calibri" w:cs="Calibri"/>
          <w:spacing w:val="-2"/>
          <w:sz w:val="22"/>
          <w:szCs w:val="22"/>
        </w:rPr>
        <w:t>t</w:t>
      </w:r>
      <w:r w:rsidR="0073055B">
        <w:rPr>
          <w:rFonts w:ascii="Calibri" w:eastAsia="Calibri" w:hAnsi="Calibri" w:cs="Calibri"/>
          <w:spacing w:val="1"/>
          <w:sz w:val="22"/>
          <w:szCs w:val="22"/>
        </w:rPr>
        <w:t>o</w:t>
      </w:r>
      <w:r w:rsidR="0073055B">
        <w:rPr>
          <w:rFonts w:ascii="Calibri" w:eastAsia="Calibri" w:hAnsi="Calibri" w:cs="Calibri"/>
          <w:spacing w:val="-1"/>
          <w:sz w:val="22"/>
          <w:szCs w:val="22"/>
        </w:rPr>
        <w:t>p</w:t>
      </w:r>
      <w:r w:rsidR="0073055B">
        <w:rPr>
          <w:rFonts w:ascii="Calibri" w:eastAsia="Calibri" w:hAnsi="Calibri" w:cs="Calibri"/>
          <w:sz w:val="22"/>
          <w:szCs w:val="22"/>
        </w:rPr>
        <w:t>ics</w:t>
      </w:r>
      <w:r w:rsidR="0073055B">
        <w:rPr>
          <w:rFonts w:ascii="Calibri" w:eastAsia="Calibri" w:hAnsi="Calibri" w:cs="Calibri"/>
          <w:spacing w:val="34"/>
          <w:sz w:val="22"/>
          <w:szCs w:val="22"/>
        </w:rPr>
        <w:t xml:space="preserve"> </w:t>
      </w:r>
      <w:r w:rsidR="0073055B">
        <w:rPr>
          <w:rFonts w:ascii="Calibri" w:eastAsia="Calibri" w:hAnsi="Calibri" w:cs="Calibri"/>
          <w:sz w:val="22"/>
          <w:szCs w:val="22"/>
        </w:rPr>
        <w:t>ra</w:t>
      </w:r>
      <w:r w:rsidR="0073055B">
        <w:rPr>
          <w:rFonts w:ascii="Calibri" w:eastAsia="Calibri" w:hAnsi="Calibri" w:cs="Calibri"/>
          <w:spacing w:val="-4"/>
          <w:sz w:val="22"/>
          <w:szCs w:val="22"/>
        </w:rPr>
        <w:t>n</w:t>
      </w:r>
      <w:r w:rsidR="0073055B">
        <w:rPr>
          <w:rFonts w:ascii="Calibri" w:eastAsia="Calibri" w:hAnsi="Calibri" w:cs="Calibri"/>
          <w:spacing w:val="-1"/>
          <w:sz w:val="22"/>
          <w:szCs w:val="22"/>
        </w:rPr>
        <w:t>g</w:t>
      </w:r>
      <w:r w:rsidR="0073055B">
        <w:rPr>
          <w:rFonts w:ascii="Calibri" w:eastAsia="Calibri" w:hAnsi="Calibri" w:cs="Calibri"/>
          <w:sz w:val="22"/>
          <w:szCs w:val="22"/>
        </w:rPr>
        <w:t>i</w:t>
      </w:r>
      <w:r w:rsidR="0073055B">
        <w:rPr>
          <w:rFonts w:ascii="Calibri" w:eastAsia="Calibri" w:hAnsi="Calibri" w:cs="Calibri"/>
          <w:spacing w:val="-1"/>
          <w:sz w:val="22"/>
          <w:szCs w:val="22"/>
        </w:rPr>
        <w:t>n</w:t>
      </w:r>
      <w:r w:rsidR="0073055B">
        <w:rPr>
          <w:rFonts w:ascii="Calibri" w:eastAsia="Calibri" w:hAnsi="Calibri" w:cs="Calibri"/>
          <w:sz w:val="22"/>
          <w:szCs w:val="22"/>
        </w:rPr>
        <w:t>g</w:t>
      </w:r>
      <w:r w:rsidR="0073055B">
        <w:rPr>
          <w:rFonts w:ascii="Calibri" w:eastAsia="Calibri" w:hAnsi="Calibri" w:cs="Calibri"/>
          <w:spacing w:val="33"/>
          <w:sz w:val="22"/>
          <w:szCs w:val="22"/>
        </w:rPr>
        <w:t xml:space="preserve"> </w:t>
      </w:r>
      <w:r w:rsidR="0073055B">
        <w:rPr>
          <w:rFonts w:ascii="Calibri" w:eastAsia="Calibri" w:hAnsi="Calibri" w:cs="Calibri"/>
          <w:sz w:val="22"/>
          <w:szCs w:val="22"/>
        </w:rPr>
        <w:t>fr</w:t>
      </w:r>
      <w:r w:rsidR="0073055B">
        <w:rPr>
          <w:rFonts w:ascii="Calibri" w:eastAsia="Calibri" w:hAnsi="Calibri" w:cs="Calibri"/>
          <w:spacing w:val="1"/>
          <w:sz w:val="22"/>
          <w:szCs w:val="22"/>
        </w:rPr>
        <w:t>o</w:t>
      </w:r>
      <w:r w:rsidR="0073055B">
        <w:rPr>
          <w:rFonts w:ascii="Calibri" w:eastAsia="Calibri" w:hAnsi="Calibri" w:cs="Calibri"/>
          <w:sz w:val="22"/>
          <w:szCs w:val="22"/>
        </w:rPr>
        <w:t>m</w:t>
      </w:r>
      <w:r w:rsidR="0073055B">
        <w:rPr>
          <w:rFonts w:ascii="Calibri" w:eastAsia="Calibri" w:hAnsi="Calibri" w:cs="Calibri"/>
          <w:spacing w:val="35"/>
          <w:sz w:val="22"/>
          <w:szCs w:val="22"/>
        </w:rPr>
        <w:t xml:space="preserve"> </w:t>
      </w:r>
      <w:r w:rsidR="0073055B">
        <w:rPr>
          <w:rFonts w:ascii="Calibri" w:eastAsia="Calibri" w:hAnsi="Calibri" w:cs="Calibri"/>
          <w:sz w:val="22"/>
          <w:szCs w:val="22"/>
        </w:rPr>
        <w:t>the</w:t>
      </w:r>
      <w:r w:rsidR="0073055B">
        <w:rPr>
          <w:rFonts w:ascii="Calibri" w:eastAsia="Calibri" w:hAnsi="Calibri" w:cs="Calibri"/>
          <w:spacing w:val="34"/>
          <w:sz w:val="22"/>
          <w:szCs w:val="22"/>
        </w:rPr>
        <w:t xml:space="preserve"> </w:t>
      </w:r>
      <w:r w:rsidR="0073055B">
        <w:rPr>
          <w:rFonts w:ascii="Calibri" w:eastAsia="Calibri" w:hAnsi="Calibri" w:cs="Calibri"/>
          <w:spacing w:val="-3"/>
          <w:sz w:val="22"/>
          <w:szCs w:val="22"/>
        </w:rPr>
        <w:t>r</w:t>
      </w:r>
      <w:r w:rsidR="0073055B">
        <w:rPr>
          <w:rFonts w:ascii="Calibri" w:eastAsia="Calibri" w:hAnsi="Calibri" w:cs="Calibri"/>
          <w:spacing w:val="1"/>
          <w:sz w:val="22"/>
          <w:szCs w:val="22"/>
        </w:rPr>
        <w:t>o</w:t>
      </w:r>
      <w:r w:rsidR="0073055B">
        <w:rPr>
          <w:rFonts w:ascii="Calibri" w:eastAsia="Calibri" w:hAnsi="Calibri" w:cs="Calibri"/>
          <w:sz w:val="22"/>
          <w:szCs w:val="22"/>
        </w:rPr>
        <w:t>le</w:t>
      </w:r>
      <w:r w:rsidR="0073055B">
        <w:rPr>
          <w:rFonts w:ascii="Calibri" w:eastAsia="Calibri" w:hAnsi="Calibri" w:cs="Calibri"/>
          <w:spacing w:val="35"/>
          <w:sz w:val="22"/>
          <w:szCs w:val="22"/>
        </w:rPr>
        <w:t xml:space="preserve"> </w:t>
      </w:r>
      <w:r w:rsidR="0073055B">
        <w:rPr>
          <w:rFonts w:ascii="Calibri" w:eastAsia="Calibri" w:hAnsi="Calibri" w:cs="Calibri"/>
          <w:sz w:val="22"/>
          <w:szCs w:val="22"/>
        </w:rPr>
        <w:t>sta</w:t>
      </w:r>
      <w:r w:rsidR="0073055B">
        <w:rPr>
          <w:rFonts w:ascii="Calibri" w:eastAsia="Calibri" w:hAnsi="Calibri" w:cs="Calibri"/>
          <w:spacing w:val="-2"/>
          <w:sz w:val="22"/>
          <w:szCs w:val="22"/>
        </w:rPr>
        <w:t>r</w:t>
      </w:r>
      <w:r w:rsidR="0073055B">
        <w:rPr>
          <w:rFonts w:ascii="Calibri" w:eastAsia="Calibri" w:hAnsi="Calibri" w:cs="Calibri"/>
          <w:sz w:val="22"/>
          <w:szCs w:val="22"/>
        </w:rPr>
        <w:t>tup</w:t>
      </w:r>
      <w:r w:rsidR="0073055B">
        <w:rPr>
          <w:rFonts w:ascii="Calibri" w:eastAsia="Calibri" w:hAnsi="Calibri" w:cs="Calibri"/>
          <w:spacing w:val="33"/>
          <w:sz w:val="22"/>
          <w:szCs w:val="22"/>
        </w:rPr>
        <w:t xml:space="preserve"> </w:t>
      </w:r>
      <w:r w:rsidR="0073055B">
        <w:rPr>
          <w:rFonts w:ascii="Calibri" w:eastAsia="Calibri" w:hAnsi="Calibri" w:cs="Calibri"/>
          <w:sz w:val="22"/>
          <w:szCs w:val="22"/>
        </w:rPr>
        <w:t>ec</w:t>
      </w:r>
      <w:r w:rsidR="0073055B">
        <w:rPr>
          <w:rFonts w:ascii="Calibri" w:eastAsia="Calibri" w:hAnsi="Calibri" w:cs="Calibri"/>
          <w:spacing w:val="2"/>
          <w:sz w:val="22"/>
          <w:szCs w:val="22"/>
        </w:rPr>
        <w:t>o</w:t>
      </w:r>
      <w:r w:rsidR="0073055B">
        <w:rPr>
          <w:rFonts w:ascii="Calibri" w:eastAsia="Calibri" w:hAnsi="Calibri" w:cs="Calibri"/>
          <w:spacing w:val="-2"/>
          <w:sz w:val="22"/>
          <w:szCs w:val="22"/>
        </w:rPr>
        <w:t>s</w:t>
      </w:r>
      <w:r w:rsidR="0073055B">
        <w:rPr>
          <w:rFonts w:ascii="Calibri" w:eastAsia="Calibri" w:hAnsi="Calibri" w:cs="Calibri"/>
          <w:spacing w:val="1"/>
          <w:sz w:val="22"/>
          <w:szCs w:val="22"/>
        </w:rPr>
        <w:t>y</w:t>
      </w:r>
      <w:r w:rsidR="0073055B">
        <w:rPr>
          <w:rFonts w:ascii="Calibri" w:eastAsia="Calibri" w:hAnsi="Calibri" w:cs="Calibri"/>
          <w:sz w:val="22"/>
          <w:szCs w:val="22"/>
        </w:rPr>
        <w:t>s</w:t>
      </w:r>
      <w:r w:rsidR="0073055B">
        <w:rPr>
          <w:rFonts w:ascii="Calibri" w:eastAsia="Calibri" w:hAnsi="Calibri" w:cs="Calibri"/>
          <w:spacing w:val="-2"/>
          <w:sz w:val="22"/>
          <w:szCs w:val="22"/>
        </w:rPr>
        <w:t>t</w:t>
      </w:r>
      <w:r w:rsidR="0073055B">
        <w:rPr>
          <w:rFonts w:ascii="Calibri" w:eastAsia="Calibri" w:hAnsi="Calibri" w:cs="Calibri"/>
          <w:sz w:val="22"/>
          <w:szCs w:val="22"/>
        </w:rPr>
        <w:t>e</w:t>
      </w:r>
      <w:r w:rsidR="0073055B">
        <w:rPr>
          <w:rFonts w:ascii="Calibri" w:eastAsia="Calibri" w:hAnsi="Calibri" w:cs="Calibri"/>
          <w:spacing w:val="-1"/>
          <w:sz w:val="22"/>
          <w:szCs w:val="22"/>
        </w:rPr>
        <w:t>m</w:t>
      </w:r>
      <w:r w:rsidR="0073055B">
        <w:rPr>
          <w:rFonts w:ascii="Calibri" w:eastAsia="Calibri" w:hAnsi="Calibri" w:cs="Calibri"/>
          <w:sz w:val="22"/>
          <w:szCs w:val="22"/>
        </w:rPr>
        <w:t>s</w:t>
      </w:r>
      <w:r w:rsidR="0073055B">
        <w:rPr>
          <w:rFonts w:ascii="Calibri" w:eastAsia="Calibri" w:hAnsi="Calibri" w:cs="Calibri"/>
          <w:spacing w:val="34"/>
          <w:sz w:val="22"/>
          <w:szCs w:val="22"/>
        </w:rPr>
        <w:t xml:space="preserve"> </w:t>
      </w:r>
      <w:r w:rsidR="0073055B">
        <w:rPr>
          <w:rFonts w:ascii="Calibri" w:eastAsia="Calibri" w:hAnsi="Calibri" w:cs="Calibri"/>
          <w:sz w:val="22"/>
          <w:szCs w:val="22"/>
        </w:rPr>
        <w:t>to se</w:t>
      </w:r>
      <w:r w:rsidR="0073055B">
        <w:rPr>
          <w:rFonts w:ascii="Calibri" w:eastAsia="Calibri" w:hAnsi="Calibri" w:cs="Calibri"/>
          <w:spacing w:val="1"/>
          <w:sz w:val="22"/>
          <w:szCs w:val="22"/>
        </w:rPr>
        <w:t>c</w:t>
      </w:r>
      <w:r w:rsidR="0073055B">
        <w:rPr>
          <w:rFonts w:ascii="Calibri" w:eastAsia="Calibri" w:hAnsi="Calibri" w:cs="Calibri"/>
          <w:spacing w:val="-2"/>
          <w:sz w:val="22"/>
          <w:szCs w:val="22"/>
        </w:rPr>
        <w:t>t</w:t>
      </w:r>
      <w:r w:rsidR="0073055B">
        <w:rPr>
          <w:rFonts w:ascii="Calibri" w:eastAsia="Calibri" w:hAnsi="Calibri" w:cs="Calibri"/>
          <w:spacing w:val="1"/>
          <w:sz w:val="22"/>
          <w:szCs w:val="22"/>
        </w:rPr>
        <w:t>o</w:t>
      </w:r>
      <w:r w:rsidR="0073055B">
        <w:rPr>
          <w:rFonts w:ascii="Calibri" w:eastAsia="Calibri" w:hAnsi="Calibri" w:cs="Calibri"/>
          <w:sz w:val="22"/>
          <w:szCs w:val="22"/>
        </w:rPr>
        <w:t>r sp</w:t>
      </w:r>
      <w:r w:rsidR="0073055B">
        <w:rPr>
          <w:rFonts w:ascii="Calibri" w:eastAsia="Calibri" w:hAnsi="Calibri" w:cs="Calibri"/>
          <w:spacing w:val="-2"/>
          <w:sz w:val="22"/>
          <w:szCs w:val="22"/>
        </w:rPr>
        <w:t>e</w:t>
      </w:r>
      <w:r w:rsidR="0073055B">
        <w:rPr>
          <w:rFonts w:ascii="Calibri" w:eastAsia="Calibri" w:hAnsi="Calibri" w:cs="Calibri"/>
          <w:sz w:val="22"/>
          <w:szCs w:val="22"/>
        </w:rPr>
        <w:t>cific</w:t>
      </w:r>
      <w:r w:rsidR="0073055B"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 w:rsidR="0073055B">
        <w:rPr>
          <w:rFonts w:ascii="Calibri" w:eastAsia="Calibri" w:hAnsi="Calibri" w:cs="Calibri"/>
          <w:sz w:val="22"/>
          <w:szCs w:val="22"/>
        </w:rPr>
        <w:t>i</w:t>
      </w:r>
      <w:r w:rsidR="0073055B">
        <w:rPr>
          <w:rFonts w:ascii="Calibri" w:eastAsia="Calibri" w:hAnsi="Calibri" w:cs="Calibri"/>
          <w:spacing w:val="-1"/>
          <w:sz w:val="22"/>
          <w:szCs w:val="22"/>
        </w:rPr>
        <w:t>d</w:t>
      </w:r>
      <w:r w:rsidR="0073055B">
        <w:rPr>
          <w:rFonts w:ascii="Calibri" w:eastAsia="Calibri" w:hAnsi="Calibri" w:cs="Calibri"/>
          <w:sz w:val="22"/>
          <w:szCs w:val="22"/>
        </w:rPr>
        <w:t>e</w:t>
      </w:r>
      <w:r w:rsidR="0073055B">
        <w:rPr>
          <w:rFonts w:ascii="Calibri" w:eastAsia="Calibri" w:hAnsi="Calibri" w:cs="Calibri"/>
          <w:spacing w:val="-2"/>
          <w:sz w:val="22"/>
          <w:szCs w:val="22"/>
        </w:rPr>
        <w:t>a</w:t>
      </w:r>
      <w:r w:rsidR="0073055B">
        <w:rPr>
          <w:rFonts w:ascii="Calibri" w:eastAsia="Calibri" w:hAnsi="Calibri" w:cs="Calibri"/>
          <w:sz w:val="22"/>
          <w:szCs w:val="22"/>
        </w:rPr>
        <w:t>ti</w:t>
      </w:r>
      <w:r w:rsidR="0073055B">
        <w:rPr>
          <w:rFonts w:ascii="Calibri" w:eastAsia="Calibri" w:hAnsi="Calibri" w:cs="Calibri"/>
          <w:spacing w:val="1"/>
          <w:sz w:val="22"/>
          <w:szCs w:val="22"/>
        </w:rPr>
        <w:t>o</w:t>
      </w:r>
      <w:r w:rsidR="0073055B">
        <w:rPr>
          <w:rFonts w:ascii="Calibri" w:eastAsia="Calibri" w:hAnsi="Calibri" w:cs="Calibri"/>
          <w:sz w:val="22"/>
          <w:szCs w:val="22"/>
        </w:rPr>
        <w:t>n</w:t>
      </w:r>
      <w:r w:rsidR="0073055B"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 w:rsidR="0073055B">
        <w:rPr>
          <w:rFonts w:ascii="Calibri" w:eastAsia="Calibri" w:hAnsi="Calibri" w:cs="Calibri"/>
          <w:spacing w:val="2"/>
          <w:sz w:val="22"/>
          <w:szCs w:val="22"/>
        </w:rPr>
        <w:t>s</w:t>
      </w:r>
      <w:r w:rsidR="0073055B">
        <w:rPr>
          <w:rFonts w:ascii="Calibri" w:eastAsia="Calibri" w:hAnsi="Calibri" w:cs="Calibri"/>
          <w:sz w:val="22"/>
          <w:szCs w:val="22"/>
        </w:rPr>
        <w:t>e</w:t>
      </w:r>
      <w:r w:rsidR="0073055B">
        <w:rPr>
          <w:rFonts w:ascii="Calibri" w:eastAsia="Calibri" w:hAnsi="Calibri" w:cs="Calibri"/>
          <w:spacing w:val="-2"/>
          <w:sz w:val="22"/>
          <w:szCs w:val="22"/>
        </w:rPr>
        <w:t>s</w:t>
      </w:r>
      <w:r w:rsidR="0073055B">
        <w:rPr>
          <w:rFonts w:ascii="Calibri" w:eastAsia="Calibri" w:hAnsi="Calibri" w:cs="Calibri"/>
          <w:sz w:val="22"/>
          <w:szCs w:val="22"/>
        </w:rPr>
        <w:t>si</w:t>
      </w:r>
      <w:r w:rsidR="0073055B">
        <w:rPr>
          <w:rFonts w:ascii="Calibri" w:eastAsia="Calibri" w:hAnsi="Calibri" w:cs="Calibri"/>
          <w:spacing w:val="1"/>
          <w:sz w:val="22"/>
          <w:szCs w:val="22"/>
        </w:rPr>
        <w:t>o</w:t>
      </w:r>
      <w:r w:rsidR="0073055B">
        <w:rPr>
          <w:rFonts w:ascii="Calibri" w:eastAsia="Calibri" w:hAnsi="Calibri" w:cs="Calibri"/>
          <w:spacing w:val="-1"/>
          <w:sz w:val="22"/>
          <w:szCs w:val="22"/>
        </w:rPr>
        <w:t>n</w:t>
      </w:r>
      <w:r w:rsidR="0073055B">
        <w:rPr>
          <w:rFonts w:ascii="Calibri" w:eastAsia="Calibri" w:hAnsi="Calibri" w:cs="Calibri"/>
          <w:sz w:val="22"/>
          <w:szCs w:val="22"/>
        </w:rPr>
        <w:t>s.</w:t>
      </w:r>
    </w:p>
    <w:p w:rsidR="00060B13" w:rsidRDefault="00060B13">
      <w:pPr>
        <w:spacing w:before="5" w:line="180" w:lineRule="exact"/>
        <w:rPr>
          <w:sz w:val="18"/>
          <w:szCs w:val="18"/>
        </w:rPr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73055B">
      <w:pPr>
        <w:ind w:left="460"/>
        <w:rPr>
          <w:rFonts w:ascii="Calibri" w:eastAsia="Calibri" w:hAnsi="Calibri" w:cs="Calibri"/>
          <w:sz w:val="22"/>
          <w:szCs w:val="22"/>
        </w:rPr>
      </w:pPr>
      <w:r>
        <w:rPr>
          <w:sz w:val="22"/>
          <w:szCs w:val="22"/>
        </w:rPr>
        <w:t xml:space="preserve">   </w:t>
      </w:r>
      <w:r>
        <w:rPr>
          <w:spacing w:val="38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Jo</w:t>
      </w:r>
      <w:r>
        <w:rPr>
          <w:rFonts w:ascii="Calibri" w:eastAsia="Calibri" w:hAnsi="Calibri" w:cs="Calibri"/>
          <w:b/>
          <w:sz w:val="22"/>
          <w:szCs w:val="22"/>
        </w:rPr>
        <w:t>b</w:t>
      </w:r>
      <w:r>
        <w:rPr>
          <w:rFonts w:ascii="Calibri" w:eastAsia="Calibri" w:hAnsi="Calibri" w:cs="Calibri"/>
          <w:b/>
          <w:spacing w:val="29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b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30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ep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eneu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z w:val="22"/>
          <w:szCs w:val="22"/>
        </w:rPr>
        <w:t>p</w:t>
      </w:r>
      <w:r>
        <w:rPr>
          <w:rFonts w:ascii="Calibri" w:eastAsia="Calibri" w:hAnsi="Calibri" w:cs="Calibri"/>
          <w:b/>
          <w:spacing w:val="26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deba</w:t>
      </w:r>
      <w:r>
        <w:rPr>
          <w:rFonts w:ascii="Calibri" w:eastAsia="Calibri" w:hAnsi="Calibri" w:cs="Calibri"/>
          <w:b/>
          <w:sz w:val="22"/>
          <w:szCs w:val="22"/>
        </w:rPr>
        <w:t>te:</w:t>
      </w:r>
      <w:r>
        <w:rPr>
          <w:rFonts w:ascii="Calibri" w:eastAsia="Calibri" w:hAnsi="Calibri" w:cs="Calibri"/>
          <w:b/>
          <w:spacing w:val="30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This</w:t>
      </w:r>
      <w:r>
        <w:rPr>
          <w:rFonts w:ascii="Calibri" w:eastAsia="Calibri" w:hAnsi="Calibri" w:cs="Calibri"/>
          <w:spacing w:val="2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was</w:t>
      </w:r>
      <w:r>
        <w:rPr>
          <w:rFonts w:ascii="Calibri" w:eastAsia="Calibri" w:hAnsi="Calibri" w:cs="Calibri"/>
          <w:spacing w:val="30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29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art</w:t>
      </w:r>
      <w:r>
        <w:rPr>
          <w:rFonts w:ascii="Calibri" w:eastAsia="Calibri" w:hAnsi="Calibri" w:cs="Calibri"/>
          <w:spacing w:val="30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2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2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task</w:t>
      </w:r>
      <w:r>
        <w:rPr>
          <w:rFonts w:ascii="Calibri" w:eastAsia="Calibri" w:hAnsi="Calibri" w:cs="Calibri"/>
          <w:spacing w:val="30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2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30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al</w:t>
      </w:r>
      <w:r>
        <w:rPr>
          <w:rFonts w:ascii="Calibri" w:eastAsia="Calibri" w:hAnsi="Calibri" w:cs="Calibri"/>
          <w:spacing w:val="29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treprene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rs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ip</w:t>
      </w:r>
    </w:p>
    <w:p w:rsidR="00060B13" w:rsidRDefault="0073055B">
      <w:pPr>
        <w:spacing w:before="19"/>
        <w:ind w:left="820"/>
        <w:rPr>
          <w:rFonts w:ascii="Calibri" w:eastAsia="Calibri" w:hAnsi="Calibri" w:cs="Calibri"/>
          <w:sz w:val="22"/>
          <w:szCs w:val="22"/>
        </w:rPr>
        <w:sectPr w:rsidR="00060B13">
          <w:pgSz w:w="12240" w:h="15840"/>
          <w:pgMar w:top="1480" w:right="1320" w:bottom="280" w:left="1340" w:header="0" w:footer="1015" w:gutter="0"/>
          <w:cols w:space="720"/>
        </w:sectPr>
      </w:pP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al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en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e,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ay.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tu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ents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artici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 xml:space="preserve">ed 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sp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ak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 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ai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st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epre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rs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ip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.</w:t>
      </w:r>
    </w:p>
    <w:p w:rsidR="00060B13" w:rsidRDefault="00060B13">
      <w:pPr>
        <w:spacing w:before="100"/>
        <w:ind w:left="460"/>
      </w:pPr>
      <w:r w:rsidRPr="00060B13">
        <w:lastRenderedPageBreak/>
        <w:pict>
          <v:shape id="_x0000_s1149" type="#_x0000_t75" style="position:absolute;left:0;text-align:left;margin-left:277.45pt;margin-top:5pt;width:156.7pt;height:118.55pt;z-index:-1194;mso-position-horizontal-relative:page">
            <v:imagedata r:id="rId22" o:title=""/>
            <w10:wrap anchorx="page"/>
          </v:shape>
        </w:pict>
      </w:r>
      <w:r w:rsidR="0073055B">
        <w:pict>
          <v:shape id="_x0000_i1030" type="#_x0000_t75" style="width:157.95pt;height:118.2pt">
            <v:imagedata r:id="rId23" o:title=""/>
          </v:shape>
        </w:pict>
      </w:r>
    </w:p>
    <w:p w:rsidR="00060B13" w:rsidRDefault="00060B13">
      <w:pPr>
        <w:spacing w:before="14" w:line="280" w:lineRule="exact"/>
        <w:rPr>
          <w:sz w:val="28"/>
          <w:szCs w:val="28"/>
        </w:rPr>
      </w:pPr>
    </w:p>
    <w:p w:rsidR="00060B13" w:rsidRDefault="0073055B">
      <w:pPr>
        <w:spacing w:before="12"/>
        <w:ind w:left="100"/>
        <w:rPr>
          <w:rFonts w:ascii="Calibri" w:eastAsia="Calibri" w:hAnsi="Calibri" w:cs="Calibri"/>
          <w:sz w:val="24"/>
          <w:szCs w:val="24"/>
        </w:rPr>
      </w:pPr>
      <w:r>
        <w:rPr>
          <w:sz w:val="22"/>
          <w:szCs w:val="22"/>
        </w:rPr>
        <w:t xml:space="preserve">   </w:t>
      </w:r>
      <w:r>
        <w:rPr>
          <w:spacing w:val="38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ty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Re</w:t>
      </w:r>
      <w:r>
        <w:rPr>
          <w:rFonts w:ascii="Calibri" w:eastAsia="Calibri" w:hAnsi="Calibri" w:cs="Calibri"/>
          <w:b/>
          <w:sz w:val="24"/>
          <w:szCs w:val="24"/>
        </w:rPr>
        <w:t>se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ch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b/>
          <w:sz w:val="24"/>
          <w:szCs w:val="24"/>
        </w:rPr>
        <w:t>e</w:t>
      </w:r>
    </w:p>
    <w:p w:rsidR="00060B13" w:rsidRDefault="00060B13">
      <w:pPr>
        <w:spacing w:before="7" w:line="180" w:lineRule="exact"/>
        <w:rPr>
          <w:sz w:val="18"/>
          <w:szCs w:val="18"/>
        </w:rPr>
      </w:pPr>
    </w:p>
    <w:p w:rsidR="00060B13" w:rsidRDefault="0073055B">
      <w:pPr>
        <w:ind w:left="460" w:right="77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ERI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ock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et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aly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is.</w:t>
      </w:r>
      <w:r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It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ITS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Pil</w:t>
      </w:r>
      <w:r>
        <w:rPr>
          <w:rFonts w:ascii="Calibri" w:eastAsia="Calibri" w:hAnsi="Calibri" w:cs="Calibri"/>
          <w:spacing w:val="1"/>
          <w:sz w:val="24"/>
          <w:szCs w:val="24"/>
        </w:rPr>
        <w:t>an</w:t>
      </w:r>
      <w:r>
        <w:rPr>
          <w:rFonts w:ascii="Calibri" w:eastAsia="Calibri" w:hAnsi="Calibri" w:cs="Calibri"/>
          <w:sz w:val="24"/>
          <w:szCs w:val="24"/>
        </w:rPr>
        <w:t>i 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s.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associa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C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IT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esra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rse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ock ma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et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ed</w:t>
      </w:r>
      <w:r>
        <w:rPr>
          <w:rFonts w:ascii="Calibri" w:eastAsia="Calibri" w:hAnsi="Calibri" w:cs="Calibri"/>
          <w:spacing w:val="-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C</w:t>
      </w:r>
      <w:r>
        <w:rPr>
          <w:rFonts w:ascii="Calibri" w:eastAsia="Calibri" w:hAnsi="Calibri" w:cs="Calibri"/>
          <w:spacing w:val="-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ed</w:t>
      </w:r>
      <w:r>
        <w:rPr>
          <w:rFonts w:ascii="Calibri" w:eastAsia="Calibri" w:hAnsi="Calibri" w:cs="Calibri"/>
          <w:spacing w:val="-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ERI</w:t>
      </w:r>
      <w:r>
        <w:rPr>
          <w:rFonts w:ascii="Calibri" w:eastAsia="Calibri" w:hAnsi="Calibri" w:cs="Calibri"/>
          <w:spacing w:val="-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ey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giv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ock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et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assig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ments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of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1 m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ose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ew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ed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ed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rse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giv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of a</w:t>
      </w:r>
      <w:r>
        <w:rPr>
          <w:rFonts w:ascii="Calibri" w:eastAsia="Calibri" w:hAnsi="Calibri" w:cs="Calibri"/>
          <w:spacing w:val="1"/>
          <w:sz w:val="24"/>
          <w:szCs w:val="24"/>
        </w:rPr>
        <w:t>pp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leting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ry 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igo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rse.</w:t>
      </w: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before="6" w:line="220" w:lineRule="exact"/>
        <w:rPr>
          <w:sz w:val="22"/>
          <w:szCs w:val="22"/>
        </w:rPr>
      </w:pPr>
    </w:p>
    <w:p w:rsidR="00060B13" w:rsidRDefault="0073055B">
      <w:pPr>
        <w:tabs>
          <w:tab w:val="left" w:pos="460"/>
        </w:tabs>
        <w:spacing w:line="258" w:lineRule="auto"/>
        <w:ind w:left="460" w:right="75" w:hanging="360"/>
        <w:rPr>
          <w:rFonts w:ascii="Calibri" w:eastAsia="Calibri" w:hAnsi="Calibri" w:cs="Calibri"/>
          <w:sz w:val="22"/>
          <w:szCs w:val="22"/>
        </w:rPr>
      </w:pPr>
      <w:r>
        <w:rPr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>For</w:t>
      </w:r>
      <w:r>
        <w:rPr>
          <w:rFonts w:ascii="Calibri" w:eastAsia="Calibri" w:hAnsi="Calibri" w:cs="Calibri"/>
          <w:spacing w:val="1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st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ri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1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sp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rit</w:t>
      </w:r>
      <w:r>
        <w:rPr>
          <w:rFonts w:ascii="Calibri" w:eastAsia="Calibri" w:hAnsi="Calibri" w:cs="Calibri"/>
          <w:spacing w:val="10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15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cial</w:t>
      </w:r>
      <w:r>
        <w:rPr>
          <w:rFonts w:ascii="Calibri" w:eastAsia="Calibri" w:hAnsi="Calibri" w:cs="Calibri"/>
          <w:spacing w:val="1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trepre</w:t>
      </w:r>
      <w:r>
        <w:rPr>
          <w:rFonts w:ascii="Calibri" w:eastAsia="Calibri" w:hAnsi="Calibri" w:cs="Calibri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eurs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ip</w:t>
      </w:r>
      <w:r>
        <w:rPr>
          <w:rFonts w:ascii="Calibri" w:eastAsia="Calibri" w:hAnsi="Calibri" w:cs="Calibri"/>
          <w:spacing w:val="1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1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arti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1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skil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set</w:t>
      </w:r>
      <w:r>
        <w:rPr>
          <w:rFonts w:ascii="Calibri" w:eastAsia="Calibri" w:hAnsi="Calibri" w:cs="Calibri"/>
          <w:spacing w:val="1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to</w:t>
      </w:r>
      <w:r>
        <w:rPr>
          <w:rFonts w:ascii="Calibri" w:eastAsia="Calibri" w:hAnsi="Calibri" w:cs="Calibri"/>
          <w:spacing w:val="1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1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epr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ed,</w:t>
      </w:r>
      <w:r>
        <w:rPr>
          <w:rFonts w:ascii="Calibri" w:eastAsia="Calibri" w:hAnsi="Calibri" w:cs="Calibri"/>
          <w:spacing w:val="10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1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in 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lla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ati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w</w:t>
      </w:r>
      <w:r>
        <w:rPr>
          <w:rFonts w:ascii="Calibri" w:eastAsia="Calibri" w:hAnsi="Calibri" w:cs="Calibri"/>
          <w:sz w:val="22"/>
          <w:szCs w:val="22"/>
        </w:rPr>
        <w:t>ith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rist</w:t>
      </w:r>
      <w:r>
        <w:rPr>
          <w:rFonts w:ascii="Calibri" w:eastAsia="Calibri" w:hAnsi="Calibri" w:cs="Calibri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 xml:space="preserve">, 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elebrated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il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ren</w:t>
      </w:r>
      <w:r>
        <w:rPr>
          <w:rFonts w:ascii="Calibri" w:eastAsia="Calibri" w:hAnsi="Calibri" w:cs="Calibri"/>
          <w:spacing w:val="-1"/>
          <w:sz w:val="22"/>
          <w:szCs w:val="22"/>
        </w:rPr>
        <w:t>'</w:t>
      </w:r>
      <w:r>
        <w:rPr>
          <w:rFonts w:ascii="Calibri" w:eastAsia="Calibri" w:hAnsi="Calibri" w:cs="Calibri"/>
          <w:sz w:val="22"/>
          <w:szCs w:val="22"/>
        </w:rPr>
        <w:t xml:space="preserve">s </w:t>
      </w:r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3"/>
          <w:sz w:val="22"/>
          <w:szCs w:val="22"/>
        </w:rPr>
        <w:t>p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ts</w:t>
      </w:r>
      <w:r>
        <w:rPr>
          <w:rFonts w:ascii="Calibri" w:eastAsia="Calibri" w:hAnsi="Calibri" w:cs="Calibri"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v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in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ch</w:t>
      </w:r>
      <w:r>
        <w:rPr>
          <w:rFonts w:ascii="Calibri" w:eastAsia="Calibri" w:hAnsi="Calibri" w:cs="Calibri"/>
          <w:spacing w:val="-1"/>
          <w:sz w:val="22"/>
          <w:szCs w:val="22"/>
        </w:rPr>
        <w:t>au</w:t>
      </w:r>
      <w:r>
        <w:rPr>
          <w:rFonts w:ascii="Calibri" w:eastAsia="Calibri" w:hAnsi="Calibri" w:cs="Calibri"/>
          <w:sz w:val="22"/>
          <w:szCs w:val="22"/>
        </w:rPr>
        <w:t>li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illa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e.</w:t>
      </w:r>
    </w:p>
    <w:p w:rsidR="00060B13" w:rsidRDefault="0073055B">
      <w:pPr>
        <w:spacing w:before="3"/>
        <w:ind w:left="491"/>
      </w:pPr>
      <w:r>
        <w:pict>
          <v:shape id="_x0000_i1031" type="#_x0000_t75" style="width:188.05pt;height:66.65pt">
            <v:imagedata r:id="rId24" o:title=""/>
          </v:shape>
        </w:pict>
      </w:r>
    </w:p>
    <w:p w:rsidR="00060B13" w:rsidRDefault="00060B13">
      <w:pPr>
        <w:spacing w:before="5" w:line="100" w:lineRule="exact"/>
        <w:rPr>
          <w:sz w:val="11"/>
          <w:szCs w:val="11"/>
        </w:rPr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73055B" w:rsidP="0073055B">
      <w:pPr>
        <w:ind w:left="460" w:right="6143"/>
        <w:jc w:val="both"/>
        <w:rPr>
          <w:sz w:val="24"/>
          <w:szCs w:val="24"/>
        </w:rPr>
      </w:pPr>
      <w:r>
        <w:rPr>
          <w:b/>
          <w:position w:val="-1"/>
          <w:sz w:val="24"/>
          <w:szCs w:val="24"/>
          <w:u w:val="thick" w:color="000000"/>
        </w:rPr>
        <w:t xml:space="preserve"> Ev</w:t>
      </w:r>
      <w:r>
        <w:rPr>
          <w:b/>
          <w:spacing w:val="-1"/>
          <w:position w:val="-1"/>
          <w:sz w:val="24"/>
          <w:szCs w:val="24"/>
          <w:u w:val="thick" w:color="000000"/>
        </w:rPr>
        <w:t>e</w:t>
      </w:r>
      <w:r>
        <w:rPr>
          <w:b/>
          <w:position w:val="-1"/>
          <w:sz w:val="24"/>
          <w:szCs w:val="24"/>
          <w:u w:val="thick" w:color="000000"/>
        </w:rPr>
        <w:t>nts du</w:t>
      </w:r>
      <w:r>
        <w:rPr>
          <w:b/>
          <w:spacing w:val="-1"/>
          <w:position w:val="-1"/>
          <w:sz w:val="24"/>
          <w:szCs w:val="24"/>
          <w:u w:val="thick" w:color="000000"/>
        </w:rPr>
        <w:t>r</w:t>
      </w:r>
      <w:r>
        <w:rPr>
          <w:b/>
          <w:position w:val="-1"/>
          <w:sz w:val="24"/>
          <w:szCs w:val="24"/>
          <w:u w:val="thick" w:color="000000"/>
        </w:rPr>
        <w:t xml:space="preserve">ing </w:t>
      </w:r>
      <w:r>
        <w:rPr>
          <w:b/>
          <w:spacing w:val="-1"/>
          <w:position w:val="-1"/>
          <w:sz w:val="24"/>
          <w:szCs w:val="24"/>
          <w:u w:val="thick" w:color="000000"/>
        </w:rPr>
        <w:t>S</w:t>
      </w:r>
      <w:r>
        <w:rPr>
          <w:b/>
          <w:position w:val="-1"/>
          <w:sz w:val="24"/>
          <w:szCs w:val="24"/>
          <w:u w:val="thick" w:color="000000"/>
        </w:rPr>
        <w:t>p</w:t>
      </w:r>
      <w:r>
        <w:rPr>
          <w:b/>
          <w:spacing w:val="-1"/>
          <w:position w:val="-1"/>
          <w:sz w:val="24"/>
          <w:szCs w:val="24"/>
          <w:u w:val="thick" w:color="000000"/>
        </w:rPr>
        <w:t>r</w:t>
      </w:r>
      <w:r>
        <w:rPr>
          <w:b/>
          <w:position w:val="-1"/>
          <w:sz w:val="24"/>
          <w:szCs w:val="24"/>
          <w:u w:val="thick" w:color="000000"/>
        </w:rPr>
        <w:t>ing</w:t>
      </w:r>
      <w:r>
        <w:rPr>
          <w:b/>
          <w:spacing w:val="-3"/>
          <w:position w:val="-1"/>
          <w:sz w:val="24"/>
          <w:szCs w:val="24"/>
          <w:u w:val="thick" w:color="000000"/>
        </w:rPr>
        <w:t>‘</w:t>
      </w:r>
      <w:r>
        <w:rPr>
          <w:b/>
          <w:position w:val="-1"/>
          <w:sz w:val="24"/>
          <w:szCs w:val="24"/>
          <w:u w:val="thick" w:color="000000"/>
        </w:rPr>
        <w:t>16</w:t>
      </w:r>
      <w:r>
        <w:rPr>
          <w:b/>
          <w:spacing w:val="2"/>
          <w:position w:val="-1"/>
          <w:sz w:val="24"/>
          <w:szCs w:val="24"/>
          <w:u w:val="thick" w:color="000000"/>
        </w:rPr>
        <w:t xml:space="preserve"> </w:t>
      </w:r>
    </w:p>
    <w:p w:rsidR="00060B13" w:rsidRDefault="00060B13">
      <w:pPr>
        <w:spacing w:before="17" w:line="280" w:lineRule="exact"/>
        <w:rPr>
          <w:sz w:val="28"/>
          <w:szCs w:val="28"/>
        </w:rPr>
      </w:pPr>
    </w:p>
    <w:p w:rsidR="00060B13" w:rsidRDefault="0073055B">
      <w:pPr>
        <w:tabs>
          <w:tab w:val="left" w:pos="460"/>
        </w:tabs>
        <w:spacing w:before="15" w:line="256" w:lineRule="auto"/>
        <w:ind w:left="460" w:right="77" w:hanging="360"/>
        <w:jc w:val="both"/>
        <w:rPr>
          <w:sz w:val="24"/>
          <w:szCs w:val="24"/>
        </w:rPr>
        <w:sectPr w:rsidR="00060B13">
          <w:pgSz w:w="12240" w:h="15840"/>
          <w:pgMar w:top="1340" w:right="1320" w:bottom="280" w:left="1700" w:header="0" w:footer="1015" w:gutter="0"/>
          <w:cols w:space="720"/>
        </w:sectPr>
      </w:pPr>
      <w:r>
        <w:rPr>
          <w:sz w:val="24"/>
          <w:szCs w:val="24"/>
        </w:rPr>
        <w:tab/>
      </w:r>
      <w:r>
        <w:rPr>
          <w:b/>
          <w:spacing w:val="1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-</w:t>
      </w:r>
      <w:r>
        <w:rPr>
          <w:b/>
          <w:sz w:val="24"/>
          <w:szCs w:val="24"/>
        </w:rPr>
        <w:t>Talk</w:t>
      </w:r>
      <w:r>
        <w:rPr>
          <w:b/>
          <w:spacing w:val="-4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y</w:t>
      </w:r>
      <w:r>
        <w:rPr>
          <w:b/>
          <w:spacing w:val="-5"/>
          <w:sz w:val="24"/>
          <w:szCs w:val="24"/>
        </w:rPr>
        <w:t xml:space="preserve"> 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IT</w:t>
      </w:r>
      <w:r>
        <w:rPr>
          <w:b/>
          <w:spacing w:val="-4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loan</w:t>
      </w:r>
      <w:r>
        <w:rPr>
          <w:b/>
          <w:spacing w:val="-4"/>
          <w:sz w:val="24"/>
          <w:szCs w:val="24"/>
        </w:rPr>
        <w:t xml:space="preserve"> </w:t>
      </w:r>
      <w:r>
        <w:rPr>
          <w:b/>
          <w:sz w:val="24"/>
          <w:szCs w:val="24"/>
        </w:rPr>
        <w:t>&amp;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BIT</w:t>
      </w:r>
      <w:r>
        <w:rPr>
          <w:b/>
          <w:spacing w:val="-4"/>
          <w:sz w:val="24"/>
          <w:szCs w:val="24"/>
        </w:rPr>
        <w:t xml:space="preserve"> </w:t>
      </w:r>
      <w:r>
        <w:rPr>
          <w:b/>
          <w:spacing w:val="-1"/>
          <w:sz w:val="24"/>
          <w:szCs w:val="24"/>
        </w:rPr>
        <w:t>Me</w:t>
      </w:r>
      <w:r>
        <w:rPr>
          <w:b/>
          <w:sz w:val="24"/>
          <w:szCs w:val="24"/>
        </w:rPr>
        <w:t>s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>
        <w:rPr>
          <w:b/>
          <w:spacing w:val="-5"/>
          <w:sz w:val="24"/>
          <w:szCs w:val="24"/>
        </w:rPr>
        <w:t xml:space="preserve"> </w:t>
      </w:r>
      <w:r>
        <w:rPr>
          <w:b/>
          <w:sz w:val="24"/>
          <w:szCs w:val="24"/>
        </w:rPr>
        <w:t>al</w:t>
      </w:r>
      <w:r>
        <w:rPr>
          <w:b/>
          <w:spacing w:val="4"/>
          <w:sz w:val="24"/>
          <w:szCs w:val="24"/>
        </w:rPr>
        <w:t>u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nu</w:t>
      </w:r>
      <w:r>
        <w:rPr>
          <w:b/>
          <w:spacing w:val="4"/>
          <w:sz w:val="24"/>
          <w:szCs w:val="24"/>
        </w:rPr>
        <w:t>s</w:t>
      </w:r>
      <w:r>
        <w:rPr>
          <w:sz w:val="24"/>
          <w:szCs w:val="24"/>
        </w:rPr>
        <w:t>: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lk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Mr.</w:t>
      </w:r>
      <w:r>
        <w:rPr>
          <w:spacing w:val="-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G</w:t>
      </w:r>
      <w:r>
        <w:rPr>
          <w:sz w:val="24"/>
          <w:szCs w:val="24"/>
        </w:rPr>
        <w:t>upta,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 xml:space="preserve">Alumnus, </w:t>
      </w:r>
      <w:r>
        <w:rPr>
          <w:spacing w:val="2"/>
          <w:sz w:val="24"/>
          <w:szCs w:val="24"/>
        </w:rPr>
        <w:t>M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loan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3"/>
          <w:sz w:val="24"/>
          <w:szCs w:val="24"/>
        </w:rPr>
        <w:t xml:space="preserve"> B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ra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who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how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his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journ</w:t>
      </w:r>
      <w:r>
        <w:rPr>
          <w:spacing w:val="3"/>
          <w:sz w:val="24"/>
          <w:szCs w:val="24"/>
        </w:rPr>
        <w:t>e</w:t>
      </w:r>
      <w:r>
        <w:rPr>
          <w:sz w:val="24"/>
          <w:szCs w:val="24"/>
        </w:rPr>
        <w:t>y dif</w:t>
      </w:r>
      <w:r>
        <w:rPr>
          <w:spacing w:val="1"/>
          <w:sz w:val="24"/>
          <w:szCs w:val="24"/>
        </w:rPr>
        <w:t>fe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nd </w:t>
      </w:r>
      <w:r>
        <w:rPr>
          <w:spacing w:val="2"/>
          <w:sz w:val="24"/>
          <w:szCs w:val="24"/>
        </w:rPr>
        <w:t>M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>T,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nd how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M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 xml:space="preserve">A 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 xml:space="preserve">rom </w:t>
      </w:r>
      <w:r>
        <w:rPr>
          <w:spacing w:val="2"/>
          <w:sz w:val="24"/>
          <w:szCs w:val="24"/>
        </w:rPr>
        <w:t>M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 xml:space="preserve">T Sloan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lped h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m fulfil 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 ambi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ions.</w:t>
      </w:r>
    </w:p>
    <w:p w:rsidR="00060B13" w:rsidRDefault="00060B13">
      <w:pPr>
        <w:spacing w:line="140" w:lineRule="exact"/>
        <w:rPr>
          <w:sz w:val="15"/>
          <w:szCs w:val="15"/>
        </w:rPr>
      </w:pPr>
      <w:r w:rsidRPr="00060B13">
        <w:lastRenderedPageBreak/>
        <w:pict>
          <v:group id="_x0000_s1144" style="position:absolute;margin-left:1in;margin-top:1in;width:360.7pt;height:144.6pt;z-index:-1193;mso-position-horizontal-relative:page;mso-position-vertical-relative:page" coordorigin="1440,1440" coordsize="7214,2892">
            <v:shape id="_x0000_s1146" type="#_x0000_t75" style="position:absolute;left:1440;top:1812;width:3360;height:2520">
              <v:imagedata r:id="rId25" o:title=""/>
            </v:shape>
            <v:shape id="_x0000_s1145" type="#_x0000_t75" style="position:absolute;left:4800;top:1440;width:3854;height:2892">
              <v:imagedata r:id="rId26" o:title=""/>
            </v:shape>
            <w10:wrap anchorx="page" anchory="page"/>
          </v:group>
        </w:pict>
      </w: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73055B">
      <w:pPr>
        <w:spacing w:before="20"/>
        <w:ind w:left="100"/>
        <w:rPr>
          <w:rFonts w:ascii="Calibri" w:eastAsia="Calibri" w:hAnsi="Calibri" w:cs="Calibri"/>
          <w:sz w:val="22"/>
          <w:szCs w:val="22"/>
        </w:rPr>
      </w:pPr>
      <w:r>
        <w:rPr>
          <w:sz w:val="22"/>
          <w:szCs w:val="22"/>
        </w:rPr>
        <w:t xml:space="preserve">   </w:t>
      </w:r>
      <w:r>
        <w:rPr>
          <w:spacing w:val="38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1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w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14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T,</w:t>
      </w:r>
      <w:r>
        <w:rPr>
          <w:rFonts w:ascii="Calibri" w:eastAsia="Calibri" w:hAnsi="Calibri" w:cs="Calibri"/>
          <w:spacing w:val="1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ay</w:t>
      </w:r>
      <w:r>
        <w:rPr>
          <w:rFonts w:ascii="Calibri" w:eastAsia="Calibri" w:hAnsi="Calibri" w:cs="Calibri"/>
          <w:spacing w:val="8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1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tici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ati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1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in</w:t>
      </w:r>
      <w:r>
        <w:rPr>
          <w:rFonts w:ascii="Calibri" w:eastAsia="Calibri" w:hAnsi="Calibri" w:cs="Calibri"/>
          <w:spacing w:val="13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ep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eneu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z w:val="22"/>
          <w:szCs w:val="22"/>
        </w:rPr>
        <w:t>p</w:t>
      </w:r>
      <w:r>
        <w:rPr>
          <w:rFonts w:ascii="Calibri" w:eastAsia="Calibri" w:hAnsi="Calibri" w:cs="Calibri"/>
          <w:b/>
          <w:spacing w:val="13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Su</w:t>
      </w:r>
      <w:r>
        <w:rPr>
          <w:rFonts w:ascii="Calibri" w:eastAsia="Calibri" w:hAnsi="Calibri" w:cs="Calibri"/>
          <w:b/>
          <w:sz w:val="22"/>
          <w:szCs w:val="22"/>
        </w:rPr>
        <w:t>m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m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z w:val="22"/>
          <w:szCs w:val="22"/>
        </w:rPr>
        <w:t>t,</w:t>
      </w:r>
      <w:r>
        <w:rPr>
          <w:rFonts w:ascii="Calibri" w:eastAsia="Calibri" w:hAnsi="Calibri" w:cs="Calibri"/>
          <w:b/>
          <w:spacing w:val="1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II</w:t>
      </w:r>
      <w:r>
        <w:rPr>
          <w:rFonts w:ascii="Calibri" w:eastAsia="Calibri" w:hAnsi="Calibri" w:cs="Calibri"/>
          <w:b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b/>
          <w:sz w:val="22"/>
          <w:szCs w:val="22"/>
        </w:rPr>
        <w:t>-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b/>
          <w:sz w:val="22"/>
          <w:szCs w:val="22"/>
        </w:rPr>
        <w:t>.</w:t>
      </w:r>
      <w:r>
        <w:rPr>
          <w:rFonts w:ascii="Calibri" w:eastAsia="Calibri" w:hAnsi="Calibri" w:cs="Calibri"/>
          <w:b/>
          <w:spacing w:val="13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1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Ra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z w:val="22"/>
          <w:szCs w:val="22"/>
        </w:rPr>
        <w:t>k</w:t>
      </w:r>
      <w:r>
        <w:rPr>
          <w:rFonts w:ascii="Calibri" w:eastAsia="Calibri" w:hAnsi="Calibri" w:cs="Calibri"/>
          <w:b/>
          <w:spacing w:val="10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1</w:t>
      </w:r>
    </w:p>
    <w:p w:rsidR="00060B13" w:rsidRDefault="0073055B">
      <w:pPr>
        <w:spacing w:before="19"/>
        <w:ind w:left="460" w:right="3669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m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1</w:t>
      </w:r>
      <w:r>
        <w:rPr>
          <w:rFonts w:ascii="Calibri" w:eastAsia="Calibri" w:hAnsi="Calibri" w:cs="Calibri"/>
          <w:spacing w:val="-2"/>
          <w:sz w:val="22"/>
          <w:szCs w:val="22"/>
        </w:rPr>
        <w:t>5</w:t>
      </w:r>
      <w:r>
        <w:rPr>
          <w:rFonts w:ascii="Calibri" w:eastAsia="Calibri" w:hAnsi="Calibri" w:cs="Calibri"/>
          <w:sz w:val="22"/>
          <w:szCs w:val="22"/>
        </w:rPr>
        <w:t>0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mp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-Cells.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[</w:t>
      </w:r>
      <w:r>
        <w:rPr>
          <w:rFonts w:ascii="Calibri" w:eastAsia="Calibri" w:hAnsi="Calibri" w:cs="Calibri"/>
          <w:spacing w:val="-1"/>
          <w:sz w:val="22"/>
          <w:szCs w:val="22"/>
        </w:rPr>
        <w:t>J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nu</w:t>
      </w:r>
      <w:r>
        <w:rPr>
          <w:rFonts w:ascii="Calibri" w:eastAsia="Calibri" w:hAnsi="Calibri" w:cs="Calibri"/>
          <w:sz w:val="22"/>
          <w:szCs w:val="22"/>
        </w:rPr>
        <w:t>ary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2</w:t>
      </w:r>
      <w:r>
        <w:rPr>
          <w:rFonts w:ascii="Calibri" w:eastAsia="Calibri" w:hAnsi="Calibri" w:cs="Calibri"/>
          <w:spacing w:val="1"/>
          <w:sz w:val="22"/>
          <w:szCs w:val="22"/>
        </w:rPr>
        <w:t>0</w:t>
      </w:r>
      <w:r>
        <w:rPr>
          <w:rFonts w:ascii="Calibri" w:eastAsia="Calibri" w:hAnsi="Calibri" w:cs="Calibri"/>
          <w:spacing w:val="-2"/>
          <w:sz w:val="22"/>
          <w:szCs w:val="22"/>
        </w:rPr>
        <w:t>1</w:t>
      </w:r>
      <w:r>
        <w:rPr>
          <w:rFonts w:ascii="Calibri" w:eastAsia="Calibri" w:hAnsi="Calibri" w:cs="Calibri"/>
          <w:spacing w:val="1"/>
          <w:sz w:val="22"/>
          <w:szCs w:val="22"/>
        </w:rPr>
        <w:t>6</w:t>
      </w:r>
      <w:r>
        <w:rPr>
          <w:rFonts w:ascii="Calibri" w:eastAsia="Calibri" w:hAnsi="Calibri" w:cs="Calibri"/>
          <w:sz w:val="22"/>
          <w:szCs w:val="22"/>
        </w:rPr>
        <w:t>]</w:t>
      </w:r>
    </w:p>
    <w:p w:rsidR="00060B13" w:rsidRDefault="0073055B">
      <w:pPr>
        <w:spacing w:before="24"/>
        <w:ind w:left="491"/>
      </w:pPr>
      <w:r>
        <w:pict>
          <v:shape id="_x0000_i1032" type="#_x0000_t75" style="width:147.2pt;height:140.8pt">
            <v:imagedata r:id="rId27" o:title=""/>
          </v:shape>
        </w:pict>
      </w:r>
    </w:p>
    <w:p w:rsidR="00060B13" w:rsidRDefault="00060B13">
      <w:pPr>
        <w:spacing w:before="2" w:line="100" w:lineRule="exact"/>
        <w:rPr>
          <w:sz w:val="11"/>
          <w:szCs w:val="11"/>
        </w:rPr>
      </w:pPr>
    </w:p>
    <w:p w:rsidR="00060B13" w:rsidRDefault="00060B13">
      <w:pPr>
        <w:spacing w:line="200" w:lineRule="exact"/>
      </w:pPr>
    </w:p>
    <w:p w:rsidR="00060B13" w:rsidRDefault="0073055B">
      <w:pPr>
        <w:ind w:left="100"/>
        <w:rPr>
          <w:rFonts w:ascii="Calibri" w:eastAsia="Calibri" w:hAnsi="Calibri" w:cs="Calibri"/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Inf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-</w:t>
      </w:r>
      <w:r>
        <w:rPr>
          <w:rFonts w:ascii="Calibri" w:eastAsia="Calibri" w:hAnsi="Calibri" w:cs="Calibri"/>
          <w:b/>
          <w:sz w:val="24"/>
          <w:szCs w:val="24"/>
        </w:rPr>
        <w:t>sess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by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In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b/>
          <w:sz w:val="24"/>
          <w:szCs w:val="24"/>
        </w:rPr>
        <w:t>ho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of Bus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ss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Y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ou</w:t>
      </w:r>
      <w:r>
        <w:rPr>
          <w:rFonts w:ascii="Calibri" w:eastAsia="Calibri" w:hAnsi="Calibri" w:cs="Calibri"/>
          <w:b/>
          <w:sz w:val="24"/>
          <w:szCs w:val="24"/>
        </w:rPr>
        <w:t xml:space="preserve">ng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Lea</w:t>
      </w:r>
      <w:r>
        <w:rPr>
          <w:rFonts w:ascii="Calibri" w:eastAsia="Calibri" w:hAnsi="Calibri" w:cs="Calibri"/>
          <w:b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’s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Progr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amm</w:t>
      </w:r>
      <w:r>
        <w:rPr>
          <w:rFonts w:ascii="Calibri" w:eastAsia="Calibri" w:hAnsi="Calibri" w:cs="Calibri"/>
          <w:b/>
          <w:sz w:val="24"/>
          <w:szCs w:val="24"/>
        </w:rPr>
        <w:t>e</w:t>
      </w:r>
    </w:p>
    <w:p w:rsidR="00060B13" w:rsidRDefault="0073055B">
      <w:pPr>
        <w:spacing w:before="21" w:line="256" w:lineRule="auto"/>
        <w:ind w:left="460" w:right="72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of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sion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of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ISB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ame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own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pu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issem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 i</w:t>
      </w:r>
      <w:r>
        <w:rPr>
          <w:rFonts w:ascii="Calibri" w:eastAsia="Calibri" w:hAnsi="Calibri" w:cs="Calibri"/>
          <w:spacing w:val="1"/>
          <w:sz w:val="24"/>
          <w:szCs w:val="24"/>
        </w:rPr>
        <w:t>nf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er’s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ogram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 IS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. It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ely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fu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6"/>
          <w:sz w:val="24"/>
          <w:szCs w:val="24"/>
        </w:rPr>
        <w:t>3</w:t>
      </w:r>
      <w:r>
        <w:rPr>
          <w:rFonts w:ascii="Calibri" w:eastAsia="Calibri" w:hAnsi="Calibri" w:cs="Calibri"/>
          <w:spacing w:val="-1"/>
          <w:position w:val="8"/>
          <w:sz w:val="16"/>
          <w:szCs w:val="16"/>
        </w:rPr>
        <w:t>r</w:t>
      </w:r>
      <w:r>
        <w:rPr>
          <w:rFonts w:ascii="Calibri" w:eastAsia="Calibri" w:hAnsi="Calibri" w:cs="Calibri"/>
          <w:position w:val="8"/>
          <w:sz w:val="16"/>
          <w:szCs w:val="16"/>
        </w:rPr>
        <w:t>d</w:t>
      </w:r>
      <w:r>
        <w:rPr>
          <w:rFonts w:ascii="Calibri" w:eastAsia="Calibri" w:hAnsi="Calibri" w:cs="Calibri"/>
          <w:spacing w:val="16"/>
          <w:position w:val="8"/>
          <w:sz w:val="16"/>
          <w:szCs w:val="16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4</w:t>
      </w:r>
      <w:r>
        <w:rPr>
          <w:rFonts w:ascii="Calibri" w:eastAsia="Calibri" w:hAnsi="Calibri" w:cs="Calibri"/>
          <w:spacing w:val="-1"/>
          <w:position w:val="8"/>
          <w:sz w:val="16"/>
          <w:szCs w:val="16"/>
        </w:rPr>
        <w:t xml:space="preserve">th </w:t>
      </w:r>
      <w:r>
        <w:rPr>
          <w:rFonts w:ascii="Calibri" w:eastAsia="Calibri" w:hAnsi="Calibri" w:cs="Calibri"/>
          <w:sz w:val="24"/>
          <w:szCs w:val="24"/>
        </w:rPr>
        <w:t>year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s. 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event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y 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C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IT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esr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.</w:t>
      </w:r>
    </w:p>
    <w:p w:rsidR="00060B13" w:rsidRDefault="0073055B">
      <w:pPr>
        <w:spacing w:before="5"/>
        <w:ind w:left="491"/>
        <w:sectPr w:rsidR="00060B13">
          <w:pgSz w:w="12240" w:h="15840"/>
          <w:pgMar w:top="1480" w:right="1320" w:bottom="280" w:left="1700" w:header="0" w:footer="1015" w:gutter="0"/>
          <w:cols w:space="720"/>
        </w:sectPr>
      </w:pPr>
      <w:r>
        <w:pict>
          <v:shape id="_x0000_i1033" type="#_x0000_t75" style="width:228.9pt;height:134.35pt">
            <v:imagedata r:id="rId28" o:title=""/>
          </v:shape>
        </w:pict>
      </w:r>
    </w:p>
    <w:p w:rsidR="00060B13" w:rsidRDefault="0073055B">
      <w:pPr>
        <w:spacing w:before="59"/>
        <w:ind w:left="100"/>
        <w:rPr>
          <w:rFonts w:ascii="Calibri" w:eastAsia="Calibri" w:hAnsi="Calibri" w:cs="Calibri"/>
          <w:sz w:val="24"/>
          <w:szCs w:val="24"/>
        </w:rPr>
      </w:pPr>
      <w:r>
        <w:rPr>
          <w:sz w:val="24"/>
          <w:szCs w:val="24"/>
        </w:rPr>
        <w:lastRenderedPageBreak/>
        <w:t xml:space="preserve">   </w:t>
      </w:r>
      <w:r>
        <w:rPr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b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w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ks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p</w:t>
      </w:r>
    </w:p>
    <w:p w:rsidR="00060B13" w:rsidRDefault="0073055B">
      <w:pPr>
        <w:spacing w:before="21" w:line="258" w:lineRule="auto"/>
        <w:ind w:left="460" w:right="8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op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b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M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Small 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m  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rp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f J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out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ff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 xml:space="preserve">ays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tud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rt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p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ga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fu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g. T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ey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also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gave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sig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art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Up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eme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ow it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an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u</w:t>
      </w:r>
      <w:r>
        <w:rPr>
          <w:rFonts w:ascii="Calibri" w:eastAsia="Calibri" w:hAnsi="Calibri" w:cs="Calibri"/>
          <w:sz w:val="24"/>
          <w:szCs w:val="24"/>
        </w:rPr>
        <w:t>s.</w:t>
      </w:r>
    </w:p>
    <w:p w:rsidR="00060B13" w:rsidRDefault="00060B13">
      <w:pPr>
        <w:spacing w:before="3"/>
        <w:ind w:left="491"/>
      </w:pPr>
      <w:r w:rsidRPr="00060B13">
        <w:pict>
          <v:shape id="_x0000_s1141" type="#_x0000_t75" style="position:absolute;left:0;text-align:left;margin-left:283.2pt;margin-top:.15pt;width:179.15pt;height:150.7pt;z-index:-1192;mso-position-horizontal-relative:page">
            <v:imagedata r:id="rId29" o:title=""/>
            <w10:wrap anchorx="page"/>
          </v:shape>
        </w:pict>
      </w:r>
      <w:r w:rsidR="0073055B">
        <w:pict>
          <v:shape id="_x0000_i1034" type="#_x0000_t75" style="width:168.7pt;height:150.45pt">
            <v:imagedata r:id="rId30" o:title=""/>
          </v:shape>
        </w:pict>
      </w:r>
    </w:p>
    <w:p w:rsidR="00060B13" w:rsidRDefault="0073055B">
      <w:pPr>
        <w:spacing w:before="23"/>
        <w:ind w:left="100"/>
        <w:rPr>
          <w:rFonts w:ascii="Calibri" w:eastAsia="Calibri" w:hAnsi="Calibri" w:cs="Calibri"/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Alu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mee</w:t>
      </w:r>
      <w:r>
        <w:rPr>
          <w:rFonts w:ascii="Calibri" w:eastAsia="Calibri" w:hAnsi="Calibri" w:cs="Calibri"/>
          <w:b/>
          <w:sz w:val="24"/>
          <w:szCs w:val="24"/>
        </w:rPr>
        <w:t>t</w:t>
      </w:r>
    </w:p>
    <w:p w:rsidR="00060B13" w:rsidRDefault="0073055B">
      <w:pPr>
        <w:spacing w:before="21" w:line="258" w:lineRule="auto"/>
        <w:ind w:left="460" w:right="72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cc</w:t>
      </w:r>
      <w:r>
        <w:rPr>
          <w:rFonts w:ascii="Calibri" w:eastAsia="Calibri" w:hAnsi="Calibri" w:cs="Calibri"/>
          <w:sz w:val="24"/>
          <w:szCs w:val="24"/>
        </w:rPr>
        <w:t>ess</w:t>
      </w:r>
      <w:r>
        <w:rPr>
          <w:rFonts w:ascii="Calibri" w:eastAsia="Calibri" w:hAnsi="Calibri" w:cs="Calibri"/>
          <w:spacing w:val="1"/>
          <w:sz w:val="24"/>
          <w:szCs w:val="24"/>
        </w:rPr>
        <w:t>fu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IT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esra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ame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6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C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rs.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C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gave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an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rese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ion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’s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ach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eveme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f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re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s.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It re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eived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go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pp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f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m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 al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i. 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session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lege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eir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eived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m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i.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It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fu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5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mis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-4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eir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s.</w:t>
      </w:r>
    </w:p>
    <w:p w:rsidR="00060B13" w:rsidRDefault="00060B13">
      <w:pPr>
        <w:spacing w:before="3"/>
        <w:ind w:left="491"/>
      </w:pPr>
      <w:r w:rsidRPr="00060B13">
        <w:pict>
          <v:shape id="_x0000_s1139" type="#_x0000_t75" style="position:absolute;left:0;text-align:left;margin-left:298.2pt;margin-top:.15pt;width:164.15pt;height:115.45pt;z-index:-1191;mso-position-horizontal-relative:page">
            <v:imagedata r:id="rId31" o:title=""/>
            <w10:wrap anchorx="page"/>
          </v:shape>
        </w:pict>
      </w:r>
      <w:r w:rsidR="0073055B">
        <w:pict>
          <v:shape id="_x0000_i1035" type="#_x0000_t75" style="width:183.75pt;height:115pt">
            <v:imagedata r:id="rId32" o:title=""/>
          </v:shape>
        </w:pict>
      </w:r>
    </w:p>
    <w:p w:rsidR="00060B13" w:rsidRDefault="0073055B">
      <w:pPr>
        <w:spacing w:before="21"/>
        <w:ind w:left="100"/>
        <w:rPr>
          <w:rFonts w:ascii="Calibri" w:eastAsia="Calibri" w:hAnsi="Calibri" w:cs="Calibri"/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Sp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ee</w:t>
      </w:r>
      <w:r>
        <w:rPr>
          <w:rFonts w:ascii="Calibri" w:eastAsia="Calibri" w:hAnsi="Calibri" w:cs="Calibri"/>
          <w:b/>
          <w:sz w:val="24"/>
          <w:szCs w:val="24"/>
        </w:rPr>
        <w:t>ch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b/>
          <w:sz w:val="24"/>
          <w:szCs w:val="24"/>
        </w:rPr>
        <w:t>y SK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LL</w:t>
      </w:r>
      <w:r>
        <w:rPr>
          <w:rFonts w:ascii="Calibri" w:eastAsia="Calibri" w:hAnsi="Calibri" w:cs="Calibri"/>
          <w:b/>
          <w:sz w:val="24"/>
          <w:szCs w:val="24"/>
        </w:rPr>
        <w:t>Sdox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id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B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y D.H.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ll</w:t>
      </w:r>
      <w:r>
        <w:rPr>
          <w:rFonts w:ascii="Calibri" w:eastAsia="Calibri" w:hAnsi="Calibri" w:cs="Calibri"/>
          <w:b/>
          <w:sz w:val="24"/>
          <w:szCs w:val="24"/>
        </w:rPr>
        <w:t>e</w:t>
      </w:r>
    </w:p>
    <w:p w:rsidR="00060B13" w:rsidRDefault="00060B13">
      <w:pPr>
        <w:spacing w:before="21" w:line="259" w:lineRule="auto"/>
        <w:ind w:left="460" w:right="79"/>
        <w:jc w:val="both"/>
        <w:rPr>
          <w:rFonts w:ascii="Calibri" w:eastAsia="Calibri" w:hAnsi="Calibri" w:cs="Calibri"/>
          <w:sz w:val="24"/>
          <w:szCs w:val="24"/>
        </w:rPr>
      </w:pPr>
      <w:r w:rsidRPr="00060B13">
        <w:pict>
          <v:shape id="_x0000_s1137" type="#_x0000_t75" style="position:absolute;left:0;text-align:left;margin-left:109.55pt;margin-top:64.35pt;width:184.1pt;height:92.75pt;z-index:-1190;mso-position-horizontal-relative:page">
            <v:imagedata r:id="rId33" o:title=""/>
            <w10:wrap anchorx="page"/>
          </v:shape>
        </w:pict>
      </w:r>
      <w:r w:rsidR="0073055B">
        <w:rPr>
          <w:rFonts w:ascii="Calibri" w:eastAsia="Calibri" w:hAnsi="Calibri" w:cs="Calibri"/>
          <w:spacing w:val="-1"/>
          <w:sz w:val="24"/>
          <w:szCs w:val="24"/>
        </w:rPr>
        <w:t>H</w:t>
      </w:r>
      <w:r w:rsidR="0073055B">
        <w:rPr>
          <w:rFonts w:ascii="Calibri" w:eastAsia="Calibri" w:hAnsi="Calibri" w:cs="Calibri"/>
          <w:sz w:val="24"/>
          <w:szCs w:val="24"/>
        </w:rPr>
        <w:t>e</w:t>
      </w:r>
      <w:r w:rsidR="0073055B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="0073055B">
        <w:rPr>
          <w:rFonts w:ascii="Calibri" w:eastAsia="Calibri" w:hAnsi="Calibri" w:cs="Calibri"/>
          <w:spacing w:val="1"/>
          <w:sz w:val="24"/>
          <w:szCs w:val="24"/>
        </w:rPr>
        <w:t>t</w:t>
      </w:r>
      <w:r w:rsidR="0073055B">
        <w:rPr>
          <w:rFonts w:ascii="Calibri" w:eastAsia="Calibri" w:hAnsi="Calibri" w:cs="Calibri"/>
          <w:sz w:val="24"/>
          <w:szCs w:val="24"/>
        </w:rPr>
        <w:t>al</w:t>
      </w:r>
      <w:r w:rsidR="0073055B">
        <w:rPr>
          <w:rFonts w:ascii="Calibri" w:eastAsia="Calibri" w:hAnsi="Calibri" w:cs="Calibri"/>
          <w:spacing w:val="-1"/>
          <w:sz w:val="24"/>
          <w:szCs w:val="24"/>
        </w:rPr>
        <w:t>k</w:t>
      </w:r>
      <w:r w:rsidR="0073055B">
        <w:rPr>
          <w:rFonts w:ascii="Calibri" w:eastAsia="Calibri" w:hAnsi="Calibri" w:cs="Calibri"/>
          <w:sz w:val="24"/>
          <w:szCs w:val="24"/>
        </w:rPr>
        <w:t>ed</w:t>
      </w:r>
      <w:r w:rsidR="0073055B"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 w:rsidR="0073055B">
        <w:rPr>
          <w:rFonts w:ascii="Calibri" w:eastAsia="Calibri" w:hAnsi="Calibri" w:cs="Calibri"/>
          <w:spacing w:val="-2"/>
          <w:sz w:val="24"/>
          <w:szCs w:val="24"/>
        </w:rPr>
        <w:t>a</w:t>
      </w:r>
      <w:r w:rsidR="0073055B">
        <w:rPr>
          <w:rFonts w:ascii="Calibri" w:eastAsia="Calibri" w:hAnsi="Calibri" w:cs="Calibri"/>
          <w:spacing w:val="1"/>
          <w:sz w:val="24"/>
          <w:szCs w:val="24"/>
        </w:rPr>
        <w:t>b</w:t>
      </w:r>
      <w:r w:rsidR="0073055B">
        <w:rPr>
          <w:rFonts w:ascii="Calibri" w:eastAsia="Calibri" w:hAnsi="Calibri" w:cs="Calibri"/>
          <w:sz w:val="24"/>
          <w:szCs w:val="24"/>
        </w:rPr>
        <w:t xml:space="preserve">out </w:t>
      </w:r>
      <w:r w:rsidR="0073055B">
        <w:rPr>
          <w:rFonts w:ascii="Calibri" w:eastAsia="Calibri" w:hAnsi="Calibri" w:cs="Calibri"/>
          <w:spacing w:val="1"/>
          <w:sz w:val="24"/>
          <w:szCs w:val="24"/>
        </w:rPr>
        <w:t>h</w:t>
      </w:r>
      <w:r w:rsidR="0073055B">
        <w:rPr>
          <w:rFonts w:ascii="Calibri" w:eastAsia="Calibri" w:hAnsi="Calibri" w:cs="Calibri"/>
          <w:sz w:val="24"/>
          <w:szCs w:val="24"/>
        </w:rPr>
        <w:t>ow</w:t>
      </w:r>
      <w:r w:rsidR="0073055B"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 w:rsidR="0073055B">
        <w:rPr>
          <w:rFonts w:ascii="Calibri" w:eastAsia="Calibri" w:hAnsi="Calibri" w:cs="Calibri"/>
          <w:spacing w:val="-2"/>
          <w:sz w:val="24"/>
          <w:szCs w:val="24"/>
        </w:rPr>
        <w:t>e</w:t>
      </w:r>
      <w:r w:rsidR="0073055B">
        <w:rPr>
          <w:rFonts w:ascii="Calibri" w:eastAsia="Calibri" w:hAnsi="Calibri" w:cs="Calibri"/>
          <w:spacing w:val="1"/>
          <w:sz w:val="24"/>
          <w:szCs w:val="24"/>
        </w:rPr>
        <w:t>du</w:t>
      </w:r>
      <w:r w:rsidR="0073055B">
        <w:rPr>
          <w:rFonts w:ascii="Calibri" w:eastAsia="Calibri" w:hAnsi="Calibri" w:cs="Calibri"/>
          <w:spacing w:val="-1"/>
          <w:sz w:val="24"/>
          <w:szCs w:val="24"/>
        </w:rPr>
        <w:t>c</w:t>
      </w:r>
      <w:r w:rsidR="0073055B">
        <w:rPr>
          <w:rFonts w:ascii="Calibri" w:eastAsia="Calibri" w:hAnsi="Calibri" w:cs="Calibri"/>
          <w:sz w:val="24"/>
          <w:szCs w:val="24"/>
        </w:rPr>
        <w:t>a</w:t>
      </w:r>
      <w:r w:rsidR="0073055B">
        <w:rPr>
          <w:rFonts w:ascii="Calibri" w:eastAsia="Calibri" w:hAnsi="Calibri" w:cs="Calibri"/>
          <w:spacing w:val="1"/>
          <w:sz w:val="24"/>
          <w:szCs w:val="24"/>
        </w:rPr>
        <w:t>t</w:t>
      </w:r>
      <w:r w:rsidR="0073055B">
        <w:rPr>
          <w:rFonts w:ascii="Calibri" w:eastAsia="Calibri" w:hAnsi="Calibri" w:cs="Calibri"/>
          <w:spacing w:val="-2"/>
          <w:sz w:val="24"/>
          <w:szCs w:val="24"/>
        </w:rPr>
        <w:t>i</w:t>
      </w:r>
      <w:r w:rsidR="0073055B">
        <w:rPr>
          <w:rFonts w:ascii="Calibri" w:eastAsia="Calibri" w:hAnsi="Calibri" w:cs="Calibri"/>
          <w:sz w:val="24"/>
          <w:szCs w:val="24"/>
        </w:rPr>
        <w:t>on</w:t>
      </w:r>
      <w:r w:rsidR="0073055B"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 w:rsidR="0073055B">
        <w:rPr>
          <w:rFonts w:ascii="Calibri" w:eastAsia="Calibri" w:hAnsi="Calibri" w:cs="Calibri"/>
          <w:sz w:val="24"/>
          <w:szCs w:val="24"/>
        </w:rPr>
        <w:t>is</w:t>
      </w:r>
      <w:r w:rsidR="0073055B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="0073055B">
        <w:rPr>
          <w:rFonts w:ascii="Calibri" w:eastAsia="Calibri" w:hAnsi="Calibri" w:cs="Calibri"/>
          <w:sz w:val="24"/>
          <w:szCs w:val="24"/>
        </w:rPr>
        <w:t xml:space="preserve">a </w:t>
      </w:r>
      <w:r w:rsidR="0073055B">
        <w:rPr>
          <w:rFonts w:ascii="Calibri" w:eastAsia="Calibri" w:hAnsi="Calibri" w:cs="Calibri"/>
          <w:spacing w:val="1"/>
          <w:sz w:val="24"/>
          <w:szCs w:val="24"/>
        </w:rPr>
        <w:t>h</w:t>
      </w:r>
      <w:r w:rsidR="0073055B">
        <w:rPr>
          <w:rFonts w:ascii="Calibri" w:eastAsia="Calibri" w:hAnsi="Calibri" w:cs="Calibri"/>
          <w:spacing w:val="-1"/>
          <w:sz w:val="24"/>
          <w:szCs w:val="24"/>
        </w:rPr>
        <w:t>u</w:t>
      </w:r>
      <w:r w:rsidR="0073055B">
        <w:rPr>
          <w:rFonts w:ascii="Calibri" w:eastAsia="Calibri" w:hAnsi="Calibri" w:cs="Calibri"/>
          <w:sz w:val="24"/>
          <w:szCs w:val="24"/>
        </w:rPr>
        <w:t>man</w:t>
      </w:r>
      <w:r w:rsidR="0073055B"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 w:rsidR="0073055B">
        <w:rPr>
          <w:rFonts w:ascii="Calibri" w:eastAsia="Calibri" w:hAnsi="Calibri" w:cs="Calibri"/>
          <w:spacing w:val="-2"/>
          <w:sz w:val="24"/>
          <w:szCs w:val="24"/>
        </w:rPr>
        <w:t>r</w:t>
      </w:r>
      <w:r w:rsidR="0073055B">
        <w:rPr>
          <w:rFonts w:ascii="Calibri" w:eastAsia="Calibri" w:hAnsi="Calibri" w:cs="Calibri"/>
          <w:sz w:val="24"/>
          <w:szCs w:val="24"/>
        </w:rPr>
        <w:t>ig</w:t>
      </w:r>
      <w:r w:rsidR="0073055B">
        <w:rPr>
          <w:rFonts w:ascii="Calibri" w:eastAsia="Calibri" w:hAnsi="Calibri" w:cs="Calibri"/>
          <w:spacing w:val="1"/>
          <w:sz w:val="24"/>
          <w:szCs w:val="24"/>
        </w:rPr>
        <w:t>h</w:t>
      </w:r>
      <w:r w:rsidR="0073055B">
        <w:rPr>
          <w:rFonts w:ascii="Calibri" w:eastAsia="Calibri" w:hAnsi="Calibri" w:cs="Calibri"/>
          <w:sz w:val="24"/>
          <w:szCs w:val="24"/>
        </w:rPr>
        <w:t>t</w:t>
      </w:r>
      <w:r w:rsidR="0073055B"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 w:rsidR="0073055B">
        <w:rPr>
          <w:rFonts w:ascii="Calibri" w:eastAsia="Calibri" w:hAnsi="Calibri" w:cs="Calibri"/>
          <w:spacing w:val="-2"/>
          <w:sz w:val="24"/>
          <w:szCs w:val="24"/>
        </w:rPr>
        <w:t>a</w:t>
      </w:r>
      <w:r w:rsidR="0073055B">
        <w:rPr>
          <w:rFonts w:ascii="Calibri" w:eastAsia="Calibri" w:hAnsi="Calibri" w:cs="Calibri"/>
          <w:spacing w:val="1"/>
          <w:sz w:val="24"/>
          <w:szCs w:val="24"/>
        </w:rPr>
        <w:t>n</w:t>
      </w:r>
      <w:r w:rsidR="0073055B">
        <w:rPr>
          <w:rFonts w:ascii="Calibri" w:eastAsia="Calibri" w:hAnsi="Calibri" w:cs="Calibri"/>
          <w:sz w:val="24"/>
          <w:szCs w:val="24"/>
        </w:rPr>
        <w:t xml:space="preserve">d </w:t>
      </w:r>
      <w:r w:rsidR="0073055B">
        <w:rPr>
          <w:rFonts w:ascii="Calibri" w:eastAsia="Calibri" w:hAnsi="Calibri" w:cs="Calibri"/>
          <w:spacing w:val="1"/>
          <w:sz w:val="24"/>
          <w:szCs w:val="24"/>
        </w:rPr>
        <w:t>h</w:t>
      </w:r>
      <w:r w:rsidR="0073055B">
        <w:rPr>
          <w:rFonts w:ascii="Calibri" w:eastAsia="Calibri" w:hAnsi="Calibri" w:cs="Calibri"/>
          <w:sz w:val="24"/>
          <w:szCs w:val="24"/>
        </w:rPr>
        <w:t>ow</w:t>
      </w:r>
      <w:r w:rsidR="0073055B">
        <w:rPr>
          <w:rFonts w:ascii="Calibri" w:eastAsia="Calibri" w:hAnsi="Calibri" w:cs="Calibri"/>
          <w:spacing w:val="1"/>
          <w:sz w:val="24"/>
          <w:szCs w:val="24"/>
        </w:rPr>
        <w:t xml:space="preserve"> h</w:t>
      </w:r>
      <w:r w:rsidR="0073055B">
        <w:rPr>
          <w:rFonts w:ascii="Calibri" w:eastAsia="Calibri" w:hAnsi="Calibri" w:cs="Calibri"/>
          <w:sz w:val="24"/>
          <w:szCs w:val="24"/>
        </w:rPr>
        <w:t>e is</w:t>
      </w:r>
      <w:r w:rsidR="0073055B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="0073055B">
        <w:rPr>
          <w:rFonts w:ascii="Calibri" w:eastAsia="Calibri" w:hAnsi="Calibri" w:cs="Calibri"/>
          <w:spacing w:val="1"/>
          <w:sz w:val="24"/>
          <w:szCs w:val="24"/>
        </w:rPr>
        <w:t>f</w:t>
      </w:r>
      <w:r w:rsidR="0073055B">
        <w:rPr>
          <w:rFonts w:ascii="Calibri" w:eastAsia="Calibri" w:hAnsi="Calibri" w:cs="Calibri"/>
          <w:sz w:val="24"/>
          <w:szCs w:val="24"/>
        </w:rPr>
        <w:t>o</w:t>
      </w:r>
      <w:r w:rsidR="0073055B">
        <w:rPr>
          <w:rFonts w:ascii="Calibri" w:eastAsia="Calibri" w:hAnsi="Calibri" w:cs="Calibri"/>
          <w:spacing w:val="-2"/>
          <w:sz w:val="24"/>
          <w:szCs w:val="24"/>
        </w:rPr>
        <w:t>c</w:t>
      </w:r>
      <w:r w:rsidR="0073055B">
        <w:rPr>
          <w:rFonts w:ascii="Calibri" w:eastAsia="Calibri" w:hAnsi="Calibri" w:cs="Calibri"/>
          <w:spacing w:val="1"/>
          <w:sz w:val="24"/>
          <w:szCs w:val="24"/>
        </w:rPr>
        <w:t>u</w:t>
      </w:r>
      <w:r w:rsidR="0073055B">
        <w:rPr>
          <w:rFonts w:ascii="Calibri" w:eastAsia="Calibri" w:hAnsi="Calibri" w:cs="Calibri"/>
          <w:spacing w:val="-3"/>
          <w:sz w:val="24"/>
          <w:szCs w:val="24"/>
        </w:rPr>
        <w:t>s</w:t>
      </w:r>
      <w:r w:rsidR="0073055B">
        <w:rPr>
          <w:rFonts w:ascii="Calibri" w:eastAsia="Calibri" w:hAnsi="Calibri" w:cs="Calibri"/>
          <w:sz w:val="24"/>
          <w:szCs w:val="24"/>
        </w:rPr>
        <w:t>ed</w:t>
      </w:r>
      <w:r w:rsidR="0073055B"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 w:rsidR="0073055B">
        <w:rPr>
          <w:rFonts w:ascii="Calibri" w:eastAsia="Calibri" w:hAnsi="Calibri" w:cs="Calibri"/>
          <w:spacing w:val="-2"/>
          <w:sz w:val="24"/>
          <w:szCs w:val="24"/>
        </w:rPr>
        <w:t>o</w:t>
      </w:r>
      <w:r w:rsidR="0073055B">
        <w:rPr>
          <w:rFonts w:ascii="Calibri" w:eastAsia="Calibri" w:hAnsi="Calibri" w:cs="Calibri"/>
          <w:sz w:val="24"/>
          <w:szCs w:val="24"/>
        </w:rPr>
        <w:t>n</w:t>
      </w:r>
      <w:r w:rsidR="0073055B"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 w:rsidR="0073055B">
        <w:rPr>
          <w:rFonts w:ascii="Calibri" w:eastAsia="Calibri" w:hAnsi="Calibri" w:cs="Calibri"/>
          <w:sz w:val="24"/>
          <w:szCs w:val="24"/>
        </w:rPr>
        <w:t>ma</w:t>
      </w:r>
      <w:r w:rsidR="0073055B">
        <w:rPr>
          <w:rFonts w:ascii="Calibri" w:eastAsia="Calibri" w:hAnsi="Calibri" w:cs="Calibri"/>
          <w:spacing w:val="-1"/>
          <w:sz w:val="24"/>
          <w:szCs w:val="24"/>
        </w:rPr>
        <w:t>k</w:t>
      </w:r>
      <w:r w:rsidR="0073055B">
        <w:rPr>
          <w:rFonts w:ascii="Calibri" w:eastAsia="Calibri" w:hAnsi="Calibri" w:cs="Calibri"/>
          <w:sz w:val="24"/>
          <w:szCs w:val="24"/>
        </w:rPr>
        <w:t>i</w:t>
      </w:r>
      <w:r w:rsidR="0073055B">
        <w:rPr>
          <w:rFonts w:ascii="Calibri" w:eastAsia="Calibri" w:hAnsi="Calibri" w:cs="Calibri"/>
          <w:spacing w:val="1"/>
          <w:sz w:val="24"/>
          <w:szCs w:val="24"/>
        </w:rPr>
        <w:t>n</w:t>
      </w:r>
      <w:r w:rsidR="0073055B">
        <w:rPr>
          <w:rFonts w:ascii="Calibri" w:eastAsia="Calibri" w:hAnsi="Calibri" w:cs="Calibri"/>
          <w:sz w:val="24"/>
          <w:szCs w:val="24"/>
        </w:rPr>
        <w:t>g e</w:t>
      </w:r>
      <w:r w:rsidR="0073055B">
        <w:rPr>
          <w:rFonts w:ascii="Calibri" w:eastAsia="Calibri" w:hAnsi="Calibri" w:cs="Calibri"/>
          <w:spacing w:val="1"/>
          <w:sz w:val="24"/>
          <w:szCs w:val="24"/>
        </w:rPr>
        <w:t>du</w:t>
      </w:r>
      <w:r w:rsidR="0073055B">
        <w:rPr>
          <w:rFonts w:ascii="Calibri" w:eastAsia="Calibri" w:hAnsi="Calibri" w:cs="Calibri"/>
          <w:spacing w:val="-1"/>
          <w:sz w:val="24"/>
          <w:szCs w:val="24"/>
        </w:rPr>
        <w:t>c</w:t>
      </w:r>
      <w:r w:rsidR="0073055B">
        <w:rPr>
          <w:rFonts w:ascii="Calibri" w:eastAsia="Calibri" w:hAnsi="Calibri" w:cs="Calibri"/>
          <w:sz w:val="24"/>
          <w:szCs w:val="24"/>
        </w:rPr>
        <w:t>a</w:t>
      </w:r>
      <w:r w:rsidR="0073055B">
        <w:rPr>
          <w:rFonts w:ascii="Calibri" w:eastAsia="Calibri" w:hAnsi="Calibri" w:cs="Calibri"/>
          <w:spacing w:val="-1"/>
          <w:sz w:val="24"/>
          <w:szCs w:val="24"/>
        </w:rPr>
        <w:t>t</w:t>
      </w:r>
      <w:r w:rsidR="0073055B">
        <w:rPr>
          <w:rFonts w:ascii="Calibri" w:eastAsia="Calibri" w:hAnsi="Calibri" w:cs="Calibri"/>
          <w:sz w:val="24"/>
          <w:szCs w:val="24"/>
        </w:rPr>
        <w:t>i</w:t>
      </w:r>
      <w:r w:rsidR="0073055B">
        <w:rPr>
          <w:rFonts w:ascii="Calibri" w:eastAsia="Calibri" w:hAnsi="Calibri" w:cs="Calibri"/>
          <w:spacing w:val="1"/>
          <w:sz w:val="24"/>
          <w:szCs w:val="24"/>
        </w:rPr>
        <w:t>o</w:t>
      </w:r>
      <w:r w:rsidR="0073055B">
        <w:rPr>
          <w:rFonts w:ascii="Calibri" w:eastAsia="Calibri" w:hAnsi="Calibri" w:cs="Calibri"/>
          <w:sz w:val="24"/>
          <w:szCs w:val="24"/>
        </w:rPr>
        <w:t>n</w:t>
      </w:r>
      <w:r w:rsidR="0073055B"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 w:rsidR="0073055B">
        <w:rPr>
          <w:rFonts w:ascii="Calibri" w:eastAsia="Calibri" w:hAnsi="Calibri" w:cs="Calibri"/>
          <w:sz w:val="24"/>
          <w:szCs w:val="24"/>
        </w:rPr>
        <w:t>ac</w:t>
      </w:r>
      <w:r w:rsidR="0073055B">
        <w:rPr>
          <w:rFonts w:ascii="Calibri" w:eastAsia="Calibri" w:hAnsi="Calibri" w:cs="Calibri"/>
          <w:spacing w:val="-1"/>
          <w:sz w:val="24"/>
          <w:szCs w:val="24"/>
        </w:rPr>
        <w:t>c</w:t>
      </w:r>
      <w:r w:rsidR="0073055B">
        <w:rPr>
          <w:rFonts w:ascii="Calibri" w:eastAsia="Calibri" w:hAnsi="Calibri" w:cs="Calibri"/>
          <w:sz w:val="24"/>
          <w:szCs w:val="24"/>
        </w:rPr>
        <w:t>essi</w:t>
      </w:r>
      <w:r w:rsidR="0073055B">
        <w:rPr>
          <w:rFonts w:ascii="Calibri" w:eastAsia="Calibri" w:hAnsi="Calibri" w:cs="Calibri"/>
          <w:spacing w:val="1"/>
          <w:sz w:val="24"/>
          <w:szCs w:val="24"/>
        </w:rPr>
        <w:t>b</w:t>
      </w:r>
      <w:r w:rsidR="0073055B">
        <w:rPr>
          <w:rFonts w:ascii="Calibri" w:eastAsia="Calibri" w:hAnsi="Calibri" w:cs="Calibri"/>
          <w:sz w:val="24"/>
          <w:szCs w:val="24"/>
        </w:rPr>
        <w:t>le</w:t>
      </w:r>
      <w:r w:rsidR="0073055B"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 w:rsidR="0073055B">
        <w:rPr>
          <w:rFonts w:ascii="Calibri" w:eastAsia="Calibri" w:hAnsi="Calibri" w:cs="Calibri"/>
          <w:spacing w:val="-1"/>
          <w:sz w:val="24"/>
          <w:szCs w:val="24"/>
        </w:rPr>
        <w:t>t</w:t>
      </w:r>
      <w:r w:rsidR="0073055B">
        <w:rPr>
          <w:rFonts w:ascii="Calibri" w:eastAsia="Calibri" w:hAnsi="Calibri" w:cs="Calibri"/>
          <w:sz w:val="24"/>
          <w:szCs w:val="24"/>
        </w:rPr>
        <w:t>o</w:t>
      </w:r>
      <w:r w:rsidR="0073055B"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 w:rsidR="0073055B">
        <w:rPr>
          <w:rFonts w:ascii="Calibri" w:eastAsia="Calibri" w:hAnsi="Calibri" w:cs="Calibri"/>
          <w:sz w:val="24"/>
          <w:szCs w:val="24"/>
        </w:rPr>
        <w:t>em</w:t>
      </w:r>
      <w:r w:rsidR="0073055B">
        <w:rPr>
          <w:rFonts w:ascii="Calibri" w:eastAsia="Calibri" w:hAnsi="Calibri" w:cs="Calibri"/>
          <w:spacing w:val="1"/>
          <w:sz w:val="24"/>
          <w:szCs w:val="24"/>
        </w:rPr>
        <w:t>e</w:t>
      </w:r>
      <w:r w:rsidR="0073055B">
        <w:rPr>
          <w:rFonts w:ascii="Calibri" w:eastAsia="Calibri" w:hAnsi="Calibri" w:cs="Calibri"/>
          <w:sz w:val="24"/>
          <w:szCs w:val="24"/>
        </w:rPr>
        <w:t>rg</w:t>
      </w:r>
      <w:r w:rsidR="0073055B">
        <w:rPr>
          <w:rFonts w:ascii="Calibri" w:eastAsia="Calibri" w:hAnsi="Calibri" w:cs="Calibri"/>
          <w:spacing w:val="-2"/>
          <w:sz w:val="24"/>
          <w:szCs w:val="24"/>
        </w:rPr>
        <w:t>i</w:t>
      </w:r>
      <w:r w:rsidR="0073055B">
        <w:rPr>
          <w:rFonts w:ascii="Calibri" w:eastAsia="Calibri" w:hAnsi="Calibri" w:cs="Calibri"/>
          <w:spacing w:val="1"/>
          <w:sz w:val="24"/>
          <w:szCs w:val="24"/>
        </w:rPr>
        <w:t>n</w:t>
      </w:r>
      <w:r w:rsidR="0073055B">
        <w:rPr>
          <w:rFonts w:ascii="Calibri" w:eastAsia="Calibri" w:hAnsi="Calibri" w:cs="Calibri"/>
          <w:sz w:val="24"/>
          <w:szCs w:val="24"/>
        </w:rPr>
        <w:t>g</w:t>
      </w:r>
      <w:r w:rsidR="0073055B"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 w:rsidR="0073055B">
        <w:rPr>
          <w:rFonts w:ascii="Calibri" w:eastAsia="Calibri" w:hAnsi="Calibri" w:cs="Calibri"/>
          <w:sz w:val="24"/>
          <w:szCs w:val="24"/>
        </w:rPr>
        <w:t>m</w:t>
      </w:r>
      <w:r w:rsidR="0073055B">
        <w:rPr>
          <w:rFonts w:ascii="Calibri" w:eastAsia="Calibri" w:hAnsi="Calibri" w:cs="Calibri"/>
          <w:spacing w:val="-2"/>
          <w:sz w:val="24"/>
          <w:szCs w:val="24"/>
        </w:rPr>
        <w:t>a</w:t>
      </w:r>
      <w:r w:rsidR="0073055B">
        <w:rPr>
          <w:rFonts w:ascii="Calibri" w:eastAsia="Calibri" w:hAnsi="Calibri" w:cs="Calibri"/>
          <w:sz w:val="24"/>
          <w:szCs w:val="24"/>
        </w:rPr>
        <w:t>r</w:t>
      </w:r>
      <w:r w:rsidR="0073055B">
        <w:rPr>
          <w:rFonts w:ascii="Calibri" w:eastAsia="Calibri" w:hAnsi="Calibri" w:cs="Calibri"/>
          <w:spacing w:val="-1"/>
          <w:sz w:val="24"/>
          <w:szCs w:val="24"/>
        </w:rPr>
        <w:t>k</w:t>
      </w:r>
      <w:r w:rsidR="0073055B">
        <w:rPr>
          <w:rFonts w:ascii="Calibri" w:eastAsia="Calibri" w:hAnsi="Calibri" w:cs="Calibri"/>
          <w:sz w:val="24"/>
          <w:szCs w:val="24"/>
        </w:rPr>
        <w:t>e</w:t>
      </w:r>
      <w:r w:rsidR="0073055B">
        <w:rPr>
          <w:rFonts w:ascii="Calibri" w:eastAsia="Calibri" w:hAnsi="Calibri" w:cs="Calibri"/>
          <w:spacing w:val="2"/>
          <w:sz w:val="24"/>
          <w:szCs w:val="24"/>
        </w:rPr>
        <w:t>t</w:t>
      </w:r>
      <w:r w:rsidR="0073055B">
        <w:rPr>
          <w:rFonts w:ascii="Calibri" w:eastAsia="Calibri" w:hAnsi="Calibri" w:cs="Calibri"/>
          <w:sz w:val="24"/>
          <w:szCs w:val="24"/>
        </w:rPr>
        <w:t>s.</w:t>
      </w:r>
      <w:r w:rsidR="0073055B"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 w:rsidR="0073055B">
        <w:rPr>
          <w:rFonts w:ascii="Calibri" w:eastAsia="Calibri" w:hAnsi="Calibri" w:cs="Calibri"/>
          <w:spacing w:val="-1"/>
          <w:sz w:val="24"/>
          <w:szCs w:val="24"/>
        </w:rPr>
        <w:t>H</w:t>
      </w:r>
      <w:r w:rsidR="0073055B">
        <w:rPr>
          <w:rFonts w:ascii="Calibri" w:eastAsia="Calibri" w:hAnsi="Calibri" w:cs="Calibri"/>
          <w:sz w:val="24"/>
          <w:szCs w:val="24"/>
        </w:rPr>
        <w:t>e</w:t>
      </w:r>
      <w:r w:rsidR="0073055B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="0073055B">
        <w:rPr>
          <w:rFonts w:ascii="Calibri" w:eastAsia="Calibri" w:hAnsi="Calibri" w:cs="Calibri"/>
          <w:spacing w:val="1"/>
          <w:sz w:val="24"/>
          <w:szCs w:val="24"/>
        </w:rPr>
        <w:t>b</w:t>
      </w:r>
      <w:r w:rsidR="0073055B">
        <w:rPr>
          <w:rFonts w:ascii="Calibri" w:eastAsia="Calibri" w:hAnsi="Calibri" w:cs="Calibri"/>
          <w:sz w:val="24"/>
          <w:szCs w:val="24"/>
        </w:rPr>
        <w:t>el</w:t>
      </w:r>
      <w:r w:rsidR="0073055B">
        <w:rPr>
          <w:rFonts w:ascii="Calibri" w:eastAsia="Calibri" w:hAnsi="Calibri" w:cs="Calibri"/>
          <w:spacing w:val="-2"/>
          <w:sz w:val="24"/>
          <w:szCs w:val="24"/>
        </w:rPr>
        <w:t>i</w:t>
      </w:r>
      <w:r w:rsidR="0073055B">
        <w:rPr>
          <w:rFonts w:ascii="Calibri" w:eastAsia="Calibri" w:hAnsi="Calibri" w:cs="Calibri"/>
          <w:sz w:val="24"/>
          <w:szCs w:val="24"/>
        </w:rPr>
        <w:t>eves</w:t>
      </w:r>
      <w:r w:rsidR="0073055B"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 w:rsidR="0073055B">
        <w:rPr>
          <w:rFonts w:ascii="Calibri" w:eastAsia="Calibri" w:hAnsi="Calibri" w:cs="Calibri"/>
          <w:spacing w:val="-2"/>
          <w:sz w:val="24"/>
          <w:szCs w:val="24"/>
        </w:rPr>
        <w:t>i</w:t>
      </w:r>
      <w:r w:rsidR="0073055B">
        <w:rPr>
          <w:rFonts w:ascii="Calibri" w:eastAsia="Calibri" w:hAnsi="Calibri" w:cs="Calibri"/>
          <w:sz w:val="24"/>
          <w:szCs w:val="24"/>
        </w:rPr>
        <w:t>n</w:t>
      </w:r>
      <w:r w:rsidR="0073055B"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 w:rsidR="0073055B">
        <w:rPr>
          <w:rFonts w:ascii="Calibri" w:eastAsia="Calibri" w:hAnsi="Calibri" w:cs="Calibri"/>
          <w:spacing w:val="1"/>
          <w:sz w:val="24"/>
          <w:szCs w:val="24"/>
        </w:rPr>
        <w:t>th</w:t>
      </w:r>
      <w:r w:rsidR="0073055B">
        <w:rPr>
          <w:rFonts w:ascii="Calibri" w:eastAsia="Calibri" w:hAnsi="Calibri" w:cs="Calibri"/>
          <w:sz w:val="24"/>
          <w:szCs w:val="24"/>
        </w:rPr>
        <w:t xml:space="preserve">e </w:t>
      </w:r>
      <w:r w:rsidR="0073055B">
        <w:rPr>
          <w:rFonts w:ascii="Calibri" w:eastAsia="Calibri" w:hAnsi="Calibri" w:cs="Calibri"/>
          <w:spacing w:val="1"/>
          <w:sz w:val="24"/>
          <w:szCs w:val="24"/>
        </w:rPr>
        <w:t>p</w:t>
      </w:r>
      <w:r w:rsidR="0073055B">
        <w:rPr>
          <w:rFonts w:ascii="Calibri" w:eastAsia="Calibri" w:hAnsi="Calibri" w:cs="Calibri"/>
          <w:sz w:val="24"/>
          <w:szCs w:val="24"/>
        </w:rPr>
        <w:t>ote</w:t>
      </w:r>
      <w:r w:rsidR="0073055B">
        <w:rPr>
          <w:rFonts w:ascii="Calibri" w:eastAsia="Calibri" w:hAnsi="Calibri" w:cs="Calibri"/>
          <w:spacing w:val="-1"/>
          <w:sz w:val="24"/>
          <w:szCs w:val="24"/>
        </w:rPr>
        <w:t>n</w:t>
      </w:r>
      <w:r w:rsidR="0073055B">
        <w:rPr>
          <w:rFonts w:ascii="Calibri" w:eastAsia="Calibri" w:hAnsi="Calibri" w:cs="Calibri"/>
          <w:spacing w:val="1"/>
          <w:sz w:val="24"/>
          <w:szCs w:val="24"/>
        </w:rPr>
        <w:t>t</w:t>
      </w:r>
      <w:r w:rsidR="0073055B">
        <w:rPr>
          <w:rFonts w:ascii="Calibri" w:eastAsia="Calibri" w:hAnsi="Calibri" w:cs="Calibri"/>
          <w:sz w:val="24"/>
          <w:szCs w:val="24"/>
        </w:rPr>
        <w:t>ial</w:t>
      </w:r>
      <w:r w:rsidR="0073055B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="0073055B">
        <w:rPr>
          <w:rFonts w:ascii="Calibri" w:eastAsia="Calibri" w:hAnsi="Calibri" w:cs="Calibri"/>
          <w:sz w:val="24"/>
          <w:szCs w:val="24"/>
        </w:rPr>
        <w:t>of</w:t>
      </w:r>
      <w:r w:rsidR="0073055B"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 w:rsidR="0073055B">
        <w:rPr>
          <w:rFonts w:ascii="Calibri" w:eastAsia="Calibri" w:hAnsi="Calibri" w:cs="Calibri"/>
          <w:sz w:val="24"/>
          <w:szCs w:val="24"/>
        </w:rPr>
        <w:t>o</w:t>
      </w:r>
      <w:r w:rsidR="0073055B">
        <w:rPr>
          <w:rFonts w:ascii="Calibri" w:eastAsia="Calibri" w:hAnsi="Calibri" w:cs="Calibri"/>
          <w:spacing w:val="2"/>
          <w:sz w:val="24"/>
          <w:szCs w:val="24"/>
        </w:rPr>
        <w:t>n</w:t>
      </w:r>
      <w:r w:rsidR="0073055B">
        <w:rPr>
          <w:rFonts w:ascii="Calibri" w:eastAsia="Calibri" w:hAnsi="Calibri" w:cs="Calibri"/>
          <w:sz w:val="24"/>
          <w:szCs w:val="24"/>
        </w:rPr>
        <w:t>l</w:t>
      </w:r>
      <w:r w:rsidR="0073055B">
        <w:rPr>
          <w:rFonts w:ascii="Calibri" w:eastAsia="Calibri" w:hAnsi="Calibri" w:cs="Calibri"/>
          <w:spacing w:val="-2"/>
          <w:sz w:val="24"/>
          <w:szCs w:val="24"/>
        </w:rPr>
        <w:t>i</w:t>
      </w:r>
      <w:r w:rsidR="0073055B">
        <w:rPr>
          <w:rFonts w:ascii="Calibri" w:eastAsia="Calibri" w:hAnsi="Calibri" w:cs="Calibri"/>
          <w:spacing w:val="1"/>
          <w:sz w:val="24"/>
          <w:szCs w:val="24"/>
        </w:rPr>
        <w:t>n</w:t>
      </w:r>
      <w:r w:rsidR="0073055B">
        <w:rPr>
          <w:rFonts w:ascii="Calibri" w:eastAsia="Calibri" w:hAnsi="Calibri" w:cs="Calibri"/>
          <w:sz w:val="24"/>
          <w:szCs w:val="24"/>
        </w:rPr>
        <w:t>e e</w:t>
      </w:r>
      <w:r w:rsidR="0073055B">
        <w:rPr>
          <w:rFonts w:ascii="Calibri" w:eastAsia="Calibri" w:hAnsi="Calibri" w:cs="Calibri"/>
          <w:spacing w:val="1"/>
          <w:sz w:val="24"/>
          <w:szCs w:val="24"/>
        </w:rPr>
        <w:t>du</w:t>
      </w:r>
      <w:r w:rsidR="0073055B">
        <w:rPr>
          <w:rFonts w:ascii="Calibri" w:eastAsia="Calibri" w:hAnsi="Calibri" w:cs="Calibri"/>
          <w:spacing w:val="-1"/>
          <w:sz w:val="24"/>
          <w:szCs w:val="24"/>
        </w:rPr>
        <w:t>c</w:t>
      </w:r>
      <w:r w:rsidR="0073055B">
        <w:rPr>
          <w:rFonts w:ascii="Calibri" w:eastAsia="Calibri" w:hAnsi="Calibri" w:cs="Calibri"/>
          <w:sz w:val="24"/>
          <w:szCs w:val="24"/>
        </w:rPr>
        <w:t>a</w:t>
      </w:r>
      <w:r w:rsidR="0073055B">
        <w:rPr>
          <w:rFonts w:ascii="Calibri" w:eastAsia="Calibri" w:hAnsi="Calibri" w:cs="Calibri"/>
          <w:spacing w:val="-1"/>
          <w:sz w:val="24"/>
          <w:szCs w:val="24"/>
        </w:rPr>
        <w:t>t</w:t>
      </w:r>
      <w:r w:rsidR="0073055B">
        <w:rPr>
          <w:rFonts w:ascii="Calibri" w:eastAsia="Calibri" w:hAnsi="Calibri" w:cs="Calibri"/>
          <w:sz w:val="24"/>
          <w:szCs w:val="24"/>
        </w:rPr>
        <w:t>io</w:t>
      </w:r>
      <w:r w:rsidR="0073055B">
        <w:rPr>
          <w:rFonts w:ascii="Calibri" w:eastAsia="Calibri" w:hAnsi="Calibri" w:cs="Calibri"/>
          <w:spacing w:val="2"/>
          <w:sz w:val="24"/>
          <w:szCs w:val="24"/>
        </w:rPr>
        <w:t>n</w:t>
      </w:r>
      <w:r w:rsidR="0073055B">
        <w:rPr>
          <w:rFonts w:ascii="Calibri" w:eastAsia="Calibri" w:hAnsi="Calibri" w:cs="Calibri"/>
          <w:sz w:val="24"/>
          <w:szCs w:val="24"/>
        </w:rPr>
        <w:t>.</w:t>
      </w:r>
      <w:r w:rsidR="0073055B">
        <w:rPr>
          <w:rFonts w:ascii="Calibri" w:eastAsia="Calibri" w:hAnsi="Calibri" w:cs="Calibri"/>
          <w:spacing w:val="-7"/>
          <w:sz w:val="24"/>
          <w:szCs w:val="24"/>
        </w:rPr>
        <w:t xml:space="preserve"> </w:t>
      </w:r>
      <w:r w:rsidR="0073055B">
        <w:rPr>
          <w:rFonts w:ascii="Calibri" w:eastAsia="Calibri" w:hAnsi="Calibri" w:cs="Calibri"/>
          <w:spacing w:val="-1"/>
          <w:sz w:val="24"/>
          <w:szCs w:val="24"/>
        </w:rPr>
        <w:t>H</w:t>
      </w:r>
      <w:r w:rsidR="0073055B">
        <w:rPr>
          <w:rFonts w:ascii="Calibri" w:eastAsia="Calibri" w:hAnsi="Calibri" w:cs="Calibri"/>
          <w:sz w:val="24"/>
          <w:szCs w:val="24"/>
        </w:rPr>
        <w:t>e</w:t>
      </w:r>
      <w:r w:rsidR="0073055B">
        <w:rPr>
          <w:rFonts w:ascii="Calibri" w:eastAsia="Calibri" w:hAnsi="Calibri" w:cs="Calibri"/>
          <w:spacing w:val="-3"/>
          <w:sz w:val="24"/>
          <w:szCs w:val="24"/>
        </w:rPr>
        <w:t xml:space="preserve"> s</w:t>
      </w:r>
      <w:r w:rsidR="0073055B">
        <w:rPr>
          <w:rFonts w:ascii="Calibri" w:eastAsia="Calibri" w:hAnsi="Calibri" w:cs="Calibri"/>
          <w:spacing w:val="1"/>
          <w:sz w:val="24"/>
          <w:szCs w:val="24"/>
        </w:rPr>
        <w:t>t</w:t>
      </w:r>
      <w:r w:rsidR="0073055B">
        <w:rPr>
          <w:rFonts w:ascii="Calibri" w:eastAsia="Calibri" w:hAnsi="Calibri" w:cs="Calibri"/>
          <w:sz w:val="24"/>
          <w:szCs w:val="24"/>
        </w:rPr>
        <w:t>r</w:t>
      </w:r>
      <w:r w:rsidR="0073055B">
        <w:rPr>
          <w:rFonts w:ascii="Calibri" w:eastAsia="Calibri" w:hAnsi="Calibri" w:cs="Calibri"/>
          <w:spacing w:val="1"/>
          <w:sz w:val="24"/>
          <w:szCs w:val="24"/>
        </w:rPr>
        <w:t>e</w:t>
      </w:r>
      <w:r w:rsidR="0073055B">
        <w:rPr>
          <w:rFonts w:ascii="Calibri" w:eastAsia="Calibri" w:hAnsi="Calibri" w:cs="Calibri"/>
          <w:sz w:val="24"/>
          <w:szCs w:val="24"/>
        </w:rPr>
        <w:t>sses</w:t>
      </w:r>
      <w:r w:rsidR="0073055B"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 w:rsidR="0073055B">
        <w:rPr>
          <w:rFonts w:ascii="Calibri" w:eastAsia="Calibri" w:hAnsi="Calibri" w:cs="Calibri"/>
          <w:spacing w:val="-2"/>
          <w:sz w:val="24"/>
          <w:szCs w:val="24"/>
        </w:rPr>
        <w:t>o</w:t>
      </w:r>
      <w:r w:rsidR="0073055B">
        <w:rPr>
          <w:rFonts w:ascii="Calibri" w:eastAsia="Calibri" w:hAnsi="Calibri" w:cs="Calibri"/>
          <w:sz w:val="24"/>
          <w:szCs w:val="24"/>
        </w:rPr>
        <w:t>n</w:t>
      </w:r>
      <w:r w:rsidR="0073055B"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 w:rsidR="0073055B">
        <w:rPr>
          <w:rFonts w:ascii="Calibri" w:eastAsia="Calibri" w:hAnsi="Calibri" w:cs="Calibri"/>
          <w:spacing w:val="1"/>
          <w:sz w:val="24"/>
          <w:szCs w:val="24"/>
        </w:rPr>
        <w:t>th</w:t>
      </w:r>
      <w:r w:rsidR="0073055B">
        <w:rPr>
          <w:rFonts w:ascii="Calibri" w:eastAsia="Calibri" w:hAnsi="Calibri" w:cs="Calibri"/>
          <w:sz w:val="24"/>
          <w:szCs w:val="24"/>
        </w:rPr>
        <w:t>e</w:t>
      </w:r>
      <w:r w:rsidR="0073055B"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 w:rsidR="0073055B">
        <w:rPr>
          <w:rFonts w:ascii="Calibri" w:eastAsia="Calibri" w:hAnsi="Calibri" w:cs="Calibri"/>
          <w:sz w:val="24"/>
          <w:szCs w:val="24"/>
        </w:rPr>
        <w:t>i</w:t>
      </w:r>
      <w:r w:rsidR="0073055B">
        <w:rPr>
          <w:rFonts w:ascii="Calibri" w:eastAsia="Calibri" w:hAnsi="Calibri" w:cs="Calibri"/>
          <w:spacing w:val="-2"/>
          <w:sz w:val="24"/>
          <w:szCs w:val="24"/>
        </w:rPr>
        <w:t>m</w:t>
      </w:r>
      <w:r w:rsidR="0073055B">
        <w:rPr>
          <w:rFonts w:ascii="Calibri" w:eastAsia="Calibri" w:hAnsi="Calibri" w:cs="Calibri"/>
          <w:spacing w:val="1"/>
          <w:sz w:val="24"/>
          <w:szCs w:val="24"/>
        </w:rPr>
        <w:t>p</w:t>
      </w:r>
      <w:r w:rsidR="0073055B">
        <w:rPr>
          <w:rFonts w:ascii="Calibri" w:eastAsia="Calibri" w:hAnsi="Calibri" w:cs="Calibri"/>
          <w:sz w:val="24"/>
          <w:szCs w:val="24"/>
        </w:rPr>
        <w:t>o</w:t>
      </w:r>
      <w:r w:rsidR="0073055B">
        <w:rPr>
          <w:rFonts w:ascii="Calibri" w:eastAsia="Calibri" w:hAnsi="Calibri" w:cs="Calibri"/>
          <w:spacing w:val="1"/>
          <w:sz w:val="24"/>
          <w:szCs w:val="24"/>
        </w:rPr>
        <w:t>r</w:t>
      </w:r>
      <w:r w:rsidR="0073055B">
        <w:rPr>
          <w:rFonts w:ascii="Calibri" w:eastAsia="Calibri" w:hAnsi="Calibri" w:cs="Calibri"/>
          <w:spacing w:val="-1"/>
          <w:sz w:val="24"/>
          <w:szCs w:val="24"/>
        </w:rPr>
        <w:t>t</w:t>
      </w:r>
      <w:r w:rsidR="0073055B">
        <w:rPr>
          <w:rFonts w:ascii="Calibri" w:eastAsia="Calibri" w:hAnsi="Calibri" w:cs="Calibri"/>
          <w:sz w:val="24"/>
          <w:szCs w:val="24"/>
        </w:rPr>
        <w:t>a</w:t>
      </w:r>
      <w:r w:rsidR="0073055B">
        <w:rPr>
          <w:rFonts w:ascii="Calibri" w:eastAsia="Calibri" w:hAnsi="Calibri" w:cs="Calibri"/>
          <w:spacing w:val="1"/>
          <w:sz w:val="24"/>
          <w:szCs w:val="24"/>
        </w:rPr>
        <w:t>n</w:t>
      </w:r>
      <w:r w:rsidR="0073055B">
        <w:rPr>
          <w:rFonts w:ascii="Calibri" w:eastAsia="Calibri" w:hAnsi="Calibri" w:cs="Calibri"/>
          <w:spacing w:val="-1"/>
          <w:sz w:val="24"/>
          <w:szCs w:val="24"/>
        </w:rPr>
        <w:t>c</w:t>
      </w:r>
      <w:r w:rsidR="0073055B">
        <w:rPr>
          <w:rFonts w:ascii="Calibri" w:eastAsia="Calibri" w:hAnsi="Calibri" w:cs="Calibri"/>
          <w:sz w:val="24"/>
          <w:szCs w:val="24"/>
        </w:rPr>
        <w:t>e</w:t>
      </w:r>
      <w:r w:rsidR="0073055B"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 w:rsidR="0073055B">
        <w:rPr>
          <w:rFonts w:ascii="Calibri" w:eastAsia="Calibri" w:hAnsi="Calibri" w:cs="Calibri"/>
          <w:sz w:val="24"/>
          <w:szCs w:val="24"/>
        </w:rPr>
        <w:t>of</w:t>
      </w:r>
      <w:r w:rsidR="0073055B"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 w:rsidR="0073055B">
        <w:rPr>
          <w:rFonts w:ascii="Calibri" w:eastAsia="Calibri" w:hAnsi="Calibri" w:cs="Calibri"/>
          <w:sz w:val="24"/>
          <w:szCs w:val="24"/>
        </w:rPr>
        <w:t>s</w:t>
      </w:r>
      <w:r w:rsidR="0073055B">
        <w:rPr>
          <w:rFonts w:ascii="Calibri" w:eastAsia="Calibri" w:hAnsi="Calibri" w:cs="Calibri"/>
          <w:spacing w:val="-2"/>
          <w:sz w:val="24"/>
          <w:szCs w:val="24"/>
        </w:rPr>
        <w:t>u</w:t>
      </w:r>
      <w:r w:rsidR="0073055B">
        <w:rPr>
          <w:rFonts w:ascii="Calibri" w:eastAsia="Calibri" w:hAnsi="Calibri" w:cs="Calibri"/>
          <w:spacing w:val="1"/>
          <w:sz w:val="24"/>
          <w:szCs w:val="24"/>
        </w:rPr>
        <w:t>p</w:t>
      </w:r>
      <w:r w:rsidR="0073055B">
        <w:rPr>
          <w:rFonts w:ascii="Calibri" w:eastAsia="Calibri" w:hAnsi="Calibri" w:cs="Calibri"/>
          <w:spacing w:val="-1"/>
          <w:sz w:val="24"/>
          <w:szCs w:val="24"/>
        </w:rPr>
        <w:t>p</w:t>
      </w:r>
      <w:r w:rsidR="0073055B">
        <w:rPr>
          <w:rFonts w:ascii="Calibri" w:eastAsia="Calibri" w:hAnsi="Calibri" w:cs="Calibri"/>
          <w:sz w:val="24"/>
          <w:szCs w:val="24"/>
        </w:rPr>
        <w:t>o</w:t>
      </w:r>
      <w:r w:rsidR="0073055B">
        <w:rPr>
          <w:rFonts w:ascii="Calibri" w:eastAsia="Calibri" w:hAnsi="Calibri" w:cs="Calibri"/>
          <w:spacing w:val="1"/>
          <w:sz w:val="24"/>
          <w:szCs w:val="24"/>
        </w:rPr>
        <w:t>r</w:t>
      </w:r>
      <w:r w:rsidR="0073055B">
        <w:rPr>
          <w:rFonts w:ascii="Calibri" w:eastAsia="Calibri" w:hAnsi="Calibri" w:cs="Calibri"/>
          <w:sz w:val="24"/>
          <w:szCs w:val="24"/>
        </w:rPr>
        <w:t>t</w:t>
      </w:r>
      <w:r w:rsidR="0073055B"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 w:rsidR="0073055B">
        <w:rPr>
          <w:rFonts w:ascii="Calibri" w:eastAsia="Calibri" w:hAnsi="Calibri" w:cs="Calibri"/>
          <w:spacing w:val="-1"/>
          <w:sz w:val="24"/>
          <w:szCs w:val="24"/>
        </w:rPr>
        <w:t>t</w:t>
      </w:r>
      <w:r w:rsidR="0073055B">
        <w:rPr>
          <w:rFonts w:ascii="Calibri" w:eastAsia="Calibri" w:hAnsi="Calibri" w:cs="Calibri"/>
          <w:spacing w:val="1"/>
          <w:sz w:val="24"/>
          <w:szCs w:val="24"/>
        </w:rPr>
        <w:t>h</w:t>
      </w:r>
      <w:r w:rsidR="0073055B">
        <w:rPr>
          <w:rFonts w:ascii="Calibri" w:eastAsia="Calibri" w:hAnsi="Calibri" w:cs="Calibri"/>
          <w:sz w:val="24"/>
          <w:szCs w:val="24"/>
        </w:rPr>
        <w:t>at</w:t>
      </w:r>
      <w:r w:rsidR="0073055B"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 w:rsidR="0073055B">
        <w:rPr>
          <w:rFonts w:ascii="Calibri" w:eastAsia="Calibri" w:hAnsi="Calibri" w:cs="Calibri"/>
          <w:spacing w:val="1"/>
          <w:sz w:val="24"/>
          <w:szCs w:val="24"/>
        </w:rPr>
        <w:t>p</w:t>
      </w:r>
      <w:r w:rsidR="0073055B">
        <w:rPr>
          <w:rFonts w:ascii="Calibri" w:eastAsia="Calibri" w:hAnsi="Calibri" w:cs="Calibri"/>
          <w:spacing w:val="-2"/>
          <w:sz w:val="24"/>
          <w:szCs w:val="24"/>
        </w:rPr>
        <w:t>e</w:t>
      </w:r>
      <w:r w:rsidR="0073055B">
        <w:rPr>
          <w:rFonts w:ascii="Calibri" w:eastAsia="Calibri" w:hAnsi="Calibri" w:cs="Calibri"/>
          <w:sz w:val="24"/>
          <w:szCs w:val="24"/>
        </w:rPr>
        <w:t>o</w:t>
      </w:r>
      <w:r w:rsidR="0073055B">
        <w:rPr>
          <w:rFonts w:ascii="Calibri" w:eastAsia="Calibri" w:hAnsi="Calibri" w:cs="Calibri"/>
          <w:spacing w:val="2"/>
          <w:sz w:val="24"/>
          <w:szCs w:val="24"/>
        </w:rPr>
        <w:t>p</w:t>
      </w:r>
      <w:r w:rsidR="0073055B">
        <w:rPr>
          <w:rFonts w:ascii="Calibri" w:eastAsia="Calibri" w:hAnsi="Calibri" w:cs="Calibri"/>
          <w:sz w:val="24"/>
          <w:szCs w:val="24"/>
        </w:rPr>
        <w:t>le</w:t>
      </w:r>
      <w:r w:rsidR="0073055B"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 w:rsidR="0073055B">
        <w:rPr>
          <w:rFonts w:ascii="Calibri" w:eastAsia="Calibri" w:hAnsi="Calibri" w:cs="Calibri"/>
          <w:spacing w:val="1"/>
          <w:sz w:val="24"/>
          <w:szCs w:val="24"/>
        </w:rPr>
        <w:t>p</w:t>
      </w:r>
      <w:r w:rsidR="0073055B">
        <w:rPr>
          <w:rFonts w:ascii="Calibri" w:eastAsia="Calibri" w:hAnsi="Calibri" w:cs="Calibri"/>
          <w:sz w:val="24"/>
          <w:szCs w:val="24"/>
        </w:rPr>
        <w:t>r</w:t>
      </w:r>
      <w:r w:rsidR="0073055B">
        <w:rPr>
          <w:rFonts w:ascii="Calibri" w:eastAsia="Calibri" w:hAnsi="Calibri" w:cs="Calibri"/>
          <w:spacing w:val="1"/>
          <w:sz w:val="24"/>
          <w:szCs w:val="24"/>
        </w:rPr>
        <w:t>o</w:t>
      </w:r>
      <w:r w:rsidR="0073055B">
        <w:rPr>
          <w:rFonts w:ascii="Calibri" w:eastAsia="Calibri" w:hAnsi="Calibri" w:cs="Calibri"/>
          <w:sz w:val="24"/>
          <w:szCs w:val="24"/>
        </w:rPr>
        <w:t>vi</w:t>
      </w:r>
      <w:r w:rsidR="0073055B">
        <w:rPr>
          <w:rFonts w:ascii="Calibri" w:eastAsia="Calibri" w:hAnsi="Calibri" w:cs="Calibri"/>
          <w:spacing w:val="-2"/>
          <w:sz w:val="24"/>
          <w:szCs w:val="24"/>
        </w:rPr>
        <w:t>d</w:t>
      </w:r>
      <w:r w:rsidR="0073055B">
        <w:rPr>
          <w:rFonts w:ascii="Calibri" w:eastAsia="Calibri" w:hAnsi="Calibri" w:cs="Calibri"/>
          <w:sz w:val="24"/>
          <w:szCs w:val="24"/>
        </w:rPr>
        <w:t>e</w:t>
      </w:r>
      <w:r w:rsidR="0073055B"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 w:rsidR="0073055B">
        <w:rPr>
          <w:rFonts w:ascii="Calibri" w:eastAsia="Calibri" w:hAnsi="Calibri" w:cs="Calibri"/>
          <w:spacing w:val="-1"/>
          <w:sz w:val="24"/>
          <w:szCs w:val="24"/>
        </w:rPr>
        <w:t>t</w:t>
      </w:r>
      <w:r w:rsidR="0073055B">
        <w:rPr>
          <w:rFonts w:ascii="Calibri" w:eastAsia="Calibri" w:hAnsi="Calibri" w:cs="Calibri"/>
          <w:sz w:val="24"/>
          <w:szCs w:val="24"/>
        </w:rPr>
        <w:t>o</w:t>
      </w:r>
      <w:r w:rsidR="0073055B"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 w:rsidR="0073055B">
        <w:rPr>
          <w:rFonts w:ascii="Calibri" w:eastAsia="Calibri" w:hAnsi="Calibri" w:cs="Calibri"/>
          <w:sz w:val="24"/>
          <w:szCs w:val="24"/>
        </w:rPr>
        <w:t>e</w:t>
      </w:r>
      <w:r w:rsidR="0073055B">
        <w:rPr>
          <w:rFonts w:ascii="Calibri" w:eastAsia="Calibri" w:hAnsi="Calibri" w:cs="Calibri"/>
          <w:spacing w:val="1"/>
          <w:sz w:val="24"/>
          <w:szCs w:val="24"/>
        </w:rPr>
        <w:t>a</w:t>
      </w:r>
      <w:r w:rsidR="0073055B">
        <w:rPr>
          <w:rFonts w:ascii="Calibri" w:eastAsia="Calibri" w:hAnsi="Calibri" w:cs="Calibri"/>
          <w:spacing w:val="-1"/>
          <w:sz w:val="24"/>
          <w:szCs w:val="24"/>
        </w:rPr>
        <w:t>c</w:t>
      </w:r>
      <w:r w:rsidR="0073055B">
        <w:rPr>
          <w:rFonts w:ascii="Calibri" w:eastAsia="Calibri" w:hAnsi="Calibri" w:cs="Calibri"/>
          <w:sz w:val="24"/>
          <w:szCs w:val="24"/>
        </w:rPr>
        <w:t>h</w:t>
      </w:r>
      <w:r w:rsidR="0073055B"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 w:rsidR="0073055B">
        <w:rPr>
          <w:rFonts w:ascii="Calibri" w:eastAsia="Calibri" w:hAnsi="Calibri" w:cs="Calibri"/>
          <w:spacing w:val="-2"/>
          <w:sz w:val="24"/>
          <w:szCs w:val="24"/>
        </w:rPr>
        <w:t>o</w:t>
      </w:r>
      <w:r w:rsidR="0073055B">
        <w:rPr>
          <w:rFonts w:ascii="Calibri" w:eastAsia="Calibri" w:hAnsi="Calibri" w:cs="Calibri"/>
          <w:spacing w:val="1"/>
          <w:sz w:val="24"/>
          <w:szCs w:val="24"/>
        </w:rPr>
        <w:t>t</w:t>
      </w:r>
      <w:r w:rsidR="0073055B">
        <w:rPr>
          <w:rFonts w:ascii="Calibri" w:eastAsia="Calibri" w:hAnsi="Calibri" w:cs="Calibri"/>
          <w:spacing w:val="-1"/>
          <w:sz w:val="24"/>
          <w:szCs w:val="24"/>
        </w:rPr>
        <w:t>h</w:t>
      </w:r>
      <w:r w:rsidR="0073055B">
        <w:rPr>
          <w:rFonts w:ascii="Calibri" w:eastAsia="Calibri" w:hAnsi="Calibri" w:cs="Calibri"/>
          <w:sz w:val="24"/>
          <w:szCs w:val="24"/>
        </w:rPr>
        <w:t>er</w:t>
      </w:r>
      <w:r w:rsidR="0073055B"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 w:rsidR="0073055B">
        <w:rPr>
          <w:rFonts w:ascii="Calibri" w:eastAsia="Calibri" w:hAnsi="Calibri" w:cs="Calibri"/>
          <w:spacing w:val="-2"/>
          <w:sz w:val="24"/>
          <w:szCs w:val="24"/>
        </w:rPr>
        <w:t>i</w:t>
      </w:r>
      <w:r w:rsidR="0073055B">
        <w:rPr>
          <w:rFonts w:ascii="Calibri" w:eastAsia="Calibri" w:hAnsi="Calibri" w:cs="Calibri"/>
          <w:sz w:val="24"/>
          <w:szCs w:val="24"/>
        </w:rPr>
        <w:t xml:space="preserve">n </w:t>
      </w:r>
      <w:r w:rsidR="0073055B">
        <w:rPr>
          <w:rFonts w:ascii="Calibri" w:eastAsia="Calibri" w:hAnsi="Calibri" w:cs="Calibri"/>
          <w:spacing w:val="-1"/>
          <w:sz w:val="24"/>
          <w:szCs w:val="24"/>
        </w:rPr>
        <w:t>c</w:t>
      </w:r>
      <w:r w:rsidR="0073055B">
        <w:rPr>
          <w:rFonts w:ascii="Calibri" w:eastAsia="Calibri" w:hAnsi="Calibri" w:cs="Calibri"/>
          <w:sz w:val="24"/>
          <w:szCs w:val="24"/>
        </w:rPr>
        <w:t>o</w:t>
      </w:r>
      <w:r w:rsidR="0073055B">
        <w:rPr>
          <w:rFonts w:ascii="Calibri" w:eastAsia="Calibri" w:hAnsi="Calibri" w:cs="Calibri"/>
          <w:spacing w:val="2"/>
          <w:sz w:val="24"/>
          <w:szCs w:val="24"/>
        </w:rPr>
        <w:t>u</w:t>
      </w:r>
      <w:r w:rsidR="0073055B">
        <w:rPr>
          <w:rFonts w:ascii="Calibri" w:eastAsia="Calibri" w:hAnsi="Calibri" w:cs="Calibri"/>
          <w:sz w:val="24"/>
          <w:szCs w:val="24"/>
        </w:rPr>
        <w:t>rse</w:t>
      </w:r>
      <w:r w:rsidR="0073055B"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 w:rsidR="0073055B">
        <w:rPr>
          <w:rFonts w:ascii="Calibri" w:eastAsia="Calibri" w:hAnsi="Calibri" w:cs="Calibri"/>
          <w:spacing w:val="-2"/>
          <w:sz w:val="24"/>
          <w:szCs w:val="24"/>
        </w:rPr>
        <w:t>o</w:t>
      </w:r>
      <w:r w:rsidR="0073055B">
        <w:rPr>
          <w:rFonts w:ascii="Calibri" w:eastAsia="Calibri" w:hAnsi="Calibri" w:cs="Calibri"/>
          <w:sz w:val="24"/>
          <w:szCs w:val="24"/>
        </w:rPr>
        <w:t xml:space="preserve">f </w:t>
      </w:r>
      <w:r w:rsidR="0073055B">
        <w:rPr>
          <w:rFonts w:ascii="Calibri" w:eastAsia="Calibri" w:hAnsi="Calibri" w:cs="Calibri"/>
          <w:spacing w:val="1"/>
          <w:sz w:val="24"/>
          <w:szCs w:val="24"/>
        </w:rPr>
        <w:t>th</w:t>
      </w:r>
      <w:r w:rsidR="0073055B">
        <w:rPr>
          <w:rFonts w:ascii="Calibri" w:eastAsia="Calibri" w:hAnsi="Calibri" w:cs="Calibri"/>
          <w:sz w:val="24"/>
          <w:szCs w:val="24"/>
        </w:rPr>
        <w:t>e</w:t>
      </w:r>
      <w:r w:rsidR="0073055B">
        <w:rPr>
          <w:rFonts w:ascii="Calibri" w:eastAsia="Calibri" w:hAnsi="Calibri" w:cs="Calibri"/>
          <w:spacing w:val="-2"/>
          <w:sz w:val="24"/>
          <w:szCs w:val="24"/>
        </w:rPr>
        <w:t>i</w:t>
      </w:r>
      <w:r w:rsidR="0073055B">
        <w:rPr>
          <w:rFonts w:ascii="Calibri" w:eastAsia="Calibri" w:hAnsi="Calibri" w:cs="Calibri"/>
          <w:sz w:val="24"/>
          <w:szCs w:val="24"/>
        </w:rPr>
        <w:t>r</w:t>
      </w:r>
      <w:r w:rsidR="0073055B"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 w:rsidR="0073055B">
        <w:rPr>
          <w:rFonts w:ascii="Calibri" w:eastAsia="Calibri" w:hAnsi="Calibri" w:cs="Calibri"/>
          <w:sz w:val="24"/>
          <w:szCs w:val="24"/>
        </w:rPr>
        <w:t>l</w:t>
      </w:r>
      <w:r w:rsidR="0073055B">
        <w:rPr>
          <w:rFonts w:ascii="Calibri" w:eastAsia="Calibri" w:hAnsi="Calibri" w:cs="Calibri"/>
          <w:spacing w:val="-2"/>
          <w:sz w:val="24"/>
          <w:szCs w:val="24"/>
        </w:rPr>
        <w:t>i</w:t>
      </w:r>
      <w:r w:rsidR="0073055B">
        <w:rPr>
          <w:rFonts w:ascii="Calibri" w:eastAsia="Calibri" w:hAnsi="Calibri" w:cs="Calibri"/>
          <w:spacing w:val="1"/>
          <w:sz w:val="24"/>
          <w:szCs w:val="24"/>
        </w:rPr>
        <w:t>f</w:t>
      </w:r>
      <w:r w:rsidR="0073055B">
        <w:rPr>
          <w:rFonts w:ascii="Calibri" w:eastAsia="Calibri" w:hAnsi="Calibri" w:cs="Calibri"/>
          <w:sz w:val="24"/>
          <w:szCs w:val="24"/>
        </w:rPr>
        <w:t>e</w:t>
      </w:r>
      <w:r w:rsidR="0073055B"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 w:rsidR="0073055B">
        <w:rPr>
          <w:rFonts w:ascii="Calibri" w:eastAsia="Calibri" w:hAnsi="Calibri" w:cs="Calibri"/>
          <w:sz w:val="24"/>
          <w:szCs w:val="24"/>
        </w:rPr>
        <w:t>.</w:t>
      </w:r>
    </w:p>
    <w:p w:rsidR="00060B13" w:rsidRDefault="0073055B">
      <w:pPr>
        <w:spacing w:before="3"/>
        <w:ind w:left="5258"/>
        <w:sectPr w:rsidR="00060B13">
          <w:pgSz w:w="12240" w:h="15840"/>
          <w:pgMar w:top="1380" w:right="1320" w:bottom="280" w:left="1700" w:header="0" w:footer="1015" w:gutter="0"/>
          <w:cols w:space="720"/>
        </w:sectPr>
      </w:pPr>
      <w:r>
        <w:pict>
          <v:shape id="_x0000_i1036" type="#_x0000_t75" style="width:142.95pt;height:92.4pt">
            <v:imagedata r:id="rId34" o:title=""/>
          </v:shape>
        </w:pict>
      </w:r>
    </w:p>
    <w:p w:rsidR="00060B13" w:rsidRPr="0034556A" w:rsidRDefault="0034556A" w:rsidP="0034556A">
      <w:pPr>
        <w:pStyle w:val="ListParagraph"/>
        <w:ind w:left="862"/>
        <w:jc w:val="center"/>
        <w:rPr>
          <w:rFonts w:ascii="Calibri" w:eastAsia="Calibri" w:hAnsi="Calibri" w:cs="Calibri"/>
          <w:position w:val="2"/>
          <w:sz w:val="32"/>
          <w:szCs w:val="32"/>
          <w:lang w:val="en-IN"/>
        </w:rPr>
      </w:pPr>
      <w:r>
        <w:rPr>
          <w:rFonts w:ascii="Calibri" w:eastAsia="Calibri" w:hAnsi="Calibri" w:cs="Calibri"/>
          <w:b/>
          <w:position w:val="2"/>
          <w:sz w:val="48"/>
          <w:szCs w:val="48"/>
        </w:rPr>
        <w:lastRenderedPageBreak/>
        <w:t>A</w:t>
      </w:r>
      <w:r w:rsidR="0073055B" w:rsidRPr="0034556A">
        <w:rPr>
          <w:rFonts w:ascii="Calibri" w:eastAsia="Calibri" w:hAnsi="Calibri" w:cs="Calibri"/>
          <w:b/>
          <w:position w:val="2"/>
          <w:sz w:val="48"/>
          <w:szCs w:val="48"/>
        </w:rPr>
        <w:t>B</w:t>
      </w:r>
      <w:r w:rsidR="0073055B" w:rsidRPr="0034556A">
        <w:rPr>
          <w:rFonts w:ascii="Calibri" w:eastAsia="Calibri" w:hAnsi="Calibri" w:cs="Calibri"/>
          <w:b/>
          <w:spacing w:val="-1"/>
          <w:position w:val="2"/>
          <w:sz w:val="48"/>
          <w:szCs w:val="48"/>
        </w:rPr>
        <w:t>O</w:t>
      </w:r>
      <w:r w:rsidR="0073055B" w:rsidRPr="0034556A">
        <w:rPr>
          <w:rFonts w:ascii="Calibri" w:eastAsia="Calibri" w:hAnsi="Calibri" w:cs="Calibri"/>
          <w:b/>
          <w:position w:val="2"/>
          <w:sz w:val="48"/>
          <w:szCs w:val="48"/>
        </w:rPr>
        <w:t xml:space="preserve">UT BIT </w:t>
      </w:r>
      <w:r w:rsidR="0073055B" w:rsidRPr="0034556A">
        <w:rPr>
          <w:rFonts w:ascii="Calibri" w:eastAsia="Calibri" w:hAnsi="Calibri" w:cs="Calibri"/>
          <w:b/>
          <w:spacing w:val="2"/>
          <w:position w:val="2"/>
          <w:sz w:val="48"/>
          <w:szCs w:val="48"/>
        </w:rPr>
        <w:t>E</w:t>
      </w:r>
      <w:r w:rsidR="0073055B" w:rsidRPr="0034556A">
        <w:rPr>
          <w:rFonts w:ascii="Calibri" w:eastAsia="Calibri" w:hAnsi="Calibri" w:cs="Calibri"/>
          <w:b/>
          <w:position w:val="2"/>
          <w:sz w:val="48"/>
          <w:szCs w:val="48"/>
        </w:rPr>
        <w:t>NT</w:t>
      </w:r>
      <w:r w:rsidR="0073055B" w:rsidRPr="0034556A">
        <w:rPr>
          <w:rFonts w:ascii="Calibri" w:eastAsia="Calibri" w:hAnsi="Calibri" w:cs="Calibri"/>
          <w:b/>
          <w:spacing w:val="1"/>
          <w:position w:val="2"/>
          <w:sz w:val="48"/>
          <w:szCs w:val="48"/>
        </w:rPr>
        <w:t>R</w:t>
      </w:r>
      <w:r w:rsidR="0073055B" w:rsidRPr="0034556A">
        <w:rPr>
          <w:rFonts w:ascii="Calibri" w:eastAsia="Calibri" w:hAnsi="Calibri" w:cs="Calibri"/>
          <w:b/>
          <w:position w:val="2"/>
          <w:sz w:val="48"/>
          <w:szCs w:val="48"/>
        </w:rPr>
        <w:t>EP</w:t>
      </w:r>
      <w:r w:rsidR="0073055B" w:rsidRPr="0034556A">
        <w:rPr>
          <w:rFonts w:ascii="Calibri" w:eastAsia="Calibri" w:hAnsi="Calibri" w:cs="Calibri"/>
          <w:b/>
          <w:spacing w:val="-1"/>
          <w:position w:val="2"/>
          <w:sz w:val="48"/>
          <w:szCs w:val="48"/>
        </w:rPr>
        <w:t>R</w:t>
      </w:r>
      <w:r w:rsidR="0073055B" w:rsidRPr="0034556A">
        <w:rPr>
          <w:rFonts w:ascii="Calibri" w:eastAsia="Calibri" w:hAnsi="Calibri" w:cs="Calibri"/>
          <w:b/>
          <w:position w:val="2"/>
          <w:sz w:val="48"/>
          <w:szCs w:val="48"/>
        </w:rPr>
        <w:t>ENEURSHIP</w:t>
      </w:r>
      <w:r>
        <w:rPr>
          <w:rFonts w:ascii="Calibri" w:eastAsia="Calibri" w:hAnsi="Calibri" w:cs="Calibri"/>
          <w:b/>
          <w:spacing w:val="-1"/>
          <w:position w:val="2"/>
          <w:sz w:val="48"/>
          <w:szCs w:val="48"/>
        </w:rPr>
        <w:t xml:space="preserve"> </w:t>
      </w:r>
      <w:r w:rsidR="0073055B" w:rsidRPr="0034556A">
        <w:rPr>
          <w:rFonts w:ascii="Calibri" w:eastAsia="Calibri" w:hAnsi="Calibri" w:cs="Calibri"/>
          <w:b/>
          <w:position w:val="2"/>
          <w:sz w:val="48"/>
          <w:szCs w:val="48"/>
        </w:rPr>
        <w:t>S</w:t>
      </w:r>
      <w:r w:rsidR="0073055B" w:rsidRPr="0034556A">
        <w:rPr>
          <w:rFonts w:ascii="Calibri" w:eastAsia="Calibri" w:hAnsi="Calibri" w:cs="Calibri"/>
          <w:b/>
          <w:spacing w:val="1"/>
          <w:position w:val="2"/>
          <w:sz w:val="48"/>
          <w:szCs w:val="48"/>
        </w:rPr>
        <w:t>U</w:t>
      </w:r>
      <w:r w:rsidR="0073055B" w:rsidRPr="0034556A">
        <w:rPr>
          <w:rFonts w:ascii="Calibri" w:eastAsia="Calibri" w:hAnsi="Calibri" w:cs="Calibri"/>
          <w:b/>
          <w:position w:val="2"/>
          <w:sz w:val="48"/>
          <w:szCs w:val="48"/>
        </w:rPr>
        <w:t>MMI</w:t>
      </w:r>
      <w:r w:rsidR="0073055B" w:rsidRPr="0034556A">
        <w:rPr>
          <w:rFonts w:ascii="Calibri" w:eastAsia="Calibri" w:hAnsi="Calibri" w:cs="Calibri"/>
          <w:b/>
          <w:spacing w:val="3"/>
          <w:position w:val="2"/>
          <w:sz w:val="48"/>
          <w:szCs w:val="48"/>
        </w:rPr>
        <w:t>T</w:t>
      </w:r>
      <w:r w:rsidR="0073055B" w:rsidRPr="0034556A">
        <w:rPr>
          <w:rFonts w:ascii="Calibri" w:eastAsia="Calibri" w:hAnsi="Calibri" w:cs="Calibri"/>
          <w:b/>
          <w:spacing w:val="-1"/>
          <w:position w:val="2"/>
          <w:sz w:val="48"/>
          <w:szCs w:val="48"/>
        </w:rPr>
        <w:t>-</w:t>
      </w:r>
      <w:r w:rsidR="0073055B" w:rsidRPr="0034556A">
        <w:rPr>
          <w:rFonts w:ascii="Calibri" w:eastAsia="Calibri" w:hAnsi="Calibri" w:cs="Calibri"/>
          <w:b/>
          <w:position w:val="2"/>
          <w:sz w:val="48"/>
          <w:szCs w:val="48"/>
        </w:rPr>
        <w:t>2</w:t>
      </w:r>
      <w:r w:rsidR="0073055B" w:rsidRPr="0034556A">
        <w:rPr>
          <w:rFonts w:ascii="Calibri" w:eastAsia="Calibri" w:hAnsi="Calibri" w:cs="Calibri"/>
          <w:b/>
          <w:spacing w:val="-2"/>
          <w:position w:val="2"/>
          <w:sz w:val="48"/>
          <w:szCs w:val="48"/>
        </w:rPr>
        <w:t>0</w:t>
      </w:r>
      <w:r w:rsidR="0073055B" w:rsidRPr="0034556A">
        <w:rPr>
          <w:rFonts w:ascii="Calibri" w:eastAsia="Calibri" w:hAnsi="Calibri" w:cs="Calibri"/>
          <w:b/>
          <w:position w:val="2"/>
          <w:sz w:val="48"/>
          <w:szCs w:val="48"/>
        </w:rPr>
        <w:t>17</w:t>
      </w:r>
    </w:p>
    <w:p w:rsidR="00060B13" w:rsidRDefault="00060B13">
      <w:pPr>
        <w:spacing w:before="12" w:line="200" w:lineRule="exact"/>
      </w:pPr>
    </w:p>
    <w:p w:rsidR="00060B13" w:rsidRPr="0034556A" w:rsidRDefault="0073055B" w:rsidP="0034556A">
      <w:pPr>
        <w:spacing w:line="182" w:lineRule="auto"/>
        <w:ind w:left="110" w:right="162" w:hanging="10"/>
        <w:rPr>
          <w:rFonts w:ascii="Sitka Small" w:eastAsia="Sitka Small" w:hAnsi="Sitka Small" w:cs="Sitka Small"/>
          <w:sz w:val="28"/>
          <w:szCs w:val="28"/>
        </w:rPr>
      </w:pPr>
      <w:r w:rsidRPr="0034556A">
        <w:rPr>
          <w:rFonts w:ascii="Sitka Small" w:eastAsia="Sitka Small" w:hAnsi="Sitka Small" w:cs="Sitka Small"/>
          <w:sz w:val="28"/>
          <w:szCs w:val="28"/>
        </w:rPr>
        <w:t>60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 xml:space="preserve">years 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o</w:t>
      </w:r>
      <w:r w:rsidRPr="0034556A">
        <w:rPr>
          <w:rFonts w:ascii="Sitka Small" w:eastAsia="Sitka Small" w:hAnsi="Sitka Small" w:cs="Sitka Small"/>
          <w:sz w:val="28"/>
          <w:szCs w:val="28"/>
        </w:rPr>
        <w:t>f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ed</w:t>
      </w:r>
      <w:r w:rsidRPr="0034556A">
        <w:rPr>
          <w:rFonts w:ascii="Sitka Small" w:eastAsia="Sitka Small" w:hAnsi="Sitka Small" w:cs="Sitka Small"/>
          <w:sz w:val="28"/>
          <w:szCs w:val="28"/>
        </w:rPr>
        <w:t>i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f</w:t>
      </w:r>
      <w:r w:rsidRPr="0034556A">
        <w:rPr>
          <w:rFonts w:ascii="Sitka Small" w:eastAsia="Sitka Small" w:hAnsi="Sitka Small" w:cs="Sitka Small"/>
          <w:sz w:val="28"/>
          <w:szCs w:val="28"/>
        </w:rPr>
        <w:t>ic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z w:val="28"/>
          <w:szCs w:val="28"/>
        </w:rPr>
        <w:t xml:space="preserve">ion, 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o</w:t>
      </w:r>
      <w:r w:rsidRPr="0034556A">
        <w:rPr>
          <w:rFonts w:ascii="Sitka Small" w:eastAsia="Sitka Small" w:hAnsi="Sitka Small" w:cs="Sitka Small"/>
          <w:sz w:val="28"/>
          <w:szCs w:val="28"/>
        </w:rPr>
        <w:t>f</w:t>
      </w:r>
      <w:r w:rsidRPr="0034556A">
        <w:rPr>
          <w:rFonts w:ascii="Sitka Small" w:eastAsia="Sitka Small" w:hAnsi="Sitka Small" w:cs="Sitka Small"/>
          <w:spacing w:val="4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p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z w:val="28"/>
          <w:szCs w:val="28"/>
        </w:rPr>
        <w:t>r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-3"/>
          <w:sz w:val="28"/>
          <w:szCs w:val="28"/>
        </w:rPr>
        <w:t>e</w:t>
      </w:r>
      <w:r w:rsidRPr="0034556A">
        <w:rPr>
          <w:rFonts w:ascii="Sitka Small" w:eastAsia="Sitka Small" w:hAnsi="Sitka Small" w:cs="Sitka Small"/>
          <w:sz w:val="28"/>
          <w:szCs w:val="28"/>
        </w:rPr>
        <w:t>xcel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l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e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n</w:t>
      </w:r>
      <w:r w:rsidRPr="0034556A">
        <w:rPr>
          <w:rFonts w:ascii="Sitka Small" w:eastAsia="Sitka Small" w:hAnsi="Sitka Small" w:cs="Sitka Small"/>
          <w:sz w:val="28"/>
          <w:szCs w:val="28"/>
        </w:rPr>
        <w:t>c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e</w:t>
      </w:r>
      <w:r w:rsidRPr="0034556A">
        <w:rPr>
          <w:rFonts w:ascii="Sitka Small" w:eastAsia="Sitka Small" w:hAnsi="Sitka Small" w:cs="Sitka Small"/>
          <w:sz w:val="28"/>
          <w:szCs w:val="28"/>
        </w:rPr>
        <w:t>,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o</w:t>
      </w:r>
      <w:r w:rsidRPr="0034556A">
        <w:rPr>
          <w:rFonts w:ascii="Sitka Small" w:eastAsia="Sitka Small" w:hAnsi="Sitka Small" w:cs="Sitka Small"/>
          <w:sz w:val="28"/>
          <w:szCs w:val="28"/>
        </w:rPr>
        <w:t>f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>ph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i</w:t>
      </w:r>
      <w:r w:rsidRPr="0034556A">
        <w:rPr>
          <w:rFonts w:ascii="Sitka Small" w:eastAsia="Sitka Small" w:hAnsi="Sitka Small" w:cs="Sitka Small"/>
          <w:sz w:val="28"/>
          <w:szCs w:val="28"/>
        </w:rPr>
        <w:t>l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n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h</w:t>
      </w:r>
      <w:r w:rsidRPr="0034556A">
        <w:rPr>
          <w:rFonts w:ascii="Sitka Small" w:eastAsia="Sitka Small" w:hAnsi="Sitka Small" w:cs="Sitka Small"/>
          <w:sz w:val="28"/>
          <w:szCs w:val="28"/>
        </w:rPr>
        <w:t>ropi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c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l</w:t>
      </w:r>
      <w:r w:rsidRPr="0034556A">
        <w:rPr>
          <w:rFonts w:ascii="Sitka Small" w:eastAsia="Sitka Small" w:hAnsi="Sitka Small" w:cs="Sitka Small"/>
          <w:sz w:val="28"/>
          <w:szCs w:val="28"/>
        </w:rPr>
        <w:t>ly pr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o</w:t>
      </w:r>
      <w:r w:rsidRPr="0034556A">
        <w:rPr>
          <w:rFonts w:ascii="Sitka Small" w:eastAsia="Sitka Small" w:hAnsi="Sitka Small" w:cs="Sitka Small"/>
          <w:sz w:val="28"/>
          <w:szCs w:val="28"/>
        </w:rPr>
        <w:t>vi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d</w:t>
      </w:r>
      <w:r w:rsidRPr="0034556A">
        <w:rPr>
          <w:rFonts w:ascii="Sitka Small" w:eastAsia="Sitka Small" w:hAnsi="Sitka Small" w:cs="Sitka Small"/>
          <w:sz w:val="28"/>
          <w:szCs w:val="28"/>
        </w:rPr>
        <w:t xml:space="preserve">ing 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z w:val="28"/>
          <w:szCs w:val="28"/>
        </w:rPr>
        <w:t>he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c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ou</w:t>
      </w:r>
      <w:r w:rsidRPr="0034556A">
        <w:rPr>
          <w:rFonts w:ascii="Sitka Small" w:eastAsia="Sitka Small" w:hAnsi="Sitka Small" w:cs="Sitka Small"/>
          <w:sz w:val="28"/>
          <w:szCs w:val="28"/>
        </w:rPr>
        <w:t>n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z w:val="28"/>
          <w:szCs w:val="28"/>
        </w:rPr>
        <w:t xml:space="preserve">ry 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z w:val="28"/>
          <w:szCs w:val="28"/>
        </w:rPr>
        <w:t>nd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z w:val="28"/>
          <w:szCs w:val="28"/>
        </w:rPr>
        <w:t>he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>world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w</w:t>
      </w:r>
      <w:r w:rsidRPr="0034556A">
        <w:rPr>
          <w:rFonts w:ascii="Sitka Small" w:eastAsia="Sitka Small" w:hAnsi="Sitka Small" w:cs="Sitka Small"/>
          <w:sz w:val="28"/>
          <w:szCs w:val="28"/>
        </w:rPr>
        <w:t>i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z w:val="28"/>
          <w:szCs w:val="28"/>
        </w:rPr>
        <w:t>h</w:t>
      </w:r>
      <w:r w:rsidRPr="0034556A">
        <w:rPr>
          <w:rFonts w:ascii="Sitka Small" w:eastAsia="Sitka Small" w:hAnsi="Sitka Small" w:cs="Sitka Small"/>
          <w:spacing w:val="2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s</w:t>
      </w:r>
      <w:r w:rsidRPr="0034556A">
        <w:rPr>
          <w:rFonts w:ascii="Sitka Small" w:eastAsia="Sitka Small" w:hAnsi="Sitka Small" w:cs="Sitka Small"/>
          <w:spacing w:val="-3"/>
          <w:sz w:val="28"/>
          <w:szCs w:val="28"/>
        </w:rPr>
        <w:t>o</w:t>
      </w:r>
      <w:r w:rsidRPr="0034556A">
        <w:rPr>
          <w:rFonts w:ascii="Sitka Small" w:eastAsia="Sitka Small" w:hAnsi="Sitka Small" w:cs="Sitka Small"/>
          <w:sz w:val="28"/>
          <w:szCs w:val="28"/>
        </w:rPr>
        <w:t>me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o</w:t>
      </w:r>
      <w:r w:rsidRPr="0034556A">
        <w:rPr>
          <w:rFonts w:ascii="Sitka Small" w:eastAsia="Sitka Small" w:hAnsi="Sitka Small" w:cs="Sitka Small"/>
          <w:sz w:val="28"/>
          <w:szCs w:val="28"/>
        </w:rPr>
        <w:t>f</w:t>
      </w:r>
      <w:r w:rsidRPr="0034556A">
        <w:rPr>
          <w:rFonts w:ascii="Sitka Small" w:eastAsia="Sitka Small" w:hAnsi="Sitka Small" w:cs="Sitka Small"/>
          <w:spacing w:val="2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z w:val="28"/>
          <w:szCs w:val="28"/>
        </w:rPr>
        <w:t>he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>b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es</w:t>
      </w:r>
      <w:r w:rsidRPr="0034556A">
        <w:rPr>
          <w:rFonts w:ascii="Sitka Small" w:eastAsia="Sitka Small" w:hAnsi="Sitka Small" w:cs="Sitka Small"/>
          <w:sz w:val="28"/>
          <w:szCs w:val="28"/>
        </w:rPr>
        <w:t xml:space="preserve">t 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e</w:t>
      </w:r>
      <w:r w:rsidRPr="0034556A">
        <w:rPr>
          <w:rFonts w:ascii="Sitka Small" w:eastAsia="Sitka Small" w:hAnsi="Sitka Small" w:cs="Sitka Small"/>
          <w:sz w:val="28"/>
          <w:szCs w:val="28"/>
        </w:rPr>
        <w:t>ngine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e</w:t>
      </w:r>
      <w:r w:rsidRPr="0034556A">
        <w:rPr>
          <w:rFonts w:ascii="Sitka Small" w:eastAsia="Sitka Small" w:hAnsi="Sitka Small" w:cs="Sitka Small"/>
          <w:sz w:val="28"/>
          <w:szCs w:val="28"/>
        </w:rPr>
        <w:t>rs</w:t>
      </w:r>
      <w:r w:rsidRPr="0034556A">
        <w:rPr>
          <w:rFonts w:ascii="Sitka Small" w:eastAsia="Sitka Small" w:hAnsi="Sitka Small" w:cs="Sitka Small"/>
          <w:spacing w:val="-20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o</w:t>
      </w:r>
      <w:r w:rsidRPr="0034556A">
        <w:rPr>
          <w:rFonts w:ascii="Sitka Small" w:eastAsia="Sitka Small" w:hAnsi="Sitka Small" w:cs="Sitka Small"/>
          <w:sz w:val="28"/>
          <w:szCs w:val="28"/>
        </w:rPr>
        <w:t>f</w:t>
      </w:r>
      <w:r w:rsidRPr="0034556A">
        <w:rPr>
          <w:rFonts w:ascii="Sitka Small" w:eastAsia="Sitka Small" w:hAnsi="Sitka Small" w:cs="Sitka Small"/>
          <w:spacing w:val="-19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z w:val="28"/>
          <w:szCs w:val="28"/>
        </w:rPr>
        <w:t>ll</w:t>
      </w:r>
      <w:r w:rsidRPr="0034556A">
        <w:rPr>
          <w:rFonts w:ascii="Sitka Small" w:eastAsia="Sitka Small" w:hAnsi="Sitka Small" w:cs="Sitka Small"/>
          <w:spacing w:val="-21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i</w:t>
      </w:r>
      <w:r w:rsidRPr="0034556A">
        <w:rPr>
          <w:rFonts w:ascii="Sitka Small" w:eastAsia="Sitka Small" w:hAnsi="Sitka Small" w:cs="Sitka Small"/>
          <w:sz w:val="28"/>
          <w:szCs w:val="28"/>
        </w:rPr>
        <w:t>me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s</w:t>
      </w:r>
      <w:r w:rsidRPr="0034556A">
        <w:rPr>
          <w:rFonts w:ascii="Sitka Small" w:eastAsia="Sitka Small" w:hAnsi="Sitka Small" w:cs="Sitka Small"/>
          <w:sz w:val="28"/>
          <w:szCs w:val="28"/>
        </w:rPr>
        <w:t>,</w:t>
      </w:r>
      <w:r w:rsidRPr="0034556A">
        <w:rPr>
          <w:rFonts w:ascii="Sitka Small" w:eastAsia="Sitka Small" w:hAnsi="Sitka Small" w:cs="Sitka Small"/>
          <w:spacing w:val="-19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ou</w:t>
      </w:r>
      <w:r w:rsidRPr="0034556A">
        <w:rPr>
          <w:rFonts w:ascii="Sitka Small" w:eastAsia="Sitka Small" w:hAnsi="Sitka Small" w:cs="Sitka Small"/>
          <w:sz w:val="28"/>
          <w:szCs w:val="28"/>
        </w:rPr>
        <w:t>r</w:t>
      </w:r>
      <w:r w:rsidRPr="0034556A">
        <w:rPr>
          <w:rFonts w:ascii="Sitka Small" w:eastAsia="Sitka Small" w:hAnsi="Sitka Small" w:cs="Sitka Small"/>
          <w:spacing w:val="-19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>h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l</w:t>
      </w:r>
      <w:r w:rsidRPr="0034556A">
        <w:rPr>
          <w:rFonts w:ascii="Sitka Small" w:eastAsia="Sitka Small" w:hAnsi="Sitka Small" w:cs="Sitka Small"/>
          <w:sz w:val="28"/>
          <w:szCs w:val="28"/>
        </w:rPr>
        <w:t>low</w:t>
      </w:r>
      <w:r w:rsidRPr="0034556A">
        <w:rPr>
          <w:rFonts w:ascii="Sitka Small" w:eastAsia="Sitka Small" w:hAnsi="Sitka Small" w:cs="Sitka Small"/>
          <w:spacing w:val="-3"/>
          <w:sz w:val="28"/>
          <w:szCs w:val="28"/>
        </w:rPr>
        <w:t>e</w:t>
      </w:r>
      <w:r w:rsidRPr="0034556A">
        <w:rPr>
          <w:rFonts w:ascii="Sitka Small" w:eastAsia="Sitka Small" w:hAnsi="Sitka Small" w:cs="Sitka Small"/>
          <w:sz w:val="28"/>
          <w:szCs w:val="28"/>
        </w:rPr>
        <w:t>d</w:t>
      </w:r>
      <w:r w:rsidRPr="0034556A">
        <w:rPr>
          <w:rFonts w:ascii="Sitka Small" w:eastAsia="Sitka Small" w:hAnsi="Sitka Small" w:cs="Sitka Small"/>
          <w:spacing w:val="-20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>inst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i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u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z w:val="28"/>
          <w:szCs w:val="28"/>
        </w:rPr>
        <w:t>i</w:t>
      </w:r>
      <w:r w:rsidRPr="0034556A">
        <w:rPr>
          <w:rFonts w:ascii="Sitka Small" w:eastAsia="Sitka Small" w:hAnsi="Sitka Small" w:cs="Sitka Small"/>
          <w:spacing w:val="-3"/>
          <w:sz w:val="28"/>
          <w:szCs w:val="28"/>
        </w:rPr>
        <w:t>o</w:t>
      </w:r>
      <w:r w:rsidRPr="0034556A">
        <w:rPr>
          <w:rFonts w:ascii="Sitka Small" w:eastAsia="Sitka Small" w:hAnsi="Sitka Small" w:cs="Sitka Small"/>
          <w:sz w:val="28"/>
          <w:szCs w:val="28"/>
        </w:rPr>
        <w:t>n,</w:t>
      </w:r>
      <w:r w:rsidRPr="0034556A">
        <w:rPr>
          <w:rFonts w:ascii="Sitka Small" w:eastAsia="Sitka Small" w:hAnsi="Sitka Small" w:cs="Sitka Small"/>
          <w:spacing w:val="-19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z w:val="28"/>
          <w:szCs w:val="28"/>
        </w:rPr>
        <w:t>he</w:t>
      </w:r>
      <w:r w:rsidRPr="0034556A">
        <w:rPr>
          <w:rFonts w:ascii="Sitka Small" w:eastAsia="Sitka Small" w:hAnsi="Sitka Small" w:cs="Sitka Small"/>
          <w:spacing w:val="-22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>Bir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l</w:t>
      </w:r>
      <w:r w:rsidRPr="0034556A">
        <w:rPr>
          <w:rFonts w:ascii="Sitka Small" w:eastAsia="Sitka Small" w:hAnsi="Sitka Small" w:cs="Sitka Small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pacing w:val="-19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I</w:t>
      </w:r>
      <w:r w:rsidRPr="0034556A">
        <w:rPr>
          <w:rFonts w:ascii="Sitka Small" w:eastAsia="Sitka Small" w:hAnsi="Sitka Small" w:cs="Sitka Small"/>
          <w:sz w:val="28"/>
          <w:szCs w:val="28"/>
        </w:rPr>
        <w:t>nst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i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u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z w:val="28"/>
          <w:szCs w:val="28"/>
        </w:rPr>
        <w:t xml:space="preserve">e 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o</w:t>
      </w:r>
      <w:r w:rsidRPr="0034556A">
        <w:rPr>
          <w:rFonts w:ascii="Sitka Small" w:eastAsia="Sitka Small" w:hAnsi="Sitka Small" w:cs="Sitka Small"/>
          <w:sz w:val="28"/>
          <w:szCs w:val="28"/>
        </w:rPr>
        <w:t>f</w:t>
      </w:r>
      <w:r w:rsidRPr="0034556A">
        <w:rPr>
          <w:rFonts w:ascii="Sitka Small" w:eastAsia="Sitka Small" w:hAnsi="Sitka Small" w:cs="Sitka Small"/>
          <w:spacing w:val="4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>Technol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o</w:t>
      </w:r>
      <w:r w:rsidRPr="0034556A">
        <w:rPr>
          <w:rFonts w:ascii="Sitka Small" w:eastAsia="Sitka Small" w:hAnsi="Sitka Small" w:cs="Sitka Small"/>
          <w:sz w:val="28"/>
          <w:szCs w:val="28"/>
        </w:rPr>
        <w:t>gy</w:t>
      </w:r>
      <w:r w:rsidRPr="0034556A">
        <w:rPr>
          <w:rFonts w:ascii="Sitka Small" w:eastAsia="Sitka Small" w:hAnsi="Sitka Small" w:cs="Sitka Small"/>
          <w:spacing w:val="4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 xml:space="preserve">is 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z w:val="28"/>
          <w:szCs w:val="28"/>
        </w:rPr>
        <w:t>he</w:t>
      </w:r>
      <w:r w:rsidRPr="0034556A">
        <w:rPr>
          <w:rFonts w:ascii="Sitka Small" w:eastAsia="Sitka Small" w:hAnsi="Sitka Small" w:cs="Sitka Small"/>
          <w:spacing w:val="3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u</w:t>
      </w:r>
      <w:r w:rsidRPr="0034556A">
        <w:rPr>
          <w:rFonts w:ascii="Sitka Small" w:eastAsia="Sitka Small" w:hAnsi="Sitka Small" w:cs="Sitka Small"/>
          <w:sz w:val="28"/>
          <w:szCs w:val="28"/>
        </w:rPr>
        <w:t>psh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o</w:t>
      </w:r>
      <w:r w:rsidRPr="0034556A">
        <w:rPr>
          <w:rFonts w:ascii="Sitka Small" w:eastAsia="Sitka Small" w:hAnsi="Sitka Small" w:cs="Sitka Small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pacing w:val="4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o</w:t>
      </w:r>
      <w:r w:rsidRPr="0034556A">
        <w:rPr>
          <w:rFonts w:ascii="Sitka Small" w:eastAsia="Sitka Small" w:hAnsi="Sitka Small" w:cs="Sitka Small"/>
          <w:sz w:val="28"/>
          <w:szCs w:val="28"/>
        </w:rPr>
        <w:t>f</w:t>
      </w:r>
      <w:r w:rsidRPr="0034556A">
        <w:rPr>
          <w:rFonts w:ascii="Sitka Small" w:eastAsia="Sitka Small" w:hAnsi="Sitka Small" w:cs="Sitka Small"/>
          <w:spacing w:val="4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z w:val="28"/>
          <w:szCs w:val="28"/>
        </w:rPr>
        <w:t>he vi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s</w:t>
      </w:r>
      <w:r w:rsidRPr="0034556A">
        <w:rPr>
          <w:rFonts w:ascii="Sitka Small" w:eastAsia="Sitka Small" w:hAnsi="Sitka Small" w:cs="Sitka Small"/>
          <w:sz w:val="28"/>
          <w:szCs w:val="28"/>
        </w:rPr>
        <w:t>ion</w:t>
      </w:r>
      <w:r w:rsidRPr="0034556A">
        <w:rPr>
          <w:rFonts w:ascii="Sitka Small" w:eastAsia="Sitka Small" w:hAnsi="Sitka Small" w:cs="Sitka Small"/>
          <w:spacing w:val="3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o</w:t>
      </w:r>
      <w:r w:rsidRPr="0034556A">
        <w:rPr>
          <w:rFonts w:ascii="Sitka Small" w:eastAsia="Sitka Small" w:hAnsi="Sitka Small" w:cs="Sitka Small"/>
          <w:sz w:val="28"/>
          <w:szCs w:val="28"/>
        </w:rPr>
        <w:t>f</w:t>
      </w:r>
      <w:r w:rsidRPr="0034556A">
        <w:rPr>
          <w:rFonts w:ascii="Sitka Small" w:eastAsia="Sitka Small" w:hAnsi="Sitka Small" w:cs="Sitka Small"/>
          <w:spacing w:val="4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M</w:t>
      </w:r>
      <w:r w:rsidRPr="0034556A">
        <w:rPr>
          <w:rFonts w:ascii="Sitka Small" w:eastAsia="Sitka Small" w:hAnsi="Sitka Small" w:cs="Sitka Small"/>
          <w:sz w:val="28"/>
          <w:szCs w:val="28"/>
        </w:rPr>
        <w:t>r.</w:t>
      </w:r>
      <w:r w:rsidRPr="0034556A">
        <w:rPr>
          <w:rFonts w:ascii="Sitka Small" w:eastAsia="Sitka Small" w:hAnsi="Sitka Small" w:cs="Sitka Small"/>
          <w:spacing w:val="4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B</w:t>
      </w:r>
      <w:r w:rsidRPr="0034556A">
        <w:rPr>
          <w:rFonts w:ascii="Sitka Small" w:eastAsia="Sitka Small" w:hAnsi="Sitka Small" w:cs="Sitka Small"/>
          <w:sz w:val="28"/>
          <w:szCs w:val="28"/>
        </w:rPr>
        <w:t>M</w:t>
      </w:r>
      <w:r w:rsidRPr="0034556A">
        <w:rPr>
          <w:rFonts w:ascii="Sitka Small" w:eastAsia="Sitka Small" w:hAnsi="Sitka Small" w:cs="Sitka Small"/>
          <w:spacing w:val="4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>Bi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r</w:t>
      </w:r>
      <w:r w:rsidRPr="0034556A">
        <w:rPr>
          <w:rFonts w:ascii="Sitka Small" w:eastAsia="Sitka Small" w:hAnsi="Sitka Small" w:cs="Sitka Small"/>
          <w:sz w:val="28"/>
          <w:szCs w:val="28"/>
        </w:rPr>
        <w:t>l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z w:val="28"/>
          <w:szCs w:val="28"/>
        </w:rPr>
        <w:t>,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pacing w:val="4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>m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z w:val="28"/>
          <w:szCs w:val="28"/>
        </w:rPr>
        <w:t xml:space="preserve">n 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o</w:t>
      </w:r>
      <w:r w:rsidRPr="0034556A">
        <w:rPr>
          <w:rFonts w:ascii="Sitka Small" w:eastAsia="Sitka Small" w:hAnsi="Sitka Small" w:cs="Sitka Small"/>
          <w:sz w:val="28"/>
          <w:szCs w:val="28"/>
        </w:rPr>
        <w:t>f gr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e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z w:val="28"/>
          <w:szCs w:val="28"/>
        </w:rPr>
        <w:t>c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c</w:t>
      </w:r>
      <w:r w:rsidRPr="0034556A">
        <w:rPr>
          <w:rFonts w:ascii="Sitka Small" w:eastAsia="Sitka Small" w:hAnsi="Sitka Small" w:cs="Sitka Small"/>
          <w:sz w:val="28"/>
          <w:szCs w:val="28"/>
        </w:rPr>
        <w:t>laim,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>a vision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z w:val="28"/>
          <w:szCs w:val="28"/>
        </w:rPr>
        <w:t>ry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z w:val="28"/>
          <w:szCs w:val="28"/>
        </w:rPr>
        <w:t>nd</w:t>
      </w:r>
      <w:r w:rsidRPr="0034556A">
        <w:rPr>
          <w:rFonts w:ascii="Sitka Small" w:eastAsia="Sitka Small" w:hAnsi="Sitka Small" w:cs="Sitka Small"/>
          <w:spacing w:val="-3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z w:val="28"/>
          <w:szCs w:val="28"/>
        </w:rPr>
        <w:t xml:space="preserve">n 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i</w:t>
      </w:r>
      <w:r w:rsidRPr="0034556A">
        <w:rPr>
          <w:rFonts w:ascii="Sitka Small" w:eastAsia="Sitka Small" w:hAnsi="Sitka Small" w:cs="Sitka Small"/>
          <w:sz w:val="28"/>
          <w:szCs w:val="28"/>
        </w:rPr>
        <w:t>nd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u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s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z w:val="28"/>
          <w:szCs w:val="28"/>
        </w:rPr>
        <w:t>r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i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z w:val="28"/>
          <w:szCs w:val="28"/>
        </w:rPr>
        <w:t>l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i</w:t>
      </w:r>
      <w:r w:rsidRPr="0034556A">
        <w:rPr>
          <w:rFonts w:ascii="Sitka Small" w:eastAsia="Sitka Small" w:hAnsi="Sitka Small" w:cs="Sitka Small"/>
          <w:spacing w:val="-3"/>
          <w:sz w:val="28"/>
          <w:szCs w:val="28"/>
        </w:rPr>
        <w:t>s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z w:val="28"/>
          <w:szCs w:val="28"/>
        </w:rPr>
        <w:t>!</w:t>
      </w:r>
    </w:p>
    <w:p w:rsidR="00060B13" w:rsidRPr="0034556A" w:rsidRDefault="00060B13" w:rsidP="0034556A">
      <w:pPr>
        <w:spacing w:before="17" w:line="220" w:lineRule="exact"/>
        <w:rPr>
          <w:sz w:val="28"/>
          <w:szCs w:val="28"/>
        </w:rPr>
      </w:pPr>
    </w:p>
    <w:p w:rsidR="00060B13" w:rsidRPr="0034556A" w:rsidRDefault="0073055B" w:rsidP="0034556A">
      <w:pPr>
        <w:spacing w:line="182" w:lineRule="auto"/>
        <w:ind w:left="110" w:right="56" w:hanging="10"/>
        <w:rPr>
          <w:rFonts w:ascii="Sitka Small" w:eastAsia="Sitka Small" w:hAnsi="Sitka Small" w:cs="Sitka Small"/>
          <w:sz w:val="28"/>
          <w:szCs w:val="28"/>
        </w:rPr>
      </w:pPr>
      <w:r w:rsidRPr="0034556A">
        <w:rPr>
          <w:rFonts w:ascii="Sitka Small" w:eastAsia="Sitka Small" w:hAnsi="Sitka Small" w:cs="Sitka Small"/>
          <w:sz w:val="28"/>
          <w:szCs w:val="28"/>
        </w:rPr>
        <w:t>E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s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ta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b</w:t>
      </w:r>
      <w:r w:rsidRPr="0034556A">
        <w:rPr>
          <w:rFonts w:ascii="Sitka Small" w:eastAsia="Sitka Small" w:hAnsi="Sitka Small" w:cs="Sitka Small"/>
          <w:sz w:val="28"/>
          <w:szCs w:val="28"/>
        </w:rPr>
        <w:t>l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i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s</w:t>
      </w:r>
      <w:r w:rsidRPr="0034556A">
        <w:rPr>
          <w:rFonts w:ascii="Sitka Small" w:eastAsia="Sitka Small" w:hAnsi="Sitka Small" w:cs="Sitka Small"/>
          <w:sz w:val="28"/>
          <w:szCs w:val="28"/>
        </w:rPr>
        <w:t>hed</w:t>
      </w:r>
      <w:r w:rsidRPr="0034556A">
        <w:rPr>
          <w:rFonts w:ascii="Sitka Small" w:eastAsia="Sitka Small" w:hAnsi="Sitka Small" w:cs="Sitka Small"/>
          <w:spacing w:val="2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>8</w:t>
      </w:r>
      <w:r w:rsidRPr="0034556A">
        <w:rPr>
          <w:rFonts w:ascii="Sitka Small" w:eastAsia="Sitka Small" w:hAnsi="Sitka Small" w:cs="Sitka Small"/>
          <w:spacing w:val="4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>y</w:t>
      </w:r>
      <w:r w:rsidRPr="0034556A">
        <w:rPr>
          <w:rFonts w:ascii="Sitka Small" w:eastAsia="Sitka Small" w:hAnsi="Sitka Small" w:cs="Sitka Small"/>
          <w:spacing w:val="-3"/>
          <w:sz w:val="28"/>
          <w:szCs w:val="28"/>
        </w:rPr>
        <w:t>e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z w:val="28"/>
          <w:szCs w:val="28"/>
        </w:rPr>
        <w:t>rs</w:t>
      </w:r>
      <w:r w:rsidRPr="0034556A">
        <w:rPr>
          <w:rFonts w:ascii="Sitka Small" w:eastAsia="Sitka Small" w:hAnsi="Sitka Small" w:cs="Sitka Small"/>
          <w:spacing w:val="3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f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e</w:t>
      </w:r>
      <w:r w:rsidRPr="0034556A">
        <w:rPr>
          <w:rFonts w:ascii="Sitka Small" w:eastAsia="Sitka Small" w:hAnsi="Sitka Small" w:cs="Sitka Small"/>
          <w:sz w:val="28"/>
          <w:szCs w:val="28"/>
        </w:rPr>
        <w:t>r</w:t>
      </w:r>
      <w:r w:rsidRPr="0034556A">
        <w:rPr>
          <w:rFonts w:ascii="Sitka Small" w:eastAsia="Sitka Small" w:hAnsi="Sitka Small" w:cs="Sitka Small"/>
          <w:spacing w:val="4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i</w:t>
      </w:r>
      <w:r w:rsidRPr="0034556A">
        <w:rPr>
          <w:rFonts w:ascii="Sitka Small" w:eastAsia="Sitka Small" w:hAnsi="Sitka Small" w:cs="Sitka Small"/>
          <w:sz w:val="28"/>
          <w:szCs w:val="28"/>
        </w:rPr>
        <w:t>nd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e</w:t>
      </w:r>
      <w:r w:rsidRPr="0034556A">
        <w:rPr>
          <w:rFonts w:ascii="Sitka Small" w:eastAsia="Sitka Small" w:hAnsi="Sitka Small" w:cs="Sitka Small"/>
          <w:sz w:val="28"/>
          <w:szCs w:val="28"/>
        </w:rPr>
        <w:t>pen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de</w:t>
      </w:r>
      <w:r w:rsidRPr="0034556A">
        <w:rPr>
          <w:rFonts w:ascii="Sitka Small" w:eastAsia="Sitka Small" w:hAnsi="Sitka Small" w:cs="Sitka Small"/>
          <w:sz w:val="28"/>
          <w:szCs w:val="28"/>
        </w:rPr>
        <w:t>nce</w:t>
      </w:r>
      <w:r w:rsidRPr="0034556A">
        <w:rPr>
          <w:rFonts w:ascii="Sitka Small" w:eastAsia="Sitka Small" w:hAnsi="Sitka Small" w:cs="Sitka Small"/>
          <w:spacing w:val="3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>in</w:t>
      </w:r>
      <w:r w:rsidRPr="0034556A">
        <w:rPr>
          <w:rFonts w:ascii="Sitka Small" w:eastAsia="Sitka Small" w:hAnsi="Sitka Small" w:cs="Sitka Small"/>
          <w:spacing w:val="4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>1955, Bir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l</w:t>
      </w:r>
      <w:r w:rsidRPr="0034556A">
        <w:rPr>
          <w:rFonts w:ascii="Sitka Small" w:eastAsia="Sitka Small" w:hAnsi="Sitka Small" w:cs="Sitka Small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pacing w:val="4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I</w:t>
      </w:r>
      <w:r w:rsidRPr="0034556A">
        <w:rPr>
          <w:rFonts w:ascii="Sitka Small" w:eastAsia="Sitka Small" w:hAnsi="Sitka Small" w:cs="Sitka Small"/>
          <w:sz w:val="28"/>
          <w:szCs w:val="28"/>
        </w:rPr>
        <w:t>nst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i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u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z w:val="28"/>
          <w:szCs w:val="28"/>
        </w:rPr>
        <w:t>e</w:t>
      </w:r>
      <w:r w:rsidRPr="0034556A">
        <w:rPr>
          <w:rFonts w:ascii="Sitka Small" w:eastAsia="Sitka Small" w:hAnsi="Sitka Small" w:cs="Sitka Small"/>
          <w:spacing w:val="2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o</w:t>
      </w:r>
      <w:r w:rsidRPr="0034556A">
        <w:rPr>
          <w:rFonts w:ascii="Sitka Small" w:eastAsia="Sitka Small" w:hAnsi="Sitka Small" w:cs="Sitka Small"/>
          <w:sz w:val="28"/>
          <w:szCs w:val="28"/>
        </w:rPr>
        <w:t>f Technol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o</w:t>
      </w:r>
      <w:r w:rsidRPr="0034556A">
        <w:rPr>
          <w:rFonts w:ascii="Sitka Small" w:eastAsia="Sitka Small" w:hAnsi="Sitka Small" w:cs="Sitka Small"/>
          <w:sz w:val="28"/>
          <w:szCs w:val="28"/>
        </w:rPr>
        <w:t>gy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(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B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I</w:t>
      </w:r>
      <w:r w:rsidRPr="0034556A">
        <w:rPr>
          <w:rFonts w:ascii="Sitka Small" w:eastAsia="Sitka Small" w:hAnsi="Sitka Small" w:cs="Sitka Small"/>
          <w:sz w:val="28"/>
          <w:szCs w:val="28"/>
        </w:rPr>
        <w:t>T),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 xml:space="preserve"> M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es</w:t>
      </w:r>
      <w:r w:rsidRPr="0034556A">
        <w:rPr>
          <w:rFonts w:ascii="Sitka Small" w:eastAsia="Sitka Small" w:hAnsi="Sitka Small" w:cs="Sitka Small"/>
          <w:sz w:val="28"/>
          <w:szCs w:val="28"/>
        </w:rPr>
        <w:t>r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z w:val="28"/>
          <w:szCs w:val="28"/>
        </w:rPr>
        <w:t>,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h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z w:val="28"/>
          <w:szCs w:val="28"/>
        </w:rPr>
        <w:t>s per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s</w:t>
      </w:r>
      <w:r w:rsidRPr="0034556A">
        <w:rPr>
          <w:rFonts w:ascii="Sitka Small" w:eastAsia="Sitka Small" w:hAnsi="Sitka Small" w:cs="Sitka Small"/>
          <w:sz w:val="28"/>
          <w:szCs w:val="28"/>
        </w:rPr>
        <w:t>istent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l</w:t>
      </w:r>
      <w:r w:rsidRPr="0034556A">
        <w:rPr>
          <w:rFonts w:ascii="Sitka Small" w:eastAsia="Sitka Small" w:hAnsi="Sitka Small" w:cs="Sitka Small"/>
          <w:sz w:val="28"/>
          <w:szCs w:val="28"/>
        </w:rPr>
        <w:t>y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>r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i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se</w:t>
      </w:r>
      <w:r w:rsidRPr="0034556A">
        <w:rPr>
          <w:rFonts w:ascii="Sitka Small" w:eastAsia="Sitka Small" w:hAnsi="Sitka Small" w:cs="Sitka Small"/>
          <w:sz w:val="28"/>
          <w:szCs w:val="28"/>
        </w:rPr>
        <w:t>n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 xml:space="preserve"> t</w:t>
      </w:r>
      <w:r w:rsidRPr="0034556A">
        <w:rPr>
          <w:rFonts w:ascii="Sitka Small" w:eastAsia="Sitka Small" w:hAnsi="Sitka Small" w:cs="Sitka Small"/>
          <w:sz w:val="28"/>
          <w:szCs w:val="28"/>
        </w:rPr>
        <w:t xml:space="preserve">o 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z w:val="28"/>
          <w:szCs w:val="28"/>
        </w:rPr>
        <w:t>ll</w:t>
      </w:r>
      <w:r w:rsidRPr="0034556A">
        <w:rPr>
          <w:rFonts w:ascii="Sitka Small" w:eastAsia="Sitka Small" w:hAnsi="Sitka Small" w:cs="Sitka Small"/>
          <w:spacing w:val="2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z w:val="28"/>
          <w:szCs w:val="28"/>
        </w:rPr>
        <w:t>he ch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z w:val="28"/>
          <w:szCs w:val="28"/>
        </w:rPr>
        <w:t>l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l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e</w:t>
      </w:r>
      <w:r w:rsidRPr="0034556A">
        <w:rPr>
          <w:rFonts w:ascii="Sitka Small" w:eastAsia="Sitka Small" w:hAnsi="Sitka Small" w:cs="Sitka Small"/>
          <w:sz w:val="28"/>
          <w:szCs w:val="28"/>
        </w:rPr>
        <w:t>ng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e</w:t>
      </w:r>
      <w:r w:rsidRPr="0034556A">
        <w:rPr>
          <w:rFonts w:ascii="Sitka Small" w:eastAsia="Sitka Small" w:hAnsi="Sitka Small" w:cs="Sitka Small"/>
          <w:sz w:val="28"/>
          <w:szCs w:val="28"/>
        </w:rPr>
        <w:t xml:space="preserve">s 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h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pacing w:val="2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-3"/>
          <w:sz w:val="28"/>
          <w:szCs w:val="28"/>
        </w:rPr>
        <w:t>o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u</w:t>
      </w:r>
      <w:r w:rsidRPr="0034556A">
        <w:rPr>
          <w:rFonts w:ascii="Sitka Small" w:eastAsia="Sitka Small" w:hAnsi="Sitka Small" w:cs="Sitka Small"/>
          <w:sz w:val="28"/>
          <w:szCs w:val="28"/>
        </w:rPr>
        <w:t>r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>new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>b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o</w:t>
      </w:r>
      <w:r w:rsidRPr="0034556A">
        <w:rPr>
          <w:rFonts w:ascii="Sitka Small" w:eastAsia="Sitka Small" w:hAnsi="Sitka Small" w:cs="Sitka Small"/>
          <w:sz w:val="28"/>
          <w:szCs w:val="28"/>
        </w:rPr>
        <w:t>rn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>l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i</w:t>
      </w:r>
      <w:r w:rsidRPr="0034556A">
        <w:rPr>
          <w:rFonts w:ascii="Sitka Small" w:eastAsia="Sitka Small" w:hAnsi="Sitka Small" w:cs="Sitka Small"/>
          <w:sz w:val="28"/>
          <w:szCs w:val="28"/>
        </w:rPr>
        <w:t>b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e</w:t>
      </w:r>
      <w:r w:rsidRPr="0034556A">
        <w:rPr>
          <w:rFonts w:ascii="Sitka Small" w:eastAsia="Sitka Small" w:hAnsi="Sitka Small" w:cs="Sitka Small"/>
          <w:sz w:val="28"/>
          <w:szCs w:val="28"/>
        </w:rPr>
        <w:t>r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e</w:t>
      </w:r>
      <w:r w:rsidRPr="0034556A">
        <w:rPr>
          <w:rFonts w:ascii="Sitka Small" w:eastAsia="Sitka Small" w:hAnsi="Sitka Small" w:cs="Sitka Small"/>
          <w:sz w:val="28"/>
          <w:szCs w:val="28"/>
        </w:rPr>
        <w:t>d rep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u</w:t>
      </w:r>
      <w:r w:rsidRPr="0034556A">
        <w:rPr>
          <w:rFonts w:ascii="Sitka Small" w:eastAsia="Sitka Small" w:hAnsi="Sitka Small" w:cs="Sitka Small"/>
          <w:sz w:val="28"/>
          <w:szCs w:val="28"/>
        </w:rPr>
        <w:t>bl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i</w:t>
      </w:r>
      <w:r w:rsidRPr="0034556A">
        <w:rPr>
          <w:rFonts w:ascii="Sitka Small" w:eastAsia="Sitka Small" w:hAnsi="Sitka Small" w:cs="Sitka Small"/>
          <w:sz w:val="28"/>
          <w:szCs w:val="28"/>
        </w:rPr>
        <w:t>c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fa</w:t>
      </w:r>
      <w:r w:rsidRPr="0034556A">
        <w:rPr>
          <w:rFonts w:ascii="Sitka Small" w:eastAsia="Sitka Small" w:hAnsi="Sitka Small" w:cs="Sitka Small"/>
          <w:sz w:val="28"/>
          <w:szCs w:val="28"/>
        </w:rPr>
        <w:t>c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ed</w:t>
      </w:r>
      <w:r w:rsidRPr="0034556A">
        <w:rPr>
          <w:rFonts w:ascii="Sitka Small" w:eastAsia="Sitka Small" w:hAnsi="Sitka Small" w:cs="Sitka Small"/>
          <w:sz w:val="28"/>
          <w:szCs w:val="28"/>
        </w:rPr>
        <w:t xml:space="preserve">! One 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o</w:t>
      </w:r>
      <w:r w:rsidRPr="0034556A">
        <w:rPr>
          <w:rFonts w:ascii="Sitka Small" w:eastAsia="Sitka Small" w:hAnsi="Sitka Small" w:cs="Sitka Small"/>
          <w:sz w:val="28"/>
          <w:szCs w:val="28"/>
        </w:rPr>
        <w:t>f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 xml:space="preserve"> t</w:t>
      </w:r>
      <w:r w:rsidRPr="0034556A">
        <w:rPr>
          <w:rFonts w:ascii="Sitka Small" w:eastAsia="Sitka Small" w:hAnsi="Sitka Small" w:cs="Sitka Small"/>
          <w:sz w:val="28"/>
          <w:szCs w:val="28"/>
        </w:rPr>
        <w:t>he primes</w:t>
      </w:r>
      <w:r w:rsidRPr="0034556A">
        <w:rPr>
          <w:rFonts w:ascii="Sitka Small" w:eastAsia="Sitka Small" w:hAnsi="Sitka Small" w:cs="Sitka Small"/>
          <w:spacing w:val="-18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>b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e</w:t>
      </w:r>
      <w:r w:rsidRPr="0034556A">
        <w:rPr>
          <w:rFonts w:ascii="Sitka Small" w:eastAsia="Sitka Small" w:hAnsi="Sitka Small" w:cs="Sitka Small"/>
          <w:sz w:val="28"/>
          <w:szCs w:val="28"/>
        </w:rPr>
        <w:t>ing</w:t>
      </w:r>
      <w:r w:rsidRPr="0034556A">
        <w:rPr>
          <w:rFonts w:ascii="Sitka Small" w:eastAsia="Sitka Small" w:hAnsi="Sitka Small" w:cs="Sitka Small"/>
          <w:spacing w:val="-19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ha</w:t>
      </w:r>
      <w:r w:rsidRPr="0034556A">
        <w:rPr>
          <w:rFonts w:ascii="Sitka Small" w:eastAsia="Sitka Small" w:hAnsi="Sitka Small" w:cs="Sitka Small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pacing w:val="-16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o</w:t>
      </w:r>
      <w:r w:rsidRPr="0034556A">
        <w:rPr>
          <w:rFonts w:ascii="Sitka Small" w:eastAsia="Sitka Small" w:hAnsi="Sitka Small" w:cs="Sitka Small"/>
          <w:sz w:val="28"/>
          <w:szCs w:val="28"/>
        </w:rPr>
        <w:t>f</w:t>
      </w:r>
      <w:r w:rsidRPr="0034556A">
        <w:rPr>
          <w:rFonts w:ascii="Sitka Small" w:eastAsia="Sitka Small" w:hAnsi="Sitka Small" w:cs="Sitka Small"/>
          <w:spacing w:val="-17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s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z w:val="28"/>
          <w:szCs w:val="28"/>
        </w:rPr>
        <w:t>re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z w:val="28"/>
          <w:szCs w:val="28"/>
        </w:rPr>
        <w:t>m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l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i</w:t>
      </w:r>
      <w:r w:rsidRPr="0034556A">
        <w:rPr>
          <w:rFonts w:ascii="Sitka Small" w:eastAsia="Sitka Small" w:hAnsi="Sitka Small" w:cs="Sitka Small"/>
          <w:sz w:val="28"/>
          <w:szCs w:val="28"/>
        </w:rPr>
        <w:t>ni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n</w:t>
      </w:r>
      <w:r w:rsidRPr="0034556A">
        <w:rPr>
          <w:rFonts w:ascii="Sitka Small" w:eastAsia="Sitka Small" w:hAnsi="Sitka Small" w:cs="Sitka Small"/>
          <w:sz w:val="28"/>
          <w:szCs w:val="28"/>
        </w:rPr>
        <w:t>g</w:t>
      </w:r>
      <w:r w:rsidRPr="0034556A">
        <w:rPr>
          <w:rFonts w:ascii="Sitka Small" w:eastAsia="Sitka Small" w:hAnsi="Sitka Small" w:cs="Sitka Small"/>
          <w:spacing w:val="-20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z w:val="28"/>
          <w:szCs w:val="28"/>
        </w:rPr>
        <w:t>he</w:t>
      </w:r>
      <w:r w:rsidRPr="0034556A">
        <w:rPr>
          <w:rFonts w:ascii="Sitka Small" w:eastAsia="Sitka Small" w:hAnsi="Sitka Small" w:cs="Sitka Small"/>
          <w:spacing w:val="-15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so</w:t>
      </w:r>
      <w:r w:rsidRPr="0034556A">
        <w:rPr>
          <w:rFonts w:ascii="Sitka Small" w:eastAsia="Sitka Small" w:hAnsi="Sitka Small" w:cs="Sitka Small"/>
          <w:sz w:val="28"/>
          <w:szCs w:val="28"/>
        </w:rPr>
        <w:t>ciety</w:t>
      </w:r>
      <w:r w:rsidRPr="0034556A">
        <w:rPr>
          <w:rFonts w:ascii="Sitka Small" w:eastAsia="Sitka Small" w:hAnsi="Sitka Small" w:cs="Sitka Small"/>
          <w:spacing w:val="-16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b</w:t>
      </w:r>
      <w:r w:rsidRPr="0034556A">
        <w:rPr>
          <w:rFonts w:ascii="Sitka Small" w:eastAsia="Sitka Small" w:hAnsi="Sitka Small" w:cs="Sitka Small"/>
          <w:sz w:val="28"/>
          <w:szCs w:val="28"/>
        </w:rPr>
        <w:t>y</w:t>
      </w:r>
      <w:r w:rsidRPr="0034556A">
        <w:rPr>
          <w:rFonts w:ascii="Sitka Small" w:eastAsia="Sitka Small" w:hAnsi="Sitka Small" w:cs="Sitka Small"/>
          <w:spacing w:val="-16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>gi</w:t>
      </w:r>
      <w:r w:rsidRPr="0034556A">
        <w:rPr>
          <w:rFonts w:ascii="Sitka Small" w:eastAsia="Sitka Small" w:hAnsi="Sitka Small" w:cs="Sitka Small"/>
          <w:spacing w:val="-3"/>
          <w:sz w:val="28"/>
          <w:szCs w:val="28"/>
        </w:rPr>
        <w:t>v</w:t>
      </w:r>
      <w:r w:rsidRPr="0034556A">
        <w:rPr>
          <w:rFonts w:ascii="Sitka Small" w:eastAsia="Sitka Small" w:hAnsi="Sitka Small" w:cs="Sitka Small"/>
          <w:sz w:val="28"/>
          <w:szCs w:val="28"/>
        </w:rPr>
        <w:t>ing</w:t>
      </w:r>
      <w:r w:rsidRPr="0034556A">
        <w:rPr>
          <w:rFonts w:ascii="Sitka Small" w:eastAsia="Sitka Small" w:hAnsi="Sitka Small" w:cs="Sitka Small"/>
          <w:spacing w:val="-17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z w:val="28"/>
          <w:szCs w:val="28"/>
        </w:rPr>
        <w:t>he</w:t>
      </w:r>
      <w:r w:rsidRPr="0034556A">
        <w:rPr>
          <w:rFonts w:ascii="Sitka Small" w:eastAsia="Sitka Small" w:hAnsi="Sitka Small" w:cs="Sitka Small"/>
          <w:spacing w:val="-18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>c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ou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n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z w:val="28"/>
          <w:szCs w:val="28"/>
        </w:rPr>
        <w:t xml:space="preserve">ry 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z w:val="28"/>
          <w:szCs w:val="28"/>
        </w:rPr>
        <w:t xml:space="preserve">n 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e</w:t>
      </w:r>
      <w:r w:rsidRPr="0034556A">
        <w:rPr>
          <w:rFonts w:ascii="Sitka Small" w:eastAsia="Sitka Small" w:hAnsi="Sitka Small" w:cs="Sitka Small"/>
          <w:sz w:val="28"/>
          <w:szCs w:val="28"/>
        </w:rPr>
        <w:t>ru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d</w:t>
      </w:r>
      <w:r w:rsidRPr="0034556A">
        <w:rPr>
          <w:rFonts w:ascii="Sitka Small" w:eastAsia="Sitka Small" w:hAnsi="Sitka Small" w:cs="Sitka Small"/>
          <w:sz w:val="28"/>
          <w:szCs w:val="28"/>
        </w:rPr>
        <w:t>i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z w:val="28"/>
          <w:szCs w:val="28"/>
        </w:rPr>
        <w:t xml:space="preserve">e 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se</w:t>
      </w:r>
      <w:r w:rsidRPr="0034556A">
        <w:rPr>
          <w:rFonts w:ascii="Sitka Small" w:eastAsia="Sitka Small" w:hAnsi="Sitka Small" w:cs="Sitka Small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o</w:t>
      </w:r>
      <w:r w:rsidRPr="0034556A">
        <w:rPr>
          <w:rFonts w:ascii="Sitka Small" w:eastAsia="Sitka Small" w:hAnsi="Sitka Small" w:cs="Sitka Small"/>
          <w:sz w:val="28"/>
          <w:szCs w:val="28"/>
        </w:rPr>
        <w:t>f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e</w:t>
      </w:r>
      <w:r w:rsidRPr="0034556A">
        <w:rPr>
          <w:rFonts w:ascii="Sitka Small" w:eastAsia="Sitka Small" w:hAnsi="Sitka Small" w:cs="Sitka Small"/>
          <w:sz w:val="28"/>
          <w:szCs w:val="28"/>
        </w:rPr>
        <w:t>ch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n</w:t>
      </w:r>
      <w:r w:rsidRPr="0034556A">
        <w:rPr>
          <w:rFonts w:ascii="Sitka Small" w:eastAsia="Sitka Small" w:hAnsi="Sitka Small" w:cs="Sitka Small"/>
          <w:sz w:val="28"/>
          <w:szCs w:val="28"/>
        </w:rPr>
        <w:t>ic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z w:val="28"/>
          <w:szCs w:val="28"/>
        </w:rPr>
        <w:t>l expe</w:t>
      </w:r>
      <w:r w:rsidRPr="0034556A">
        <w:rPr>
          <w:rFonts w:ascii="Sitka Small" w:eastAsia="Sitka Small" w:hAnsi="Sitka Small" w:cs="Sitka Small"/>
          <w:spacing w:val="-3"/>
          <w:sz w:val="28"/>
          <w:szCs w:val="28"/>
        </w:rPr>
        <w:t>r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i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se</w:t>
      </w:r>
      <w:r w:rsidRPr="0034556A">
        <w:rPr>
          <w:rFonts w:ascii="Sitka Small" w:eastAsia="Sitka Small" w:hAnsi="Sitka Small" w:cs="Sitka Small"/>
          <w:sz w:val="28"/>
          <w:szCs w:val="28"/>
        </w:rPr>
        <w:t>!</w:t>
      </w:r>
    </w:p>
    <w:p w:rsidR="00060B13" w:rsidRPr="0034556A" w:rsidRDefault="00060B13" w:rsidP="0034556A">
      <w:pPr>
        <w:spacing w:before="6" w:line="120" w:lineRule="exact"/>
        <w:rPr>
          <w:sz w:val="28"/>
          <w:szCs w:val="28"/>
        </w:rPr>
      </w:pPr>
    </w:p>
    <w:p w:rsidR="00060B13" w:rsidRPr="0034556A" w:rsidRDefault="00060B13" w:rsidP="0034556A">
      <w:pPr>
        <w:spacing w:line="200" w:lineRule="exact"/>
        <w:rPr>
          <w:sz w:val="28"/>
          <w:szCs w:val="28"/>
        </w:rPr>
      </w:pPr>
    </w:p>
    <w:p w:rsidR="00060B13" w:rsidRPr="0034556A" w:rsidRDefault="0073055B" w:rsidP="0034556A">
      <w:pPr>
        <w:spacing w:line="182" w:lineRule="auto"/>
        <w:ind w:left="124" w:right="62" w:hanging="10"/>
        <w:rPr>
          <w:rFonts w:ascii="Sitka Small" w:eastAsia="Sitka Small" w:hAnsi="Sitka Small" w:cs="Sitka Small"/>
          <w:sz w:val="28"/>
          <w:szCs w:val="28"/>
        </w:rPr>
      </w:pPr>
      <w:r w:rsidRPr="0034556A">
        <w:rPr>
          <w:rFonts w:ascii="Sitka Small" w:eastAsia="Sitka Small" w:hAnsi="Sitka Small" w:cs="Sitka Small"/>
          <w:sz w:val="28"/>
          <w:szCs w:val="28"/>
        </w:rPr>
        <w:t xml:space="preserve">BIT 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M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es</w:t>
      </w:r>
      <w:r w:rsidRPr="0034556A">
        <w:rPr>
          <w:rFonts w:ascii="Sitka Small" w:eastAsia="Sitka Small" w:hAnsi="Sitka Small" w:cs="Sitka Small"/>
          <w:sz w:val="28"/>
          <w:szCs w:val="28"/>
        </w:rPr>
        <w:t>ra</w:t>
      </w:r>
      <w:r w:rsidRPr="0034556A">
        <w:rPr>
          <w:rFonts w:ascii="Sitka Small" w:eastAsia="Sitka Small" w:hAnsi="Sitka Small" w:cs="Sitka Small"/>
          <w:spacing w:val="3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>is,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>n</w:t>
      </w:r>
      <w:r w:rsidRPr="0034556A">
        <w:rPr>
          <w:rFonts w:ascii="Sitka Small" w:eastAsia="Sitka Small" w:hAnsi="Sitka Small" w:cs="Sitka Small"/>
          <w:spacing w:val="-3"/>
          <w:sz w:val="28"/>
          <w:szCs w:val="28"/>
        </w:rPr>
        <w:t>o</w:t>
      </w:r>
      <w:r w:rsidRPr="0034556A">
        <w:rPr>
          <w:rFonts w:ascii="Sitka Small" w:eastAsia="Sitka Small" w:hAnsi="Sitka Small" w:cs="Sitka Small"/>
          <w:sz w:val="28"/>
          <w:szCs w:val="28"/>
        </w:rPr>
        <w:t>w,</w:t>
      </w:r>
      <w:r w:rsidRPr="0034556A">
        <w:rPr>
          <w:rFonts w:ascii="Sitka Small" w:eastAsia="Sitka Small" w:hAnsi="Sitka Small" w:cs="Sitka Small"/>
          <w:spacing w:val="3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pacing w:val="3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>pr</w:t>
      </w:r>
      <w:r w:rsidRPr="0034556A">
        <w:rPr>
          <w:rFonts w:ascii="Sitka Small" w:eastAsia="Sitka Small" w:hAnsi="Sitka Small" w:cs="Sitka Small"/>
          <w:spacing w:val="-3"/>
          <w:sz w:val="28"/>
          <w:szCs w:val="28"/>
        </w:rPr>
        <w:t>e</w:t>
      </w:r>
      <w:r w:rsidRPr="0034556A">
        <w:rPr>
          <w:rFonts w:ascii="Sitka Small" w:eastAsia="Sitka Small" w:hAnsi="Sitka Small" w:cs="Sitka Small"/>
          <w:sz w:val="28"/>
          <w:szCs w:val="28"/>
        </w:rPr>
        <w:t>mie</w:t>
      </w:r>
      <w:r w:rsidRPr="0034556A">
        <w:rPr>
          <w:rFonts w:ascii="Sitka Small" w:eastAsia="Sitka Small" w:hAnsi="Sitka Small" w:cs="Sitka Small"/>
          <w:spacing w:val="4"/>
          <w:sz w:val="28"/>
          <w:szCs w:val="28"/>
        </w:rPr>
        <w:t>r</w:t>
      </w:r>
      <w:r w:rsidRPr="0034556A">
        <w:rPr>
          <w:rFonts w:ascii="Sitka Small" w:eastAsia="Sitka Small" w:hAnsi="Sitka Small" w:cs="Sitka Small"/>
          <w:sz w:val="28"/>
          <w:szCs w:val="28"/>
        </w:rPr>
        <w:t>-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st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z w:val="28"/>
          <w:szCs w:val="28"/>
        </w:rPr>
        <w:t>r</w:t>
      </w:r>
      <w:r w:rsidRPr="0034556A">
        <w:rPr>
          <w:rFonts w:ascii="Sitka Small" w:eastAsia="Sitka Small" w:hAnsi="Sitka Small" w:cs="Sitka Small"/>
          <w:spacing w:val="3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>r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e</w:t>
      </w:r>
      <w:r w:rsidRPr="0034556A">
        <w:rPr>
          <w:rFonts w:ascii="Sitka Small" w:eastAsia="Sitka Small" w:hAnsi="Sitka Small" w:cs="Sitka Small"/>
          <w:sz w:val="28"/>
          <w:szCs w:val="28"/>
        </w:rPr>
        <w:t>d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>c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o</w:t>
      </w:r>
      <w:r w:rsidRPr="0034556A">
        <w:rPr>
          <w:rFonts w:ascii="Sitka Small" w:eastAsia="Sitka Small" w:hAnsi="Sitka Small" w:cs="Sitka Small"/>
          <w:sz w:val="28"/>
          <w:szCs w:val="28"/>
        </w:rPr>
        <w:t>l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l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e</w:t>
      </w:r>
      <w:r w:rsidRPr="0034556A">
        <w:rPr>
          <w:rFonts w:ascii="Sitka Small" w:eastAsia="Sitka Small" w:hAnsi="Sitka Small" w:cs="Sitka Small"/>
          <w:sz w:val="28"/>
          <w:szCs w:val="28"/>
        </w:rPr>
        <w:t>ge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z w:val="28"/>
          <w:szCs w:val="28"/>
        </w:rPr>
        <w:t>nd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>is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o</w:t>
      </w:r>
      <w:r w:rsidRPr="0034556A">
        <w:rPr>
          <w:rFonts w:ascii="Sitka Small" w:eastAsia="Sitka Small" w:hAnsi="Sitka Small" w:cs="Sitka Small"/>
          <w:sz w:val="28"/>
          <w:szCs w:val="28"/>
        </w:rPr>
        <w:t>ne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o</w:t>
      </w:r>
      <w:r w:rsidRPr="0034556A">
        <w:rPr>
          <w:rFonts w:ascii="Sitka Small" w:eastAsia="Sitka Small" w:hAnsi="Sitka Small" w:cs="Sitka Small"/>
          <w:sz w:val="28"/>
          <w:szCs w:val="28"/>
        </w:rPr>
        <w:t>f</w:t>
      </w:r>
      <w:r w:rsidRPr="0034556A">
        <w:rPr>
          <w:rFonts w:ascii="Sitka Small" w:eastAsia="Sitka Small" w:hAnsi="Sitka Small" w:cs="Sitka Small"/>
          <w:spacing w:val="2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z w:val="28"/>
          <w:szCs w:val="28"/>
        </w:rPr>
        <w:t>he mo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s</w:t>
      </w:r>
      <w:r w:rsidRPr="0034556A">
        <w:rPr>
          <w:rFonts w:ascii="Sitka Small" w:eastAsia="Sitka Small" w:hAnsi="Sitka Small" w:cs="Sitka Small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p</w:t>
      </w:r>
      <w:r w:rsidRPr="0034556A">
        <w:rPr>
          <w:rFonts w:ascii="Sitka Small" w:eastAsia="Sitka Small" w:hAnsi="Sitka Small" w:cs="Sitka Small"/>
          <w:sz w:val="28"/>
          <w:szCs w:val="28"/>
        </w:rPr>
        <w:t>p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l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ude</w:t>
      </w:r>
      <w:r w:rsidRPr="0034556A">
        <w:rPr>
          <w:rFonts w:ascii="Sitka Small" w:eastAsia="Sitka Small" w:hAnsi="Sitka Small" w:cs="Sitka Small"/>
          <w:sz w:val="28"/>
          <w:szCs w:val="28"/>
        </w:rPr>
        <w:t>d c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o</w:t>
      </w:r>
      <w:r w:rsidRPr="0034556A">
        <w:rPr>
          <w:rFonts w:ascii="Sitka Small" w:eastAsia="Sitka Small" w:hAnsi="Sitka Small" w:cs="Sitka Small"/>
          <w:sz w:val="28"/>
          <w:szCs w:val="28"/>
        </w:rPr>
        <w:t>l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l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e</w:t>
      </w:r>
      <w:r w:rsidRPr="0034556A">
        <w:rPr>
          <w:rFonts w:ascii="Sitka Small" w:eastAsia="Sitka Small" w:hAnsi="Sitka Small" w:cs="Sitka Small"/>
          <w:sz w:val="28"/>
          <w:szCs w:val="28"/>
        </w:rPr>
        <w:t>g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e</w:t>
      </w:r>
      <w:r w:rsidRPr="0034556A">
        <w:rPr>
          <w:rFonts w:ascii="Sitka Small" w:eastAsia="Sitka Small" w:hAnsi="Sitka Small" w:cs="Sitka Small"/>
          <w:sz w:val="28"/>
          <w:szCs w:val="28"/>
        </w:rPr>
        <w:t>s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 xml:space="preserve">in 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z w:val="28"/>
          <w:szCs w:val="28"/>
        </w:rPr>
        <w:t>he c</w:t>
      </w:r>
      <w:r w:rsidRPr="0034556A">
        <w:rPr>
          <w:rFonts w:ascii="Sitka Small" w:eastAsia="Sitka Small" w:hAnsi="Sitka Small" w:cs="Sitka Small"/>
          <w:spacing w:val="-3"/>
          <w:sz w:val="28"/>
          <w:szCs w:val="28"/>
        </w:rPr>
        <w:t>o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u</w:t>
      </w:r>
      <w:r w:rsidRPr="0034556A">
        <w:rPr>
          <w:rFonts w:ascii="Sitka Small" w:eastAsia="Sitka Small" w:hAnsi="Sitka Small" w:cs="Sitka Small"/>
          <w:sz w:val="28"/>
          <w:szCs w:val="28"/>
        </w:rPr>
        <w:t>n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z w:val="28"/>
          <w:szCs w:val="28"/>
        </w:rPr>
        <w:t>ry!</w:t>
      </w:r>
    </w:p>
    <w:p w:rsidR="00060B13" w:rsidRPr="0034556A" w:rsidRDefault="00060B13" w:rsidP="0034556A">
      <w:pPr>
        <w:spacing w:before="92" w:line="183" w:lineRule="auto"/>
        <w:ind w:left="115" w:right="188"/>
        <w:rPr>
          <w:rFonts w:ascii="Sitka Small" w:eastAsia="Sitka Small" w:hAnsi="Sitka Small" w:cs="Sitka Small"/>
          <w:sz w:val="28"/>
          <w:szCs w:val="28"/>
        </w:rPr>
      </w:pPr>
      <w:r w:rsidRPr="0034556A">
        <w:rPr>
          <w:sz w:val="28"/>
          <w:szCs w:val="28"/>
        </w:rPr>
        <w:pict>
          <v:group id="_x0000_s1134" style="position:absolute;left:0;text-align:left;margin-left:72.75pt;margin-top:2.15pt;width:123.5pt;height:18.6pt;z-index:-1189;mso-position-horizontal-relative:page" coordorigin="1455,43" coordsize="2470,372">
            <v:shape id="_x0000_s1135" style="position:absolute;left:1455;top:43;width:2470;height:372" coordorigin="1455,43" coordsize="2470,372" path="m1455,415r2470,l3925,43r-2470,l1455,415xe" fillcolor="#f93" stroked="f">
              <v:path arrowok="t"/>
            </v:shape>
            <w10:wrap anchorx="page"/>
          </v:group>
        </w:pict>
      </w:r>
      <w:r w:rsidR="0073055B" w:rsidRPr="0034556A">
        <w:rPr>
          <w:rFonts w:ascii="Nirmala UI" w:eastAsia="Nirmala UI" w:hAnsi="Nirmala UI" w:cs="Nirmala UI"/>
          <w:b/>
          <w:spacing w:val="-1"/>
          <w:sz w:val="28"/>
          <w:szCs w:val="28"/>
        </w:rPr>
        <w:t>स</w:t>
      </w:r>
      <w:r w:rsidR="0073055B" w:rsidRPr="0034556A">
        <w:rPr>
          <w:rFonts w:ascii="Nirmala UI" w:eastAsia="Nirmala UI" w:hAnsi="Nirmala UI" w:cs="Nirmala UI"/>
          <w:b/>
          <w:sz w:val="28"/>
          <w:szCs w:val="28"/>
        </w:rPr>
        <w:t xml:space="preserve">ा </w:t>
      </w:r>
      <w:r w:rsidR="0073055B" w:rsidRPr="0034556A">
        <w:rPr>
          <w:rFonts w:ascii="Nirmala UI" w:eastAsia="Nirmala UI" w:hAnsi="Nirmala UI" w:cs="Nirmala UI"/>
          <w:b/>
          <w:w w:val="77"/>
          <w:sz w:val="28"/>
          <w:szCs w:val="28"/>
        </w:rPr>
        <w:t>व</w:t>
      </w:r>
      <w:r w:rsidR="0073055B" w:rsidRPr="0034556A">
        <w:rPr>
          <w:rFonts w:ascii="Nirmala UI" w:eastAsia="Nirmala UI" w:hAnsi="Nirmala UI" w:cs="Nirmala UI"/>
          <w:b/>
          <w:spacing w:val="-1"/>
          <w:w w:val="77"/>
          <w:sz w:val="28"/>
          <w:szCs w:val="28"/>
        </w:rPr>
        <w:t>ि</w:t>
      </w:r>
      <w:r w:rsidR="0073055B" w:rsidRPr="0034556A">
        <w:rPr>
          <w:rFonts w:ascii="Nirmala UI" w:eastAsia="Nirmala UI" w:hAnsi="Nirmala UI" w:cs="Nirmala UI"/>
          <w:b/>
          <w:w w:val="77"/>
          <w:sz w:val="28"/>
          <w:szCs w:val="28"/>
        </w:rPr>
        <w:t>द्या</w:t>
      </w:r>
      <w:r w:rsidR="0073055B" w:rsidRPr="0034556A">
        <w:rPr>
          <w:rFonts w:ascii="Nirmala UI" w:eastAsia="Nirmala UI" w:hAnsi="Nirmala UI" w:cs="Nirmala UI"/>
          <w:b/>
          <w:spacing w:val="28"/>
          <w:w w:val="77"/>
          <w:sz w:val="28"/>
          <w:szCs w:val="28"/>
        </w:rPr>
        <w:t xml:space="preserve"> </w:t>
      </w:r>
      <w:r w:rsidR="0073055B" w:rsidRPr="0034556A">
        <w:rPr>
          <w:rFonts w:ascii="Nirmala UI" w:eastAsia="Nirmala UI" w:hAnsi="Nirmala UI" w:cs="Nirmala UI"/>
          <w:b/>
          <w:sz w:val="28"/>
          <w:szCs w:val="28"/>
        </w:rPr>
        <w:t>या</w:t>
      </w:r>
      <w:r w:rsidR="0073055B" w:rsidRPr="0034556A">
        <w:rPr>
          <w:rFonts w:ascii="Nirmala UI" w:eastAsia="Nirmala UI" w:hAnsi="Nirmala UI" w:cs="Nirmala UI"/>
          <w:b/>
          <w:spacing w:val="1"/>
          <w:sz w:val="28"/>
          <w:szCs w:val="28"/>
        </w:rPr>
        <w:t xml:space="preserve"> </w:t>
      </w:r>
      <w:r w:rsidR="0073055B" w:rsidRPr="0034556A">
        <w:rPr>
          <w:rFonts w:ascii="Nirmala UI" w:eastAsia="Nirmala UI" w:hAnsi="Nirmala UI" w:cs="Nirmala UI"/>
          <w:b/>
          <w:w w:val="87"/>
          <w:sz w:val="28"/>
          <w:szCs w:val="28"/>
        </w:rPr>
        <w:t>व</w:t>
      </w:r>
      <w:r w:rsidR="0073055B" w:rsidRPr="0034556A">
        <w:rPr>
          <w:rFonts w:ascii="Nirmala UI" w:eastAsia="Nirmala UI" w:hAnsi="Nirmala UI" w:cs="Nirmala UI"/>
          <w:b/>
          <w:spacing w:val="-1"/>
          <w:w w:val="87"/>
          <w:sz w:val="28"/>
          <w:szCs w:val="28"/>
        </w:rPr>
        <w:t>ि</w:t>
      </w:r>
      <w:r w:rsidR="0073055B" w:rsidRPr="0034556A">
        <w:rPr>
          <w:rFonts w:ascii="Nirmala UI" w:eastAsia="Nirmala UI" w:hAnsi="Nirmala UI" w:cs="Nirmala UI"/>
          <w:b/>
          <w:w w:val="87"/>
          <w:sz w:val="28"/>
          <w:szCs w:val="28"/>
        </w:rPr>
        <w:t>मक्तय</w:t>
      </w:r>
      <w:r w:rsidR="0073055B" w:rsidRPr="0034556A">
        <w:rPr>
          <w:rFonts w:ascii="Nirmala UI" w:eastAsia="Nirmala UI" w:hAnsi="Nirmala UI" w:cs="Nirmala UI"/>
          <w:b/>
          <w:spacing w:val="31"/>
          <w:w w:val="87"/>
          <w:sz w:val="28"/>
          <w:szCs w:val="28"/>
        </w:rPr>
        <w:t xml:space="preserve"> </w:t>
      </w:r>
      <w:r w:rsidR="0073055B" w:rsidRPr="0034556A">
        <w:rPr>
          <w:rFonts w:ascii="Sitka Small" w:eastAsia="Sitka Small" w:hAnsi="Sitka Small" w:cs="Sitka Small"/>
          <w:spacing w:val="-1"/>
          <w:sz w:val="28"/>
          <w:szCs w:val="28"/>
        </w:rPr>
        <w:t>(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L</w:t>
      </w:r>
      <w:r w:rsidR="0073055B" w:rsidRPr="0034556A">
        <w:rPr>
          <w:rFonts w:ascii="Sitka Small" w:eastAsia="Sitka Small" w:hAnsi="Sitka Small" w:cs="Sitka Small"/>
          <w:spacing w:val="-1"/>
          <w:sz w:val="28"/>
          <w:szCs w:val="28"/>
        </w:rPr>
        <w:t>e</w:t>
      </w:r>
      <w:r w:rsidR="0073055B" w:rsidRPr="0034556A">
        <w:rPr>
          <w:rFonts w:ascii="Sitka Small" w:eastAsia="Sitka Small" w:hAnsi="Sitka Small" w:cs="Sitka Small"/>
          <w:spacing w:val="1"/>
          <w:sz w:val="28"/>
          <w:szCs w:val="28"/>
        </w:rPr>
        <w:t>a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rn</w:t>
      </w:r>
      <w:r w:rsidR="0073055B" w:rsidRPr="0034556A">
        <w:rPr>
          <w:rFonts w:ascii="Sitka Small" w:eastAsia="Sitka Small" w:hAnsi="Sitka Small" w:cs="Sitka Small"/>
          <w:spacing w:val="-2"/>
          <w:sz w:val="28"/>
          <w:szCs w:val="28"/>
        </w:rPr>
        <w:t>i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ng</w:t>
      </w:r>
      <w:r w:rsidR="0073055B" w:rsidRPr="0034556A">
        <w:rPr>
          <w:rFonts w:ascii="Sitka Small" w:eastAsia="Sitka Small" w:hAnsi="Sitka Small" w:cs="Sitka Small"/>
          <w:spacing w:val="3"/>
          <w:sz w:val="28"/>
          <w:szCs w:val="28"/>
        </w:rPr>
        <w:t xml:space="preserve"> 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is</w:t>
      </w:r>
      <w:r w:rsidR="0073055B" w:rsidRPr="0034556A">
        <w:rPr>
          <w:rFonts w:ascii="Sitka Small" w:eastAsia="Sitka Small" w:hAnsi="Sitka Small" w:cs="Sitka Small"/>
          <w:spacing w:val="2"/>
          <w:sz w:val="28"/>
          <w:szCs w:val="28"/>
        </w:rPr>
        <w:t xml:space="preserve"> </w:t>
      </w:r>
      <w:r w:rsidR="0073055B"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="0073055B" w:rsidRPr="0034556A">
        <w:rPr>
          <w:rFonts w:ascii="Sitka Small" w:eastAsia="Sitka Small" w:hAnsi="Sitka Small" w:cs="Sitka Small"/>
          <w:spacing w:val="-2"/>
          <w:sz w:val="28"/>
          <w:szCs w:val="28"/>
        </w:rPr>
        <w:t>h</w:t>
      </w:r>
      <w:r w:rsidR="0073055B" w:rsidRPr="0034556A">
        <w:rPr>
          <w:rFonts w:ascii="Sitka Small" w:eastAsia="Sitka Small" w:hAnsi="Sitka Small" w:cs="Sitka Small"/>
          <w:spacing w:val="1"/>
          <w:sz w:val="28"/>
          <w:szCs w:val="28"/>
        </w:rPr>
        <w:t>a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t</w:t>
      </w:r>
      <w:r w:rsidR="0073055B" w:rsidRPr="0034556A">
        <w:rPr>
          <w:rFonts w:ascii="Sitka Small" w:eastAsia="Sitka Small" w:hAnsi="Sitka Small" w:cs="Sitka Small"/>
          <w:spacing w:val="1"/>
          <w:sz w:val="28"/>
          <w:szCs w:val="28"/>
        </w:rPr>
        <w:t xml:space="preserve"> 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w</w:t>
      </w:r>
      <w:r w:rsidR="0073055B" w:rsidRPr="0034556A">
        <w:rPr>
          <w:rFonts w:ascii="Sitka Small" w:eastAsia="Sitka Small" w:hAnsi="Sitka Small" w:cs="Sitka Small"/>
          <w:spacing w:val="1"/>
          <w:sz w:val="28"/>
          <w:szCs w:val="28"/>
        </w:rPr>
        <w:t>h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i</w:t>
      </w:r>
      <w:r w:rsidR="0073055B" w:rsidRPr="0034556A">
        <w:rPr>
          <w:rFonts w:ascii="Sitka Small" w:eastAsia="Sitka Small" w:hAnsi="Sitka Small" w:cs="Sitka Small"/>
          <w:spacing w:val="-2"/>
          <w:sz w:val="28"/>
          <w:szCs w:val="28"/>
        </w:rPr>
        <w:t>c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h</w:t>
      </w:r>
      <w:r w:rsidR="0073055B" w:rsidRPr="0034556A">
        <w:rPr>
          <w:rFonts w:ascii="Sitka Small" w:eastAsia="Sitka Small" w:hAnsi="Sitka Small" w:cs="Sitka Small"/>
          <w:spacing w:val="3"/>
          <w:sz w:val="28"/>
          <w:szCs w:val="28"/>
        </w:rPr>
        <w:t xml:space="preserve"> 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Lib</w:t>
      </w:r>
      <w:r w:rsidR="0073055B" w:rsidRPr="0034556A">
        <w:rPr>
          <w:rFonts w:ascii="Sitka Small" w:eastAsia="Sitka Small" w:hAnsi="Sitka Small" w:cs="Sitka Small"/>
          <w:spacing w:val="-1"/>
          <w:sz w:val="28"/>
          <w:szCs w:val="28"/>
        </w:rPr>
        <w:t>e</w:t>
      </w:r>
      <w:r w:rsidR="0073055B" w:rsidRPr="0034556A">
        <w:rPr>
          <w:rFonts w:ascii="Sitka Small" w:eastAsia="Sitka Small" w:hAnsi="Sitka Small" w:cs="Sitka Small"/>
          <w:spacing w:val="-2"/>
          <w:sz w:val="28"/>
          <w:szCs w:val="28"/>
        </w:rPr>
        <w:t>r</w:t>
      </w:r>
      <w:r w:rsidR="0073055B" w:rsidRPr="0034556A">
        <w:rPr>
          <w:rFonts w:ascii="Sitka Small" w:eastAsia="Sitka Small" w:hAnsi="Sitka Small" w:cs="Sitka Small"/>
          <w:spacing w:val="1"/>
          <w:sz w:val="28"/>
          <w:szCs w:val="28"/>
        </w:rPr>
        <w:t>a</w:t>
      </w:r>
      <w:r w:rsidR="0073055B" w:rsidRPr="0034556A">
        <w:rPr>
          <w:rFonts w:ascii="Sitka Small" w:eastAsia="Sitka Small" w:hAnsi="Sitka Small" w:cs="Sitka Small"/>
          <w:spacing w:val="-1"/>
          <w:sz w:val="28"/>
          <w:szCs w:val="28"/>
        </w:rPr>
        <w:t>tes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)</w:t>
      </w:r>
      <w:r w:rsidR="0073055B" w:rsidRPr="0034556A">
        <w:rPr>
          <w:rFonts w:ascii="Sitka Small" w:eastAsia="Sitka Small" w:hAnsi="Sitka Small" w:cs="Sitka Small"/>
          <w:spacing w:val="2"/>
          <w:sz w:val="28"/>
          <w:szCs w:val="28"/>
        </w:rPr>
        <w:t xml:space="preserve"> 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is</w:t>
      </w:r>
      <w:r w:rsidR="0073055B" w:rsidRPr="0034556A">
        <w:rPr>
          <w:rFonts w:ascii="Sitka Small" w:eastAsia="Sitka Small" w:hAnsi="Sitka Small" w:cs="Sitka Small"/>
          <w:spacing w:val="2"/>
          <w:sz w:val="28"/>
          <w:szCs w:val="28"/>
        </w:rPr>
        <w:t xml:space="preserve"> 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w</w:t>
      </w:r>
      <w:r w:rsidR="0073055B" w:rsidRPr="0034556A">
        <w:rPr>
          <w:rFonts w:ascii="Sitka Small" w:eastAsia="Sitka Small" w:hAnsi="Sitka Small" w:cs="Sitka Small"/>
          <w:spacing w:val="1"/>
          <w:sz w:val="28"/>
          <w:szCs w:val="28"/>
        </w:rPr>
        <w:t>ha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t</w:t>
      </w:r>
      <w:r w:rsidR="0073055B" w:rsidRPr="0034556A">
        <w:rPr>
          <w:rFonts w:ascii="Sitka Small" w:eastAsia="Sitka Small" w:hAnsi="Sitka Small" w:cs="Sitka Small"/>
          <w:spacing w:val="4"/>
          <w:sz w:val="28"/>
          <w:szCs w:val="28"/>
        </w:rPr>
        <w:t xml:space="preserve"> </w:t>
      </w:r>
      <w:r w:rsidR="0073055B" w:rsidRPr="0034556A">
        <w:rPr>
          <w:rFonts w:ascii="Sitka Small" w:eastAsia="Sitka Small" w:hAnsi="Sitka Small" w:cs="Sitka Small"/>
          <w:spacing w:val="-2"/>
          <w:sz w:val="28"/>
          <w:szCs w:val="28"/>
        </w:rPr>
        <w:t>w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e b</w:t>
      </w:r>
      <w:r w:rsidR="0073055B" w:rsidRPr="0034556A">
        <w:rPr>
          <w:rFonts w:ascii="Sitka Small" w:eastAsia="Sitka Small" w:hAnsi="Sitka Small" w:cs="Sitka Small"/>
          <w:spacing w:val="-1"/>
          <w:sz w:val="28"/>
          <w:szCs w:val="28"/>
        </w:rPr>
        <w:t>e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l</w:t>
      </w:r>
      <w:r w:rsidR="0073055B" w:rsidRPr="0034556A">
        <w:rPr>
          <w:rFonts w:ascii="Sitka Small" w:eastAsia="Sitka Small" w:hAnsi="Sitka Small" w:cs="Sitka Small"/>
          <w:spacing w:val="1"/>
          <w:sz w:val="28"/>
          <w:szCs w:val="28"/>
        </w:rPr>
        <w:t>i</w:t>
      </w:r>
      <w:r w:rsidR="0073055B" w:rsidRPr="0034556A">
        <w:rPr>
          <w:rFonts w:ascii="Sitka Small" w:eastAsia="Sitka Small" w:hAnsi="Sitka Small" w:cs="Sitka Small"/>
          <w:spacing w:val="-1"/>
          <w:sz w:val="28"/>
          <w:szCs w:val="28"/>
        </w:rPr>
        <w:t>e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v</w:t>
      </w:r>
      <w:r w:rsidR="0073055B" w:rsidRPr="0034556A">
        <w:rPr>
          <w:rFonts w:ascii="Sitka Small" w:eastAsia="Sitka Small" w:hAnsi="Sitka Small" w:cs="Sitka Small"/>
          <w:spacing w:val="-1"/>
          <w:sz w:val="28"/>
          <w:szCs w:val="28"/>
        </w:rPr>
        <w:t>e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;</w:t>
      </w:r>
      <w:r w:rsidR="0073055B" w:rsidRPr="0034556A">
        <w:rPr>
          <w:rFonts w:ascii="Sitka Small" w:eastAsia="Sitka Small" w:hAnsi="Sitka Small" w:cs="Sitka Small"/>
          <w:spacing w:val="-11"/>
          <w:sz w:val="28"/>
          <w:szCs w:val="28"/>
        </w:rPr>
        <w:t xml:space="preserve"> 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we</w:t>
      </w:r>
      <w:r w:rsidR="0073055B" w:rsidRPr="0034556A">
        <w:rPr>
          <w:rFonts w:ascii="Sitka Small" w:eastAsia="Sitka Small" w:hAnsi="Sitka Small" w:cs="Sitka Small"/>
          <w:spacing w:val="-12"/>
          <w:sz w:val="28"/>
          <w:szCs w:val="28"/>
        </w:rPr>
        <w:t xml:space="preserve"> 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pr</w:t>
      </w:r>
      <w:r w:rsidR="0073055B" w:rsidRPr="0034556A">
        <w:rPr>
          <w:rFonts w:ascii="Sitka Small" w:eastAsia="Sitka Small" w:hAnsi="Sitka Small" w:cs="Sitka Small"/>
          <w:spacing w:val="-1"/>
          <w:sz w:val="28"/>
          <w:szCs w:val="28"/>
        </w:rPr>
        <w:t>e</w:t>
      </w:r>
      <w:r w:rsidR="0073055B" w:rsidRPr="0034556A">
        <w:rPr>
          <w:rFonts w:ascii="Sitka Small" w:eastAsia="Sitka Small" w:hAnsi="Sitka Small" w:cs="Sitka Small"/>
          <w:spacing w:val="-3"/>
          <w:sz w:val="28"/>
          <w:szCs w:val="28"/>
        </w:rPr>
        <w:t>s</w:t>
      </w:r>
      <w:r w:rsidR="0073055B" w:rsidRPr="0034556A">
        <w:rPr>
          <w:rFonts w:ascii="Sitka Small" w:eastAsia="Sitka Small" w:hAnsi="Sitka Small" w:cs="Sitka Small"/>
          <w:spacing w:val="-1"/>
          <w:sz w:val="28"/>
          <w:szCs w:val="28"/>
        </w:rPr>
        <w:t>e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rve</w:t>
      </w:r>
      <w:r w:rsidR="0073055B" w:rsidRPr="0034556A">
        <w:rPr>
          <w:rFonts w:ascii="Sitka Small" w:eastAsia="Sitka Small" w:hAnsi="Sitka Small" w:cs="Sitka Small"/>
          <w:spacing w:val="-13"/>
          <w:sz w:val="28"/>
          <w:szCs w:val="28"/>
        </w:rPr>
        <w:t xml:space="preserve"> </w:t>
      </w:r>
      <w:r w:rsidR="0073055B" w:rsidRPr="0034556A">
        <w:rPr>
          <w:rFonts w:ascii="Sitka Small" w:eastAsia="Sitka Small" w:hAnsi="Sitka Small" w:cs="Sitka Small"/>
          <w:spacing w:val="-1"/>
          <w:sz w:val="28"/>
          <w:szCs w:val="28"/>
        </w:rPr>
        <w:t>ou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r</w:t>
      </w:r>
      <w:r w:rsidR="0073055B" w:rsidRPr="0034556A">
        <w:rPr>
          <w:rFonts w:ascii="Sitka Small" w:eastAsia="Sitka Small" w:hAnsi="Sitka Small" w:cs="Sitka Small"/>
          <w:spacing w:val="-12"/>
          <w:sz w:val="28"/>
          <w:szCs w:val="28"/>
        </w:rPr>
        <w:t xml:space="preserve"> 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heri</w:t>
      </w:r>
      <w:r w:rsidR="0073055B" w:rsidRPr="0034556A">
        <w:rPr>
          <w:rFonts w:ascii="Sitka Small" w:eastAsia="Sitka Small" w:hAnsi="Sitka Small" w:cs="Sitka Small"/>
          <w:spacing w:val="1"/>
          <w:sz w:val="28"/>
          <w:szCs w:val="28"/>
        </w:rPr>
        <w:t>ta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ge</w:t>
      </w:r>
      <w:r w:rsidR="0073055B" w:rsidRPr="0034556A">
        <w:rPr>
          <w:rFonts w:ascii="Sitka Small" w:eastAsia="Sitka Small" w:hAnsi="Sitka Small" w:cs="Sitka Small"/>
          <w:spacing w:val="-16"/>
          <w:sz w:val="28"/>
          <w:szCs w:val="28"/>
        </w:rPr>
        <w:t xml:space="preserve"> 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by</w:t>
      </w:r>
      <w:r w:rsidR="0073055B" w:rsidRPr="0034556A">
        <w:rPr>
          <w:rFonts w:ascii="Sitka Small" w:eastAsia="Sitka Small" w:hAnsi="Sitka Small" w:cs="Sitka Small"/>
          <w:spacing w:val="-12"/>
          <w:sz w:val="28"/>
          <w:szCs w:val="28"/>
        </w:rPr>
        <w:t xml:space="preserve"> 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m</w:t>
      </w:r>
      <w:r w:rsidR="0073055B" w:rsidRPr="0034556A">
        <w:rPr>
          <w:rFonts w:ascii="Sitka Small" w:eastAsia="Sitka Small" w:hAnsi="Sitka Small" w:cs="Sitka Small"/>
          <w:spacing w:val="1"/>
          <w:sz w:val="28"/>
          <w:szCs w:val="28"/>
        </w:rPr>
        <w:t>a</w:t>
      </w:r>
      <w:r w:rsidR="0073055B" w:rsidRPr="0034556A">
        <w:rPr>
          <w:rFonts w:ascii="Sitka Small" w:eastAsia="Sitka Small" w:hAnsi="Sitka Small" w:cs="Sitka Small"/>
          <w:spacing w:val="-2"/>
          <w:sz w:val="28"/>
          <w:szCs w:val="28"/>
        </w:rPr>
        <w:t>k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ing</w:t>
      </w:r>
      <w:r w:rsidR="0073055B" w:rsidRPr="0034556A">
        <w:rPr>
          <w:rFonts w:ascii="Sitka Small" w:eastAsia="Sitka Small" w:hAnsi="Sitka Small" w:cs="Sitka Small"/>
          <w:spacing w:val="-12"/>
          <w:sz w:val="28"/>
          <w:szCs w:val="28"/>
        </w:rPr>
        <w:t xml:space="preserve"> 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a</w:t>
      </w:r>
      <w:r w:rsidR="0073055B" w:rsidRPr="0034556A">
        <w:rPr>
          <w:rFonts w:ascii="Sitka Small" w:eastAsia="Sitka Small" w:hAnsi="Sitka Small" w:cs="Sitka Small"/>
          <w:spacing w:val="-11"/>
          <w:sz w:val="28"/>
          <w:szCs w:val="28"/>
        </w:rPr>
        <w:t xml:space="preserve"> </w:t>
      </w:r>
      <w:r w:rsidR="0073055B" w:rsidRPr="0034556A">
        <w:rPr>
          <w:rFonts w:ascii="Sitka Small" w:eastAsia="Sitka Small" w:hAnsi="Sitka Small" w:cs="Sitka Small"/>
          <w:spacing w:val="-1"/>
          <w:sz w:val="28"/>
          <w:szCs w:val="28"/>
        </w:rPr>
        <w:t>st</w:t>
      </w:r>
      <w:r w:rsidR="0073055B" w:rsidRPr="0034556A">
        <w:rPr>
          <w:rFonts w:ascii="Sitka Small" w:eastAsia="Sitka Small" w:hAnsi="Sitka Small" w:cs="Sitka Small"/>
          <w:spacing w:val="-2"/>
          <w:sz w:val="28"/>
          <w:szCs w:val="28"/>
        </w:rPr>
        <w:t>a</w:t>
      </w:r>
      <w:r w:rsidR="0073055B" w:rsidRPr="0034556A">
        <w:rPr>
          <w:rFonts w:ascii="Sitka Small" w:eastAsia="Sitka Small" w:hAnsi="Sitka Small" w:cs="Sitka Small"/>
          <w:spacing w:val="-1"/>
          <w:sz w:val="28"/>
          <w:szCs w:val="28"/>
        </w:rPr>
        <w:t>te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ment</w:t>
      </w:r>
      <w:r w:rsidR="0073055B" w:rsidRPr="0034556A">
        <w:rPr>
          <w:rFonts w:ascii="Sitka Small" w:eastAsia="Sitka Small" w:hAnsi="Sitka Small" w:cs="Sitka Small"/>
          <w:spacing w:val="-11"/>
          <w:sz w:val="28"/>
          <w:szCs w:val="28"/>
        </w:rPr>
        <w:t xml:space="preserve"> </w:t>
      </w:r>
      <w:r w:rsidR="0073055B" w:rsidRPr="0034556A">
        <w:rPr>
          <w:rFonts w:ascii="Sitka Small" w:eastAsia="Sitka Small" w:hAnsi="Sitka Small" w:cs="Sitka Small"/>
          <w:spacing w:val="-1"/>
          <w:sz w:val="28"/>
          <w:szCs w:val="28"/>
        </w:rPr>
        <w:t>t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hro</w:t>
      </w:r>
      <w:r w:rsidR="0073055B" w:rsidRPr="0034556A">
        <w:rPr>
          <w:rFonts w:ascii="Sitka Small" w:eastAsia="Sitka Small" w:hAnsi="Sitka Small" w:cs="Sitka Small"/>
          <w:spacing w:val="-1"/>
          <w:sz w:val="28"/>
          <w:szCs w:val="28"/>
        </w:rPr>
        <w:t>u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 xml:space="preserve">gh </w:t>
      </w:r>
      <w:r w:rsidR="0073055B" w:rsidRPr="0034556A">
        <w:rPr>
          <w:rFonts w:ascii="Sitka Small" w:eastAsia="Sitka Small" w:hAnsi="Sitka Small" w:cs="Sitka Small"/>
          <w:spacing w:val="-1"/>
          <w:sz w:val="28"/>
          <w:szCs w:val="28"/>
        </w:rPr>
        <w:t>ou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r</w:t>
      </w:r>
      <w:r w:rsidR="0073055B" w:rsidRPr="0034556A">
        <w:rPr>
          <w:rFonts w:ascii="Sitka Small" w:eastAsia="Sitka Small" w:hAnsi="Sitka Small" w:cs="Sitka Small"/>
          <w:spacing w:val="-14"/>
          <w:sz w:val="28"/>
          <w:szCs w:val="28"/>
        </w:rPr>
        <w:t xml:space="preserve"> </w:t>
      </w:r>
      <w:r w:rsidR="0073055B" w:rsidRPr="0034556A">
        <w:rPr>
          <w:rFonts w:ascii="Sitka Small" w:eastAsia="Sitka Small" w:hAnsi="Sitka Small" w:cs="Sitka Small"/>
          <w:spacing w:val="1"/>
          <w:sz w:val="28"/>
          <w:szCs w:val="28"/>
        </w:rPr>
        <w:t>a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c</w:t>
      </w:r>
      <w:r w:rsidR="0073055B" w:rsidRPr="0034556A">
        <w:rPr>
          <w:rFonts w:ascii="Sitka Small" w:eastAsia="Sitka Small" w:hAnsi="Sitka Small" w:cs="Sitka Small"/>
          <w:spacing w:val="-1"/>
          <w:sz w:val="28"/>
          <w:szCs w:val="28"/>
        </w:rPr>
        <w:t>u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men,</w:t>
      </w:r>
      <w:r w:rsidR="0073055B" w:rsidRPr="0034556A">
        <w:rPr>
          <w:rFonts w:ascii="Sitka Small" w:eastAsia="Sitka Small" w:hAnsi="Sitka Small" w:cs="Sitka Small"/>
          <w:spacing w:val="-15"/>
          <w:sz w:val="28"/>
          <w:szCs w:val="28"/>
        </w:rPr>
        <w:t xml:space="preserve"> </w:t>
      </w:r>
      <w:r w:rsidR="0073055B" w:rsidRPr="0034556A">
        <w:rPr>
          <w:rFonts w:ascii="Sitka Small" w:eastAsia="Sitka Small" w:hAnsi="Sitka Small" w:cs="Sitka Small"/>
          <w:spacing w:val="-1"/>
          <w:sz w:val="28"/>
          <w:szCs w:val="28"/>
        </w:rPr>
        <w:t>ou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r</w:t>
      </w:r>
      <w:r w:rsidR="0073055B" w:rsidRPr="0034556A">
        <w:rPr>
          <w:rFonts w:ascii="Sitka Small" w:eastAsia="Sitka Small" w:hAnsi="Sitka Small" w:cs="Sitka Small"/>
          <w:spacing w:val="-19"/>
          <w:sz w:val="28"/>
          <w:szCs w:val="28"/>
        </w:rPr>
        <w:t xml:space="preserve"> 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per</w:t>
      </w:r>
      <w:r w:rsidR="0073055B" w:rsidRPr="0034556A">
        <w:rPr>
          <w:rFonts w:ascii="Sitka Small" w:eastAsia="Sitka Small" w:hAnsi="Sitka Small" w:cs="Sitka Small"/>
          <w:spacing w:val="-1"/>
          <w:sz w:val="28"/>
          <w:szCs w:val="28"/>
        </w:rPr>
        <w:t>se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v</w:t>
      </w:r>
      <w:r w:rsidR="0073055B" w:rsidRPr="0034556A">
        <w:rPr>
          <w:rFonts w:ascii="Sitka Small" w:eastAsia="Sitka Small" w:hAnsi="Sitka Small" w:cs="Sitka Small"/>
          <w:spacing w:val="-1"/>
          <w:sz w:val="28"/>
          <w:szCs w:val="28"/>
        </w:rPr>
        <w:t>e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r</w:t>
      </w:r>
      <w:r w:rsidR="0073055B" w:rsidRPr="0034556A">
        <w:rPr>
          <w:rFonts w:ascii="Sitka Small" w:eastAsia="Sitka Small" w:hAnsi="Sitka Small" w:cs="Sitka Small"/>
          <w:spacing w:val="1"/>
          <w:sz w:val="28"/>
          <w:szCs w:val="28"/>
        </w:rPr>
        <w:t>a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nce</w:t>
      </w:r>
      <w:r w:rsidR="0073055B" w:rsidRPr="0034556A">
        <w:rPr>
          <w:rFonts w:ascii="Sitka Small" w:eastAsia="Sitka Small" w:hAnsi="Sitka Small" w:cs="Sitka Small"/>
          <w:spacing w:val="-17"/>
          <w:sz w:val="28"/>
          <w:szCs w:val="28"/>
        </w:rPr>
        <w:t xml:space="preserve"> </w:t>
      </w:r>
      <w:r w:rsidR="0073055B" w:rsidRPr="0034556A">
        <w:rPr>
          <w:rFonts w:ascii="Sitka Small" w:eastAsia="Sitka Small" w:hAnsi="Sitka Small" w:cs="Sitka Small"/>
          <w:spacing w:val="1"/>
          <w:sz w:val="28"/>
          <w:szCs w:val="28"/>
        </w:rPr>
        <w:t>a</w:t>
      </w:r>
      <w:r w:rsidR="0073055B" w:rsidRPr="0034556A">
        <w:rPr>
          <w:rFonts w:ascii="Sitka Small" w:eastAsia="Sitka Small" w:hAnsi="Sitka Small" w:cs="Sitka Small"/>
          <w:spacing w:val="-2"/>
          <w:sz w:val="28"/>
          <w:szCs w:val="28"/>
        </w:rPr>
        <w:t>n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d</w:t>
      </w:r>
      <w:r w:rsidR="0073055B" w:rsidRPr="0034556A">
        <w:rPr>
          <w:rFonts w:ascii="Sitka Small" w:eastAsia="Sitka Small" w:hAnsi="Sitka Small" w:cs="Sitka Small"/>
          <w:spacing w:val="-15"/>
          <w:sz w:val="28"/>
          <w:szCs w:val="28"/>
        </w:rPr>
        <w:t xml:space="preserve"> 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by</w:t>
      </w:r>
      <w:r w:rsidR="0073055B" w:rsidRPr="0034556A">
        <w:rPr>
          <w:rFonts w:ascii="Sitka Small" w:eastAsia="Sitka Small" w:hAnsi="Sitka Small" w:cs="Sitka Small"/>
          <w:spacing w:val="-14"/>
          <w:sz w:val="28"/>
          <w:szCs w:val="28"/>
        </w:rPr>
        <w:t xml:space="preserve"> 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b</w:t>
      </w:r>
      <w:r w:rsidR="0073055B" w:rsidRPr="0034556A">
        <w:rPr>
          <w:rFonts w:ascii="Sitka Small" w:eastAsia="Sitka Small" w:hAnsi="Sitka Small" w:cs="Sitka Small"/>
          <w:spacing w:val="-1"/>
          <w:sz w:val="28"/>
          <w:szCs w:val="28"/>
        </w:rPr>
        <w:t>e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ing</w:t>
      </w:r>
      <w:r w:rsidR="0073055B" w:rsidRPr="0034556A">
        <w:rPr>
          <w:rFonts w:ascii="Sitka Small" w:eastAsia="Sitka Small" w:hAnsi="Sitka Small" w:cs="Sitka Small"/>
          <w:spacing w:val="-17"/>
          <w:sz w:val="28"/>
          <w:szCs w:val="28"/>
        </w:rPr>
        <w:t xml:space="preserve"> 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pe</w:t>
      </w:r>
      <w:r w:rsidR="0073055B" w:rsidRPr="0034556A">
        <w:rPr>
          <w:rFonts w:ascii="Sitka Small" w:eastAsia="Sitka Small" w:hAnsi="Sitka Small" w:cs="Sitka Small"/>
          <w:spacing w:val="-3"/>
          <w:sz w:val="28"/>
          <w:szCs w:val="28"/>
        </w:rPr>
        <w:t>r</w:t>
      </w:r>
      <w:r w:rsidR="0073055B"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i</w:t>
      </w:r>
      <w:r w:rsidR="0073055B" w:rsidRPr="0034556A">
        <w:rPr>
          <w:rFonts w:ascii="Sitka Small" w:eastAsia="Sitka Small" w:hAnsi="Sitka Small" w:cs="Sitka Small"/>
          <w:spacing w:val="-2"/>
          <w:sz w:val="28"/>
          <w:szCs w:val="28"/>
        </w:rPr>
        <w:t>n</w:t>
      </w:r>
      <w:r w:rsidR="0073055B" w:rsidRPr="0034556A">
        <w:rPr>
          <w:rFonts w:ascii="Sitka Small" w:eastAsia="Sitka Small" w:hAnsi="Sitka Small" w:cs="Sitka Small"/>
          <w:spacing w:val="-1"/>
          <w:sz w:val="28"/>
          <w:szCs w:val="28"/>
        </w:rPr>
        <w:t>e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nt</w:t>
      </w:r>
      <w:r w:rsidR="0073055B" w:rsidRPr="0034556A">
        <w:rPr>
          <w:rFonts w:ascii="Sitka Small" w:eastAsia="Sitka Small" w:hAnsi="Sitka Small" w:cs="Sitka Small"/>
          <w:spacing w:val="-14"/>
          <w:sz w:val="28"/>
          <w:szCs w:val="28"/>
        </w:rPr>
        <w:t xml:space="preserve"> </w:t>
      </w:r>
      <w:r w:rsidR="0073055B" w:rsidRPr="0034556A">
        <w:rPr>
          <w:rFonts w:ascii="Sitka Small" w:eastAsia="Sitka Small" w:hAnsi="Sitka Small" w:cs="Sitka Small"/>
          <w:spacing w:val="-2"/>
          <w:sz w:val="28"/>
          <w:szCs w:val="28"/>
        </w:rPr>
        <w:t>i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n</w:t>
      </w:r>
      <w:r w:rsidR="0073055B" w:rsidRPr="0034556A">
        <w:rPr>
          <w:rFonts w:ascii="Sitka Small" w:eastAsia="Sitka Small" w:hAnsi="Sitka Small" w:cs="Sitka Small"/>
          <w:spacing w:val="-14"/>
          <w:sz w:val="28"/>
          <w:szCs w:val="28"/>
        </w:rPr>
        <w:t xml:space="preserve"> </w:t>
      </w:r>
      <w:r w:rsidR="0073055B" w:rsidRPr="0034556A">
        <w:rPr>
          <w:rFonts w:ascii="Sitka Small" w:eastAsia="Sitka Small" w:hAnsi="Sitka Small" w:cs="Sitka Small"/>
          <w:spacing w:val="-2"/>
          <w:sz w:val="28"/>
          <w:szCs w:val="28"/>
        </w:rPr>
        <w:t>a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ll</w:t>
      </w:r>
      <w:r w:rsidR="0073055B" w:rsidRPr="0034556A">
        <w:rPr>
          <w:rFonts w:ascii="Sitka Small" w:eastAsia="Sitka Small" w:hAnsi="Sitka Small" w:cs="Sitka Small"/>
          <w:spacing w:val="-14"/>
          <w:sz w:val="28"/>
          <w:szCs w:val="28"/>
        </w:rPr>
        <w:t xml:space="preserve"> </w:t>
      </w:r>
      <w:r w:rsidR="0073055B" w:rsidRPr="0034556A">
        <w:rPr>
          <w:rFonts w:ascii="Sitka Small" w:eastAsia="Sitka Small" w:hAnsi="Sitka Small" w:cs="Sitka Small"/>
          <w:spacing w:val="-2"/>
          <w:sz w:val="28"/>
          <w:szCs w:val="28"/>
        </w:rPr>
        <w:t>f</w:t>
      </w:r>
      <w:r w:rsidR="0073055B" w:rsidRPr="0034556A">
        <w:rPr>
          <w:rFonts w:ascii="Sitka Small" w:eastAsia="Sitka Small" w:hAnsi="Sitka Small" w:cs="Sitka Small"/>
          <w:spacing w:val="1"/>
          <w:sz w:val="28"/>
          <w:szCs w:val="28"/>
        </w:rPr>
        <w:t>a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c</w:t>
      </w:r>
      <w:r w:rsidR="0073055B" w:rsidRPr="0034556A">
        <w:rPr>
          <w:rFonts w:ascii="Sitka Small" w:eastAsia="Sitka Small" w:hAnsi="Sitka Small" w:cs="Sitka Small"/>
          <w:spacing w:val="-3"/>
          <w:sz w:val="28"/>
          <w:szCs w:val="28"/>
        </w:rPr>
        <w:t>e</w:t>
      </w:r>
      <w:r w:rsidR="0073055B"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 xml:space="preserve">s </w:t>
      </w:r>
      <w:r w:rsidR="0073055B" w:rsidRPr="0034556A">
        <w:rPr>
          <w:rFonts w:ascii="Sitka Small" w:eastAsia="Sitka Small" w:hAnsi="Sitka Small" w:cs="Sitka Small"/>
          <w:spacing w:val="-1"/>
          <w:sz w:val="28"/>
          <w:szCs w:val="28"/>
        </w:rPr>
        <w:t>o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f</w:t>
      </w:r>
      <w:r w:rsidR="0073055B" w:rsidRPr="0034556A">
        <w:rPr>
          <w:rFonts w:ascii="Sitka Small" w:eastAsia="Sitka Small" w:hAnsi="Sitka Small" w:cs="Sitka Small"/>
          <w:spacing w:val="2"/>
          <w:sz w:val="28"/>
          <w:szCs w:val="28"/>
        </w:rPr>
        <w:t xml:space="preserve"> </w:t>
      </w:r>
      <w:r w:rsidR="0073055B" w:rsidRPr="0034556A">
        <w:rPr>
          <w:rFonts w:ascii="Sitka Small" w:eastAsia="Sitka Small" w:hAnsi="Sitka Small" w:cs="Sitka Small"/>
          <w:spacing w:val="-1"/>
          <w:sz w:val="28"/>
          <w:szCs w:val="28"/>
        </w:rPr>
        <w:t>e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xcel</w:t>
      </w:r>
      <w:r w:rsidR="0073055B" w:rsidRPr="0034556A">
        <w:rPr>
          <w:rFonts w:ascii="Sitka Small" w:eastAsia="Sitka Small" w:hAnsi="Sitka Small" w:cs="Sitka Small"/>
          <w:spacing w:val="1"/>
          <w:sz w:val="28"/>
          <w:szCs w:val="28"/>
        </w:rPr>
        <w:t>l</w:t>
      </w:r>
      <w:r w:rsidR="0073055B" w:rsidRPr="0034556A">
        <w:rPr>
          <w:rFonts w:ascii="Sitka Small" w:eastAsia="Sitka Small" w:hAnsi="Sitka Small" w:cs="Sitka Small"/>
          <w:spacing w:val="-1"/>
          <w:sz w:val="28"/>
          <w:szCs w:val="28"/>
        </w:rPr>
        <w:t>e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nce</w:t>
      </w:r>
      <w:r w:rsidR="0073055B" w:rsidRPr="0034556A">
        <w:rPr>
          <w:rFonts w:ascii="Sitka Small" w:eastAsia="Sitka Small" w:hAnsi="Sitka Small" w:cs="Sitka Small"/>
          <w:spacing w:val="1"/>
          <w:sz w:val="28"/>
          <w:szCs w:val="28"/>
        </w:rPr>
        <w:t xml:space="preserve"> 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b</w:t>
      </w:r>
      <w:r w:rsidR="0073055B" w:rsidRPr="0034556A">
        <w:rPr>
          <w:rFonts w:ascii="Sitka Small" w:eastAsia="Sitka Small" w:hAnsi="Sitka Small" w:cs="Sitka Small"/>
          <w:spacing w:val="-1"/>
          <w:sz w:val="28"/>
          <w:szCs w:val="28"/>
        </w:rPr>
        <w:t>e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ing</w:t>
      </w:r>
      <w:r w:rsidR="0073055B" w:rsidRPr="0034556A">
        <w:rPr>
          <w:rFonts w:ascii="Sitka Small" w:eastAsia="Sitka Small" w:hAnsi="Sitka Small" w:cs="Sitka Small"/>
          <w:spacing w:val="2"/>
          <w:sz w:val="28"/>
          <w:szCs w:val="28"/>
        </w:rPr>
        <w:t xml:space="preserve"> </w:t>
      </w:r>
      <w:r w:rsidR="0073055B"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="0073055B" w:rsidRPr="0034556A">
        <w:rPr>
          <w:rFonts w:ascii="Sitka Small" w:eastAsia="Sitka Small" w:hAnsi="Sitka Small" w:cs="Sitka Small"/>
          <w:spacing w:val="-1"/>
          <w:sz w:val="28"/>
          <w:szCs w:val="28"/>
        </w:rPr>
        <w:t>e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ch</w:t>
      </w:r>
      <w:r w:rsidR="0073055B" w:rsidRPr="0034556A">
        <w:rPr>
          <w:rFonts w:ascii="Sitka Small" w:eastAsia="Sitka Small" w:hAnsi="Sitka Small" w:cs="Sitka Small"/>
          <w:spacing w:val="-2"/>
          <w:sz w:val="28"/>
          <w:szCs w:val="28"/>
        </w:rPr>
        <w:t>n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ic</w:t>
      </w:r>
      <w:r w:rsidR="0073055B" w:rsidRPr="0034556A">
        <w:rPr>
          <w:rFonts w:ascii="Sitka Small" w:eastAsia="Sitka Small" w:hAnsi="Sitka Small" w:cs="Sitka Small"/>
          <w:spacing w:val="1"/>
          <w:sz w:val="28"/>
          <w:szCs w:val="28"/>
        </w:rPr>
        <w:t>a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l</w:t>
      </w:r>
      <w:r w:rsidR="0073055B" w:rsidRPr="0034556A">
        <w:rPr>
          <w:rFonts w:ascii="Sitka Small" w:eastAsia="Sitka Small" w:hAnsi="Sitka Small" w:cs="Sitka Small"/>
          <w:spacing w:val="-1"/>
          <w:sz w:val="28"/>
          <w:szCs w:val="28"/>
        </w:rPr>
        <w:t>l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y</w:t>
      </w:r>
      <w:r w:rsidR="0073055B" w:rsidRPr="0034556A">
        <w:rPr>
          <w:rFonts w:ascii="Sitka Small" w:eastAsia="Sitka Small" w:hAnsi="Sitka Small" w:cs="Sitka Small"/>
          <w:spacing w:val="2"/>
          <w:sz w:val="28"/>
          <w:szCs w:val="28"/>
        </w:rPr>
        <w:t xml:space="preserve"> </w:t>
      </w:r>
      <w:r w:rsidR="0073055B" w:rsidRPr="0034556A">
        <w:rPr>
          <w:rFonts w:ascii="Sitka Small" w:eastAsia="Sitka Small" w:hAnsi="Sitka Small" w:cs="Sitka Small"/>
          <w:spacing w:val="-1"/>
          <w:sz w:val="28"/>
          <w:szCs w:val="28"/>
        </w:rPr>
        <w:t>sou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nd</w:t>
      </w:r>
      <w:r w:rsidR="0073055B" w:rsidRPr="0034556A">
        <w:rPr>
          <w:rFonts w:ascii="Sitka Small" w:eastAsia="Sitka Small" w:hAnsi="Sitka Small" w:cs="Sitka Small"/>
          <w:spacing w:val="1"/>
          <w:sz w:val="28"/>
          <w:szCs w:val="28"/>
        </w:rPr>
        <w:t xml:space="preserve"> a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s well</w:t>
      </w:r>
      <w:r w:rsidR="0073055B" w:rsidRPr="0034556A">
        <w:rPr>
          <w:rFonts w:ascii="Sitka Small" w:eastAsia="Sitka Small" w:hAnsi="Sitka Small" w:cs="Sitka Small"/>
          <w:spacing w:val="2"/>
          <w:sz w:val="28"/>
          <w:szCs w:val="28"/>
        </w:rPr>
        <w:t xml:space="preserve"> </w:t>
      </w:r>
      <w:r w:rsidR="0073055B" w:rsidRPr="0034556A">
        <w:rPr>
          <w:rFonts w:ascii="Sitka Small" w:eastAsia="Sitka Small" w:hAnsi="Sitka Small" w:cs="Sitka Small"/>
          <w:spacing w:val="1"/>
          <w:sz w:val="28"/>
          <w:szCs w:val="28"/>
        </w:rPr>
        <w:t>a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 xml:space="preserve">s </w:t>
      </w:r>
      <w:r w:rsidR="0073055B" w:rsidRPr="0034556A">
        <w:rPr>
          <w:rFonts w:ascii="Sitka Small" w:eastAsia="Sitka Small" w:hAnsi="Sitka Small" w:cs="Sitka Small"/>
          <w:spacing w:val="-1"/>
          <w:sz w:val="28"/>
          <w:szCs w:val="28"/>
        </w:rPr>
        <w:t>so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ci</w:t>
      </w:r>
      <w:r w:rsidR="0073055B" w:rsidRPr="0034556A">
        <w:rPr>
          <w:rFonts w:ascii="Sitka Small" w:eastAsia="Sitka Small" w:hAnsi="Sitka Small" w:cs="Sitka Small"/>
          <w:spacing w:val="1"/>
          <w:sz w:val="28"/>
          <w:szCs w:val="28"/>
        </w:rPr>
        <w:t>a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l</w:t>
      </w:r>
      <w:r w:rsidR="0073055B" w:rsidRPr="0034556A">
        <w:rPr>
          <w:rFonts w:ascii="Sitka Small" w:eastAsia="Sitka Small" w:hAnsi="Sitka Small" w:cs="Sitka Small"/>
          <w:spacing w:val="1"/>
          <w:sz w:val="28"/>
          <w:szCs w:val="28"/>
        </w:rPr>
        <w:t>l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y</w:t>
      </w:r>
      <w:r w:rsidR="0073055B" w:rsidRPr="0034556A">
        <w:rPr>
          <w:rFonts w:ascii="Sitka Small" w:eastAsia="Sitka Small" w:hAnsi="Sitka Small" w:cs="Sitka Small"/>
          <w:spacing w:val="7"/>
          <w:sz w:val="28"/>
          <w:szCs w:val="28"/>
        </w:rPr>
        <w:t xml:space="preserve"> </w:t>
      </w:r>
      <w:r w:rsidR="0073055B" w:rsidRPr="0034556A">
        <w:rPr>
          <w:rFonts w:ascii="Sitka Small" w:eastAsia="Sitka Small" w:hAnsi="Sitka Small" w:cs="Sitka Small"/>
          <w:spacing w:val="1"/>
          <w:sz w:val="28"/>
          <w:szCs w:val="28"/>
        </w:rPr>
        <w:t>a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nd n</w:t>
      </w:r>
      <w:r w:rsidR="0073055B" w:rsidRPr="0034556A">
        <w:rPr>
          <w:rFonts w:ascii="Sitka Small" w:eastAsia="Sitka Small" w:hAnsi="Sitka Small" w:cs="Sitka Small"/>
          <w:spacing w:val="-1"/>
          <w:sz w:val="28"/>
          <w:szCs w:val="28"/>
        </w:rPr>
        <w:t>a</w:t>
      </w:r>
      <w:r w:rsidR="0073055B"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io</w:t>
      </w:r>
      <w:r w:rsidR="0073055B" w:rsidRPr="0034556A">
        <w:rPr>
          <w:rFonts w:ascii="Sitka Small" w:eastAsia="Sitka Small" w:hAnsi="Sitka Small" w:cs="Sitka Small"/>
          <w:spacing w:val="-3"/>
          <w:sz w:val="28"/>
          <w:szCs w:val="28"/>
        </w:rPr>
        <w:t>n</w:t>
      </w:r>
      <w:r w:rsidR="0073055B" w:rsidRPr="0034556A">
        <w:rPr>
          <w:rFonts w:ascii="Sitka Small" w:eastAsia="Sitka Small" w:hAnsi="Sitka Small" w:cs="Sitka Small"/>
          <w:spacing w:val="1"/>
          <w:sz w:val="28"/>
          <w:szCs w:val="28"/>
        </w:rPr>
        <w:t>a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l</w:t>
      </w:r>
      <w:r w:rsidR="0073055B" w:rsidRPr="0034556A">
        <w:rPr>
          <w:rFonts w:ascii="Sitka Small" w:eastAsia="Sitka Small" w:hAnsi="Sitka Small" w:cs="Sitka Small"/>
          <w:spacing w:val="-1"/>
          <w:sz w:val="28"/>
          <w:szCs w:val="28"/>
        </w:rPr>
        <w:t>l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y</w:t>
      </w:r>
      <w:r w:rsidR="0073055B" w:rsidRPr="0034556A">
        <w:rPr>
          <w:rFonts w:ascii="Sitka Small" w:eastAsia="Sitka Small" w:hAnsi="Sitka Small" w:cs="Sitka Small"/>
          <w:spacing w:val="3"/>
          <w:sz w:val="28"/>
          <w:szCs w:val="28"/>
        </w:rPr>
        <w:t xml:space="preserve"> 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re</w:t>
      </w:r>
      <w:r w:rsidR="0073055B" w:rsidRPr="0034556A">
        <w:rPr>
          <w:rFonts w:ascii="Sitka Small" w:eastAsia="Sitka Small" w:hAnsi="Sitka Small" w:cs="Sitka Small"/>
          <w:spacing w:val="-2"/>
          <w:sz w:val="28"/>
          <w:szCs w:val="28"/>
        </w:rPr>
        <w:t>sp</w:t>
      </w:r>
      <w:r w:rsidR="0073055B" w:rsidRPr="0034556A">
        <w:rPr>
          <w:rFonts w:ascii="Sitka Small" w:eastAsia="Sitka Small" w:hAnsi="Sitka Small" w:cs="Sitka Small"/>
          <w:spacing w:val="-1"/>
          <w:sz w:val="28"/>
          <w:szCs w:val="28"/>
        </w:rPr>
        <w:t>o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nsibl</w:t>
      </w:r>
      <w:r w:rsidR="0073055B" w:rsidRPr="0034556A">
        <w:rPr>
          <w:rFonts w:ascii="Sitka Small" w:eastAsia="Sitka Small" w:hAnsi="Sitka Small" w:cs="Sitka Small"/>
          <w:spacing w:val="1"/>
          <w:sz w:val="28"/>
          <w:szCs w:val="28"/>
        </w:rPr>
        <w:t>e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 xml:space="preserve">, </w:t>
      </w:r>
      <w:r w:rsidR="0073055B"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hu</w:t>
      </w:r>
      <w:r w:rsidR="0073055B" w:rsidRPr="0034556A">
        <w:rPr>
          <w:rFonts w:ascii="Sitka Small" w:eastAsia="Sitka Small" w:hAnsi="Sitka Small" w:cs="Sitka Small"/>
          <w:spacing w:val="-2"/>
          <w:sz w:val="28"/>
          <w:szCs w:val="28"/>
        </w:rPr>
        <w:t>s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,</w:t>
      </w:r>
      <w:r w:rsidR="0073055B" w:rsidRPr="0034556A">
        <w:rPr>
          <w:rFonts w:ascii="Sitka Small" w:eastAsia="Sitka Small" w:hAnsi="Sitka Small" w:cs="Sitka Small"/>
          <w:spacing w:val="2"/>
          <w:sz w:val="28"/>
          <w:szCs w:val="28"/>
        </w:rPr>
        <w:t xml:space="preserve"> </w:t>
      </w:r>
      <w:r w:rsidR="0073055B" w:rsidRPr="0034556A">
        <w:rPr>
          <w:rFonts w:ascii="Sitka Small" w:eastAsia="Sitka Small" w:hAnsi="Sitka Small" w:cs="Sitka Small"/>
          <w:spacing w:val="-2"/>
          <w:sz w:val="28"/>
          <w:szCs w:val="28"/>
        </w:rPr>
        <w:t>c</w:t>
      </w:r>
      <w:r w:rsidR="0073055B" w:rsidRPr="0034556A">
        <w:rPr>
          <w:rFonts w:ascii="Sitka Small" w:eastAsia="Sitka Small" w:hAnsi="Sitka Small" w:cs="Sitka Small"/>
          <w:spacing w:val="1"/>
          <w:sz w:val="28"/>
          <w:szCs w:val="28"/>
        </w:rPr>
        <w:t>a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me</w:t>
      </w:r>
      <w:r w:rsidR="0073055B" w:rsidRPr="0034556A">
        <w:rPr>
          <w:rFonts w:ascii="Sitka Small" w:eastAsia="Sitka Small" w:hAnsi="Sitka Small" w:cs="Sitka Small"/>
          <w:spacing w:val="2"/>
          <w:sz w:val="28"/>
          <w:szCs w:val="28"/>
        </w:rPr>
        <w:t xml:space="preserve"> </w:t>
      </w:r>
      <w:r w:rsidR="0073055B" w:rsidRPr="0034556A">
        <w:rPr>
          <w:rFonts w:ascii="Sitka Small" w:eastAsia="Sitka Small" w:hAnsi="Sitka Small" w:cs="Sitka Small"/>
          <w:spacing w:val="-1"/>
          <w:sz w:val="28"/>
          <w:szCs w:val="28"/>
        </w:rPr>
        <w:t>u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 xml:space="preserve">p </w:t>
      </w:r>
      <w:r w:rsidR="0073055B" w:rsidRPr="0034556A">
        <w:rPr>
          <w:rFonts w:ascii="Sitka Small" w:eastAsia="Sitka Small" w:hAnsi="Sitka Small" w:cs="Sitka Small"/>
          <w:spacing w:val="-1"/>
          <w:sz w:val="28"/>
          <w:szCs w:val="28"/>
        </w:rPr>
        <w:t>t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he</w:t>
      </w:r>
      <w:r w:rsidR="0073055B" w:rsidRPr="0034556A">
        <w:rPr>
          <w:rFonts w:ascii="Sitka Small" w:eastAsia="Sitka Small" w:hAnsi="Sitka Small" w:cs="Sitka Small"/>
          <w:spacing w:val="2"/>
          <w:sz w:val="28"/>
          <w:szCs w:val="28"/>
        </w:rPr>
        <w:t xml:space="preserve"> 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c</w:t>
      </w:r>
      <w:r w:rsidR="0073055B" w:rsidRPr="0034556A">
        <w:rPr>
          <w:rFonts w:ascii="Sitka Small" w:eastAsia="Sitka Small" w:hAnsi="Sitka Small" w:cs="Sitka Small"/>
          <w:spacing w:val="-3"/>
          <w:sz w:val="28"/>
          <w:szCs w:val="28"/>
        </w:rPr>
        <w:t>o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ncept</w:t>
      </w:r>
      <w:r w:rsidR="0073055B" w:rsidRPr="0034556A">
        <w:rPr>
          <w:rFonts w:ascii="Sitka Small" w:eastAsia="Sitka Small" w:hAnsi="Sitka Small" w:cs="Sitka Small"/>
          <w:spacing w:val="1"/>
          <w:sz w:val="28"/>
          <w:szCs w:val="28"/>
        </w:rPr>
        <w:t xml:space="preserve"> </w:t>
      </w:r>
      <w:r w:rsidR="0073055B" w:rsidRPr="0034556A">
        <w:rPr>
          <w:rFonts w:ascii="Sitka Small" w:eastAsia="Sitka Small" w:hAnsi="Sitka Small" w:cs="Sitka Small"/>
          <w:spacing w:val="-1"/>
          <w:sz w:val="28"/>
          <w:szCs w:val="28"/>
        </w:rPr>
        <w:t>o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f</w:t>
      </w:r>
      <w:r w:rsidR="0073055B" w:rsidRPr="0034556A">
        <w:rPr>
          <w:rFonts w:ascii="Sitka Small" w:eastAsia="Sitka Small" w:hAnsi="Sitka Small" w:cs="Sitka Small"/>
          <w:spacing w:val="3"/>
          <w:sz w:val="28"/>
          <w:szCs w:val="28"/>
        </w:rPr>
        <w:t xml:space="preserve"> </w:t>
      </w:r>
      <w:r w:rsidR="0073055B" w:rsidRPr="0034556A">
        <w:rPr>
          <w:rFonts w:ascii="Sitka Small" w:eastAsia="Sitka Small" w:hAnsi="Sitka Small" w:cs="Sitka Small"/>
          <w:spacing w:val="-1"/>
          <w:sz w:val="28"/>
          <w:szCs w:val="28"/>
        </w:rPr>
        <w:t>ou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 xml:space="preserve">r </w:t>
      </w:r>
      <w:r w:rsidR="0073055B" w:rsidRPr="0034556A">
        <w:rPr>
          <w:rFonts w:ascii="Sitka Small" w:eastAsia="Sitka Small" w:hAnsi="Sitka Small" w:cs="Sitka Small"/>
          <w:spacing w:val="-1"/>
          <w:sz w:val="28"/>
          <w:szCs w:val="28"/>
        </w:rPr>
        <w:t>e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n</w:t>
      </w:r>
      <w:r w:rsidR="0073055B"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re</w:t>
      </w:r>
      <w:r w:rsidR="0073055B" w:rsidRPr="0034556A">
        <w:rPr>
          <w:rFonts w:ascii="Sitka Small" w:eastAsia="Sitka Small" w:hAnsi="Sitka Small" w:cs="Sitka Small"/>
          <w:spacing w:val="-3"/>
          <w:sz w:val="28"/>
          <w:szCs w:val="28"/>
        </w:rPr>
        <w:t>p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ren</w:t>
      </w:r>
      <w:r w:rsidR="0073055B" w:rsidRPr="0034556A">
        <w:rPr>
          <w:rFonts w:ascii="Sitka Small" w:eastAsia="Sitka Small" w:hAnsi="Sitka Small" w:cs="Sitka Small"/>
          <w:spacing w:val="-1"/>
          <w:sz w:val="28"/>
          <w:szCs w:val="28"/>
        </w:rPr>
        <w:t>eu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rsh</w:t>
      </w:r>
      <w:r w:rsidR="0073055B" w:rsidRPr="0034556A">
        <w:rPr>
          <w:rFonts w:ascii="Sitka Small" w:eastAsia="Sitka Small" w:hAnsi="Sitka Small" w:cs="Sitka Small"/>
          <w:spacing w:val="-3"/>
          <w:sz w:val="28"/>
          <w:szCs w:val="28"/>
        </w:rPr>
        <w:t>i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p</w:t>
      </w:r>
      <w:r w:rsidR="0073055B" w:rsidRPr="0034556A">
        <w:rPr>
          <w:rFonts w:ascii="Sitka Small" w:eastAsia="Sitka Small" w:hAnsi="Sitka Small" w:cs="Sitka Small"/>
          <w:spacing w:val="2"/>
          <w:sz w:val="28"/>
          <w:szCs w:val="28"/>
        </w:rPr>
        <w:t xml:space="preserve"> 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fe</w:t>
      </w:r>
      <w:r w:rsidR="0073055B" w:rsidRPr="0034556A">
        <w:rPr>
          <w:rFonts w:ascii="Sitka Small" w:eastAsia="Sitka Small" w:hAnsi="Sitka Small" w:cs="Sitka Small"/>
          <w:spacing w:val="-2"/>
          <w:sz w:val="28"/>
          <w:szCs w:val="28"/>
        </w:rPr>
        <w:t>s</w:t>
      </w:r>
      <w:r w:rsidR="0073055B"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iv</w:t>
      </w:r>
      <w:r w:rsidR="0073055B" w:rsidRPr="0034556A">
        <w:rPr>
          <w:rFonts w:ascii="Sitka Small" w:eastAsia="Sitka Small" w:hAnsi="Sitka Small" w:cs="Sitka Small"/>
          <w:spacing w:val="1"/>
          <w:sz w:val="28"/>
          <w:szCs w:val="28"/>
        </w:rPr>
        <w:t>a</w:t>
      </w:r>
      <w:r w:rsidR="0073055B" w:rsidRPr="0034556A">
        <w:rPr>
          <w:rFonts w:ascii="Sitka Small" w:eastAsia="Sitka Small" w:hAnsi="Sitka Small" w:cs="Sitka Small"/>
          <w:spacing w:val="-2"/>
          <w:sz w:val="28"/>
          <w:szCs w:val="28"/>
        </w:rPr>
        <w:t>l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,</w:t>
      </w:r>
      <w:r w:rsidR="0073055B" w:rsidRPr="0034556A">
        <w:rPr>
          <w:rFonts w:ascii="Sitka Small" w:eastAsia="Sitka Small" w:hAnsi="Sitka Small" w:cs="Sitka Small"/>
          <w:spacing w:val="1"/>
          <w:sz w:val="28"/>
          <w:szCs w:val="28"/>
        </w:rPr>
        <w:t xml:space="preserve"> t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 xml:space="preserve">he </w:t>
      </w:r>
      <w:r w:rsidR="0073055B" w:rsidRPr="0034556A">
        <w:rPr>
          <w:rFonts w:ascii="Sitka Small" w:eastAsia="Sitka Small" w:hAnsi="Sitka Small" w:cs="Sitka Small"/>
          <w:spacing w:val="-2"/>
          <w:sz w:val="28"/>
          <w:szCs w:val="28"/>
        </w:rPr>
        <w:t>a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nn</w:t>
      </w:r>
      <w:r w:rsidR="0073055B" w:rsidRPr="0034556A">
        <w:rPr>
          <w:rFonts w:ascii="Sitka Small" w:eastAsia="Sitka Small" w:hAnsi="Sitka Small" w:cs="Sitka Small"/>
          <w:spacing w:val="-1"/>
          <w:sz w:val="28"/>
          <w:szCs w:val="28"/>
        </w:rPr>
        <w:t>u</w:t>
      </w:r>
      <w:r w:rsidR="0073055B" w:rsidRPr="0034556A">
        <w:rPr>
          <w:rFonts w:ascii="Sitka Small" w:eastAsia="Sitka Small" w:hAnsi="Sitka Small" w:cs="Sitka Small"/>
          <w:spacing w:val="1"/>
          <w:sz w:val="28"/>
          <w:szCs w:val="28"/>
        </w:rPr>
        <w:t>a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l</w:t>
      </w:r>
      <w:r w:rsidR="0073055B" w:rsidRPr="0034556A">
        <w:rPr>
          <w:rFonts w:ascii="Sitka Small" w:eastAsia="Sitka Small" w:hAnsi="Sitka Small" w:cs="Sitka Small"/>
          <w:spacing w:val="2"/>
          <w:sz w:val="28"/>
          <w:szCs w:val="28"/>
        </w:rPr>
        <w:t xml:space="preserve"> </w:t>
      </w:r>
      <w:r w:rsidR="0073055B" w:rsidRPr="0034556A">
        <w:rPr>
          <w:rFonts w:ascii="Sitka Small" w:eastAsia="Sitka Small" w:hAnsi="Sitka Small" w:cs="Sitka Small"/>
          <w:spacing w:val="-1"/>
          <w:sz w:val="28"/>
          <w:szCs w:val="28"/>
        </w:rPr>
        <w:t>e</w:t>
      </w:r>
      <w:r w:rsidR="0073055B" w:rsidRPr="0034556A">
        <w:rPr>
          <w:rFonts w:ascii="Sitka Small" w:eastAsia="Sitka Small" w:hAnsi="Sitka Small" w:cs="Sitka Small"/>
          <w:spacing w:val="-2"/>
          <w:sz w:val="28"/>
          <w:szCs w:val="28"/>
        </w:rPr>
        <w:t>n</w:t>
      </w:r>
      <w:r w:rsidR="0073055B"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repr</w:t>
      </w:r>
      <w:r w:rsidR="0073055B" w:rsidRPr="0034556A">
        <w:rPr>
          <w:rFonts w:ascii="Sitka Small" w:eastAsia="Sitka Small" w:hAnsi="Sitka Small" w:cs="Sitka Small"/>
          <w:spacing w:val="-3"/>
          <w:sz w:val="28"/>
          <w:szCs w:val="28"/>
        </w:rPr>
        <w:t>e</w:t>
      </w:r>
      <w:r w:rsidR="0073055B" w:rsidRPr="0034556A">
        <w:rPr>
          <w:rFonts w:ascii="Sitka Small" w:eastAsia="Sitka Small" w:hAnsi="Sitka Small" w:cs="Sitka Small"/>
          <w:spacing w:val="-2"/>
          <w:sz w:val="28"/>
          <w:szCs w:val="28"/>
        </w:rPr>
        <w:t>n</w:t>
      </w:r>
      <w:r w:rsidR="0073055B" w:rsidRPr="0034556A">
        <w:rPr>
          <w:rFonts w:ascii="Sitka Small" w:eastAsia="Sitka Small" w:hAnsi="Sitka Small" w:cs="Sitka Small"/>
          <w:spacing w:val="-1"/>
          <w:sz w:val="28"/>
          <w:szCs w:val="28"/>
        </w:rPr>
        <w:t>eu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rship</w:t>
      </w:r>
      <w:r w:rsidR="0073055B" w:rsidRPr="0034556A">
        <w:rPr>
          <w:rFonts w:ascii="Sitka Small" w:eastAsia="Sitka Small" w:hAnsi="Sitka Small" w:cs="Sitka Small"/>
          <w:spacing w:val="7"/>
          <w:sz w:val="28"/>
          <w:szCs w:val="28"/>
        </w:rPr>
        <w:t xml:space="preserve"> 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fe</w:t>
      </w:r>
      <w:r w:rsidR="0073055B" w:rsidRPr="0034556A">
        <w:rPr>
          <w:rFonts w:ascii="Sitka Small" w:eastAsia="Sitka Small" w:hAnsi="Sitka Small" w:cs="Sitka Small"/>
          <w:spacing w:val="-2"/>
          <w:sz w:val="28"/>
          <w:szCs w:val="28"/>
        </w:rPr>
        <w:t>s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t</w:t>
      </w:r>
      <w:r w:rsidR="0073055B" w:rsidRPr="0034556A">
        <w:rPr>
          <w:rFonts w:ascii="Sitka Small" w:eastAsia="Sitka Small" w:hAnsi="Sitka Small" w:cs="Sitka Small"/>
          <w:spacing w:val="2"/>
          <w:sz w:val="28"/>
          <w:szCs w:val="28"/>
        </w:rPr>
        <w:t xml:space="preserve"> </w:t>
      </w:r>
      <w:r w:rsidR="0073055B" w:rsidRPr="0034556A">
        <w:rPr>
          <w:rFonts w:ascii="Sitka Small" w:eastAsia="Sitka Small" w:hAnsi="Sitka Small" w:cs="Sitka Small"/>
          <w:spacing w:val="-1"/>
          <w:sz w:val="28"/>
          <w:szCs w:val="28"/>
        </w:rPr>
        <w:t>o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f Bir</w:t>
      </w:r>
      <w:r w:rsidR="0073055B" w:rsidRPr="0034556A">
        <w:rPr>
          <w:rFonts w:ascii="Sitka Small" w:eastAsia="Sitka Small" w:hAnsi="Sitka Small" w:cs="Sitka Small"/>
          <w:spacing w:val="-1"/>
          <w:sz w:val="28"/>
          <w:szCs w:val="28"/>
        </w:rPr>
        <w:t>l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a</w:t>
      </w:r>
      <w:r w:rsidR="0073055B" w:rsidRPr="0034556A">
        <w:rPr>
          <w:rFonts w:ascii="Sitka Small" w:eastAsia="Sitka Small" w:hAnsi="Sitka Small" w:cs="Sitka Small"/>
          <w:spacing w:val="-4"/>
          <w:sz w:val="28"/>
          <w:szCs w:val="28"/>
        </w:rPr>
        <w:t xml:space="preserve"> </w:t>
      </w:r>
      <w:r w:rsidR="0073055B" w:rsidRPr="0034556A">
        <w:rPr>
          <w:rFonts w:ascii="Sitka Small" w:eastAsia="Sitka Small" w:hAnsi="Sitka Small" w:cs="Sitka Small"/>
          <w:spacing w:val="1"/>
          <w:sz w:val="28"/>
          <w:szCs w:val="28"/>
        </w:rPr>
        <w:t>I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n</w:t>
      </w:r>
      <w:r w:rsidR="0073055B" w:rsidRPr="0034556A">
        <w:rPr>
          <w:rFonts w:ascii="Sitka Small" w:eastAsia="Sitka Small" w:hAnsi="Sitka Small" w:cs="Sitka Small"/>
          <w:spacing w:val="-3"/>
          <w:sz w:val="28"/>
          <w:szCs w:val="28"/>
        </w:rPr>
        <w:t>s</w:t>
      </w:r>
      <w:r w:rsidR="0073055B"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="0073055B" w:rsidRPr="0034556A">
        <w:rPr>
          <w:rFonts w:ascii="Sitka Small" w:eastAsia="Sitka Small" w:hAnsi="Sitka Small" w:cs="Sitka Small"/>
          <w:spacing w:val="-2"/>
          <w:sz w:val="28"/>
          <w:szCs w:val="28"/>
        </w:rPr>
        <w:t>i</w:t>
      </w:r>
      <w:r w:rsidR="0073055B"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="0073055B" w:rsidRPr="0034556A">
        <w:rPr>
          <w:rFonts w:ascii="Sitka Small" w:eastAsia="Sitka Small" w:hAnsi="Sitka Small" w:cs="Sitka Small"/>
          <w:spacing w:val="-1"/>
          <w:sz w:val="28"/>
          <w:szCs w:val="28"/>
        </w:rPr>
        <w:t>u</w:t>
      </w:r>
      <w:r w:rsidR="0073055B"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e</w:t>
      </w:r>
      <w:r w:rsidR="0073055B" w:rsidRPr="0034556A">
        <w:rPr>
          <w:rFonts w:ascii="Sitka Small" w:eastAsia="Sitka Small" w:hAnsi="Sitka Small" w:cs="Sitka Small"/>
          <w:spacing w:val="-6"/>
          <w:sz w:val="28"/>
          <w:szCs w:val="28"/>
        </w:rPr>
        <w:t xml:space="preserve"> </w:t>
      </w:r>
      <w:r w:rsidR="0073055B" w:rsidRPr="0034556A">
        <w:rPr>
          <w:rFonts w:ascii="Sitka Small" w:eastAsia="Sitka Small" w:hAnsi="Sitka Small" w:cs="Sitka Small"/>
          <w:spacing w:val="-1"/>
          <w:sz w:val="28"/>
          <w:szCs w:val="28"/>
        </w:rPr>
        <w:t>o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f</w:t>
      </w:r>
      <w:r w:rsidR="0073055B" w:rsidRPr="0034556A">
        <w:rPr>
          <w:rFonts w:ascii="Sitka Small" w:eastAsia="Sitka Small" w:hAnsi="Sitka Small" w:cs="Sitka Small"/>
          <w:spacing w:val="-5"/>
          <w:sz w:val="28"/>
          <w:szCs w:val="28"/>
        </w:rPr>
        <w:t xml:space="preserve"> 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Technol</w:t>
      </w:r>
      <w:r w:rsidR="0073055B" w:rsidRPr="0034556A">
        <w:rPr>
          <w:rFonts w:ascii="Sitka Small" w:eastAsia="Sitka Small" w:hAnsi="Sitka Small" w:cs="Sitka Small"/>
          <w:spacing w:val="-1"/>
          <w:sz w:val="28"/>
          <w:szCs w:val="28"/>
        </w:rPr>
        <w:t>o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g</w:t>
      </w:r>
      <w:r w:rsidR="0073055B" w:rsidRPr="0034556A">
        <w:rPr>
          <w:rFonts w:ascii="Sitka Small" w:eastAsia="Sitka Small" w:hAnsi="Sitka Small" w:cs="Sitka Small"/>
          <w:spacing w:val="-2"/>
          <w:sz w:val="28"/>
          <w:szCs w:val="28"/>
        </w:rPr>
        <w:t>y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,</w:t>
      </w:r>
      <w:r w:rsidR="0073055B" w:rsidRPr="0034556A">
        <w:rPr>
          <w:rFonts w:ascii="Sitka Small" w:eastAsia="Sitka Small" w:hAnsi="Sitka Small" w:cs="Sitka Small"/>
          <w:spacing w:val="-5"/>
          <w:sz w:val="28"/>
          <w:szCs w:val="28"/>
        </w:rPr>
        <w:t xml:space="preserve"> 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Bi</w:t>
      </w:r>
      <w:r w:rsidR="0073055B"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="0073055B" w:rsidRPr="0034556A">
        <w:rPr>
          <w:rFonts w:ascii="Sitka Small" w:eastAsia="Sitka Small" w:hAnsi="Sitka Small" w:cs="Sitka Small"/>
          <w:spacing w:val="-3"/>
          <w:sz w:val="28"/>
          <w:szCs w:val="28"/>
        </w:rPr>
        <w:t>e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s</w:t>
      </w:r>
      <w:r w:rsidR="0073055B" w:rsidRPr="0034556A">
        <w:rPr>
          <w:rFonts w:ascii="Sitka Small" w:eastAsia="Sitka Small" w:hAnsi="Sitka Small" w:cs="Sitka Small"/>
          <w:spacing w:val="-6"/>
          <w:sz w:val="28"/>
          <w:szCs w:val="28"/>
        </w:rPr>
        <w:t xml:space="preserve"> </w:t>
      </w:r>
      <w:r w:rsidR="0073055B" w:rsidRPr="0034556A">
        <w:rPr>
          <w:rFonts w:ascii="Sitka Small" w:eastAsia="Sitka Small" w:hAnsi="Sitka Small" w:cs="Sitka Small"/>
          <w:spacing w:val="-1"/>
          <w:sz w:val="28"/>
          <w:szCs w:val="28"/>
        </w:rPr>
        <w:t>(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Bir</w:t>
      </w:r>
      <w:r w:rsidR="0073055B" w:rsidRPr="0034556A">
        <w:rPr>
          <w:rFonts w:ascii="Sitka Small" w:eastAsia="Sitka Small" w:hAnsi="Sitka Small" w:cs="Sitka Small"/>
          <w:spacing w:val="1"/>
          <w:sz w:val="28"/>
          <w:szCs w:val="28"/>
        </w:rPr>
        <w:t>l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a</w:t>
      </w:r>
      <w:r w:rsidR="0073055B" w:rsidRPr="0034556A">
        <w:rPr>
          <w:rFonts w:ascii="Sitka Small" w:eastAsia="Sitka Small" w:hAnsi="Sitka Small" w:cs="Sitka Small"/>
          <w:spacing w:val="-4"/>
          <w:sz w:val="28"/>
          <w:szCs w:val="28"/>
        </w:rPr>
        <w:t xml:space="preserve"> </w:t>
      </w:r>
      <w:r w:rsidR="0073055B" w:rsidRPr="0034556A">
        <w:rPr>
          <w:rFonts w:ascii="Sitka Small" w:eastAsia="Sitka Small" w:hAnsi="Sitka Small" w:cs="Sitka Small"/>
          <w:spacing w:val="-1"/>
          <w:sz w:val="28"/>
          <w:szCs w:val="28"/>
        </w:rPr>
        <w:t>I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nst</w:t>
      </w:r>
      <w:r w:rsidR="0073055B" w:rsidRPr="0034556A">
        <w:rPr>
          <w:rFonts w:ascii="Sitka Small" w:eastAsia="Sitka Small" w:hAnsi="Sitka Small" w:cs="Sitka Small"/>
          <w:spacing w:val="-2"/>
          <w:sz w:val="28"/>
          <w:szCs w:val="28"/>
        </w:rPr>
        <w:t>i</w:t>
      </w:r>
      <w:r w:rsidR="0073055B"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="0073055B" w:rsidRPr="0034556A">
        <w:rPr>
          <w:rFonts w:ascii="Sitka Small" w:eastAsia="Sitka Small" w:hAnsi="Sitka Small" w:cs="Sitka Small"/>
          <w:spacing w:val="-1"/>
          <w:sz w:val="28"/>
          <w:szCs w:val="28"/>
        </w:rPr>
        <w:t>u</w:t>
      </w:r>
      <w:r w:rsidR="0073055B"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e</w:t>
      </w:r>
      <w:r w:rsidR="0073055B" w:rsidRPr="0034556A">
        <w:rPr>
          <w:rFonts w:ascii="Sitka Small" w:eastAsia="Sitka Small" w:hAnsi="Sitka Small" w:cs="Sitka Small"/>
          <w:spacing w:val="-8"/>
          <w:sz w:val="28"/>
          <w:szCs w:val="28"/>
        </w:rPr>
        <w:t xml:space="preserve"> </w:t>
      </w:r>
      <w:r w:rsidR="0073055B" w:rsidRPr="0034556A">
        <w:rPr>
          <w:rFonts w:ascii="Sitka Small" w:eastAsia="Sitka Small" w:hAnsi="Sitka Small" w:cs="Sitka Small"/>
          <w:spacing w:val="-1"/>
          <w:sz w:val="28"/>
          <w:szCs w:val="28"/>
        </w:rPr>
        <w:t>o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f</w:t>
      </w:r>
      <w:r w:rsidR="0073055B" w:rsidRPr="0034556A">
        <w:rPr>
          <w:rFonts w:ascii="Sitka Small" w:eastAsia="Sitka Small" w:hAnsi="Sitka Small" w:cs="Sitka Small"/>
          <w:spacing w:val="-5"/>
          <w:sz w:val="28"/>
          <w:szCs w:val="28"/>
        </w:rPr>
        <w:t xml:space="preserve"> 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Technol</w:t>
      </w:r>
      <w:r w:rsidR="0073055B" w:rsidRPr="0034556A">
        <w:rPr>
          <w:rFonts w:ascii="Sitka Small" w:eastAsia="Sitka Small" w:hAnsi="Sitka Small" w:cs="Sitka Small"/>
          <w:spacing w:val="-1"/>
          <w:sz w:val="28"/>
          <w:szCs w:val="28"/>
        </w:rPr>
        <w:t>o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gy En</w:t>
      </w:r>
      <w:r w:rsidR="0073055B"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re</w:t>
      </w:r>
      <w:r w:rsidR="0073055B" w:rsidRPr="0034556A">
        <w:rPr>
          <w:rFonts w:ascii="Sitka Small" w:eastAsia="Sitka Small" w:hAnsi="Sitka Small" w:cs="Sitka Small"/>
          <w:spacing w:val="-3"/>
          <w:sz w:val="28"/>
          <w:szCs w:val="28"/>
        </w:rPr>
        <w:t>p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ren</w:t>
      </w:r>
      <w:r w:rsidR="0073055B" w:rsidRPr="0034556A">
        <w:rPr>
          <w:rFonts w:ascii="Sitka Small" w:eastAsia="Sitka Small" w:hAnsi="Sitka Small" w:cs="Sitka Small"/>
          <w:spacing w:val="-1"/>
          <w:sz w:val="28"/>
          <w:szCs w:val="28"/>
        </w:rPr>
        <w:t>eu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rsh</w:t>
      </w:r>
      <w:r w:rsidR="0073055B" w:rsidRPr="0034556A">
        <w:rPr>
          <w:rFonts w:ascii="Sitka Small" w:eastAsia="Sitka Small" w:hAnsi="Sitka Small" w:cs="Sitka Small"/>
          <w:spacing w:val="-3"/>
          <w:sz w:val="28"/>
          <w:szCs w:val="28"/>
        </w:rPr>
        <w:t>i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p S</w:t>
      </w:r>
      <w:r w:rsidR="0073055B" w:rsidRPr="0034556A">
        <w:rPr>
          <w:rFonts w:ascii="Sitka Small" w:eastAsia="Sitka Small" w:hAnsi="Sitka Small" w:cs="Sitka Small"/>
          <w:spacing w:val="-2"/>
          <w:sz w:val="28"/>
          <w:szCs w:val="28"/>
        </w:rPr>
        <w:t>u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mm</w:t>
      </w:r>
      <w:r w:rsidR="0073055B" w:rsidRPr="0034556A">
        <w:rPr>
          <w:rFonts w:ascii="Sitka Small" w:eastAsia="Sitka Small" w:hAnsi="Sitka Small" w:cs="Sitka Small"/>
          <w:spacing w:val="-1"/>
          <w:sz w:val="28"/>
          <w:szCs w:val="28"/>
        </w:rPr>
        <w:t>i</w:t>
      </w:r>
      <w:r w:rsidR="0073055B"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="0073055B" w:rsidRPr="0034556A">
        <w:rPr>
          <w:rFonts w:ascii="Sitka Small" w:eastAsia="Sitka Small" w:hAnsi="Sitka Small" w:cs="Sitka Small"/>
          <w:sz w:val="28"/>
          <w:szCs w:val="28"/>
        </w:rPr>
        <w:t>)!</w:t>
      </w:r>
    </w:p>
    <w:p w:rsidR="00060B13" w:rsidRPr="0034556A" w:rsidRDefault="00060B13" w:rsidP="0034556A">
      <w:pPr>
        <w:spacing w:before="8" w:line="120" w:lineRule="exact"/>
        <w:rPr>
          <w:sz w:val="28"/>
          <w:szCs w:val="28"/>
        </w:rPr>
      </w:pPr>
    </w:p>
    <w:p w:rsidR="00060B13" w:rsidRPr="0034556A" w:rsidRDefault="00060B13" w:rsidP="0034556A">
      <w:pPr>
        <w:spacing w:line="200" w:lineRule="exact"/>
        <w:rPr>
          <w:sz w:val="28"/>
          <w:szCs w:val="28"/>
        </w:rPr>
      </w:pPr>
    </w:p>
    <w:p w:rsidR="00060B13" w:rsidRPr="0034556A" w:rsidRDefault="0073055B" w:rsidP="0034556A">
      <w:pPr>
        <w:spacing w:line="182" w:lineRule="auto"/>
        <w:ind w:left="124" w:right="53" w:hanging="10"/>
        <w:rPr>
          <w:rFonts w:ascii="Sitka Small" w:eastAsia="Sitka Small" w:hAnsi="Sitka Small" w:cs="Sitka Small"/>
          <w:sz w:val="28"/>
          <w:szCs w:val="28"/>
        </w:rPr>
        <w:sectPr w:rsidR="00060B13" w:rsidRPr="0034556A">
          <w:pgSz w:w="12240" w:h="15840"/>
          <w:pgMar w:top="1480" w:right="1320" w:bottom="280" w:left="1340" w:header="0" w:footer="1015" w:gutter="0"/>
          <w:cols w:space="720"/>
        </w:sectPr>
      </w:pPr>
      <w:r w:rsidRPr="0034556A">
        <w:rPr>
          <w:rFonts w:ascii="Sitka Small" w:eastAsia="Sitka Small" w:hAnsi="Sitka Small" w:cs="Sitka Small"/>
          <w:sz w:val="28"/>
          <w:szCs w:val="28"/>
        </w:rPr>
        <w:t>To</w:t>
      </w:r>
      <w:r w:rsidRPr="0034556A">
        <w:rPr>
          <w:rFonts w:ascii="Sitka Small" w:eastAsia="Sitka Small" w:hAnsi="Sitka Small" w:cs="Sitka Small"/>
          <w:spacing w:val="-17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s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z w:val="28"/>
          <w:szCs w:val="28"/>
        </w:rPr>
        <w:t>e</w:t>
      </w:r>
      <w:r w:rsidRPr="0034556A">
        <w:rPr>
          <w:rFonts w:ascii="Sitka Small" w:eastAsia="Sitka Small" w:hAnsi="Sitka Small" w:cs="Sitka Small"/>
          <w:spacing w:val="-17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>it</w:t>
      </w:r>
      <w:r w:rsidRPr="0034556A">
        <w:rPr>
          <w:rFonts w:ascii="Sitka Small" w:eastAsia="Sitka Small" w:hAnsi="Sitka Small" w:cs="Sitka Small"/>
          <w:spacing w:val="-18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>p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l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z w:val="28"/>
          <w:szCs w:val="28"/>
        </w:rPr>
        <w:t>in</w:t>
      </w:r>
      <w:r w:rsidRPr="0034556A">
        <w:rPr>
          <w:rFonts w:ascii="Sitka Small" w:eastAsia="Sitka Small" w:hAnsi="Sitka Small" w:cs="Sitka Small"/>
          <w:spacing w:val="-19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z w:val="28"/>
          <w:szCs w:val="28"/>
        </w:rPr>
        <w:t>nd</w:t>
      </w:r>
      <w:r w:rsidRPr="0034556A">
        <w:rPr>
          <w:rFonts w:ascii="Sitka Small" w:eastAsia="Sitka Small" w:hAnsi="Sitka Small" w:cs="Sitka Small"/>
          <w:spacing w:val="-17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>cle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z w:val="28"/>
          <w:szCs w:val="28"/>
        </w:rPr>
        <w:t>r,</w:t>
      </w:r>
      <w:r w:rsidRPr="0034556A">
        <w:rPr>
          <w:rFonts w:ascii="Sitka Small" w:eastAsia="Sitka Small" w:hAnsi="Sitka Small" w:cs="Sitka Small"/>
          <w:spacing w:val="-17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z w:val="28"/>
          <w:szCs w:val="28"/>
        </w:rPr>
        <w:t>he</w:t>
      </w:r>
      <w:r w:rsidRPr="0034556A">
        <w:rPr>
          <w:rFonts w:ascii="Sitka Small" w:eastAsia="Sitka Small" w:hAnsi="Sitka Small" w:cs="Sitka Small"/>
          <w:spacing w:val="-18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B</w:t>
      </w:r>
      <w:r w:rsidRPr="0034556A">
        <w:rPr>
          <w:rFonts w:ascii="Sitka Small" w:eastAsia="Sitka Small" w:hAnsi="Sitka Small" w:cs="Sitka Small"/>
          <w:sz w:val="28"/>
          <w:szCs w:val="28"/>
        </w:rPr>
        <w:t>i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e</w:t>
      </w:r>
      <w:r w:rsidRPr="0034556A">
        <w:rPr>
          <w:rFonts w:ascii="Sitka Small" w:eastAsia="Sitka Small" w:hAnsi="Sitka Small" w:cs="Sitka Small"/>
          <w:sz w:val="28"/>
          <w:szCs w:val="28"/>
        </w:rPr>
        <w:t>s</w:t>
      </w:r>
      <w:r w:rsidRPr="0034556A">
        <w:rPr>
          <w:rFonts w:ascii="Sitka Small" w:eastAsia="Sitka Small" w:hAnsi="Sitka Small" w:cs="Sitka Small"/>
          <w:spacing w:val="-18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>w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i</w:t>
      </w:r>
      <w:r w:rsidRPr="0034556A">
        <w:rPr>
          <w:rFonts w:ascii="Sitka Small" w:eastAsia="Sitka Small" w:hAnsi="Sitka Small" w:cs="Sitka Small"/>
          <w:sz w:val="28"/>
          <w:szCs w:val="28"/>
        </w:rPr>
        <w:t>ll</w:t>
      </w:r>
      <w:r w:rsidRPr="0034556A">
        <w:rPr>
          <w:rFonts w:ascii="Sitka Small" w:eastAsia="Sitka Small" w:hAnsi="Sitka Small" w:cs="Sitka Small"/>
          <w:spacing w:val="-16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>be</w:t>
      </w:r>
      <w:r w:rsidRPr="0034556A">
        <w:rPr>
          <w:rFonts w:ascii="Sitka Small" w:eastAsia="Sitka Small" w:hAnsi="Sitka Small" w:cs="Sitka Small"/>
          <w:spacing w:val="-21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pacing w:val="-16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>3-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d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z w:val="28"/>
          <w:szCs w:val="28"/>
        </w:rPr>
        <w:t>y</w:t>
      </w:r>
      <w:r w:rsidRPr="0034556A">
        <w:rPr>
          <w:rFonts w:ascii="Sitka Small" w:eastAsia="Sitka Small" w:hAnsi="Sitka Small" w:cs="Sitka Small"/>
          <w:spacing w:val="-19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z w:val="28"/>
          <w:szCs w:val="28"/>
        </w:rPr>
        <w:t>nn</w:t>
      </w:r>
      <w:r w:rsidRPr="0034556A">
        <w:rPr>
          <w:rFonts w:ascii="Sitka Small" w:eastAsia="Sitka Small" w:hAnsi="Sitka Small" w:cs="Sitka Small"/>
          <w:spacing w:val="-3"/>
          <w:sz w:val="28"/>
          <w:szCs w:val="28"/>
        </w:rPr>
        <w:t>u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z w:val="28"/>
          <w:szCs w:val="28"/>
        </w:rPr>
        <w:t>l</w:t>
      </w:r>
      <w:r w:rsidRPr="0034556A">
        <w:rPr>
          <w:rFonts w:ascii="Sitka Small" w:eastAsia="Sitka Small" w:hAnsi="Sitka Small" w:cs="Sitka Small"/>
          <w:spacing w:val="-16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na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z w:val="28"/>
          <w:szCs w:val="28"/>
        </w:rPr>
        <w:t>io</w:t>
      </w:r>
      <w:r w:rsidRPr="0034556A">
        <w:rPr>
          <w:rFonts w:ascii="Sitka Small" w:eastAsia="Sitka Small" w:hAnsi="Sitka Small" w:cs="Sitka Small"/>
          <w:spacing w:val="-3"/>
          <w:sz w:val="28"/>
          <w:szCs w:val="28"/>
        </w:rPr>
        <w:t>n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z w:val="28"/>
          <w:szCs w:val="28"/>
        </w:rPr>
        <w:t>l lev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e</w:t>
      </w:r>
      <w:r w:rsidRPr="0034556A">
        <w:rPr>
          <w:rFonts w:ascii="Sitka Small" w:eastAsia="Sitka Small" w:hAnsi="Sitka Small" w:cs="Sitka Small"/>
          <w:sz w:val="28"/>
          <w:szCs w:val="28"/>
        </w:rPr>
        <w:t>l</w:t>
      </w:r>
      <w:r w:rsidRPr="0034556A">
        <w:rPr>
          <w:rFonts w:ascii="Sitka Small" w:eastAsia="Sitka Small" w:hAnsi="Sitka Small" w:cs="Sitka Small"/>
          <w:spacing w:val="4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e</w:t>
      </w:r>
      <w:r w:rsidRPr="0034556A">
        <w:rPr>
          <w:rFonts w:ascii="Sitka Small" w:eastAsia="Sitka Small" w:hAnsi="Sitka Small" w:cs="Sitka Small"/>
          <w:sz w:val="28"/>
          <w:szCs w:val="28"/>
        </w:rPr>
        <w:t>n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z w:val="28"/>
          <w:szCs w:val="28"/>
        </w:rPr>
        <w:t>repren</w:t>
      </w:r>
      <w:r w:rsidRPr="0034556A">
        <w:rPr>
          <w:rFonts w:ascii="Sitka Small" w:eastAsia="Sitka Small" w:hAnsi="Sitka Small" w:cs="Sitka Small"/>
          <w:spacing w:val="-4"/>
          <w:sz w:val="28"/>
          <w:szCs w:val="28"/>
        </w:rPr>
        <w:t>e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u</w:t>
      </w:r>
      <w:r w:rsidRPr="0034556A">
        <w:rPr>
          <w:rFonts w:ascii="Sitka Small" w:eastAsia="Sitka Small" w:hAnsi="Sitka Small" w:cs="Sitka Small"/>
          <w:sz w:val="28"/>
          <w:szCs w:val="28"/>
        </w:rPr>
        <w:t>rship</w:t>
      </w:r>
      <w:r w:rsidRPr="0034556A">
        <w:rPr>
          <w:rFonts w:ascii="Sitka Small" w:eastAsia="Sitka Small" w:hAnsi="Sitka Small" w:cs="Sitka Small"/>
          <w:spacing w:val="3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su</w:t>
      </w:r>
      <w:r w:rsidRPr="0034556A">
        <w:rPr>
          <w:rFonts w:ascii="Sitka Small" w:eastAsia="Sitka Small" w:hAnsi="Sitka Small" w:cs="Sitka Small"/>
          <w:sz w:val="28"/>
          <w:szCs w:val="28"/>
        </w:rPr>
        <w:t>m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m</w:t>
      </w:r>
      <w:r w:rsidRPr="0034556A">
        <w:rPr>
          <w:rFonts w:ascii="Sitka Small" w:eastAsia="Sitka Small" w:hAnsi="Sitka Small" w:cs="Sitka Small"/>
          <w:sz w:val="28"/>
          <w:szCs w:val="28"/>
        </w:rPr>
        <w:t xml:space="preserve">it 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o</w:t>
      </w:r>
      <w:r w:rsidRPr="0034556A">
        <w:rPr>
          <w:rFonts w:ascii="Sitka Small" w:eastAsia="Sitka Small" w:hAnsi="Sitka Small" w:cs="Sitka Small"/>
          <w:sz w:val="28"/>
          <w:szCs w:val="28"/>
        </w:rPr>
        <w:t>rg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z w:val="28"/>
          <w:szCs w:val="28"/>
        </w:rPr>
        <w:t>niz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e</w:t>
      </w:r>
      <w:r w:rsidRPr="0034556A">
        <w:rPr>
          <w:rFonts w:ascii="Sitka Small" w:eastAsia="Sitka Small" w:hAnsi="Sitka Small" w:cs="Sitka Small"/>
          <w:sz w:val="28"/>
          <w:szCs w:val="28"/>
        </w:rPr>
        <w:t>d</w:t>
      </w:r>
      <w:r w:rsidRPr="0034556A">
        <w:rPr>
          <w:rFonts w:ascii="Sitka Small" w:eastAsia="Sitka Small" w:hAnsi="Sitka Small" w:cs="Sitka Small"/>
          <w:spacing w:val="2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b</w:t>
      </w:r>
      <w:r w:rsidRPr="0034556A">
        <w:rPr>
          <w:rFonts w:ascii="Sitka Small" w:eastAsia="Sitka Small" w:hAnsi="Sitka Small" w:cs="Sitka Small"/>
          <w:sz w:val="28"/>
          <w:szCs w:val="28"/>
        </w:rPr>
        <w:t>y</w:t>
      </w:r>
      <w:r w:rsidRPr="0034556A">
        <w:rPr>
          <w:rFonts w:ascii="Sitka Small" w:eastAsia="Sitka Small" w:hAnsi="Sitka Small" w:cs="Sitka Small"/>
          <w:spacing w:val="4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-3"/>
          <w:sz w:val="28"/>
          <w:szCs w:val="28"/>
        </w:rPr>
        <w:t>E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n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z w:val="28"/>
          <w:szCs w:val="28"/>
        </w:rPr>
        <w:t>repr</w:t>
      </w:r>
      <w:r w:rsidRPr="0034556A">
        <w:rPr>
          <w:rFonts w:ascii="Sitka Small" w:eastAsia="Sitka Small" w:hAnsi="Sitka Small" w:cs="Sitka Small"/>
          <w:spacing w:val="-3"/>
          <w:sz w:val="28"/>
          <w:szCs w:val="28"/>
        </w:rPr>
        <w:t>e</w:t>
      </w:r>
      <w:r w:rsidRPr="0034556A">
        <w:rPr>
          <w:rFonts w:ascii="Sitka Small" w:eastAsia="Sitka Small" w:hAnsi="Sitka Small" w:cs="Sitka Small"/>
          <w:sz w:val="28"/>
          <w:szCs w:val="28"/>
        </w:rPr>
        <w:t>ne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u</w:t>
      </w:r>
      <w:r w:rsidRPr="0034556A">
        <w:rPr>
          <w:rFonts w:ascii="Sitka Small" w:eastAsia="Sitka Small" w:hAnsi="Sitka Small" w:cs="Sitka Small"/>
          <w:sz w:val="28"/>
          <w:szCs w:val="28"/>
        </w:rPr>
        <w:t>rship D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e</w:t>
      </w:r>
      <w:r w:rsidRPr="0034556A">
        <w:rPr>
          <w:rFonts w:ascii="Sitka Small" w:eastAsia="Sitka Small" w:hAnsi="Sitka Small" w:cs="Sitka Small"/>
          <w:sz w:val="28"/>
          <w:szCs w:val="28"/>
        </w:rPr>
        <w:t>v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e</w:t>
      </w:r>
      <w:r w:rsidRPr="0034556A">
        <w:rPr>
          <w:rFonts w:ascii="Sitka Small" w:eastAsia="Sitka Small" w:hAnsi="Sitka Small" w:cs="Sitka Small"/>
          <w:sz w:val="28"/>
          <w:szCs w:val="28"/>
        </w:rPr>
        <w:t>lopment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>Ce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l</w:t>
      </w:r>
      <w:r w:rsidRPr="0034556A">
        <w:rPr>
          <w:rFonts w:ascii="Sitka Small" w:eastAsia="Sitka Small" w:hAnsi="Sitka Small" w:cs="Sitka Small"/>
          <w:sz w:val="28"/>
          <w:szCs w:val="28"/>
        </w:rPr>
        <w:t>l,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>Bir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l</w:t>
      </w:r>
      <w:r w:rsidRPr="0034556A">
        <w:rPr>
          <w:rFonts w:ascii="Sitka Small" w:eastAsia="Sitka Small" w:hAnsi="Sitka Small" w:cs="Sitka Small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I</w:t>
      </w:r>
      <w:r w:rsidRPr="0034556A">
        <w:rPr>
          <w:rFonts w:ascii="Sitka Small" w:eastAsia="Sitka Small" w:hAnsi="Sitka Small" w:cs="Sitka Small"/>
          <w:sz w:val="28"/>
          <w:szCs w:val="28"/>
        </w:rPr>
        <w:t>n</w:t>
      </w:r>
      <w:r w:rsidRPr="0034556A">
        <w:rPr>
          <w:rFonts w:ascii="Sitka Small" w:eastAsia="Sitka Small" w:hAnsi="Sitka Small" w:cs="Sitka Small"/>
          <w:spacing w:val="-3"/>
          <w:sz w:val="28"/>
          <w:szCs w:val="28"/>
        </w:rPr>
        <w:t>s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i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u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z w:val="28"/>
          <w:szCs w:val="28"/>
        </w:rPr>
        <w:t>e</w:t>
      </w:r>
      <w:r w:rsidRPr="0034556A">
        <w:rPr>
          <w:rFonts w:ascii="Sitka Small" w:eastAsia="Sitka Small" w:hAnsi="Sitka Small" w:cs="Sitka Small"/>
          <w:spacing w:val="-4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o</w:t>
      </w:r>
      <w:r w:rsidRPr="0034556A">
        <w:rPr>
          <w:rFonts w:ascii="Sitka Small" w:eastAsia="Sitka Small" w:hAnsi="Sitka Small" w:cs="Sitka Small"/>
          <w:sz w:val="28"/>
          <w:szCs w:val="28"/>
        </w:rPr>
        <w:t>f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>Technol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o</w:t>
      </w:r>
      <w:r w:rsidRPr="0034556A">
        <w:rPr>
          <w:rFonts w:ascii="Sitka Small" w:eastAsia="Sitka Small" w:hAnsi="Sitka Small" w:cs="Sitka Small"/>
          <w:sz w:val="28"/>
          <w:szCs w:val="28"/>
        </w:rPr>
        <w:t>gy,</w:t>
      </w:r>
      <w:r w:rsidRPr="0034556A">
        <w:rPr>
          <w:rFonts w:ascii="Sitka Small" w:eastAsia="Sitka Small" w:hAnsi="Sitka Small" w:cs="Sitka Small"/>
          <w:spacing w:val="-5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Mes</w:t>
      </w:r>
      <w:r w:rsidRPr="0034556A">
        <w:rPr>
          <w:rFonts w:ascii="Sitka Small" w:eastAsia="Sitka Small" w:hAnsi="Sitka Small" w:cs="Sitka Small"/>
          <w:sz w:val="28"/>
          <w:szCs w:val="28"/>
        </w:rPr>
        <w:t>ra</w:t>
      </w:r>
      <w:r w:rsidRPr="0034556A">
        <w:rPr>
          <w:rFonts w:ascii="Sitka Small" w:eastAsia="Sitka Small" w:hAnsi="Sitka Small" w:cs="Sitka Small"/>
          <w:spacing w:val="2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z w:val="28"/>
          <w:szCs w:val="28"/>
        </w:rPr>
        <w:t>o</w:t>
      </w:r>
      <w:r w:rsidRPr="0034556A">
        <w:rPr>
          <w:rFonts w:ascii="Sitka Small" w:eastAsia="Sitka Small" w:hAnsi="Sitka Small" w:cs="Sitka Small"/>
          <w:spacing w:val="-4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su</w:t>
      </w:r>
      <w:r w:rsidRPr="0034556A">
        <w:rPr>
          <w:rFonts w:ascii="Sitka Small" w:eastAsia="Sitka Small" w:hAnsi="Sitka Small" w:cs="Sitka Small"/>
          <w:sz w:val="28"/>
          <w:szCs w:val="28"/>
        </w:rPr>
        <w:t xml:space="preserve">pport 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ou</w:t>
      </w:r>
      <w:r w:rsidRPr="0034556A">
        <w:rPr>
          <w:rFonts w:ascii="Sitka Small" w:eastAsia="Sitka Small" w:hAnsi="Sitka Small" w:cs="Sitka Small"/>
          <w:sz w:val="28"/>
          <w:szCs w:val="28"/>
        </w:rPr>
        <w:t>r</w:t>
      </w:r>
      <w:r w:rsidRPr="0034556A">
        <w:rPr>
          <w:rFonts w:ascii="Sitka Small" w:eastAsia="Sitka Small" w:hAnsi="Sitka Small" w:cs="Sitka Small"/>
          <w:spacing w:val="3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>p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r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i</w:t>
      </w:r>
      <w:r w:rsidRPr="0034556A">
        <w:rPr>
          <w:rFonts w:ascii="Sitka Small" w:eastAsia="Sitka Small" w:hAnsi="Sitka Small" w:cs="Sitka Small"/>
          <w:sz w:val="28"/>
          <w:szCs w:val="28"/>
        </w:rPr>
        <w:t>me</w:t>
      </w:r>
      <w:r w:rsidRPr="0034556A">
        <w:rPr>
          <w:rFonts w:ascii="Sitka Small" w:eastAsia="Sitka Small" w:hAnsi="Sitka Small" w:cs="Sitka Small"/>
          <w:spacing w:val="2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m</w:t>
      </w:r>
      <w:r w:rsidRPr="0034556A">
        <w:rPr>
          <w:rFonts w:ascii="Sitka Small" w:eastAsia="Sitka Small" w:hAnsi="Sitka Small" w:cs="Sitka Small"/>
          <w:sz w:val="28"/>
          <w:szCs w:val="28"/>
        </w:rPr>
        <w:t>in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i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ste</w:t>
      </w:r>
      <w:r w:rsidRPr="0034556A">
        <w:rPr>
          <w:rFonts w:ascii="Sitka Small" w:eastAsia="Sitka Small" w:hAnsi="Sitka Small" w:cs="Sitka Small"/>
          <w:sz w:val="28"/>
          <w:szCs w:val="28"/>
        </w:rPr>
        <w:t>r’s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>vi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s</w:t>
      </w:r>
      <w:r w:rsidRPr="0034556A">
        <w:rPr>
          <w:rFonts w:ascii="Sitka Small" w:eastAsia="Sitka Small" w:hAnsi="Sitka Small" w:cs="Sitka Small"/>
          <w:sz w:val="28"/>
          <w:szCs w:val="28"/>
        </w:rPr>
        <w:t>ion</w:t>
      </w:r>
      <w:r w:rsidRPr="0034556A">
        <w:rPr>
          <w:rFonts w:ascii="Sitka Small" w:eastAsia="Sitka Small" w:hAnsi="Sitka Small" w:cs="Sitka Small"/>
          <w:spacing w:val="2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o</w:t>
      </w:r>
      <w:r w:rsidRPr="0034556A">
        <w:rPr>
          <w:rFonts w:ascii="Sitka Small" w:eastAsia="Sitka Small" w:hAnsi="Sitka Small" w:cs="Sitka Small"/>
          <w:sz w:val="28"/>
          <w:szCs w:val="28"/>
        </w:rPr>
        <w:t>f</w:t>
      </w:r>
      <w:r w:rsidRPr="0034556A">
        <w:rPr>
          <w:rFonts w:ascii="Sitka Small" w:eastAsia="Sitka Small" w:hAnsi="Sitka Small" w:cs="Sitka Small"/>
          <w:spacing w:val="3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-3"/>
          <w:sz w:val="28"/>
          <w:szCs w:val="28"/>
        </w:rPr>
        <w:t>S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z w:val="28"/>
          <w:szCs w:val="28"/>
        </w:rPr>
        <w:t>R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z w:val="28"/>
          <w:szCs w:val="28"/>
        </w:rPr>
        <w:t xml:space="preserve">UP 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I</w:t>
      </w:r>
      <w:r w:rsidRPr="0034556A">
        <w:rPr>
          <w:rFonts w:ascii="Sitka Small" w:eastAsia="Sitka Small" w:hAnsi="Sitka Small" w:cs="Sitka Small"/>
          <w:sz w:val="28"/>
          <w:szCs w:val="28"/>
        </w:rPr>
        <w:t>N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DI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z w:val="28"/>
          <w:szCs w:val="28"/>
        </w:rPr>
        <w:t>,</w:t>
      </w:r>
      <w:r w:rsidRPr="0034556A">
        <w:rPr>
          <w:rFonts w:ascii="Sitka Small" w:eastAsia="Sitka Small" w:hAnsi="Sitka Small" w:cs="Sitka Small"/>
          <w:spacing w:val="2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-3"/>
          <w:sz w:val="28"/>
          <w:szCs w:val="28"/>
        </w:rPr>
        <w:t>S</w:t>
      </w:r>
      <w:r w:rsidRPr="0034556A">
        <w:rPr>
          <w:rFonts w:ascii="Sitka Small" w:eastAsia="Sitka Small" w:hAnsi="Sitka Small" w:cs="Sitka Small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z w:val="28"/>
          <w:szCs w:val="28"/>
        </w:rPr>
        <w:t>N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D</w:t>
      </w:r>
      <w:r w:rsidRPr="0034556A">
        <w:rPr>
          <w:rFonts w:ascii="Sitka Small" w:eastAsia="Sitka Small" w:hAnsi="Sitka Small" w:cs="Sitka Small"/>
          <w:sz w:val="28"/>
          <w:szCs w:val="28"/>
        </w:rPr>
        <w:t xml:space="preserve">UP 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I</w:t>
      </w:r>
      <w:r w:rsidRPr="0034556A">
        <w:rPr>
          <w:rFonts w:ascii="Sitka Small" w:eastAsia="Sitka Small" w:hAnsi="Sitka Small" w:cs="Sitka Small"/>
          <w:sz w:val="28"/>
          <w:szCs w:val="28"/>
        </w:rPr>
        <w:t>N</w:t>
      </w:r>
      <w:r w:rsidRPr="0034556A">
        <w:rPr>
          <w:rFonts w:ascii="Sitka Small" w:eastAsia="Sitka Small" w:hAnsi="Sitka Small" w:cs="Sitka Small"/>
          <w:spacing w:val="-4"/>
          <w:sz w:val="28"/>
          <w:szCs w:val="28"/>
        </w:rPr>
        <w:t>D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I</w:t>
      </w:r>
      <w:r w:rsidRPr="0034556A">
        <w:rPr>
          <w:rFonts w:ascii="Sitka Small" w:eastAsia="Sitka Small" w:hAnsi="Sitka Small" w:cs="Sitka Small"/>
          <w:spacing w:val="7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z w:val="28"/>
          <w:szCs w:val="28"/>
        </w:rPr>
        <w:t>, w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h</w:t>
      </w:r>
      <w:r w:rsidRPr="0034556A">
        <w:rPr>
          <w:rFonts w:ascii="Sitka Small" w:eastAsia="Sitka Small" w:hAnsi="Sitka Small" w:cs="Sitka Small"/>
          <w:sz w:val="28"/>
          <w:szCs w:val="28"/>
        </w:rPr>
        <w:t>i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c</w:t>
      </w:r>
      <w:r w:rsidRPr="0034556A">
        <w:rPr>
          <w:rFonts w:ascii="Sitka Small" w:eastAsia="Sitka Small" w:hAnsi="Sitka Small" w:cs="Sitka Small"/>
          <w:sz w:val="28"/>
          <w:szCs w:val="28"/>
        </w:rPr>
        <w:t>h w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i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l</w:t>
      </w:r>
      <w:r w:rsidRPr="0034556A">
        <w:rPr>
          <w:rFonts w:ascii="Sitka Small" w:eastAsia="Sitka Small" w:hAnsi="Sitka Small" w:cs="Sitka Small"/>
          <w:sz w:val="28"/>
          <w:szCs w:val="28"/>
        </w:rPr>
        <w:t>l</w:t>
      </w:r>
      <w:r w:rsidRPr="0034556A">
        <w:rPr>
          <w:rFonts w:ascii="Sitka Small" w:eastAsia="Sitka Small" w:hAnsi="Sitka Small" w:cs="Sitka Small"/>
          <w:spacing w:val="3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w</w:t>
      </w:r>
      <w:r w:rsidRPr="0034556A">
        <w:rPr>
          <w:rFonts w:ascii="Sitka Small" w:eastAsia="Sitka Small" w:hAnsi="Sitka Small" w:cs="Sitka Small"/>
          <w:sz w:val="28"/>
          <w:szCs w:val="28"/>
        </w:rPr>
        <w:t>i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n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es</w:t>
      </w:r>
      <w:r w:rsidRPr="0034556A">
        <w:rPr>
          <w:rFonts w:ascii="Sitka Small" w:eastAsia="Sitka Small" w:hAnsi="Sitka Small" w:cs="Sitka Small"/>
          <w:sz w:val="28"/>
          <w:szCs w:val="28"/>
        </w:rPr>
        <w:t>s</w:t>
      </w:r>
      <w:r w:rsidRPr="0034556A">
        <w:rPr>
          <w:rFonts w:ascii="Sitka Small" w:eastAsia="Sitka Small" w:hAnsi="Sitka Small" w:cs="Sitka Small"/>
          <w:spacing w:val="3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>l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z w:val="28"/>
          <w:szCs w:val="28"/>
        </w:rPr>
        <w:t>rge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s</w:t>
      </w:r>
      <w:r w:rsidRPr="0034556A">
        <w:rPr>
          <w:rFonts w:ascii="Sitka Small" w:eastAsia="Sitka Small" w:hAnsi="Sitka Small" w:cs="Sitka Small"/>
          <w:sz w:val="28"/>
          <w:szCs w:val="28"/>
        </w:rPr>
        <w:t>c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z w:val="28"/>
          <w:szCs w:val="28"/>
        </w:rPr>
        <w:t>le</w:t>
      </w:r>
      <w:r w:rsidRPr="0034556A">
        <w:rPr>
          <w:rFonts w:ascii="Sitka Small" w:eastAsia="Sitka Small" w:hAnsi="Sitka Small" w:cs="Sitka Small"/>
          <w:spacing w:val="2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p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r</w:t>
      </w:r>
      <w:r w:rsidRPr="0034556A">
        <w:rPr>
          <w:rFonts w:ascii="Sitka Small" w:eastAsia="Sitka Small" w:hAnsi="Sitka Small" w:cs="Sitka Small"/>
          <w:spacing w:val="2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z w:val="28"/>
          <w:szCs w:val="28"/>
        </w:rPr>
        <w:t>ic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i</w:t>
      </w:r>
      <w:r w:rsidRPr="0034556A">
        <w:rPr>
          <w:rFonts w:ascii="Sitka Small" w:eastAsia="Sitka Small" w:hAnsi="Sitka Small" w:cs="Sitka Small"/>
          <w:sz w:val="28"/>
          <w:szCs w:val="28"/>
        </w:rPr>
        <w:t>p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z w:val="28"/>
          <w:szCs w:val="28"/>
        </w:rPr>
        <w:t>ion</w:t>
      </w:r>
      <w:r w:rsidRPr="0034556A">
        <w:rPr>
          <w:rFonts w:ascii="Sitka Small" w:eastAsia="Sitka Small" w:hAnsi="Sitka Small" w:cs="Sitka Small"/>
          <w:spacing w:val="2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o</w:t>
      </w:r>
      <w:r w:rsidRPr="0034556A">
        <w:rPr>
          <w:rFonts w:ascii="Sitka Small" w:eastAsia="Sitka Small" w:hAnsi="Sitka Small" w:cs="Sitka Small"/>
          <w:sz w:val="28"/>
          <w:szCs w:val="28"/>
        </w:rPr>
        <w:t xml:space="preserve">f 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s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ude</w:t>
      </w:r>
      <w:r w:rsidRPr="0034556A">
        <w:rPr>
          <w:rFonts w:ascii="Sitka Small" w:eastAsia="Sitka Small" w:hAnsi="Sitka Small" w:cs="Sitka Small"/>
          <w:sz w:val="28"/>
          <w:szCs w:val="28"/>
        </w:rPr>
        <w:t>n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z w:val="28"/>
          <w:szCs w:val="28"/>
        </w:rPr>
        <w:t>s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>fr</w:t>
      </w:r>
      <w:r w:rsidRPr="0034556A">
        <w:rPr>
          <w:rFonts w:ascii="Sitka Small" w:eastAsia="Sitka Small" w:hAnsi="Sitka Small" w:cs="Sitka Small"/>
          <w:spacing w:val="-3"/>
          <w:sz w:val="28"/>
          <w:szCs w:val="28"/>
        </w:rPr>
        <w:t>o</w:t>
      </w:r>
      <w:r w:rsidRPr="0034556A">
        <w:rPr>
          <w:rFonts w:ascii="Sitka Small" w:eastAsia="Sitka Small" w:hAnsi="Sitka Small" w:cs="Sitka Small"/>
          <w:sz w:val="28"/>
          <w:szCs w:val="28"/>
        </w:rPr>
        <w:t>m</w:t>
      </w:r>
      <w:r w:rsidRPr="0034556A">
        <w:rPr>
          <w:rFonts w:ascii="Sitka Small" w:eastAsia="Sitka Small" w:hAnsi="Sitka Small" w:cs="Sitka Small"/>
          <w:spacing w:val="2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>a c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o</w:t>
      </w:r>
      <w:r w:rsidRPr="0034556A">
        <w:rPr>
          <w:rFonts w:ascii="Sitka Small" w:eastAsia="Sitka Small" w:hAnsi="Sitka Small" w:cs="Sitka Small"/>
          <w:sz w:val="28"/>
          <w:szCs w:val="28"/>
        </w:rPr>
        <w:t>pio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u</w:t>
      </w:r>
      <w:r w:rsidRPr="0034556A">
        <w:rPr>
          <w:rFonts w:ascii="Sitka Small" w:eastAsia="Sitka Small" w:hAnsi="Sitka Small" w:cs="Sitka Small"/>
          <w:sz w:val="28"/>
          <w:szCs w:val="28"/>
        </w:rPr>
        <w:t>s numb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e</w:t>
      </w:r>
      <w:r w:rsidRPr="0034556A">
        <w:rPr>
          <w:rFonts w:ascii="Sitka Small" w:eastAsia="Sitka Small" w:hAnsi="Sitka Small" w:cs="Sitka Small"/>
          <w:sz w:val="28"/>
          <w:szCs w:val="28"/>
        </w:rPr>
        <w:t>r</w:t>
      </w:r>
      <w:r w:rsidRPr="0034556A">
        <w:rPr>
          <w:rFonts w:ascii="Sitka Small" w:eastAsia="Sitka Small" w:hAnsi="Sitka Small" w:cs="Sitka Small"/>
          <w:spacing w:val="2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o</w:t>
      </w:r>
      <w:r w:rsidRPr="0034556A">
        <w:rPr>
          <w:rFonts w:ascii="Sitka Small" w:eastAsia="Sitka Small" w:hAnsi="Sitka Small" w:cs="Sitka Small"/>
          <w:sz w:val="28"/>
          <w:szCs w:val="28"/>
        </w:rPr>
        <w:t>f</w:t>
      </w:r>
      <w:r w:rsidRPr="0034556A">
        <w:rPr>
          <w:rFonts w:ascii="Sitka Small" w:eastAsia="Sitka Small" w:hAnsi="Sitka Small" w:cs="Sitka Small"/>
          <w:spacing w:val="2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o</w:t>
      </w:r>
      <w:r w:rsidRPr="0034556A">
        <w:rPr>
          <w:rFonts w:ascii="Sitka Small" w:eastAsia="Sitka Small" w:hAnsi="Sitka Small" w:cs="Sitka Small"/>
          <w:spacing w:val="2"/>
          <w:sz w:val="28"/>
          <w:szCs w:val="28"/>
        </w:rPr>
        <w:t>p</w:t>
      </w:r>
      <w:r w:rsidRPr="0034556A">
        <w:rPr>
          <w:rFonts w:ascii="Sitka Small" w:eastAsia="Sitka Small" w:hAnsi="Sitka Small" w:cs="Sitka Small"/>
          <w:sz w:val="28"/>
          <w:szCs w:val="28"/>
        </w:rPr>
        <w:t>-notch</w:t>
      </w:r>
      <w:r w:rsidRPr="0034556A">
        <w:rPr>
          <w:rFonts w:ascii="Sitka Small" w:eastAsia="Sitka Small" w:hAnsi="Sitka Small" w:cs="Sitka Small"/>
          <w:spacing w:val="2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c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o</w:t>
      </w:r>
      <w:r w:rsidRPr="0034556A">
        <w:rPr>
          <w:rFonts w:ascii="Sitka Small" w:eastAsia="Sitka Small" w:hAnsi="Sitka Small" w:cs="Sitka Small"/>
          <w:sz w:val="28"/>
          <w:szCs w:val="28"/>
        </w:rPr>
        <w:t>l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l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e</w:t>
      </w:r>
      <w:r w:rsidRPr="0034556A">
        <w:rPr>
          <w:rFonts w:ascii="Sitka Small" w:eastAsia="Sitka Small" w:hAnsi="Sitka Small" w:cs="Sitka Small"/>
          <w:sz w:val="28"/>
          <w:szCs w:val="28"/>
        </w:rPr>
        <w:t>g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e</w:t>
      </w:r>
      <w:r w:rsidRPr="0034556A">
        <w:rPr>
          <w:rFonts w:ascii="Sitka Small" w:eastAsia="Sitka Small" w:hAnsi="Sitka Small" w:cs="Sitka Small"/>
          <w:sz w:val="28"/>
          <w:szCs w:val="28"/>
        </w:rPr>
        <w:t>s</w:t>
      </w:r>
      <w:r w:rsidRPr="0034556A">
        <w:rPr>
          <w:rFonts w:ascii="Sitka Small" w:eastAsia="Sitka Small" w:hAnsi="Sitka Small" w:cs="Sitka Small"/>
          <w:spacing w:val="2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z w:val="28"/>
          <w:szCs w:val="28"/>
        </w:rPr>
        <w:t>nd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>pr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o</w:t>
      </w:r>
      <w:r w:rsidRPr="0034556A">
        <w:rPr>
          <w:rFonts w:ascii="Sitka Small" w:eastAsia="Sitka Small" w:hAnsi="Sitka Small" w:cs="Sitka Small"/>
          <w:sz w:val="28"/>
          <w:szCs w:val="28"/>
        </w:rPr>
        <w:t>fe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s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s</w:t>
      </w:r>
      <w:r w:rsidRPr="0034556A">
        <w:rPr>
          <w:rFonts w:ascii="Sitka Small" w:eastAsia="Sitka Small" w:hAnsi="Sitka Small" w:cs="Sitka Small"/>
          <w:sz w:val="28"/>
          <w:szCs w:val="28"/>
        </w:rPr>
        <w:t>iona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l</w:t>
      </w:r>
      <w:r w:rsidRPr="0034556A">
        <w:rPr>
          <w:rFonts w:ascii="Sitka Small" w:eastAsia="Sitka Small" w:hAnsi="Sitka Small" w:cs="Sitka Small"/>
          <w:sz w:val="28"/>
          <w:szCs w:val="28"/>
        </w:rPr>
        <w:t>s</w:t>
      </w:r>
      <w:r w:rsidRPr="0034556A">
        <w:rPr>
          <w:rFonts w:ascii="Sitka Small" w:eastAsia="Sitka Small" w:hAnsi="Sitka Small" w:cs="Sitka Small"/>
          <w:spacing w:val="2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>fr</w:t>
      </w:r>
      <w:r w:rsidRPr="0034556A">
        <w:rPr>
          <w:rFonts w:ascii="Sitka Small" w:eastAsia="Sitka Small" w:hAnsi="Sitka Small" w:cs="Sitka Small"/>
          <w:spacing w:val="-3"/>
          <w:sz w:val="28"/>
          <w:szCs w:val="28"/>
        </w:rPr>
        <w:t>o</w:t>
      </w:r>
      <w:r w:rsidRPr="0034556A">
        <w:rPr>
          <w:rFonts w:ascii="Sitka Small" w:eastAsia="Sitka Small" w:hAnsi="Sitka Small" w:cs="Sitka Small"/>
          <w:sz w:val="28"/>
          <w:szCs w:val="28"/>
        </w:rPr>
        <w:t>m va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r</w:t>
      </w:r>
      <w:r w:rsidRPr="0034556A">
        <w:rPr>
          <w:rFonts w:ascii="Sitka Small" w:eastAsia="Sitka Small" w:hAnsi="Sitka Small" w:cs="Sitka Small"/>
          <w:sz w:val="28"/>
          <w:szCs w:val="28"/>
        </w:rPr>
        <w:t>io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u</w:t>
      </w:r>
      <w:r w:rsidRPr="0034556A">
        <w:rPr>
          <w:rFonts w:ascii="Sitka Small" w:eastAsia="Sitka Small" w:hAnsi="Sitka Small" w:cs="Sitka Small"/>
          <w:sz w:val="28"/>
          <w:szCs w:val="28"/>
        </w:rPr>
        <w:t>s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>re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g</w:t>
      </w:r>
      <w:r w:rsidRPr="0034556A">
        <w:rPr>
          <w:rFonts w:ascii="Sitka Small" w:eastAsia="Sitka Small" w:hAnsi="Sitka Small" w:cs="Sitka Small"/>
          <w:sz w:val="28"/>
          <w:szCs w:val="28"/>
        </w:rPr>
        <w:t xml:space="preserve">ions 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o</w:t>
      </w:r>
      <w:r w:rsidRPr="0034556A">
        <w:rPr>
          <w:rFonts w:ascii="Sitka Small" w:eastAsia="Sitka Small" w:hAnsi="Sitka Small" w:cs="Sitka Small"/>
          <w:sz w:val="28"/>
          <w:szCs w:val="28"/>
        </w:rPr>
        <w:t>f</w:t>
      </w:r>
      <w:r w:rsidRPr="0034556A">
        <w:rPr>
          <w:rFonts w:ascii="Sitka Small" w:eastAsia="Sitka Small" w:hAnsi="Sitka Small" w:cs="Sitka Small"/>
          <w:spacing w:val="4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z w:val="28"/>
          <w:szCs w:val="28"/>
        </w:rPr>
        <w:t>he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>c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ou</w:t>
      </w:r>
      <w:r w:rsidRPr="0034556A">
        <w:rPr>
          <w:rFonts w:ascii="Sitka Small" w:eastAsia="Sitka Small" w:hAnsi="Sitka Small" w:cs="Sitka Small"/>
          <w:sz w:val="28"/>
          <w:szCs w:val="28"/>
        </w:rPr>
        <w:t>n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r</w:t>
      </w:r>
      <w:r w:rsidRPr="0034556A">
        <w:rPr>
          <w:rFonts w:ascii="Sitka Small" w:eastAsia="Sitka Small" w:hAnsi="Sitka Small" w:cs="Sitka Small"/>
          <w:sz w:val="28"/>
          <w:szCs w:val="28"/>
        </w:rPr>
        <w:t>y.</w:t>
      </w:r>
      <w:r w:rsidRPr="0034556A">
        <w:rPr>
          <w:rFonts w:ascii="Sitka Small" w:eastAsia="Sitka Small" w:hAnsi="Sitka Small" w:cs="Sitka Small"/>
          <w:spacing w:val="2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>We w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i</w:t>
      </w:r>
      <w:r w:rsidRPr="0034556A">
        <w:rPr>
          <w:rFonts w:ascii="Sitka Small" w:eastAsia="Sitka Small" w:hAnsi="Sitka Small" w:cs="Sitka Small"/>
          <w:sz w:val="28"/>
          <w:szCs w:val="28"/>
        </w:rPr>
        <w:t>ll</w:t>
      </w:r>
      <w:r w:rsidRPr="0034556A">
        <w:rPr>
          <w:rFonts w:ascii="Sitka Small" w:eastAsia="Sitka Small" w:hAnsi="Sitka Small" w:cs="Sitka Small"/>
          <w:spacing w:val="3"/>
          <w:sz w:val="28"/>
          <w:szCs w:val="28"/>
        </w:rPr>
        <w:t xml:space="preserve"> c</w:t>
      </w:r>
      <w:r w:rsidRPr="0034556A">
        <w:rPr>
          <w:rFonts w:ascii="Sitka Small" w:eastAsia="Sitka Small" w:hAnsi="Sitka Small" w:cs="Sitka Small"/>
          <w:sz w:val="28"/>
          <w:szCs w:val="28"/>
        </w:rPr>
        <w:t>r</w:t>
      </w:r>
      <w:r w:rsidRPr="0034556A">
        <w:rPr>
          <w:rFonts w:ascii="Sitka Small" w:eastAsia="Sitka Small" w:hAnsi="Sitka Small" w:cs="Sitka Small"/>
          <w:spacing w:val="-3"/>
          <w:sz w:val="28"/>
          <w:szCs w:val="28"/>
        </w:rPr>
        <w:t>e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at</w:t>
      </w:r>
      <w:r w:rsidRPr="0034556A">
        <w:rPr>
          <w:rFonts w:ascii="Sitka Small" w:eastAsia="Sitka Small" w:hAnsi="Sitka Small" w:cs="Sitka Small"/>
          <w:sz w:val="28"/>
          <w:szCs w:val="28"/>
        </w:rPr>
        <w:t>e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pacing w:val="5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f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z w:val="28"/>
          <w:szCs w:val="28"/>
        </w:rPr>
        <w:t>v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o</w:t>
      </w:r>
      <w:r w:rsidRPr="0034556A">
        <w:rPr>
          <w:rFonts w:ascii="Sitka Small" w:eastAsia="Sitka Small" w:hAnsi="Sitka Small" w:cs="Sitka Small"/>
          <w:sz w:val="28"/>
          <w:szCs w:val="28"/>
        </w:rPr>
        <w:t>r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z w:val="28"/>
          <w:szCs w:val="28"/>
        </w:rPr>
        <w:t xml:space="preserve">ble 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e</w:t>
      </w:r>
      <w:r w:rsidRPr="0034556A">
        <w:rPr>
          <w:rFonts w:ascii="Sitka Small" w:eastAsia="Sitka Small" w:hAnsi="Sitka Small" w:cs="Sitka Small"/>
          <w:sz w:val="28"/>
          <w:szCs w:val="28"/>
        </w:rPr>
        <w:t>nvi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r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o</w:t>
      </w:r>
      <w:r w:rsidRPr="0034556A">
        <w:rPr>
          <w:rFonts w:ascii="Sitka Small" w:eastAsia="Sitka Small" w:hAnsi="Sitka Small" w:cs="Sitka Small"/>
          <w:sz w:val="28"/>
          <w:szCs w:val="28"/>
        </w:rPr>
        <w:t>nm</w:t>
      </w:r>
      <w:r w:rsidRPr="0034556A">
        <w:rPr>
          <w:rFonts w:ascii="Sitka Small" w:eastAsia="Sitka Small" w:hAnsi="Sitka Small" w:cs="Sitka Small"/>
          <w:spacing w:val="-3"/>
          <w:sz w:val="28"/>
          <w:szCs w:val="28"/>
        </w:rPr>
        <w:t>e</w:t>
      </w:r>
      <w:r w:rsidRPr="0034556A">
        <w:rPr>
          <w:rFonts w:ascii="Sitka Small" w:eastAsia="Sitka Small" w:hAnsi="Sitka Small" w:cs="Sitka Small"/>
          <w:sz w:val="28"/>
          <w:szCs w:val="28"/>
        </w:rPr>
        <w:t>nt</w:t>
      </w:r>
      <w:r w:rsidRPr="0034556A">
        <w:rPr>
          <w:rFonts w:ascii="Sitka Small" w:eastAsia="Sitka Small" w:hAnsi="Sitka Small" w:cs="Sitka Small"/>
          <w:spacing w:val="2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z w:val="28"/>
          <w:szCs w:val="28"/>
        </w:rPr>
        <w:t xml:space="preserve">o 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c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o</w:t>
      </w:r>
      <w:r w:rsidRPr="0034556A">
        <w:rPr>
          <w:rFonts w:ascii="Sitka Small" w:eastAsia="Sitka Small" w:hAnsi="Sitka Small" w:cs="Sitka Small"/>
          <w:sz w:val="28"/>
          <w:szCs w:val="28"/>
        </w:rPr>
        <w:t>nvin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c</w:t>
      </w:r>
      <w:r w:rsidRPr="0034556A">
        <w:rPr>
          <w:rFonts w:ascii="Sitka Small" w:eastAsia="Sitka Small" w:hAnsi="Sitka Small" w:cs="Sitka Small"/>
          <w:sz w:val="28"/>
          <w:szCs w:val="28"/>
        </w:rPr>
        <w:t>e pe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o</w:t>
      </w:r>
      <w:r w:rsidRPr="0034556A">
        <w:rPr>
          <w:rFonts w:ascii="Sitka Small" w:eastAsia="Sitka Small" w:hAnsi="Sitka Small" w:cs="Sitka Small"/>
          <w:sz w:val="28"/>
          <w:szCs w:val="28"/>
        </w:rPr>
        <w:t>p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l</w:t>
      </w:r>
      <w:r w:rsidRPr="0034556A">
        <w:rPr>
          <w:rFonts w:ascii="Sitka Small" w:eastAsia="Sitka Small" w:hAnsi="Sitka Small" w:cs="Sitka Small"/>
          <w:sz w:val="28"/>
          <w:szCs w:val="28"/>
        </w:rPr>
        <w:t xml:space="preserve">e 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z w:val="28"/>
          <w:szCs w:val="28"/>
        </w:rPr>
        <w:t>o cho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o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s</w:t>
      </w:r>
      <w:r w:rsidRPr="0034556A">
        <w:rPr>
          <w:rFonts w:ascii="Sitka Small" w:eastAsia="Sitka Small" w:hAnsi="Sitka Small" w:cs="Sitka Small"/>
          <w:sz w:val="28"/>
          <w:szCs w:val="28"/>
        </w:rPr>
        <w:t>e En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z w:val="28"/>
          <w:szCs w:val="28"/>
        </w:rPr>
        <w:t>repren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eu</w:t>
      </w:r>
      <w:r w:rsidRPr="0034556A">
        <w:rPr>
          <w:rFonts w:ascii="Sitka Small" w:eastAsia="Sitka Small" w:hAnsi="Sitka Small" w:cs="Sitka Small"/>
          <w:sz w:val="28"/>
          <w:szCs w:val="28"/>
        </w:rPr>
        <w:t>rship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 xml:space="preserve"> a</w:t>
      </w:r>
      <w:r w:rsidRPr="0034556A">
        <w:rPr>
          <w:rFonts w:ascii="Sitka Small" w:eastAsia="Sitka Small" w:hAnsi="Sitka Small" w:cs="Sitka Small"/>
          <w:sz w:val="28"/>
          <w:szCs w:val="28"/>
        </w:rPr>
        <w:t>s a c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z w:val="28"/>
          <w:szCs w:val="28"/>
        </w:rPr>
        <w:t>re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e</w:t>
      </w:r>
      <w:r w:rsidRPr="0034556A">
        <w:rPr>
          <w:rFonts w:ascii="Sitka Small" w:eastAsia="Sitka Small" w:hAnsi="Sitka Small" w:cs="Sitka Small"/>
          <w:sz w:val="28"/>
          <w:szCs w:val="28"/>
        </w:rPr>
        <w:t xml:space="preserve">r  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o</w:t>
      </w:r>
      <w:r w:rsidRPr="0034556A">
        <w:rPr>
          <w:rFonts w:ascii="Sitka Small" w:eastAsia="Sitka Small" w:hAnsi="Sitka Small" w:cs="Sitka Small"/>
          <w:sz w:val="28"/>
          <w:szCs w:val="28"/>
        </w:rPr>
        <w:t>p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z w:val="28"/>
          <w:szCs w:val="28"/>
        </w:rPr>
        <w:t>ion</w:t>
      </w:r>
      <w:r w:rsidRPr="0034556A">
        <w:rPr>
          <w:rFonts w:ascii="Sitka Small" w:eastAsia="Sitka Small" w:hAnsi="Sitka Small" w:cs="Sitka Small"/>
          <w:spacing w:val="87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>for</w:t>
      </w:r>
      <w:r w:rsidRPr="0034556A">
        <w:rPr>
          <w:rFonts w:ascii="Sitka Small" w:eastAsia="Sitka Small" w:hAnsi="Sitka Small" w:cs="Sitka Small"/>
          <w:spacing w:val="87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z w:val="28"/>
          <w:szCs w:val="28"/>
        </w:rPr>
        <w:t>hro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u</w:t>
      </w:r>
      <w:r w:rsidRPr="0034556A">
        <w:rPr>
          <w:rFonts w:ascii="Sitka Small" w:eastAsia="Sitka Small" w:hAnsi="Sitka Small" w:cs="Sitka Small"/>
          <w:sz w:val="28"/>
          <w:szCs w:val="28"/>
        </w:rPr>
        <w:t>gh</w:t>
      </w:r>
      <w:r w:rsidRPr="0034556A">
        <w:rPr>
          <w:rFonts w:ascii="Sitka Small" w:eastAsia="Sitka Small" w:hAnsi="Sitka Small" w:cs="Sitka Small"/>
          <w:spacing w:val="87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ou</w:t>
      </w:r>
      <w:r w:rsidRPr="0034556A">
        <w:rPr>
          <w:rFonts w:ascii="Sitka Small" w:eastAsia="Sitka Small" w:hAnsi="Sitka Small" w:cs="Sitka Small"/>
          <w:sz w:val="28"/>
          <w:szCs w:val="28"/>
        </w:rPr>
        <w:t>r</w:t>
      </w:r>
      <w:r w:rsidRPr="0034556A">
        <w:rPr>
          <w:rFonts w:ascii="Sitka Small" w:eastAsia="Sitka Small" w:hAnsi="Sitka Small" w:cs="Sitka Small"/>
          <w:spacing w:val="87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>wel</w:t>
      </w:r>
      <w:r w:rsidRPr="0034556A">
        <w:rPr>
          <w:rFonts w:ascii="Sitka Small" w:eastAsia="Sitka Small" w:hAnsi="Sitka Small" w:cs="Sitka Small"/>
          <w:spacing w:val="4"/>
          <w:sz w:val="28"/>
          <w:szCs w:val="28"/>
        </w:rPr>
        <w:t>l</w:t>
      </w:r>
      <w:r w:rsidRPr="0034556A">
        <w:rPr>
          <w:rFonts w:ascii="Sitka Small" w:eastAsia="Sitka Small" w:hAnsi="Sitka Small" w:cs="Sitka Small"/>
          <w:sz w:val="28"/>
          <w:szCs w:val="28"/>
        </w:rPr>
        <w:t>-</w:t>
      </w:r>
      <w:r w:rsidRPr="0034556A">
        <w:rPr>
          <w:rFonts w:ascii="Sitka Small" w:eastAsia="Sitka Small" w:hAnsi="Sitka Small" w:cs="Sitka Small"/>
          <w:spacing w:val="-3"/>
          <w:sz w:val="28"/>
          <w:szCs w:val="28"/>
        </w:rPr>
        <w:t>s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z w:val="28"/>
          <w:szCs w:val="28"/>
        </w:rPr>
        <w:t>ruct</w:t>
      </w:r>
      <w:r w:rsidRPr="0034556A">
        <w:rPr>
          <w:rFonts w:ascii="Sitka Small" w:eastAsia="Sitka Small" w:hAnsi="Sitka Small" w:cs="Sitka Small"/>
          <w:spacing w:val="-3"/>
          <w:sz w:val="28"/>
          <w:szCs w:val="28"/>
        </w:rPr>
        <w:t>u</w:t>
      </w:r>
      <w:r w:rsidRPr="0034556A">
        <w:rPr>
          <w:rFonts w:ascii="Sitka Small" w:eastAsia="Sitka Small" w:hAnsi="Sitka Small" w:cs="Sitka Small"/>
          <w:sz w:val="28"/>
          <w:szCs w:val="28"/>
        </w:rPr>
        <w:t>red</w:t>
      </w:r>
      <w:r w:rsidRPr="0034556A">
        <w:rPr>
          <w:rFonts w:ascii="Sitka Small" w:eastAsia="Sitka Small" w:hAnsi="Sitka Small" w:cs="Sitka Small"/>
          <w:spacing w:val="86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>worksh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o</w:t>
      </w:r>
      <w:r w:rsidRPr="0034556A">
        <w:rPr>
          <w:rFonts w:ascii="Sitka Small" w:eastAsia="Sitka Small" w:hAnsi="Sitka Small" w:cs="Sitka Small"/>
          <w:sz w:val="28"/>
          <w:szCs w:val="28"/>
        </w:rPr>
        <w:t>ps</w:t>
      </w:r>
      <w:r w:rsidRPr="0034556A">
        <w:rPr>
          <w:rFonts w:ascii="Sitka Small" w:eastAsia="Sitka Small" w:hAnsi="Sitka Small" w:cs="Sitka Small"/>
          <w:spacing w:val="86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z w:val="28"/>
          <w:szCs w:val="28"/>
        </w:rPr>
        <w:t>nd c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o</w:t>
      </w:r>
      <w:r w:rsidRPr="0034556A">
        <w:rPr>
          <w:rFonts w:ascii="Sitka Small" w:eastAsia="Sitka Small" w:hAnsi="Sitka Small" w:cs="Sitka Small"/>
          <w:sz w:val="28"/>
          <w:szCs w:val="28"/>
        </w:rPr>
        <w:t>mpet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i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z w:val="28"/>
          <w:szCs w:val="28"/>
        </w:rPr>
        <w:t>ion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s</w:t>
      </w:r>
      <w:r w:rsidRPr="0034556A">
        <w:rPr>
          <w:rFonts w:ascii="Sitka Small" w:eastAsia="Sitka Small" w:hAnsi="Sitka Small" w:cs="Sitka Small"/>
          <w:sz w:val="28"/>
          <w:szCs w:val="28"/>
        </w:rPr>
        <w:t>. W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e</w:t>
      </w:r>
      <w:r w:rsidRPr="0034556A">
        <w:rPr>
          <w:rFonts w:ascii="Sitka Small" w:eastAsia="Sitka Small" w:hAnsi="Sitka Small" w:cs="Sitka Small"/>
          <w:sz w:val="28"/>
          <w:szCs w:val="28"/>
        </w:rPr>
        <w:t>’ll</w:t>
      </w:r>
      <w:r w:rsidRPr="0034556A">
        <w:rPr>
          <w:rFonts w:ascii="Sitka Small" w:eastAsia="Sitka Small" w:hAnsi="Sitka Small" w:cs="Sitka Small"/>
          <w:spacing w:val="3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>h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z w:val="28"/>
          <w:szCs w:val="28"/>
        </w:rPr>
        <w:t>ve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-3"/>
          <w:sz w:val="28"/>
          <w:szCs w:val="28"/>
        </w:rPr>
        <w:t>v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r</w:t>
      </w:r>
      <w:r w:rsidRPr="0034556A">
        <w:rPr>
          <w:rFonts w:ascii="Sitka Small" w:eastAsia="Sitka Small" w:hAnsi="Sitka Small" w:cs="Sitka Small"/>
          <w:sz w:val="28"/>
          <w:szCs w:val="28"/>
        </w:rPr>
        <w:t>io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u</w:t>
      </w:r>
      <w:r w:rsidRPr="0034556A">
        <w:rPr>
          <w:rFonts w:ascii="Sitka Small" w:eastAsia="Sitka Small" w:hAnsi="Sitka Small" w:cs="Sitka Small"/>
          <w:sz w:val="28"/>
          <w:szCs w:val="28"/>
        </w:rPr>
        <w:t>s</w:t>
      </w:r>
      <w:r w:rsidRPr="0034556A">
        <w:rPr>
          <w:rFonts w:ascii="Sitka Small" w:eastAsia="Sitka Small" w:hAnsi="Sitka Small" w:cs="Sitka Small"/>
          <w:spacing w:val="2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>g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ues</w:t>
      </w:r>
      <w:r w:rsidRPr="0034556A">
        <w:rPr>
          <w:rFonts w:ascii="Sitka Small" w:eastAsia="Sitka Small" w:hAnsi="Sitka Small" w:cs="Sitka Small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pacing w:val="4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>lectures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 xml:space="preserve"> a</w:t>
      </w:r>
      <w:r w:rsidRPr="0034556A">
        <w:rPr>
          <w:rFonts w:ascii="Sitka Small" w:eastAsia="Sitka Small" w:hAnsi="Sitka Small" w:cs="Sitka Small"/>
          <w:sz w:val="28"/>
          <w:szCs w:val="28"/>
        </w:rPr>
        <w:t>nd</w:t>
      </w:r>
      <w:r w:rsidRPr="0034556A">
        <w:rPr>
          <w:rFonts w:ascii="Sitka Small" w:eastAsia="Sitka Small" w:hAnsi="Sitka Small" w:cs="Sitka Small"/>
          <w:spacing w:val="2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>p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z w:val="28"/>
          <w:szCs w:val="28"/>
        </w:rPr>
        <w:t xml:space="preserve">nel 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d</w:t>
      </w:r>
      <w:r w:rsidRPr="0034556A">
        <w:rPr>
          <w:rFonts w:ascii="Sitka Small" w:eastAsia="Sitka Small" w:hAnsi="Sitka Small" w:cs="Sitka Small"/>
          <w:sz w:val="28"/>
          <w:szCs w:val="28"/>
        </w:rPr>
        <w:t>isc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u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ss</w:t>
      </w:r>
      <w:r w:rsidRPr="0034556A">
        <w:rPr>
          <w:rFonts w:ascii="Sitka Small" w:eastAsia="Sitka Small" w:hAnsi="Sitka Small" w:cs="Sitka Small"/>
          <w:sz w:val="28"/>
          <w:szCs w:val="28"/>
        </w:rPr>
        <w:t xml:space="preserve">ions 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z w:val="28"/>
          <w:szCs w:val="28"/>
        </w:rPr>
        <w:t>ll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f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o</w:t>
      </w:r>
      <w:r w:rsidRPr="0034556A">
        <w:rPr>
          <w:rFonts w:ascii="Sitka Small" w:eastAsia="Sitka Small" w:hAnsi="Sitka Small" w:cs="Sitka Small"/>
          <w:sz w:val="28"/>
          <w:szCs w:val="28"/>
        </w:rPr>
        <w:t>c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us</w:t>
      </w:r>
      <w:r w:rsidRPr="0034556A">
        <w:rPr>
          <w:rFonts w:ascii="Sitka Small" w:eastAsia="Sitka Small" w:hAnsi="Sitka Small" w:cs="Sitka Small"/>
          <w:sz w:val="28"/>
          <w:szCs w:val="28"/>
        </w:rPr>
        <w:t>ing</w:t>
      </w:r>
      <w:r w:rsidRPr="0034556A">
        <w:rPr>
          <w:rFonts w:ascii="Sitka Small" w:eastAsia="Sitka Small" w:hAnsi="Sitka Small" w:cs="Sitka Small"/>
          <w:spacing w:val="2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o</w:t>
      </w:r>
      <w:r w:rsidRPr="0034556A">
        <w:rPr>
          <w:rFonts w:ascii="Sitka Small" w:eastAsia="Sitka Small" w:hAnsi="Sitka Small" w:cs="Sitka Small"/>
          <w:sz w:val="28"/>
          <w:szCs w:val="28"/>
        </w:rPr>
        <w:t>n</w:t>
      </w:r>
      <w:r w:rsidRPr="0034556A">
        <w:rPr>
          <w:rFonts w:ascii="Sitka Small" w:eastAsia="Sitka Small" w:hAnsi="Sitka Small" w:cs="Sitka Small"/>
          <w:spacing w:val="2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i</w:t>
      </w:r>
      <w:r w:rsidRPr="0034556A">
        <w:rPr>
          <w:rFonts w:ascii="Sitka Small" w:eastAsia="Sitka Small" w:hAnsi="Sitka Small" w:cs="Sitka Small"/>
          <w:sz w:val="28"/>
          <w:szCs w:val="28"/>
        </w:rPr>
        <w:t>nc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re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s</w:t>
      </w:r>
      <w:r w:rsidRPr="0034556A">
        <w:rPr>
          <w:rFonts w:ascii="Sitka Small" w:eastAsia="Sitka Small" w:hAnsi="Sitka Small" w:cs="Sitka Small"/>
          <w:sz w:val="28"/>
          <w:szCs w:val="28"/>
        </w:rPr>
        <w:t>ing</w:t>
      </w:r>
      <w:r w:rsidRPr="0034556A">
        <w:rPr>
          <w:rFonts w:ascii="Sitka Small" w:eastAsia="Sitka Small" w:hAnsi="Sitka Small" w:cs="Sitka Small"/>
          <w:spacing w:val="2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e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n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z w:val="28"/>
          <w:szCs w:val="28"/>
        </w:rPr>
        <w:t>re</w:t>
      </w:r>
      <w:r w:rsidRPr="0034556A">
        <w:rPr>
          <w:rFonts w:ascii="Sitka Small" w:eastAsia="Sitka Small" w:hAnsi="Sitka Small" w:cs="Sitka Small"/>
          <w:spacing w:val="-3"/>
          <w:sz w:val="28"/>
          <w:szCs w:val="28"/>
        </w:rPr>
        <w:t>p</w:t>
      </w:r>
      <w:r w:rsidRPr="0034556A">
        <w:rPr>
          <w:rFonts w:ascii="Sitka Small" w:eastAsia="Sitka Small" w:hAnsi="Sitka Small" w:cs="Sitka Small"/>
          <w:sz w:val="28"/>
          <w:szCs w:val="28"/>
        </w:rPr>
        <w:t>ren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eu</w:t>
      </w:r>
      <w:r w:rsidRPr="0034556A">
        <w:rPr>
          <w:rFonts w:ascii="Sitka Small" w:eastAsia="Sitka Small" w:hAnsi="Sitka Small" w:cs="Sitka Small"/>
          <w:sz w:val="28"/>
          <w:szCs w:val="28"/>
        </w:rPr>
        <w:t>ri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z w:val="28"/>
          <w:szCs w:val="28"/>
        </w:rPr>
        <w:t xml:space="preserve">l 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s</w:t>
      </w:r>
      <w:r w:rsidRPr="0034556A">
        <w:rPr>
          <w:rFonts w:ascii="Sitka Small" w:eastAsia="Sitka Small" w:hAnsi="Sitka Small" w:cs="Sitka Small"/>
          <w:sz w:val="28"/>
          <w:szCs w:val="28"/>
        </w:rPr>
        <w:t>ki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l</w:t>
      </w:r>
      <w:r w:rsidRPr="0034556A">
        <w:rPr>
          <w:rFonts w:ascii="Sitka Small" w:eastAsia="Sitka Small" w:hAnsi="Sitka Small" w:cs="Sitka Small"/>
          <w:sz w:val="28"/>
          <w:szCs w:val="28"/>
        </w:rPr>
        <w:t>ls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o</w:t>
      </w:r>
      <w:r w:rsidRPr="0034556A">
        <w:rPr>
          <w:rFonts w:ascii="Sitka Small" w:eastAsia="Sitka Small" w:hAnsi="Sitka Small" w:cs="Sitka Small"/>
          <w:sz w:val="28"/>
          <w:szCs w:val="28"/>
        </w:rPr>
        <w:t>f p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r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z w:val="28"/>
          <w:szCs w:val="28"/>
        </w:rPr>
        <w:t>i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c</w:t>
      </w:r>
      <w:r w:rsidRPr="0034556A">
        <w:rPr>
          <w:rFonts w:ascii="Sitka Small" w:eastAsia="Sitka Small" w:hAnsi="Sitka Small" w:cs="Sitka Small"/>
          <w:sz w:val="28"/>
          <w:szCs w:val="28"/>
        </w:rPr>
        <w:t>i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p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z w:val="28"/>
          <w:szCs w:val="28"/>
        </w:rPr>
        <w:t>n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s</w:t>
      </w:r>
      <w:r w:rsidRPr="0034556A">
        <w:rPr>
          <w:rFonts w:ascii="Sitka Small" w:eastAsia="Sitka Small" w:hAnsi="Sitka Small" w:cs="Sitka Small"/>
          <w:sz w:val="28"/>
          <w:szCs w:val="28"/>
        </w:rPr>
        <w:t>.</w:t>
      </w:r>
      <w:r w:rsidRPr="0034556A">
        <w:rPr>
          <w:rFonts w:ascii="Sitka Small" w:eastAsia="Sitka Small" w:hAnsi="Sitka Small" w:cs="Sitka Small"/>
          <w:spacing w:val="3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Th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at</w:t>
      </w:r>
      <w:r w:rsidRPr="0034556A">
        <w:rPr>
          <w:rFonts w:ascii="Sitka Small" w:eastAsia="Sitka Small" w:hAnsi="Sitka Small" w:cs="Sitka Small"/>
          <w:sz w:val="28"/>
          <w:szCs w:val="28"/>
        </w:rPr>
        <w:t>’s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>not</w:t>
      </w:r>
      <w:r w:rsidRPr="0034556A">
        <w:rPr>
          <w:rFonts w:ascii="Sitka Small" w:eastAsia="Sitka Small" w:hAnsi="Sitka Small" w:cs="Sitka Small"/>
          <w:spacing w:val="3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z w:val="28"/>
          <w:szCs w:val="28"/>
        </w:rPr>
        <w:t>l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l</w:t>
      </w:r>
      <w:r w:rsidRPr="0034556A">
        <w:rPr>
          <w:rFonts w:ascii="Sitka Small" w:eastAsia="Sitka Small" w:hAnsi="Sitka Small" w:cs="Sitka Small"/>
          <w:sz w:val="28"/>
          <w:szCs w:val="28"/>
        </w:rPr>
        <w:t>,</w:t>
      </w:r>
      <w:r w:rsidRPr="0034556A">
        <w:rPr>
          <w:rFonts w:ascii="Sitka Small" w:eastAsia="Sitka Small" w:hAnsi="Sitka Small" w:cs="Sitka Small"/>
          <w:spacing w:val="3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 xml:space="preserve">we 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z w:val="28"/>
          <w:szCs w:val="28"/>
        </w:rPr>
        <w:t>lso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>h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z w:val="28"/>
          <w:szCs w:val="28"/>
        </w:rPr>
        <w:t>ve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so</w:t>
      </w:r>
      <w:r w:rsidRPr="0034556A">
        <w:rPr>
          <w:rFonts w:ascii="Sitka Small" w:eastAsia="Sitka Small" w:hAnsi="Sitka Small" w:cs="Sitka Small"/>
          <w:sz w:val="28"/>
          <w:szCs w:val="28"/>
        </w:rPr>
        <w:t>me</w:t>
      </w:r>
      <w:r w:rsidRPr="0034556A">
        <w:rPr>
          <w:rFonts w:ascii="Sitka Small" w:eastAsia="Sitka Small" w:hAnsi="Sitka Small" w:cs="Sitka Small"/>
          <w:spacing w:val="2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>nig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h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z w:val="28"/>
          <w:szCs w:val="28"/>
        </w:rPr>
        <w:t>s</w:t>
      </w:r>
      <w:r w:rsidRPr="0034556A">
        <w:rPr>
          <w:rFonts w:ascii="Sitka Small" w:eastAsia="Sitka Small" w:hAnsi="Sitka Small" w:cs="Sitka Small"/>
          <w:spacing w:val="2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>inc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l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ud</w:t>
      </w:r>
      <w:r w:rsidRPr="0034556A">
        <w:rPr>
          <w:rFonts w:ascii="Sitka Small" w:eastAsia="Sitka Small" w:hAnsi="Sitka Small" w:cs="Sitka Small"/>
          <w:sz w:val="28"/>
          <w:szCs w:val="28"/>
        </w:rPr>
        <w:t>ing TVF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>P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i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c</w:t>
      </w:r>
      <w:r w:rsidRPr="0034556A">
        <w:rPr>
          <w:rFonts w:ascii="Sitka Small" w:eastAsia="Sitka Small" w:hAnsi="Sitka Small" w:cs="Sitka Small"/>
          <w:sz w:val="28"/>
          <w:szCs w:val="28"/>
        </w:rPr>
        <w:t>hers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>a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n</w:t>
      </w:r>
      <w:r w:rsidRPr="0034556A">
        <w:rPr>
          <w:rFonts w:ascii="Sitka Small" w:eastAsia="Sitka Small" w:hAnsi="Sitka Small" w:cs="Sitka Small"/>
          <w:sz w:val="28"/>
          <w:szCs w:val="28"/>
        </w:rPr>
        <w:t>d</w:t>
      </w:r>
      <w:r w:rsidRPr="0034556A">
        <w:rPr>
          <w:rFonts w:ascii="Sitka Small" w:eastAsia="Sitka Small" w:hAnsi="Sitka Small" w:cs="Sitka Small"/>
          <w:spacing w:val="-3"/>
          <w:sz w:val="28"/>
          <w:szCs w:val="28"/>
        </w:rPr>
        <w:t xml:space="preserve"> </w:t>
      </w:r>
      <w:r w:rsidRPr="0034556A">
        <w:rPr>
          <w:rFonts w:ascii="Sitka Small" w:eastAsia="Sitka Small" w:hAnsi="Sitka Small" w:cs="Sitka Small"/>
          <w:sz w:val="28"/>
          <w:szCs w:val="28"/>
        </w:rPr>
        <w:t>Un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de</w:t>
      </w:r>
      <w:r w:rsidRPr="0034556A">
        <w:rPr>
          <w:rFonts w:ascii="Sitka Small" w:eastAsia="Sitka Small" w:hAnsi="Sitka Small" w:cs="Sitka Small"/>
          <w:sz w:val="28"/>
          <w:szCs w:val="28"/>
        </w:rPr>
        <w:t>rgro</w:t>
      </w:r>
      <w:r w:rsidRPr="0034556A">
        <w:rPr>
          <w:rFonts w:ascii="Sitka Small" w:eastAsia="Sitka Small" w:hAnsi="Sitka Small" w:cs="Sitka Small"/>
          <w:spacing w:val="-1"/>
          <w:sz w:val="28"/>
          <w:szCs w:val="28"/>
        </w:rPr>
        <w:t>u</w:t>
      </w:r>
      <w:r w:rsidRPr="0034556A">
        <w:rPr>
          <w:rFonts w:ascii="Sitka Small" w:eastAsia="Sitka Small" w:hAnsi="Sitka Small" w:cs="Sitka Small"/>
          <w:sz w:val="28"/>
          <w:szCs w:val="28"/>
        </w:rPr>
        <w:t>nd A</w:t>
      </w:r>
      <w:r w:rsidRPr="0034556A">
        <w:rPr>
          <w:rFonts w:ascii="Sitka Small" w:eastAsia="Sitka Small" w:hAnsi="Sitka Small" w:cs="Sitka Small"/>
          <w:spacing w:val="-3"/>
          <w:sz w:val="28"/>
          <w:szCs w:val="28"/>
        </w:rPr>
        <w:t>u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z w:val="28"/>
          <w:szCs w:val="28"/>
        </w:rPr>
        <w:t>hor</w:t>
      </w:r>
      <w:r w:rsidRPr="0034556A">
        <w:rPr>
          <w:rFonts w:ascii="Sitka Small" w:eastAsia="Sitka Small" w:hAnsi="Sitka Small" w:cs="Sitka Small"/>
          <w:spacing w:val="-2"/>
          <w:sz w:val="28"/>
          <w:szCs w:val="28"/>
        </w:rPr>
        <w:t>i</w:t>
      </w:r>
      <w:r w:rsidRPr="0034556A">
        <w:rPr>
          <w:rFonts w:ascii="Sitka Small" w:eastAsia="Sitka Small" w:hAnsi="Sitka Small" w:cs="Sitka Small"/>
          <w:spacing w:val="1"/>
          <w:sz w:val="28"/>
          <w:szCs w:val="28"/>
        </w:rPr>
        <w:t>t</w:t>
      </w:r>
      <w:r w:rsidRPr="0034556A">
        <w:rPr>
          <w:rFonts w:ascii="Sitka Small" w:eastAsia="Sitka Small" w:hAnsi="Sitka Small" w:cs="Sitka Small"/>
          <w:sz w:val="28"/>
          <w:szCs w:val="28"/>
        </w:rPr>
        <w:t>y.</w:t>
      </w:r>
    </w:p>
    <w:p w:rsidR="00060B13" w:rsidRDefault="00060B13">
      <w:pPr>
        <w:spacing w:before="7" w:line="100" w:lineRule="exact"/>
        <w:rPr>
          <w:sz w:val="10"/>
          <w:szCs w:val="10"/>
        </w:rPr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73055B">
      <w:pPr>
        <w:spacing w:line="460" w:lineRule="exact"/>
        <w:ind w:left="100"/>
        <w:rPr>
          <w:rFonts w:ascii="Calibri" w:eastAsia="Calibri" w:hAnsi="Calibri" w:cs="Calibri"/>
          <w:sz w:val="40"/>
          <w:szCs w:val="40"/>
        </w:rPr>
      </w:pPr>
      <w:r>
        <w:rPr>
          <w:rFonts w:ascii="Calibri" w:eastAsia="Calibri" w:hAnsi="Calibri" w:cs="Calibri"/>
          <w:b/>
          <w:position w:val="1"/>
          <w:sz w:val="40"/>
          <w:szCs w:val="40"/>
          <w:u w:val="thick" w:color="000000"/>
        </w:rPr>
        <w:t>E</w:t>
      </w:r>
      <w:r>
        <w:rPr>
          <w:rFonts w:ascii="Calibri" w:eastAsia="Calibri" w:hAnsi="Calibri" w:cs="Calibri"/>
          <w:b/>
          <w:spacing w:val="-1"/>
          <w:position w:val="1"/>
          <w:sz w:val="40"/>
          <w:szCs w:val="40"/>
          <w:u w:val="thick" w:color="000000"/>
        </w:rPr>
        <w:t>N</w:t>
      </w:r>
      <w:r>
        <w:rPr>
          <w:rFonts w:ascii="Calibri" w:eastAsia="Calibri" w:hAnsi="Calibri" w:cs="Calibri"/>
          <w:b/>
          <w:position w:val="1"/>
          <w:sz w:val="40"/>
          <w:szCs w:val="40"/>
          <w:u w:val="thick" w:color="000000"/>
        </w:rPr>
        <w:t>TREPR</w:t>
      </w:r>
      <w:r>
        <w:rPr>
          <w:rFonts w:ascii="Calibri" w:eastAsia="Calibri" w:hAnsi="Calibri" w:cs="Calibri"/>
          <w:b/>
          <w:spacing w:val="-1"/>
          <w:position w:val="1"/>
          <w:sz w:val="40"/>
          <w:szCs w:val="40"/>
          <w:u w:val="thick" w:color="000000"/>
        </w:rPr>
        <w:t>E</w:t>
      </w:r>
      <w:r>
        <w:rPr>
          <w:rFonts w:ascii="Calibri" w:eastAsia="Calibri" w:hAnsi="Calibri" w:cs="Calibri"/>
          <w:b/>
          <w:position w:val="1"/>
          <w:sz w:val="40"/>
          <w:szCs w:val="40"/>
          <w:u w:val="thick" w:color="000000"/>
        </w:rPr>
        <w:t>N</w:t>
      </w:r>
      <w:r>
        <w:rPr>
          <w:rFonts w:ascii="Calibri" w:eastAsia="Calibri" w:hAnsi="Calibri" w:cs="Calibri"/>
          <w:b/>
          <w:spacing w:val="-1"/>
          <w:position w:val="1"/>
          <w:sz w:val="40"/>
          <w:szCs w:val="40"/>
          <w:u w:val="thick" w:color="000000"/>
        </w:rPr>
        <w:t>E</w:t>
      </w:r>
      <w:r>
        <w:rPr>
          <w:rFonts w:ascii="Calibri" w:eastAsia="Calibri" w:hAnsi="Calibri" w:cs="Calibri"/>
          <w:b/>
          <w:position w:val="1"/>
          <w:sz w:val="40"/>
          <w:szCs w:val="40"/>
          <w:u w:val="thick" w:color="000000"/>
        </w:rPr>
        <w:t>URSHIP</w:t>
      </w:r>
      <w:r>
        <w:rPr>
          <w:rFonts w:ascii="Calibri" w:eastAsia="Calibri" w:hAnsi="Calibri" w:cs="Calibri"/>
          <w:b/>
          <w:spacing w:val="-1"/>
          <w:position w:val="1"/>
          <w:sz w:val="40"/>
          <w:szCs w:val="40"/>
          <w:u w:val="thick" w:color="000000"/>
        </w:rPr>
        <w:t xml:space="preserve"> </w:t>
      </w:r>
      <w:r>
        <w:rPr>
          <w:rFonts w:ascii="Calibri" w:eastAsia="Calibri" w:hAnsi="Calibri" w:cs="Calibri"/>
          <w:b/>
          <w:position w:val="1"/>
          <w:sz w:val="40"/>
          <w:szCs w:val="40"/>
          <w:u w:val="thick" w:color="000000"/>
        </w:rPr>
        <w:t>ME</w:t>
      </w:r>
      <w:r>
        <w:rPr>
          <w:rFonts w:ascii="Calibri" w:eastAsia="Calibri" w:hAnsi="Calibri" w:cs="Calibri"/>
          <w:b/>
          <w:spacing w:val="-1"/>
          <w:position w:val="1"/>
          <w:sz w:val="40"/>
          <w:szCs w:val="40"/>
          <w:u w:val="thick" w:color="000000"/>
        </w:rPr>
        <w:t>N</w:t>
      </w:r>
      <w:r>
        <w:rPr>
          <w:rFonts w:ascii="Calibri" w:eastAsia="Calibri" w:hAnsi="Calibri" w:cs="Calibri"/>
          <w:b/>
          <w:position w:val="1"/>
          <w:sz w:val="40"/>
          <w:szCs w:val="40"/>
          <w:u w:val="thick" w:color="000000"/>
        </w:rPr>
        <w:t>T</w:t>
      </w:r>
      <w:r>
        <w:rPr>
          <w:rFonts w:ascii="Calibri" w:eastAsia="Calibri" w:hAnsi="Calibri" w:cs="Calibri"/>
          <w:b/>
          <w:spacing w:val="-1"/>
          <w:position w:val="1"/>
          <w:sz w:val="40"/>
          <w:szCs w:val="40"/>
          <w:u w:val="thick" w:color="000000"/>
        </w:rPr>
        <w:t>O</w:t>
      </w:r>
      <w:r>
        <w:rPr>
          <w:rFonts w:ascii="Calibri" w:eastAsia="Calibri" w:hAnsi="Calibri" w:cs="Calibri"/>
          <w:b/>
          <w:position w:val="1"/>
          <w:sz w:val="40"/>
          <w:szCs w:val="40"/>
          <w:u w:val="thick" w:color="000000"/>
        </w:rPr>
        <w:t>RSHIP</w:t>
      </w:r>
      <w:r>
        <w:rPr>
          <w:rFonts w:ascii="Calibri" w:eastAsia="Calibri" w:hAnsi="Calibri" w:cs="Calibri"/>
          <w:b/>
          <w:spacing w:val="-1"/>
          <w:position w:val="1"/>
          <w:sz w:val="40"/>
          <w:szCs w:val="40"/>
          <w:u w:val="thick" w:color="000000"/>
        </w:rPr>
        <w:t xml:space="preserve"> </w:t>
      </w:r>
      <w:r>
        <w:rPr>
          <w:rFonts w:ascii="Calibri" w:eastAsia="Calibri" w:hAnsi="Calibri" w:cs="Calibri"/>
          <w:b/>
          <w:position w:val="1"/>
          <w:sz w:val="40"/>
          <w:szCs w:val="40"/>
          <w:u w:val="thick" w:color="000000"/>
        </w:rPr>
        <w:t>PROG</w:t>
      </w:r>
      <w:r>
        <w:rPr>
          <w:rFonts w:ascii="Calibri" w:eastAsia="Calibri" w:hAnsi="Calibri" w:cs="Calibri"/>
          <w:b/>
          <w:spacing w:val="-3"/>
          <w:position w:val="1"/>
          <w:sz w:val="40"/>
          <w:szCs w:val="40"/>
          <w:u w:val="thick" w:color="000000"/>
        </w:rPr>
        <w:t>R</w:t>
      </w:r>
      <w:r>
        <w:rPr>
          <w:rFonts w:ascii="Calibri" w:eastAsia="Calibri" w:hAnsi="Calibri" w:cs="Calibri"/>
          <w:b/>
          <w:position w:val="1"/>
          <w:sz w:val="40"/>
          <w:szCs w:val="40"/>
          <w:u w:val="thick" w:color="000000"/>
        </w:rPr>
        <w:t>AMM</w:t>
      </w:r>
      <w:r>
        <w:rPr>
          <w:rFonts w:ascii="Calibri" w:eastAsia="Calibri" w:hAnsi="Calibri" w:cs="Calibri"/>
          <w:b/>
          <w:spacing w:val="-2"/>
          <w:position w:val="1"/>
          <w:sz w:val="40"/>
          <w:szCs w:val="40"/>
          <w:u w:val="thick" w:color="000000"/>
        </w:rPr>
        <w:t>E</w:t>
      </w:r>
      <w:r>
        <w:rPr>
          <w:rFonts w:ascii="Calibri" w:eastAsia="Calibri" w:hAnsi="Calibri" w:cs="Calibri"/>
          <w:b/>
          <w:position w:val="1"/>
          <w:sz w:val="40"/>
          <w:szCs w:val="40"/>
          <w:u w:val="thick" w:color="000000"/>
        </w:rPr>
        <w:t>(</w:t>
      </w:r>
      <w:r>
        <w:rPr>
          <w:rFonts w:ascii="Calibri" w:eastAsia="Calibri" w:hAnsi="Calibri" w:cs="Calibri"/>
          <w:b/>
          <w:spacing w:val="-1"/>
          <w:position w:val="1"/>
          <w:sz w:val="40"/>
          <w:szCs w:val="40"/>
          <w:u w:val="thick" w:color="000000"/>
        </w:rPr>
        <w:t>E</w:t>
      </w:r>
      <w:r>
        <w:rPr>
          <w:rFonts w:ascii="Calibri" w:eastAsia="Calibri" w:hAnsi="Calibri" w:cs="Calibri"/>
          <w:b/>
          <w:position w:val="1"/>
          <w:sz w:val="40"/>
          <w:szCs w:val="40"/>
          <w:u w:val="thick" w:color="000000"/>
        </w:rPr>
        <w:t>MP)</w:t>
      </w:r>
    </w:p>
    <w:p w:rsidR="00060B13" w:rsidRDefault="00060B13">
      <w:pPr>
        <w:spacing w:before="3" w:line="200" w:lineRule="exact"/>
      </w:pPr>
    </w:p>
    <w:p w:rsidR="00060B13" w:rsidRDefault="0073055B">
      <w:pPr>
        <w:spacing w:line="258" w:lineRule="auto"/>
        <w:ind w:left="820" w:right="52"/>
        <w:jc w:val="both"/>
        <w:rPr>
          <w:rFonts w:ascii="Calibri" w:eastAsia="Calibri" w:hAnsi="Calibri" w:cs="Calibri"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>A</w:t>
      </w:r>
      <w:r>
        <w:rPr>
          <w:rFonts w:ascii="Calibri" w:eastAsia="Calibri" w:hAnsi="Calibri" w:cs="Calibri"/>
          <w:b/>
          <w:spacing w:val="1"/>
          <w:sz w:val="36"/>
          <w:szCs w:val="36"/>
        </w:rPr>
        <w:t>p</w:t>
      </w:r>
      <w:r>
        <w:rPr>
          <w:rFonts w:ascii="Calibri" w:eastAsia="Calibri" w:hAnsi="Calibri" w:cs="Calibri"/>
          <w:b/>
          <w:sz w:val="36"/>
          <w:szCs w:val="36"/>
        </w:rPr>
        <w:t>art</w:t>
      </w:r>
      <w:r>
        <w:rPr>
          <w:rFonts w:ascii="Calibri" w:eastAsia="Calibri" w:hAnsi="Calibri" w:cs="Calibri"/>
          <w:b/>
          <w:spacing w:val="81"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sz w:val="36"/>
          <w:szCs w:val="36"/>
        </w:rPr>
        <w:t>f</w:t>
      </w:r>
      <w:r>
        <w:rPr>
          <w:rFonts w:ascii="Calibri" w:eastAsia="Calibri" w:hAnsi="Calibri" w:cs="Calibri"/>
          <w:b/>
          <w:spacing w:val="-2"/>
          <w:sz w:val="36"/>
          <w:szCs w:val="36"/>
        </w:rPr>
        <w:t>r</w:t>
      </w:r>
      <w:r>
        <w:rPr>
          <w:rFonts w:ascii="Calibri" w:eastAsia="Calibri" w:hAnsi="Calibri" w:cs="Calibri"/>
          <w:b/>
          <w:sz w:val="36"/>
          <w:szCs w:val="36"/>
        </w:rPr>
        <w:t xml:space="preserve">om </w:t>
      </w:r>
      <w:r>
        <w:rPr>
          <w:rFonts w:ascii="Calibri" w:eastAsia="Calibri" w:hAnsi="Calibri" w:cs="Calibri"/>
          <w:b/>
          <w:spacing w:val="1"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sz w:val="36"/>
          <w:szCs w:val="36"/>
        </w:rPr>
        <w:t xml:space="preserve">the </w:t>
      </w:r>
      <w:r>
        <w:rPr>
          <w:rFonts w:ascii="Calibri" w:eastAsia="Calibri" w:hAnsi="Calibri" w:cs="Calibri"/>
          <w:b/>
          <w:spacing w:val="2"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sz w:val="36"/>
          <w:szCs w:val="36"/>
        </w:rPr>
        <w:t>ab</w:t>
      </w:r>
      <w:r>
        <w:rPr>
          <w:rFonts w:ascii="Calibri" w:eastAsia="Calibri" w:hAnsi="Calibri" w:cs="Calibri"/>
          <w:b/>
          <w:spacing w:val="1"/>
          <w:sz w:val="36"/>
          <w:szCs w:val="36"/>
        </w:rPr>
        <w:t>o</w:t>
      </w:r>
      <w:r>
        <w:rPr>
          <w:rFonts w:ascii="Calibri" w:eastAsia="Calibri" w:hAnsi="Calibri" w:cs="Calibri"/>
          <w:b/>
          <w:sz w:val="36"/>
          <w:szCs w:val="36"/>
        </w:rPr>
        <w:t xml:space="preserve">ve </w:t>
      </w:r>
      <w:r>
        <w:rPr>
          <w:rFonts w:ascii="Calibri" w:eastAsia="Calibri" w:hAnsi="Calibri" w:cs="Calibri"/>
          <w:b/>
          <w:spacing w:val="1"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sz w:val="36"/>
          <w:szCs w:val="36"/>
        </w:rPr>
        <w:t>l</w:t>
      </w:r>
      <w:r>
        <w:rPr>
          <w:rFonts w:ascii="Calibri" w:eastAsia="Calibri" w:hAnsi="Calibri" w:cs="Calibri"/>
          <w:b/>
          <w:spacing w:val="-2"/>
          <w:sz w:val="36"/>
          <w:szCs w:val="36"/>
        </w:rPr>
        <w:t>i</w:t>
      </w:r>
      <w:r>
        <w:rPr>
          <w:rFonts w:ascii="Calibri" w:eastAsia="Calibri" w:hAnsi="Calibri" w:cs="Calibri"/>
          <w:b/>
          <w:sz w:val="36"/>
          <w:szCs w:val="36"/>
        </w:rPr>
        <w:t xml:space="preserve">sted  </w:t>
      </w:r>
      <w:r>
        <w:rPr>
          <w:rFonts w:ascii="Calibri" w:eastAsia="Calibri" w:hAnsi="Calibri" w:cs="Calibri"/>
          <w:b/>
          <w:spacing w:val="-1"/>
          <w:sz w:val="36"/>
          <w:szCs w:val="36"/>
        </w:rPr>
        <w:t>e</w:t>
      </w:r>
      <w:r>
        <w:rPr>
          <w:rFonts w:ascii="Calibri" w:eastAsia="Calibri" w:hAnsi="Calibri" w:cs="Calibri"/>
          <w:b/>
          <w:sz w:val="36"/>
          <w:szCs w:val="36"/>
        </w:rPr>
        <w:t>v</w:t>
      </w:r>
      <w:r>
        <w:rPr>
          <w:rFonts w:ascii="Calibri" w:eastAsia="Calibri" w:hAnsi="Calibri" w:cs="Calibri"/>
          <w:b/>
          <w:spacing w:val="1"/>
          <w:sz w:val="36"/>
          <w:szCs w:val="36"/>
        </w:rPr>
        <w:t>en</w:t>
      </w:r>
      <w:r>
        <w:rPr>
          <w:rFonts w:ascii="Calibri" w:eastAsia="Calibri" w:hAnsi="Calibri" w:cs="Calibri"/>
          <w:b/>
          <w:sz w:val="36"/>
          <w:szCs w:val="36"/>
        </w:rPr>
        <w:t xml:space="preserve">ts, </w:t>
      </w:r>
      <w:r>
        <w:rPr>
          <w:rFonts w:ascii="Calibri" w:eastAsia="Calibri" w:hAnsi="Calibri" w:cs="Calibri"/>
          <w:b/>
          <w:spacing w:val="1"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spacing w:val="-2"/>
          <w:sz w:val="36"/>
          <w:szCs w:val="36"/>
        </w:rPr>
        <w:t>t</w:t>
      </w:r>
      <w:r>
        <w:rPr>
          <w:rFonts w:ascii="Calibri" w:eastAsia="Calibri" w:hAnsi="Calibri" w:cs="Calibri"/>
          <w:b/>
          <w:spacing w:val="1"/>
          <w:sz w:val="36"/>
          <w:szCs w:val="36"/>
        </w:rPr>
        <w:t>h</w:t>
      </w:r>
      <w:r>
        <w:rPr>
          <w:rFonts w:ascii="Calibri" w:eastAsia="Calibri" w:hAnsi="Calibri" w:cs="Calibri"/>
          <w:b/>
          <w:sz w:val="36"/>
          <w:szCs w:val="36"/>
        </w:rPr>
        <w:t xml:space="preserve">is </w:t>
      </w:r>
      <w:r>
        <w:rPr>
          <w:rFonts w:ascii="Calibri" w:eastAsia="Calibri" w:hAnsi="Calibri" w:cs="Calibri"/>
          <w:b/>
          <w:spacing w:val="1"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sz w:val="36"/>
          <w:szCs w:val="36"/>
        </w:rPr>
        <w:t>year</w:t>
      </w:r>
      <w:r>
        <w:rPr>
          <w:rFonts w:ascii="Calibri" w:eastAsia="Calibri" w:hAnsi="Calibri" w:cs="Calibri"/>
          <w:b/>
          <w:spacing w:val="79"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sz w:val="36"/>
          <w:szCs w:val="36"/>
        </w:rPr>
        <w:t>EDC</w:t>
      </w:r>
      <w:r>
        <w:rPr>
          <w:rFonts w:ascii="Calibri" w:eastAsia="Calibri" w:hAnsi="Calibri" w:cs="Calibri"/>
          <w:b/>
          <w:spacing w:val="81"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sz w:val="36"/>
          <w:szCs w:val="36"/>
        </w:rPr>
        <w:t>BIT Me</w:t>
      </w:r>
      <w:r>
        <w:rPr>
          <w:rFonts w:ascii="Calibri" w:eastAsia="Calibri" w:hAnsi="Calibri" w:cs="Calibri"/>
          <w:b/>
          <w:spacing w:val="1"/>
          <w:sz w:val="36"/>
          <w:szCs w:val="36"/>
        </w:rPr>
        <w:t>s</w:t>
      </w:r>
      <w:r>
        <w:rPr>
          <w:rFonts w:ascii="Calibri" w:eastAsia="Calibri" w:hAnsi="Calibri" w:cs="Calibri"/>
          <w:b/>
          <w:sz w:val="36"/>
          <w:szCs w:val="36"/>
        </w:rPr>
        <w:t>ra</w:t>
      </w:r>
      <w:r>
        <w:rPr>
          <w:rFonts w:ascii="Calibri" w:eastAsia="Calibri" w:hAnsi="Calibri" w:cs="Calibri"/>
          <w:b/>
          <w:spacing w:val="2"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spacing w:val="1"/>
          <w:sz w:val="36"/>
          <w:szCs w:val="36"/>
        </w:rPr>
        <w:t>h</w:t>
      </w:r>
      <w:r>
        <w:rPr>
          <w:rFonts w:ascii="Calibri" w:eastAsia="Calibri" w:hAnsi="Calibri" w:cs="Calibri"/>
          <w:b/>
          <w:sz w:val="36"/>
          <w:szCs w:val="36"/>
        </w:rPr>
        <w:t>as ta</w:t>
      </w:r>
      <w:r>
        <w:rPr>
          <w:rFonts w:ascii="Calibri" w:eastAsia="Calibri" w:hAnsi="Calibri" w:cs="Calibri"/>
          <w:b/>
          <w:spacing w:val="-3"/>
          <w:sz w:val="36"/>
          <w:szCs w:val="36"/>
        </w:rPr>
        <w:t>k</w:t>
      </w:r>
      <w:r>
        <w:rPr>
          <w:rFonts w:ascii="Calibri" w:eastAsia="Calibri" w:hAnsi="Calibri" w:cs="Calibri"/>
          <w:b/>
          <w:spacing w:val="1"/>
          <w:sz w:val="36"/>
          <w:szCs w:val="36"/>
        </w:rPr>
        <w:t>e</w:t>
      </w:r>
      <w:r>
        <w:rPr>
          <w:rFonts w:ascii="Calibri" w:eastAsia="Calibri" w:hAnsi="Calibri" w:cs="Calibri"/>
          <w:b/>
          <w:sz w:val="36"/>
          <w:szCs w:val="36"/>
        </w:rPr>
        <w:t>n</w:t>
      </w:r>
      <w:r>
        <w:rPr>
          <w:rFonts w:ascii="Calibri" w:eastAsia="Calibri" w:hAnsi="Calibri" w:cs="Calibri"/>
          <w:b/>
          <w:spacing w:val="3"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sz w:val="36"/>
          <w:szCs w:val="36"/>
        </w:rPr>
        <w:t>f</w:t>
      </w:r>
      <w:r>
        <w:rPr>
          <w:rFonts w:ascii="Calibri" w:eastAsia="Calibri" w:hAnsi="Calibri" w:cs="Calibri"/>
          <w:b/>
          <w:spacing w:val="-2"/>
          <w:sz w:val="36"/>
          <w:szCs w:val="36"/>
        </w:rPr>
        <w:t>e</w:t>
      </w:r>
      <w:r>
        <w:rPr>
          <w:rFonts w:ascii="Calibri" w:eastAsia="Calibri" w:hAnsi="Calibri" w:cs="Calibri"/>
          <w:b/>
          <w:sz w:val="36"/>
          <w:szCs w:val="36"/>
        </w:rPr>
        <w:t>w</w:t>
      </w:r>
      <w:r>
        <w:rPr>
          <w:rFonts w:ascii="Calibri" w:eastAsia="Calibri" w:hAnsi="Calibri" w:cs="Calibri"/>
          <w:b/>
          <w:spacing w:val="3"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spacing w:val="1"/>
          <w:sz w:val="36"/>
          <w:szCs w:val="36"/>
        </w:rPr>
        <w:t>ne</w:t>
      </w:r>
      <w:r>
        <w:rPr>
          <w:rFonts w:ascii="Calibri" w:eastAsia="Calibri" w:hAnsi="Calibri" w:cs="Calibri"/>
          <w:b/>
          <w:sz w:val="36"/>
          <w:szCs w:val="36"/>
        </w:rPr>
        <w:t xml:space="preserve">w </w:t>
      </w:r>
      <w:r>
        <w:rPr>
          <w:rFonts w:ascii="Calibri" w:eastAsia="Calibri" w:hAnsi="Calibri" w:cs="Calibri"/>
          <w:b/>
          <w:spacing w:val="-2"/>
          <w:sz w:val="36"/>
          <w:szCs w:val="36"/>
        </w:rPr>
        <w:t>i</w:t>
      </w:r>
      <w:r>
        <w:rPr>
          <w:rFonts w:ascii="Calibri" w:eastAsia="Calibri" w:hAnsi="Calibri" w:cs="Calibri"/>
          <w:b/>
          <w:spacing w:val="1"/>
          <w:sz w:val="36"/>
          <w:szCs w:val="36"/>
        </w:rPr>
        <w:t>n</w:t>
      </w:r>
      <w:r>
        <w:rPr>
          <w:rFonts w:ascii="Calibri" w:eastAsia="Calibri" w:hAnsi="Calibri" w:cs="Calibri"/>
          <w:b/>
          <w:sz w:val="36"/>
          <w:szCs w:val="36"/>
        </w:rPr>
        <w:t>itiativ</w:t>
      </w:r>
      <w:r>
        <w:rPr>
          <w:rFonts w:ascii="Calibri" w:eastAsia="Calibri" w:hAnsi="Calibri" w:cs="Calibri"/>
          <w:b/>
          <w:spacing w:val="2"/>
          <w:sz w:val="36"/>
          <w:szCs w:val="36"/>
        </w:rPr>
        <w:t>e</w:t>
      </w:r>
      <w:r>
        <w:rPr>
          <w:rFonts w:ascii="Calibri" w:eastAsia="Calibri" w:hAnsi="Calibri" w:cs="Calibri"/>
          <w:b/>
          <w:sz w:val="36"/>
          <w:szCs w:val="36"/>
        </w:rPr>
        <w:t>s</w:t>
      </w:r>
      <w:r>
        <w:rPr>
          <w:rFonts w:ascii="Calibri" w:eastAsia="Calibri" w:hAnsi="Calibri" w:cs="Calibri"/>
          <w:b/>
          <w:spacing w:val="2"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sz w:val="36"/>
          <w:szCs w:val="36"/>
        </w:rPr>
        <w:t xml:space="preserve">of </w:t>
      </w:r>
      <w:r>
        <w:rPr>
          <w:rFonts w:ascii="Calibri" w:eastAsia="Calibri" w:hAnsi="Calibri" w:cs="Calibri"/>
          <w:b/>
          <w:spacing w:val="-2"/>
          <w:sz w:val="36"/>
          <w:szCs w:val="36"/>
        </w:rPr>
        <w:t>w</w:t>
      </w:r>
      <w:r>
        <w:rPr>
          <w:rFonts w:ascii="Calibri" w:eastAsia="Calibri" w:hAnsi="Calibri" w:cs="Calibri"/>
          <w:b/>
          <w:spacing w:val="1"/>
          <w:sz w:val="36"/>
          <w:szCs w:val="36"/>
        </w:rPr>
        <w:t>h</w:t>
      </w:r>
      <w:r>
        <w:rPr>
          <w:rFonts w:ascii="Calibri" w:eastAsia="Calibri" w:hAnsi="Calibri" w:cs="Calibri"/>
          <w:b/>
          <w:sz w:val="36"/>
          <w:szCs w:val="36"/>
        </w:rPr>
        <w:t>ich</w:t>
      </w:r>
      <w:r>
        <w:rPr>
          <w:rFonts w:ascii="Calibri" w:eastAsia="Calibri" w:hAnsi="Calibri" w:cs="Calibri"/>
          <w:b/>
          <w:spacing w:val="2"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sz w:val="36"/>
          <w:szCs w:val="36"/>
        </w:rPr>
        <w:t>mo</w:t>
      </w:r>
      <w:r>
        <w:rPr>
          <w:rFonts w:ascii="Calibri" w:eastAsia="Calibri" w:hAnsi="Calibri" w:cs="Calibri"/>
          <w:b/>
          <w:spacing w:val="1"/>
          <w:sz w:val="36"/>
          <w:szCs w:val="36"/>
        </w:rPr>
        <w:t>s</w:t>
      </w:r>
      <w:r>
        <w:rPr>
          <w:rFonts w:ascii="Calibri" w:eastAsia="Calibri" w:hAnsi="Calibri" w:cs="Calibri"/>
          <w:b/>
          <w:sz w:val="36"/>
          <w:szCs w:val="36"/>
        </w:rPr>
        <w:t>t im</w:t>
      </w:r>
      <w:r>
        <w:rPr>
          <w:rFonts w:ascii="Calibri" w:eastAsia="Calibri" w:hAnsi="Calibri" w:cs="Calibri"/>
          <w:b/>
          <w:spacing w:val="1"/>
          <w:sz w:val="36"/>
          <w:szCs w:val="36"/>
        </w:rPr>
        <w:t>p</w:t>
      </w:r>
      <w:r>
        <w:rPr>
          <w:rFonts w:ascii="Calibri" w:eastAsia="Calibri" w:hAnsi="Calibri" w:cs="Calibri"/>
          <w:b/>
          <w:sz w:val="36"/>
          <w:szCs w:val="36"/>
        </w:rPr>
        <w:t>ortant</w:t>
      </w:r>
      <w:r>
        <w:rPr>
          <w:rFonts w:ascii="Calibri" w:eastAsia="Calibri" w:hAnsi="Calibri" w:cs="Calibri"/>
          <w:b/>
          <w:spacing w:val="1"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sz w:val="36"/>
          <w:szCs w:val="36"/>
        </w:rPr>
        <w:t xml:space="preserve">is </w:t>
      </w:r>
      <w:r>
        <w:rPr>
          <w:rFonts w:ascii="Calibri" w:eastAsia="Calibri" w:hAnsi="Calibri" w:cs="Calibri"/>
          <w:b/>
          <w:sz w:val="36"/>
          <w:szCs w:val="36"/>
          <w:u w:val="thick" w:color="000000"/>
        </w:rPr>
        <w:t>ENT</w:t>
      </w:r>
      <w:r>
        <w:rPr>
          <w:rFonts w:ascii="Calibri" w:eastAsia="Calibri" w:hAnsi="Calibri" w:cs="Calibri"/>
          <w:b/>
          <w:spacing w:val="-2"/>
          <w:sz w:val="36"/>
          <w:szCs w:val="36"/>
          <w:u w:val="thick" w:color="000000"/>
        </w:rPr>
        <w:t>R</w:t>
      </w:r>
      <w:r>
        <w:rPr>
          <w:rFonts w:ascii="Calibri" w:eastAsia="Calibri" w:hAnsi="Calibri" w:cs="Calibri"/>
          <w:b/>
          <w:sz w:val="36"/>
          <w:szCs w:val="36"/>
          <w:u w:val="thick" w:color="000000"/>
        </w:rPr>
        <w:t>EP</w:t>
      </w:r>
      <w:r>
        <w:rPr>
          <w:rFonts w:ascii="Calibri" w:eastAsia="Calibri" w:hAnsi="Calibri" w:cs="Calibri"/>
          <w:b/>
          <w:spacing w:val="1"/>
          <w:sz w:val="36"/>
          <w:szCs w:val="36"/>
          <w:u w:val="thick" w:color="000000"/>
        </w:rPr>
        <w:t>R</w:t>
      </w:r>
      <w:r>
        <w:rPr>
          <w:rFonts w:ascii="Calibri" w:eastAsia="Calibri" w:hAnsi="Calibri" w:cs="Calibri"/>
          <w:b/>
          <w:sz w:val="36"/>
          <w:szCs w:val="36"/>
          <w:u w:val="thick" w:color="000000"/>
        </w:rPr>
        <w:t>ENEU</w:t>
      </w:r>
      <w:r>
        <w:rPr>
          <w:rFonts w:ascii="Calibri" w:eastAsia="Calibri" w:hAnsi="Calibri" w:cs="Calibri"/>
          <w:b/>
          <w:spacing w:val="-1"/>
          <w:sz w:val="36"/>
          <w:szCs w:val="36"/>
          <w:u w:val="thick" w:color="000000"/>
        </w:rPr>
        <w:t>R</w:t>
      </w:r>
      <w:r>
        <w:rPr>
          <w:rFonts w:ascii="Calibri" w:eastAsia="Calibri" w:hAnsi="Calibri" w:cs="Calibri"/>
          <w:b/>
          <w:sz w:val="36"/>
          <w:szCs w:val="36"/>
          <w:u w:val="thick" w:color="000000"/>
        </w:rPr>
        <w:t>SHIP</w:t>
      </w:r>
      <w:r>
        <w:rPr>
          <w:rFonts w:ascii="Calibri" w:eastAsia="Calibri" w:hAnsi="Calibri" w:cs="Calibri"/>
          <w:b/>
          <w:spacing w:val="1"/>
          <w:sz w:val="36"/>
          <w:szCs w:val="36"/>
          <w:u w:val="thick" w:color="000000"/>
        </w:rPr>
        <w:t xml:space="preserve"> </w:t>
      </w:r>
      <w:r>
        <w:rPr>
          <w:rFonts w:ascii="Calibri" w:eastAsia="Calibri" w:hAnsi="Calibri" w:cs="Calibri"/>
          <w:b/>
          <w:sz w:val="36"/>
          <w:szCs w:val="36"/>
          <w:u w:val="thick" w:color="000000"/>
        </w:rPr>
        <w:t>M</w:t>
      </w:r>
      <w:r>
        <w:rPr>
          <w:rFonts w:ascii="Calibri" w:eastAsia="Calibri" w:hAnsi="Calibri" w:cs="Calibri"/>
          <w:b/>
          <w:spacing w:val="2"/>
          <w:sz w:val="36"/>
          <w:szCs w:val="36"/>
          <w:u w:val="thick" w:color="000000"/>
        </w:rPr>
        <w:t>E</w:t>
      </w:r>
      <w:r>
        <w:rPr>
          <w:rFonts w:ascii="Calibri" w:eastAsia="Calibri" w:hAnsi="Calibri" w:cs="Calibri"/>
          <w:b/>
          <w:sz w:val="36"/>
          <w:szCs w:val="36"/>
          <w:u w:val="thick" w:color="000000"/>
        </w:rPr>
        <w:t>NT</w:t>
      </w:r>
      <w:r>
        <w:rPr>
          <w:rFonts w:ascii="Calibri" w:eastAsia="Calibri" w:hAnsi="Calibri" w:cs="Calibri"/>
          <w:b/>
          <w:spacing w:val="-1"/>
          <w:sz w:val="36"/>
          <w:szCs w:val="36"/>
          <w:u w:val="thick" w:color="000000"/>
        </w:rPr>
        <w:t>OR</w:t>
      </w:r>
      <w:r>
        <w:rPr>
          <w:rFonts w:ascii="Calibri" w:eastAsia="Calibri" w:hAnsi="Calibri" w:cs="Calibri"/>
          <w:b/>
          <w:sz w:val="36"/>
          <w:szCs w:val="36"/>
          <w:u w:val="thick" w:color="000000"/>
        </w:rPr>
        <w:t>SHIP</w:t>
      </w:r>
      <w:r>
        <w:rPr>
          <w:rFonts w:ascii="Calibri" w:eastAsia="Calibri" w:hAnsi="Calibri" w:cs="Calibri"/>
          <w:b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sz w:val="36"/>
          <w:szCs w:val="36"/>
          <w:u w:val="thick" w:color="000000"/>
        </w:rPr>
        <w:t>PR</w:t>
      </w:r>
      <w:r>
        <w:rPr>
          <w:rFonts w:ascii="Calibri" w:eastAsia="Calibri" w:hAnsi="Calibri" w:cs="Calibri"/>
          <w:b/>
          <w:spacing w:val="-2"/>
          <w:sz w:val="36"/>
          <w:szCs w:val="36"/>
          <w:u w:val="thick" w:color="000000"/>
        </w:rPr>
        <w:t>O</w:t>
      </w:r>
      <w:r>
        <w:rPr>
          <w:rFonts w:ascii="Calibri" w:eastAsia="Calibri" w:hAnsi="Calibri" w:cs="Calibri"/>
          <w:b/>
          <w:sz w:val="36"/>
          <w:szCs w:val="36"/>
          <w:u w:val="thick" w:color="000000"/>
        </w:rPr>
        <w:t>GRAMME(</w:t>
      </w:r>
      <w:r>
        <w:rPr>
          <w:rFonts w:ascii="Calibri" w:eastAsia="Calibri" w:hAnsi="Calibri" w:cs="Calibri"/>
          <w:b/>
          <w:spacing w:val="2"/>
          <w:sz w:val="36"/>
          <w:szCs w:val="36"/>
          <w:u w:val="thick" w:color="000000"/>
        </w:rPr>
        <w:t>E</w:t>
      </w:r>
      <w:r>
        <w:rPr>
          <w:rFonts w:ascii="Calibri" w:eastAsia="Calibri" w:hAnsi="Calibri" w:cs="Calibri"/>
          <w:b/>
          <w:sz w:val="36"/>
          <w:szCs w:val="36"/>
          <w:u w:val="thick" w:color="000000"/>
        </w:rPr>
        <w:t>MP</w:t>
      </w:r>
      <w:r>
        <w:rPr>
          <w:rFonts w:ascii="Calibri" w:eastAsia="Calibri" w:hAnsi="Calibri" w:cs="Calibri"/>
          <w:b/>
          <w:spacing w:val="1"/>
          <w:sz w:val="36"/>
          <w:szCs w:val="36"/>
          <w:u w:val="thick" w:color="000000"/>
        </w:rPr>
        <w:t>)</w:t>
      </w:r>
      <w:r>
        <w:rPr>
          <w:rFonts w:ascii="Calibri" w:eastAsia="Calibri" w:hAnsi="Calibri" w:cs="Calibri"/>
          <w:sz w:val="36"/>
          <w:szCs w:val="36"/>
        </w:rPr>
        <w:t>.</w:t>
      </w:r>
    </w:p>
    <w:p w:rsidR="00060B13" w:rsidRDefault="0073055B">
      <w:pPr>
        <w:spacing w:before="1"/>
        <w:ind w:left="820" w:right="3315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De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ails a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out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EMP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rief are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fur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ish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-</w:t>
      </w:r>
    </w:p>
    <w:p w:rsidR="00060B13" w:rsidRDefault="00060B13">
      <w:pPr>
        <w:spacing w:before="4" w:line="180" w:lineRule="exact"/>
        <w:rPr>
          <w:sz w:val="19"/>
          <w:szCs w:val="19"/>
        </w:rPr>
      </w:pPr>
    </w:p>
    <w:p w:rsidR="00060B13" w:rsidRDefault="00060B13">
      <w:pPr>
        <w:spacing w:line="200" w:lineRule="exact"/>
      </w:pPr>
    </w:p>
    <w:p w:rsidR="00060B13" w:rsidRDefault="0073055B">
      <w:pPr>
        <w:ind w:left="820" w:right="6880"/>
        <w:jc w:val="both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b/>
          <w:spacing w:val="1"/>
          <w:sz w:val="32"/>
          <w:szCs w:val="32"/>
        </w:rPr>
        <w:t>W</w:t>
      </w:r>
      <w:r>
        <w:rPr>
          <w:rFonts w:ascii="Calibri" w:eastAsia="Calibri" w:hAnsi="Calibri" w:cs="Calibri"/>
          <w:b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b/>
          <w:sz w:val="32"/>
          <w:szCs w:val="32"/>
        </w:rPr>
        <w:t>at</w:t>
      </w:r>
      <w:r>
        <w:rPr>
          <w:rFonts w:ascii="Calibri" w:eastAsia="Calibri" w:hAnsi="Calibri" w:cs="Calibri"/>
          <w:b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sz w:val="32"/>
          <w:szCs w:val="32"/>
        </w:rPr>
        <w:t>is</w:t>
      </w:r>
      <w:r>
        <w:rPr>
          <w:rFonts w:ascii="Calibri" w:eastAsia="Calibri" w:hAnsi="Calibri" w:cs="Calibri"/>
          <w:b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sz w:val="32"/>
          <w:szCs w:val="32"/>
        </w:rPr>
        <w:t>EMP?</w:t>
      </w:r>
    </w:p>
    <w:p w:rsidR="00060B13" w:rsidRDefault="00060B13">
      <w:pPr>
        <w:spacing w:line="200" w:lineRule="exact"/>
      </w:pPr>
    </w:p>
    <w:p w:rsidR="00060B13" w:rsidRDefault="00060B13">
      <w:pPr>
        <w:spacing w:before="16" w:line="240" w:lineRule="exact"/>
        <w:rPr>
          <w:sz w:val="24"/>
          <w:szCs w:val="24"/>
        </w:rPr>
      </w:pPr>
    </w:p>
    <w:p w:rsidR="00060B13" w:rsidRDefault="0073055B">
      <w:pPr>
        <w:spacing w:line="258" w:lineRule="auto"/>
        <w:ind w:left="820" w:right="66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tre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ip</w:t>
      </w:r>
      <w:r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velop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el</w:t>
      </w:r>
      <w:r>
        <w:rPr>
          <w:rFonts w:ascii="Calibri" w:eastAsia="Calibri" w:hAnsi="Calibri" w:cs="Calibri"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-</w:t>
      </w: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M</w:t>
      </w:r>
      <w:r>
        <w:rPr>
          <w:rFonts w:ascii="Calibri" w:eastAsia="Calibri" w:hAnsi="Calibri" w:cs="Calibri"/>
          <w:sz w:val="28"/>
          <w:szCs w:val="28"/>
        </w:rPr>
        <w:t>esra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as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la</w:t>
      </w:r>
      <w:r>
        <w:rPr>
          <w:rFonts w:ascii="Calibri" w:eastAsia="Calibri" w:hAnsi="Calibri" w:cs="Calibri"/>
          <w:spacing w:val="-1"/>
          <w:sz w:val="28"/>
          <w:szCs w:val="28"/>
        </w:rPr>
        <w:t>unch</w:t>
      </w:r>
      <w:r>
        <w:rPr>
          <w:rFonts w:ascii="Calibri" w:eastAsia="Calibri" w:hAnsi="Calibri" w:cs="Calibri"/>
          <w:sz w:val="28"/>
          <w:szCs w:val="28"/>
        </w:rPr>
        <w:t>ed</w:t>
      </w:r>
      <w:r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ew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 xml:space="preserve">gram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alled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 EDC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MENTOR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AM</w:t>
      </w:r>
      <w:r>
        <w:rPr>
          <w:rFonts w:ascii="Calibri" w:eastAsia="Calibri" w:hAnsi="Calibri" w:cs="Calibri"/>
          <w:spacing w:val="-2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(</w:t>
      </w:r>
      <w:r>
        <w:rPr>
          <w:rFonts w:ascii="Calibri" w:eastAsia="Calibri" w:hAnsi="Calibri" w:cs="Calibri"/>
          <w:sz w:val="28"/>
          <w:szCs w:val="28"/>
        </w:rPr>
        <w:t>EM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) ai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ing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va</w:t>
      </w:r>
      <w:r>
        <w:rPr>
          <w:rFonts w:ascii="Calibri" w:eastAsia="Calibri" w:hAnsi="Calibri" w:cs="Calibri"/>
          <w:spacing w:val="3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 xml:space="preserve">s 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leg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 to</w:t>
      </w:r>
      <w:r>
        <w:rPr>
          <w:rFonts w:ascii="Calibri" w:eastAsia="Calibri" w:hAnsi="Calibri" w:cs="Calibri"/>
          <w:spacing w:val="4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elp</w:t>
      </w:r>
      <w:r>
        <w:rPr>
          <w:rFonts w:ascii="Calibri" w:eastAsia="Calibri" w:hAnsi="Calibri" w:cs="Calibri"/>
          <w:spacing w:val="4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5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tor</w:t>
      </w:r>
      <w:r>
        <w:rPr>
          <w:rFonts w:ascii="Calibri" w:eastAsia="Calibri" w:hAnsi="Calibri" w:cs="Calibri"/>
          <w:spacing w:val="5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em</w:t>
      </w:r>
      <w:r>
        <w:rPr>
          <w:rFonts w:ascii="Calibri" w:eastAsia="Calibri" w:hAnsi="Calibri" w:cs="Calibri"/>
          <w:spacing w:val="4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rFonts w:ascii="Calibri" w:eastAsia="Calibri" w:hAnsi="Calibri" w:cs="Calibri"/>
          <w:spacing w:val="4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ringi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4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2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out</w:t>
      </w:r>
      <w:r>
        <w:rPr>
          <w:rFonts w:ascii="Calibri" w:eastAsia="Calibri" w:hAnsi="Calibri" w:cs="Calibri"/>
          <w:spacing w:val="4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tre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rial</w:t>
      </w:r>
      <w:r>
        <w:rPr>
          <w:rFonts w:ascii="Calibri" w:eastAsia="Calibri" w:hAnsi="Calibri" w:cs="Calibri"/>
          <w:spacing w:val="5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Ch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ge</w:t>
      </w:r>
      <w:r>
        <w:rPr>
          <w:rFonts w:ascii="Calibri" w:eastAsia="Calibri" w:hAnsi="Calibri" w:cs="Calibri"/>
          <w:spacing w:val="4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2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 set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ing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2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eir o</w:t>
      </w:r>
      <w:r>
        <w:rPr>
          <w:rFonts w:ascii="Calibri" w:eastAsia="Calibri" w:hAnsi="Calibri" w:cs="Calibri"/>
          <w:spacing w:val="1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tre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ip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velop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C</w:t>
      </w:r>
      <w:r>
        <w:rPr>
          <w:rFonts w:ascii="Calibri" w:eastAsia="Calibri" w:hAnsi="Calibri" w:cs="Calibri"/>
          <w:sz w:val="28"/>
          <w:szCs w:val="28"/>
        </w:rPr>
        <w:t>ell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ir 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leg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. ED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-</w:t>
      </w: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Me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ra</w:t>
      </w:r>
      <w:r>
        <w:rPr>
          <w:rFonts w:ascii="Calibri" w:eastAsia="Calibri" w:hAnsi="Calibri" w:cs="Calibri"/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ill</w:t>
      </w:r>
      <w:r>
        <w:rPr>
          <w:rFonts w:ascii="Calibri" w:eastAsia="Calibri" w:hAnsi="Calibri" w:cs="Calibri"/>
          <w:spacing w:val="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tor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leg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whi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ave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cc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EMP 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ll</w:t>
      </w:r>
      <w:r>
        <w:rPr>
          <w:rFonts w:ascii="Calibri" w:eastAsia="Calibri" w:hAnsi="Calibri" w:cs="Calibri"/>
          <w:spacing w:val="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2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ide</w:t>
      </w:r>
      <w:r>
        <w:rPr>
          <w:rFonts w:ascii="Calibri" w:eastAsia="Calibri" w:hAnsi="Calibri" w:cs="Calibri"/>
          <w:spacing w:val="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em</w:t>
      </w:r>
      <w:r>
        <w:rPr>
          <w:rFonts w:ascii="Calibri" w:eastAsia="Calibri" w:hAnsi="Calibri" w:cs="Calibri"/>
          <w:spacing w:val="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th</w:t>
      </w:r>
      <w:r>
        <w:rPr>
          <w:rFonts w:ascii="Calibri" w:eastAsia="Calibri" w:hAnsi="Calibri" w:cs="Calibri"/>
          <w:spacing w:val="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full</w:t>
      </w:r>
      <w:r>
        <w:rPr>
          <w:rFonts w:ascii="Calibri" w:eastAsia="Calibri" w:hAnsi="Calibri" w:cs="Calibri"/>
          <w:spacing w:val="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su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ible</w:t>
      </w:r>
      <w:r>
        <w:rPr>
          <w:rFonts w:ascii="Calibri" w:eastAsia="Calibri" w:hAnsi="Calibri" w:cs="Calibri"/>
          <w:spacing w:val="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ext</w:t>
      </w:r>
      <w:r>
        <w:rPr>
          <w:rFonts w:ascii="Calibri" w:eastAsia="Calibri" w:hAnsi="Calibri" w:cs="Calibri"/>
          <w:spacing w:val="-1"/>
          <w:sz w:val="28"/>
          <w:szCs w:val="28"/>
        </w:rPr>
        <w:t>en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rms 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itions.</w:t>
      </w:r>
    </w:p>
    <w:p w:rsidR="00060B13" w:rsidRDefault="00060B13">
      <w:pPr>
        <w:spacing w:before="6" w:line="120" w:lineRule="exact"/>
        <w:rPr>
          <w:sz w:val="13"/>
          <w:szCs w:val="13"/>
        </w:rPr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73055B">
      <w:pPr>
        <w:ind w:left="820" w:right="6196"/>
        <w:jc w:val="both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b/>
          <w:spacing w:val="1"/>
          <w:sz w:val="32"/>
          <w:szCs w:val="32"/>
        </w:rPr>
        <w:t>W</w:t>
      </w:r>
      <w:r>
        <w:rPr>
          <w:rFonts w:ascii="Calibri" w:eastAsia="Calibri" w:hAnsi="Calibri" w:cs="Calibri"/>
          <w:b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b/>
          <w:sz w:val="32"/>
          <w:szCs w:val="32"/>
        </w:rPr>
        <w:t>y</w:t>
      </w:r>
      <w:r>
        <w:rPr>
          <w:rFonts w:ascii="Calibri" w:eastAsia="Calibri" w:hAnsi="Calibri" w:cs="Calibri"/>
          <w:b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sz w:val="32"/>
          <w:szCs w:val="32"/>
        </w:rPr>
        <w:t>is</w:t>
      </w:r>
      <w:r>
        <w:rPr>
          <w:rFonts w:ascii="Calibri" w:eastAsia="Calibri" w:hAnsi="Calibri" w:cs="Calibri"/>
          <w:b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sz w:val="32"/>
          <w:szCs w:val="32"/>
        </w:rPr>
        <w:t>it</w:t>
      </w:r>
      <w:r>
        <w:rPr>
          <w:rFonts w:ascii="Calibri" w:eastAsia="Calibri" w:hAnsi="Calibri" w:cs="Calibri"/>
          <w:b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sz w:val="32"/>
          <w:szCs w:val="32"/>
        </w:rPr>
        <w:t>r</w:t>
      </w:r>
      <w:r>
        <w:rPr>
          <w:rFonts w:ascii="Calibri" w:eastAsia="Calibri" w:hAnsi="Calibri" w:cs="Calibri"/>
          <w:b/>
          <w:spacing w:val="2"/>
          <w:sz w:val="32"/>
          <w:szCs w:val="32"/>
        </w:rPr>
        <w:t>e</w:t>
      </w:r>
      <w:r>
        <w:rPr>
          <w:rFonts w:ascii="Calibri" w:eastAsia="Calibri" w:hAnsi="Calibri" w:cs="Calibri"/>
          <w:b/>
          <w:spacing w:val="1"/>
          <w:sz w:val="32"/>
          <w:szCs w:val="32"/>
        </w:rPr>
        <w:t>q</w:t>
      </w:r>
      <w:r>
        <w:rPr>
          <w:rFonts w:ascii="Calibri" w:eastAsia="Calibri" w:hAnsi="Calibri" w:cs="Calibri"/>
          <w:b/>
          <w:spacing w:val="-1"/>
          <w:sz w:val="32"/>
          <w:szCs w:val="32"/>
        </w:rPr>
        <w:t>u</w:t>
      </w:r>
      <w:r>
        <w:rPr>
          <w:rFonts w:ascii="Calibri" w:eastAsia="Calibri" w:hAnsi="Calibri" w:cs="Calibri"/>
          <w:b/>
          <w:sz w:val="32"/>
          <w:szCs w:val="32"/>
        </w:rPr>
        <w:t>ire</w:t>
      </w:r>
      <w:r>
        <w:rPr>
          <w:rFonts w:ascii="Calibri" w:eastAsia="Calibri" w:hAnsi="Calibri" w:cs="Calibri"/>
          <w:b/>
          <w:spacing w:val="2"/>
          <w:sz w:val="32"/>
          <w:szCs w:val="32"/>
        </w:rPr>
        <w:t>d</w:t>
      </w:r>
      <w:r>
        <w:rPr>
          <w:rFonts w:ascii="Calibri" w:eastAsia="Calibri" w:hAnsi="Calibri" w:cs="Calibri"/>
          <w:b/>
          <w:sz w:val="32"/>
          <w:szCs w:val="32"/>
        </w:rPr>
        <w:t>?</w:t>
      </w:r>
    </w:p>
    <w:p w:rsidR="00060B13" w:rsidRDefault="00060B13">
      <w:pPr>
        <w:spacing w:line="200" w:lineRule="exact"/>
      </w:pPr>
    </w:p>
    <w:p w:rsidR="00060B13" w:rsidRDefault="00060B13">
      <w:pPr>
        <w:spacing w:before="1" w:line="200" w:lineRule="exact"/>
      </w:pPr>
    </w:p>
    <w:p w:rsidR="00060B13" w:rsidRDefault="0073055B">
      <w:pPr>
        <w:spacing w:line="258" w:lineRule="auto"/>
        <w:ind w:left="820" w:right="65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rFonts w:ascii="Calibri" w:eastAsia="Calibri" w:hAnsi="Calibri" w:cs="Calibri"/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om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itive</w:t>
      </w:r>
      <w:r>
        <w:rPr>
          <w:rFonts w:ascii="Calibri" w:eastAsia="Calibri" w:hAnsi="Calibri" w:cs="Calibri"/>
          <w:spacing w:val="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rld where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4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rate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se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tor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ve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y ef</w:t>
      </w:r>
      <w:r>
        <w:rPr>
          <w:rFonts w:ascii="Calibri" w:eastAsia="Calibri" w:hAnsi="Calibri" w:cs="Calibri"/>
          <w:spacing w:val="1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ie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tly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out 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as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les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bu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reat</w:t>
      </w:r>
      <w:r>
        <w:rPr>
          <w:rFonts w:ascii="Calibri" w:eastAsia="Calibri" w:hAnsi="Calibri" w:cs="Calibri"/>
          <w:spacing w:val="2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c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ao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.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qu</w:t>
      </w:r>
      <w:r>
        <w:rPr>
          <w:rFonts w:ascii="Calibri" w:eastAsia="Calibri" w:hAnsi="Calibri" w:cs="Calibri"/>
          <w:sz w:val="28"/>
          <w:szCs w:val="28"/>
        </w:rPr>
        <w:t>estion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ig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ari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pacing w:val="8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- 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 xml:space="preserve">at </w:t>
      </w:r>
      <w:r>
        <w:rPr>
          <w:rFonts w:ascii="Calibri" w:eastAsia="Calibri" w:hAnsi="Calibri" w:cs="Calibri"/>
          <w:spacing w:val="-1"/>
          <w:sz w:val="28"/>
          <w:szCs w:val="28"/>
        </w:rPr>
        <w:t>Ch</w:t>
      </w:r>
      <w:r>
        <w:rPr>
          <w:rFonts w:ascii="Calibri" w:eastAsia="Calibri" w:hAnsi="Calibri" w:cs="Calibri"/>
          <w:sz w:val="28"/>
          <w:szCs w:val="28"/>
        </w:rPr>
        <w:t>ao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? 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 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1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sim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-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ati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om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ition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ong jo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 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d 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j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s.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tre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ip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ot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only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j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out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rea</w:t>
      </w:r>
      <w:r>
        <w:rPr>
          <w:rFonts w:ascii="Calibri" w:eastAsia="Calibri" w:hAnsi="Calibri" w:cs="Calibri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ing j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s,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it</w:t>
      </w:r>
      <w:r>
        <w:rPr>
          <w:rFonts w:ascii="Calibri" w:eastAsia="Calibri" w:hAnsi="Calibri" w:cs="Calibri"/>
          <w:spacing w:val="-1"/>
          <w:sz w:val="28"/>
          <w:szCs w:val="28"/>
        </w:rPr>
        <w:t>’</w:t>
      </w:r>
      <w:r>
        <w:rPr>
          <w:rFonts w:ascii="Calibri" w:eastAsia="Calibri" w:hAnsi="Calibri" w:cs="Calibri"/>
          <w:sz w:val="28"/>
          <w:szCs w:val="28"/>
        </w:rPr>
        <w:t>s a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out s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lving 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rki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 to</w:t>
      </w:r>
      <w:r>
        <w:rPr>
          <w:rFonts w:ascii="Calibri" w:eastAsia="Calibri" w:hAnsi="Calibri" w:cs="Calibri"/>
          <w:spacing w:val="1"/>
          <w:sz w:val="28"/>
          <w:szCs w:val="28"/>
        </w:rPr>
        <w:t>w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rds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ial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pacing w:val="3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e.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 reas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n 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an EDC in a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lege is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elp st</w:t>
      </w:r>
      <w:r>
        <w:rPr>
          <w:rFonts w:ascii="Calibri" w:eastAsia="Calibri" w:hAnsi="Calibri" w:cs="Calibri"/>
          <w:spacing w:val="-1"/>
          <w:sz w:val="28"/>
          <w:szCs w:val="28"/>
        </w:rPr>
        <w:t>ud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ts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 xml:space="preserve">d </w:t>
      </w:r>
      <w:r>
        <w:rPr>
          <w:rFonts w:ascii="Calibri" w:eastAsia="Calibri" w:hAnsi="Calibri" w:cs="Calibri"/>
          <w:spacing w:val="2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eir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start</w:t>
      </w:r>
      <w:r>
        <w:rPr>
          <w:rFonts w:ascii="Calibri" w:eastAsia="Calibri" w:hAnsi="Calibri" w:cs="Calibri"/>
          <w:spacing w:val="-1"/>
          <w:sz w:val="28"/>
          <w:szCs w:val="28"/>
        </w:rPr>
        <w:t>up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 g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all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 facilities 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ex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eri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nc</w:t>
      </w:r>
      <w:r>
        <w:rPr>
          <w:rFonts w:ascii="Calibri" w:eastAsia="Calibri" w:hAnsi="Calibri" w:cs="Calibri"/>
          <w:sz w:val="28"/>
          <w:szCs w:val="28"/>
        </w:rPr>
        <w:t>e,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2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too at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yo</w:t>
      </w:r>
      <w:r>
        <w:rPr>
          <w:rFonts w:ascii="Calibri" w:eastAsia="Calibri" w:hAnsi="Calibri" w:cs="Calibri"/>
          <w:spacing w:val="2"/>
          <w:sz w:val="28"/>
          <w:szCs w:val="28"/>
        </w:rPr>
        <w:t>u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 a</w:t>
      </w:r>
      <w:r>
        <w:rPr>
          <w:rFonts w:ascii="Calibri" w:eastAsia="Calibri" w:hAnsi="Calibri" w:cs="Calibri"/>
          <w:spacing w:val="-1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e.</w:t>
      </w:r>
    </w:p>
    <w:p w:rsidR="00060B13" w:rsidRDefault="0073055B">
      <w:pPr>
        <w:spacing w:before="1"/>
        <w:ind w:left="820" w:right="5159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Several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s i</w:t>
      </w:r>
      <w:r>
        <w:rPr>
          <w:rFonts w:ascii="Calibri" w:eastAsia="Calibri" w:hAnsi="Calibri" w:cs="Calibri"/>
          <w:spacing w:val="-1"/>
          <w:sz w:val="28"/>
          <w:szCs w:val="28"/>
        </w:rPr>
        <w:t>nc</w:t>
      </w:r>
      <w:r>
        <w:rPr>
          <w:rFonts w:ascii="Calibri" w:eastAsia="Calibri" w:hAnsi="Calibri" w:cs="Calibri"/>
          <w:sz w:val="28"/>
          <w:szCs w:val="28"/>
        </w:rPr>
        <w:t>lu</w:t>
      </w: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–</w:t>
      </w:r>
    </w:p>
    <w:p w:rsidR="00060B13" w:rsidRDefault="0073055B">
      <w:pPr>
        <w:spacing w:before="28"/>
        <w:ind w:left="732" w:right="4483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1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La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k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 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tre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4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al k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ge</w:t>
      </w:r>
    </w:p>
    <w:p w:rsidR="00060B13" w:rsidRDefault="0073055B">
      <w:pPr>
        <w:spacing w:before="25"/>
        <w:ind w:left="732" w:right="2618"/>
        <w:jc w:val="both"/>
        <w:rPr>
          <w:rFonts w:ascii="Calibri" w:eastAsia="Calibri" w:hAnsi="Calibri" w:cs="Calibri"/>
          <w:sz w:val="28"/>
          <w:szCs w:val="28"/>
        </w:rPr>
        <w:sectPr w:rsidR="00060B13">
          <w:pgSz w:w="12240" w:h="15840"/>
          <w:pgMar w:top="1480" w:right="1320" w:bottom="280" w:left="1340" w:header="0" w:footer="1015" w:gutter="0"/>
          <w:cols w:space="720"/>
        </w:sectPr>
      </w:pPr>
      <w:r>
        <w:rPr>
          <w:rFonts w:ascii="Calibri" w:eastAsia="Calibri" w:hAnsi="Calibri" w:cs="Calibri"/>
          <w:spacing w:val="-1"/>
          <w:sz w:val="28"/>
          <w:szCs w:val="28"/>
        </w:rPr>
        <w:t>2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ss info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rFonts w:ascii="Calibri" w:eastAsia="Calibri" w:hAnsi="Calibri" w:cs="Calibri"/>
          <w:spacing w:val="-3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ava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la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out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tre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ip.</w:t>
      </w:r>
    </w:p>
    <w:p w:rsidR="00060B13" w:rsidRDefault="00060B13">
      <w:pPr>
        <w:spacing w:line="100" w:lineRule="exact"/>
        <w:rPr>
          <w:sz w:val="10"/>
          <w:szCs w:val="10"/>
        </w:rPr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73055B">
      <w:pPr>
        <w:spacing w:line="380" w:lineRule="exact"/>
        <w:ind w:left="440" w:right="6762"/>
        <w:jc w:val="both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b/>
          <w:position w:val="1"/>
          <w:sz w:val="32"/>
          <w:szCs w:val="32"/>
        </w:rPr>
        <w:t>H</w:t>
      </w:r>
      <w:r>
        <w:rPr>
          <w:rFonts w:ascii="Calibri" w:eastAsia="Calibri" w:hAnsi="Calibri" w:cs="Calibri"/>
          <w:b/>
          <w:spacing w:val="1"/>
          <w:position w:val="1"/>
          <w:sz w:val="32"/>
          <w:szCs w:val="32"/>
        </w:rPr>
        <w:t>o</w:t>
      </w:r>
      <w:r>
        <w:rPr>
          <w:rFonts w:ascii="Calibri" w:eastAsia="Calibri" w:hAnsi="Calibri" w:cs="Calibri"/>
          <w:b/>
          <w:position w:val="1"/>
          <w:sz w:val="32"/>
          <w:szCs w:val="32"/>
        </w:rPr>
        <w:t>w</w:t>
      </w:r>
      <w:r>
        <w:rPr>
          <w:rFonts w:ascii="Calibri" w:eastAsia="Calibri" w:hAnsi="Calibri" w:cs="Calibri"/>
          <w:b/>
          <w:spacing w:val="-6"/>
          <w:position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position w:val="1"/>
          <w:sz w:val="32"/>
          <w:szCs w:val="32"/>
        </w:rPr>
        <w:t>it</w:t>
      </w:r>
      <w:r>
        <w:rPr>
          <w:rFonts w:ascii="Calibri" w:eastAsia="Calibri" w:hAnsi="Calibri" w:cs="Calibri"/>
          <w:b/>
          <w:spacing w:val="-2"/>
          <w:position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spacing w:val="1"/>
          <w:position w:val="1"/>
          <w:sz w:val="32"/>
          <w:szCs w:val="32"/>
        </w:rPr>
        <w:t>Wo</w:t>
      </w:r>
      <w:r>
        <w:rPr>
          <w:rFonts w:ascii="Calibri" w:eastAsia="Calibri" w:hAnsi="Calibri" w:cs="Calibri"/>
          <w:b/>
          <w:position w:val="1"/>
          <w:sz w:val="32"/>
          <w:szCs w:val="32"/>
        </w:rPr>
        <w:t>rks?</w:t>
      </w:r>
    </w:p>
    <w:p w:rsidR="00060B13" w:rsidRDefault="00060B13">
      <w:pPr>
        <w:spacing w:line="200" w:lineRule="exact"/>
      </w:pPr>
    </w:p>
    <w:p w:rsidR="00060B13" w:rsidRDefault="00060B13">
      <w:pPr>
        <w:spacing w:before="3" w:line="200" w:lineRule="exact"/>
      </w:pPr>
    </w:p>
    <w:p w:rsidR="00060B13" w:rsidRDefault="0073055B">
      <w:pPr>
        <w:spacing w:line="258" w:lineRule="auto"/>
        <w:ind w:left="440" w:right="66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ED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-</w:t>
      </w: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Mesra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ill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m a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am 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ll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all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d 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 xml:space="preserve">th one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lege</w:t>
      </w:r>
      <w:r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isc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out</w:t>
      </w:r>
      <w:r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EM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.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Onc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leg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cc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our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op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al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EMP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e.</w:t>
      </w:r>
      <w:r>
        <w:rPr>
          <w:rFonts w:ascii="Calibri" w:eastAsia="Calibri" w:hAnsi="Calibri" w:cs="Calibri"/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rFonts w:ascii="Calibri" w:eastAsia="Calibri" w:hAnsi="Calibri" w:cs="Calibri"/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tor</w:t>
      </w:r>
      <w:r>
        <w:rPr>
          <w:rFonts w:ascii="Calibri" w:eastAsia="Calibri" w:hAnsi="Calibri" w:cs="Calibri"/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m</w:t>
      </w:r>
      <w:r>
        <w:rPr>
          <w:rFonts w:ascii="Calibri" w:eastAsia="Calibri" w:hAnsi="Calibri" w:cs="Calibri"/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elp</w:t>
      </w:r>
      <w:r>
        <w:rPr>
          <w:rFonts w:ascii="Calibri" w:eastAsia="Calibri" w:hAnsi="Calibri" w:cs="Calibri"/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em</w:t>
      </w:r>
      <w:r>
        <w:rPr>
          <w:rFonts w:ascii="Calibri" w:eastAsia="Calibri" w:hAnsi="Calibri" w:cs="Calibri"/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set</w:t>
      </w:r>
      <w:r>
        <w:rPr>
          <w:rFonts w:ascii="Calibri" w:eastAsia="Calibri" w:hAnsi="Calibri" w:cs="Calibri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ing</w:t>
      </w:r>
      <w:r>
        <w:rPr>
          <w:rFonts w:ascii="Calibri" w:eastAsia="Calibri" w:hAnsi="Calibri" w:cs="Calibri"/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p</w:t>
      </w:r>
      <w:r>
        <w:rPr>
          <w:rFonts w:ascii="Calibri" w:eastAsia="Calibri" w:hAnsi="Calibri" w:cs="Calibri"/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2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eir</w:t>
      </w:r>
      <w:r>
        <w:rPr>
          <w:rFonts w:ascii="Calibri" w:eastAsia="Calibri" w:hAnsi="Calibri" w:cs="Calibri"/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rFonts w:ascii="Calibri" w:eastAsia="Calibri" w:hAnsi="Calibri" w:cs="Calibri"/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ED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1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rFonts w:ascii="Calibri" w:eastAsia="Calibri" w:hAnsi="Calibri" w:cs="Calibri"/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we</w:t>
      </w:r>
      <w:r>
        <w:rPr>
          <w:rFonts w:ascii="Calibri" w:eastAsia="Calibri" w:hAnsi="Calibri" w:cs="Calibri"/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ll</w:t>
      </w:r>
      <w:r>
        <w:rPr>
          <w:rFonts w:ascii="Calibri" w:eastAsia="Calibri" w:hAnsi="Calibri" w:cs="Calibri"/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elp 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em in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ot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only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j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rFonts w:ascii="Calibri" w:eastAsia="Calibri" w:hAnsi="Calibri" w:cs="Calibri"/>
          <w:spacing w:val="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set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ing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p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eir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EDC </w:t>
      </w:r>
      <w:r>
        <w:rPr>
          <w:rFonts w:ascii="Calibri" w:eastAsia="Calibri" w:hAnsi="Calibri" w:cs="Calibri"/>
          <w:spacing w:val="-1"/>
          <w:sz w:val="28"/>
          <w:szCs w:val="28"/>
        </w:rPr>
        <w:t>bu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also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tor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start</w:t>
      </w:r>
      <w:r>
        <w:rPr>
          <w:rFonts w:ascii="Calibri" w:eastAsia="Calibri" w:hAnsi="Calibri" w:cs="Calibri"/>
          <w:spacing w:val="-1"/>
          <w:sz w:val="28"/>
          <w:szCs w:val="28"/>
        </w:rPr>
        <w:t>up</w:t>
      </w:r>
      <w:r>
        <w:rPr>
          <w:rFonts w:ascii="Calibri" w:eastAsia="Calibri" w:hAnsi="Calibri" w:cs="Calibri"/>
          <w:sz w:val="28"/>
          <w:szCs w:val="28"/>
        </w:rPr>
        <w:t>s of</w:t>
      </w:r>
      <w:r>
        <w:rPr>
          <w:rFonts w:ascii="Calibri" w:eastAsia="Calibri" w:hAnsi="Calibri" w:cs="Calibri"/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rFonts w:ascii="Calibri" w:eastAsia="Calibri" w:hAnsi="Calibri" w:cs="Calibri"/>
          <w:spacing w:val="-1"/>
          <w:sz w:val="28"/>
          <w:szCs w:val="28"/>
        </w:rPr>
        <w:t>ud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ts</w:t>
      </w:r>
      <w:r>
        <w:rPr>
          <w:rFonts w:ascii="Calibri" w:eastAsia="Calibri" w:hAnsi="Calibri" w:cs="Calibri"/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om</w:t>
      </w:r>
      <w:r>
        <w:rPr>
          <w:rFonts w:ascii="Calibri" w:eastAsia="Calibri" w:hAnsi="Calibri" w:cs="Calibri"/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2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sp</w:t>
      </w:r>
      <w:r>
        <w:rPr>
          <w:rFonts w:ascii="Calibri" w:eastAsia="Calibri" w:hAnsi="Calibri" w:cs="Calibri"/>
          <w:spacing w:val="-1"/>
          <w:sz w:val="28"/>
          <w:szCs w:val="28"/>
        </w:rPr>
        <w:t>ec</w:t>
      </w:r>
      <w:r>
        <w:rPr>
          <w:rFonts w:ascii="Calibri" w:eastAsia="Calibri" w:hAnsi="Calibri" w:cs="Calibri"/>
          <w:sz w:val="28"/>
          <w:szCs w:val="28"/>
        </w:rPr>
        <w:t>tive</w:t>
      </w:r>
      <w:r>
        <w:rPr>
          <w:rFonts w:ascii="Calibri" w:eastAsia="Calibri" w:hAnsi="Calibri" w:cs="Calibri"/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leg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s.</w:t>
      </w:r>
      <w:r>
        <w:rPr>
          <w:rFonts w:ascii="Calibri" w:eastAsia="Calibri" w:hAnsi="Calibri" w:cs="Calibri"/>
          <w:spacing w:val="3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MoU</w:t>
      </w:r>
      <w:r>
        <w:rPr>
          <w:rFonts w:ascii="Calibri" w:eastAsia="Calibri" w:hAnsi="Calibri" w:cs="Calibri"/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ill</w:t>
      </w:r>
      <w:r>
        <w:rPr>
          <w:rFonts w:ascii="Calibri" w:eastAsia="Calibri" w:hAnsi="Calibri" w:cs="Calibri"/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si</w:t>
      </w:r>
      <w:r>
        <w:rPr>
          <w:rFonts w:ascii="Calibri" w:eastAsia="Calibri" w:hAnsi="Calibri" w:cs="Calibri"/>
          <w:spacing w:val="-2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ed</w:t>
      </w:r>
      <w:r>
        <w:rPr>
          <w:rFonts w:ascii="Calibri" w:eastAsia="Calibri" w:hAnsi="Calibri" w:cs="Calibri"/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ween 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leg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 a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EDC to fa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ilitate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1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.</w:t>
      </w:r>
    </w:p>
    <w:p w:rsidR="00060B13" w:rsidRDefault="00060B13">
      <w:pPr>
        <w:spacing w:before="7" w:line="100" w:lineRule="exact"/>
        <w:rPr>
          <w:sz w:val="10"/>
          <w:szCs w:val="10"/>
        </w:rPr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73055B">
      <w:pPr>
        <w:spacing w:line="258" w:lineRule="auto"/>
        <w:ind w:left="440" w:right="70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EDC</w:t>
      </w:r>
      <w:r>
        <w:rPr>
          <w:rFonts w:ascii="Calibri" w:eastAsia="Calibri" w:hAnsi="Calibri" w:cs="Calibri"/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Mesr</w:t>
      </w:r>
      <w:r>
        <w:rPr>
          <w:rFonts w:ascii="Calibri" w:eastAsia="Calibri" w:hAnsi="Calibri" w:cs="Calibri"/>
          <w:spacing w:val="1"/>
          <w:sz w:val="28"/>
          <w:szCs w:val="28"/>
        </w:rPr>
        <w:t>a-</w:t>
      </w:r>
      <w:r>
        <w:rPr>
          <w:rFonts w:ascii="Calibri" w:eastAsia="Calibri" w:hAnsi="Calibri" w:cs="Calibri"/>
          <w:sz w:val="28"/>
          <w:szCs w:val="28"/>
        </w:rPr>
        <w:t>EMP</w:t>
      </w:r>
      <w:r>
        <w:rPr>
          <w:rFonts w:ascii="Calibri" w:eastAsia="Calibri" w:hAnsi="Calibri" w:cs="Calibri"/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ld</w:t>
      </w:r>
      <w:r>
        <w:rPr>
          <w:rFonts w:ascii="Calibri" w:eastAsia="Calibri" w:hAnsi="Calibri" w:cs="Calibri"/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elp</w:t>
      </w:r>
      <w:r>
        <w:rPr>
          <w:rFonts w:ascii="Calibri" w:eastAsia="Calibri" w:hAnsi="Calibri" w:cs="Calibri"/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oth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leg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rFonts w:ascii="Calibri" w:eastAsia="Calibri" w:hAnsi="Calibri" w:cs="Calibri"/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2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rFonts w:ascii="Calibri" w:eastAsia="Calibri" w:hAnsi="Calibri" w:cs="Calibri"/>
          <w:spacing w:val="1"/>
          <w:sz w:val="28"/>
          <w:szCs w:val="28"/>
        </w:rPr>
        <w:t>u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ts</w:t>
      </w:r>
      <w:r>
        <w:rPr>
          <w:rFonts w:ascii="Calibri" w:eastAsia="Calibri" w:hAnsi="Calibri" w:cs="Calibri"/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rFonts w:ascii="Calibri" w:eastAsia="Calibri" w:hAnsi="Calibri" w:cs="Calibri"/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ig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er level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o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und</w:t>
      </w:r>
      <w:r>
        <w:rPr>
          <w:rFonts w:ascii="Calibri" w:eastAsia="Calibri" w:hAnsi="Calibri" w:cs="Calibri"/>
          <w:sz w:val="28"/>
          <w:szCs w:val="28"/>
        </w:rPr>
        <w:t>ersta</w:t>
      </w:r>
      <w:r>
        <w:rPr>
          <w:rFonts w:ascii="Calibri" w:eastAsia="Calibri" w:hAnsi="Calibri" w:cs="Calibri"/>
          <w:spacing w:val="-1"/>
          <w:sz w:val="28"/>
          <w:szCs w:val="28"/>
        </w:rPr>
        <w:t>nd</w:t>
      </w:r>
      <w:r>
        <w:rPr>
          <w:rFonts w:ascii="Calibri" w:eastAsia="Calibri" w:hAnsi="Calibri" w:cs="Calibri"/>
          <w:sz w:val="28"/>
          <w:szCs w:val="28"/>
        </w:rPr>
        <w:t>ing of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 xml:space="preserve">ate </w:t>
      </w:r>
      <w:r>
        <w:rPr>
          <w:rFonts w:ascii="Calibri" w:eastAsia="Calibri" w:hAnsi="Calibri" w:cs="Calibri"/>
          <w:spacing w:val="-2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ld,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as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EDC </w:t>
      </w: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Mesra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qu</w:t>
      </w:r>
      <w:r>
        <w:rPr>
          <w:rFonts w:ascii="Calibri" w:eastAsia="Calibri" w:hAnsi="Calibri" w:cs="Calibri"/>
          <w:sz w:val="28"/>
          <w:szCs w:val="28"/>
        </w:rPr>
        <w:t>ite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k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n 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ga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izi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se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ars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rkshops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–h</w:t>
      </w:r>
      <w:r>
        <w:rPr>
          <w:rFonts w:ascii="Calibri" w:eastAsia="Calibri" w:hAnsi="Calibri" w:cs="Calibri"/>
          <w:sz w:val="28"/>
          <w:szCs w:val="28"/>
        </w:rPr>
        <w:t>el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ing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pacing w:val="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ts</w:t>
      </w:r>
      <w:r>
        <w:rPr>
          <w:rFonts w:ascii="Calibri" w:eastAsia="Calibri" w:hAnsi="Calibri" w:cs="Calibri"/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ev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p 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 xml:space="preserve">e </w:t>
      </w:r>
      <w:r>
        <w:rPr>
          <w:rFonts w:ascii="Calibri" w:eastAsia="Calibri" w:hAnsi="Calibri" w:cs="Calibri"/>
          <w:spacing w:val="-1"/>
          <w:sz w:val="28"/>
          <w:szCs w:val="28"/>
        </w:rPr>
        <w:t>qu</w:t>
      </w:r>
      <w:r>
        <w:rPr>
          <w:rFonts w:ascii="Calibri" w:eastAsia="Calibri" w:hAnsi="Calibri" w:cs="Calibri"/>
          <w:sz w:val="28"/>
          <w:szCs w:val="28"/>
        </w:rPr>
        <w:t>alities re</w:t>
      </w:r>
      <w:r>
        <w:rPr>
          <w:rFonts w:ascii="Calibri" w:eastAsia="Calibri" w:hAnsi="Calibri" w:cs="Calibri"/>
          <w:spacing w:val="-1"/>
          <w:sz w:val="28"/>
          <w:szCs w:val="28"/>
        </w:rPr>
        <w:t>qu</w:t>
      </w:r>
      <w:r>
        <w:rPr>
          <w:rFonts w:ascii="Calibri" w:eastAsia="Calibri" w:hAnsi="Calibri" w:cs="Calibri"/>
          <w:sz w:val="28"/>
          <w:szCs w:val="28"/>
        </w:rPr>
        <w:t>ire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.</w:t>
      </w: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before="14" w:line="280" w:lineRule="exact"/>
        <w:rPr>
          <w:sz w:val="28"/>
          <w:szCs w:val="28"/>
        </w:rPr>
      </w:pPr>
    </w:p>
    <w:p w:rsidR="00060B13" w:rsidRDefault="0073055B">
      <w:pPr>
        <w:spacing w:line="258" w:lineRule="auto"/>
        <w:ind w:left="352" w:right="55"/>
        <w:jc w:val="both"/>
        <w:rPr>
          <w:rFonts w:ascii="Calibri" w:eastAsia="Calibri" w:hAnsi="Calibri" w:cs="Calibri"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>A</w:t>
      </w:r>
      <w:r>
        <w:rPr>
          <w:rFonts w:ascii="Calibri" w:eastAsia="Calibri" w:hAnsi="Calibri" w:cs="Calibri"/>
          <w:b/>
          <w:spacing w:val="12"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sz w:val="36"/>
          <w:szCs w:val="36"/>
        </w:rPr>
        <w:t>sim</w:t>
      </w:r>
      <w:r>
        <w:rPr>
          <w:rFonts w:ascii="Calibri" w:eastAsia="Calibri" w:hAnsi="Calibri" w:cs="Calibri"/>
          <w:b/>
          <w:spacing w:val="2"/>
          <w:sz w:val="36"/>
          <w:szCs w:val="36"/>
        </w:rPr>
        <w:t>p</w:t>
      </w:r>
      <w:r>
        <w:rPr>
          <w:rFonts w:ascii="Calibri" w:eastAsia="Calibri" w:hAnsi="Calibri" w:cs="Calibri"/>
          <w:b/>
          <w:spacing w:val="-2"/>
          <w:sz w:val="36"/>
          <w:szCs w:val="36"/>
        </w:rPr>
        <w:t>l</w:t>
      </w:r>
      <w:r>
        <w:rPr>
          <w:rFonts w:ascii="Calibri" w:eastAsia="Calibri" w:hAnsi="Calibri" w:cs="Calibri"/>
          <w:b/>
          <w:sz w:val="36"/>
          <w:szCs w:val="36"/>
        </w:rPr>
        <w:t>e</w:t>
      </w:r>
      <w:r>
        <w:rPr>
          <w:rFonts w:ascii="Calibri" w:eastAsia="Calibri" w:hAnsi="Calibri" w:cs="Calibri"/>
          <w:b/>
          <w:spacing w:val="13"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spacing w:val="-2"/>
          <w:sz w:val="36"/>
          <w:szCs w:val="36"/>
        </w:rPr>
        <w:t>y</w:t>
      </w:r>
      <w:r>
        <w:rPr>
          <w:rFonts w:ascii="Calibri" w:eastAsia="Calibri" w:hAnsi="Calibri" w:cs="Calibri"/>
          <w:b/>
          <w:spacing w:val="1"/>
          <w:sz w:val="36"/>
          <w:szCs w:val="36"/>
        </w:rPr>
        <w:t>e</w:t>
      </w:r>
      <w:r>
        <w:rPr>
          <w:rFonts w:ascii="Calibri" w:eastAsia="Calibri" w:hAnsi="Calibri" w:cs="Calibri"/>
          <w:b/>
          <w:sz w:val="36"/>
          <w:szCs w:val="36"/>
        </w:rPr>
        <w:t>t</w:t>
      </w:r>
      <w:r>
        <w:rPr>
          <w:rFonts w:ascii="Calibri" w:eastAsia="Calibri" w:hAnsi="Calibri" w:cs="Calibri"/>
          <w:b/>
          <w:spacing w:val="9"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spacing w:val="1"/>
          <w:sz w:val="36"/>
          <w:szCs w:val="36"/>
        </w:rPr>
        <w:t>e</w:t>
      </w:r>
      <w:r>
        <w:rPr>
          <w:rFonts w:ascii="Calibri" w:eastAsia="Calibri" w:hAnsi="Calibri" w:cs="Calibri"/>
          <w:b/>
          <w:sz w:val="36"/>
          <w:szCs w:val="36"/>
        </w:rPr>
        <w:t>f</w:t>
      </w:r>
      <w:r>
        <w:rPr>
          <w:rFonts w:ascii="Calibri" w:eastAsia="Calibri" w:hAnsi="Calibri" w:cs="Calibri"/>
          <w:b/>
          <w:spacing w:val="-2"/>
          <w:sz w:val="36"/>
          <w:szCs w:val="36"/>
        </w:rPr>
        <w:t>f</w:t>
      </w:r>
      <w:r>
        <w:rPr>
          <w:rFonts w:ascii="Calibri" w:eastAsia="Calibri" w:hAnsi="Calibri" w:cs="Calibri"/>
          <w:b/>
          <w:spacing w:val="1"/>
          <w:sz w:val="36"/>
          <w:szCs w:val="36"/>
        </w:rPr>
        <w:t>e</w:t>
      </w:r>
      <w:r>
        <w:rPr>
          <w:rFonts w:ascii="Calibri" w:eastAsia="Calibri" w:hAnsi="Calibri" w:cs="Calibri"/>
          <w:b/>
          <w:sz w:val="36"/>
          <w:szCs w:val="36"/>
        </w:rPr>
        <w:t>ctive</w:t>
      </w:r>
      <w:r>
        <w:rPr>
          <w:rFonts w:ascii="Calibri" w:eastAsia="Calibri" w:hAnsi="Calibri" w:cs="Calibri"/>
          <w:b/>
          <w:spacing w:val="12"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sz w:val="36"/>
          <w:szCs w:val="36"/>
        </w:rPr>
        <w:t>s</w:t>
      </w:r>
      <w:r>
        <w:rPr>
          <w:rFonts w:ascii="Calibri" w:eastAsia="Calibri" w:hAnsi="Calibri" w:cs="Calibri"/>
          <w:b/>
          <w:spacing w:val="1"/>
          <w:sz w:val="36"/>
          <w:szCs w:val="36"/>
        </w:rPr>
        <w:t>o</w:t>
      </w:r>
      <w:r>
        <w:rPr>
          <w:rFonts w:ascii="Calibri" w:eastAsia="Calibri" w:hAnsi="Calibri" w:cs="Calibri"/>
          <w:b/>
          <w:spacing w:val="-2"/>
          <w:sz w:val="36"/>
          <w:szCs w:val="36"/>
        </w:rPr>
        <w:t>l</w:t>
      </w:r>
      <w:r>
        <w:rPr>
          <w:rFonts w:ascii="Calibri" w:eastAsia="Calibri" w:hAnsi="Calibri" w:cs="Calibri"/>
          <w:b/>
          <w:spacing w:val="1"/>
          <w:sz w:val="36"/>
          <w:szCs w:val="36"/>
        </w:rPr>
        <w:t>u</w:t>
      </w:r>
      <w:r>
        <w:rPr>
          <w:rFonts w:ascii="Calibri" w:eastAsia="Calibri" w:hAnsi="Calibri" w:cs="Calibri"/>
          <w:b/>
          <w:sz w:val="36"/>
          <w:szCs w:val="36"/>
        </w:rPr>
        <w:t>ti</w:t>
      </w:r>
      <w:r>
        <w:rPr>
          <w:rFonts w:ascii="Calibri" w:eastAsia="Calibri" w:hAnsi="Calibri" w:cs="Calibri"/>
          <w:b/>
          <w:spacing w:val="-1"/>
          <w:sz w:val="36"/>
          <w:szCs w:val="36"/>
        </w:rPr>
        <w:t>o</w:t>
      </w:r>
      <w:r>
        <w:rPr>
          <w:rFonts w:ascii="Calibri" w:eastAsia="Calibri" w:hAnsi="Calibri" w:cs="Calibri"/>
          <w:b/>
          <w:sz w:val="36"/>
          <w:szCs w:val="36"/>
        </w:rPr>
        <w:t>n</w:t>
      </w:r>
      <w:r>
        <w:rPr>
          <w:rFonts w:ascii="Calibri" w:eastAsia="Calibri" w:hAnsi="Calibri" w:cs="Calibri"/>
          <w:b/>
          <w:spacing w:val="13"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spacing w:val="-3"/>
          <w:sz w:val="36"/>
          <w:szCs w:val="36"/>
        </w:rPr>
        <w:t>f</w:t>
      </w:r>
      <w:r>
        <w:rPr>
          <w:rFonts w:ascii="Calibri" w:eastAsia="Calibri" w:hAnsi="Calibri" w:cs="Calibri"/>
          <w:b/>
          <w:sz w:val="36"/>
          <w:szCs w:val="36"/>
        </w:rPr>
        <w:t>or</w:t>
      </w:r>
      <w:r>
        <w:rPr>
          <w:rFonts w:ascii="Calibri" w:eastAsia="Calibri" w:hAnsi="Calibri" w:cs="Calibri"/>
          <w:b/>
          <w:spacing w:val="12"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sz w:val="36"/>
          <w:szCs w:val="36"/>
        </w:rPr>
        <w:t>all</w:t>
      </w:r>
      <w:r>
        <w:rPr>
          <w:rFonts w:ascii="Calibri" w:eastAsia="Calibri" w:hAnsi="Calibri" w:cs="Calibri"/>
          <w:b/>
          <w:spacing w:val="13"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spacing w:val="-2"/>
          <w:sz w:val="36"/>
          <w:szCs w:val="36"/>
        </w:rPr>
        <w:t>t</w:t>
      </w:r>
      <w:r>
        <w:rPr>
          <w:rFonts w:ascii="Calibri" w:eastAsia="Calibri" w:hAnsi="Calibri" w:cs="Calibri"/>
          <w:b/>
          <w:spacing w:val="1"/>
          <w:sz w:val="36"/>
          <w:szCs w:val="36"/>
        </w:rPr>
        <w:t>h</w:t>
      </w:r>
      <w:r>
        <w:rPr>
          <w:rFonts w:ascii="Calibri" w:eastAsia="Calibri" w:hAnsi="Calibri" w:cs="Calibri"/>
          <w:b/>
          <w:sz w:val="36"/>
          <w:szCs w:val="36"/>
        </w:rPr>
        <w:t>e</w:t>
      </w:r>
      <w:r>
        <w:rPr>
          <w:rFonts w:ascii="Calibri" w:eastAsia="Calibri" w:hAnsi="Calibri" w:cs="Calibri"/>
          <w:b/>
          <w:spacing w:val="11"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sz w:val="36"/>
          <w:szCs w:val="36"/>
        </w:rPr>
        <w:t>ab</w:t>
      </w:r>
      <w:r>
        <w:rPr>
          <w:rFonts w:ascii="Calibri" w:eastAsia="Calibri" w:hAnsi="Calibri" w:cs="Calibri"/>
          <w:b/>
          <w:spacing w:val="1"/>
          <w:sz w:val="36"/>
          <w:szCs w:val="36"/>
        </w:rPr>
        <w:t>o</w:t>
      </w:r>
      <w:r>
        <w:rPr>
          <w:rFonts w:ascii="Calibri" w:eastAsia="Calibri" w:hAnsi="Calibri" w:cs="Calibri"/>
          <w:b/>
          <w:spacing w:val="-2"/>
          <w:sz w:val="36"/>
          <w:szCs w:val="36"/>
        </w:rPr>
        <w:t>v</w:t>
      </w:r>
      <w:r>
        <w:rPr>
          <w:rFonts w:ascii="Calibri" w:eastAsia="Calibri" w:hAnsi="Calibri" w:cs="Calibri"/>
          <w:b/>
          <w:sz w:val="36"/>
          <w:szCs w:val="36"/>
        </w:rPr>
        <w:t>e</w:t>
      </w:r>
      <w:r>
        <w:rPr>
          <w:rFonts w:ascii="Calibri" w:eastAsia="Calibri" w:hAnsi="Calibri" w:cs="Calibri"/>
          <w:b/>
          <w:spacing w:val="11"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sz w:val="36"/>
          <w:szCs w:val="36"/>
        </w:rPr>
        <w:t>reasons</w:t>
      </w:r>
      <w:r>
        <w:rPr>
          <w:rFonts w:ascii="Calibri" w:eastAsia="Calibri" w:hAnsi="Calibri" w:cs="Calibri"/>
          <w:b/>
          <w:spacing w:val="13"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sz w:val="36"/>
          <w:szCs w:val="36"/>
        </w:rPr>
        <w:t xml:space="preserve">is a </w:t>
      </w:r>
      <w:r>
        <w:rPr>
          <w:rFonts w:ascii="Calibri" w:eastAsia="Calibri" w:hAnsi="Calibri" w:cs="Calibri"/>
          <w:b/>
          <w:spacing w:val="1"/>
          <w:sz w:val="36"/>
          <w:szCs w:val="36"/>
        </w:rPr>
        <w:t>p</w:t>
      </w:r>
      <w:r>
        <w:rPr>
          <w:rFonts w:ascii="Calibri" w:eastAsia="Calibri" w:hAnsi="Calibri" w:cs="Calibri"/>
          <w:b/>
          <w:sz w:val="36"/>
          <w:szCs w:val="36"/>
        </w:rPr>
        <w:t xml:space="preserve">lace where </w:t>
      </w:r>
      <w:r>
        <w:rPr>
          <w:rFonts w:ascii="Calibri" w:eastAsia="Calibri" w:hAnsi="Calibri" w:cs="Calibri"/>
          <w:b/>
          <w:spacing w:val="-2"/>
          <w:sz w:val="36"/>
          <w:szCs w:val="36"/>
        </w:rPr>
        <w:t>t</w:t>
      </w:r>
      <w:r>
        <w:rPr>
          <w:rFonts w:ascii="Calibri" w:eastAsia="Calibri" w:hAnsi="Calibri" w:cs="Calibri"/>
          <w:b/>
          <w:spacing w:val="1"/>
          <w:sz w:val="36"/>
          <w:szCs w:val="36"/>
        </w:rPr>
        <w:t>he</w:t>
      </w:r>
      <w:r>
        <w:rPr>
          <w:rFonts w:ascii="Calibri" w:eastAsia="Calibri" w:hAnsi="Calibri" w:cs="Calibri"/>
          <w:b/>
          <w:sz w:val="36"/>
          <w:szCs w:val="36"/>
        </w:rPr>
        <w:t>y c</w:t>
      </w:r>
      <w:r>
        <w:rPr>
          <w:rFonts w:ascii="Calibri" w:eastAsia="Calibri" w:hAnsi="Calibri" w:cs="Calibri"/>
          <w:b/>
          <w:spacing w:val="-2"/>
          <w:sz w:val="36"/>
          <w:szCs w:val="36"/>
        </w:rPr>
        <w:t>a</w:t>
      </w:r>
      <w:r>
        <w:rPr>
          <w:rFonts w:ascii="Calibri" w:eastAsia="Calibri" w:hAnsi="Calibri" w:cs="Calibri"/>
          <w:b/>
          <w:sz w:val="36"/>
          <w:szCs w:val="36"/>
        </w:rPr>
        <w:t>n</w:t>
      </w:r>
      <w:r>
        <w:rPr>
          <w:rFonts w:ascii="Calibri" w:eastAsia="Calibri" w:hAnsi="Calibri" w:cs="Calibri"/>
          <w:b/>
          <w:spacing w:val="1"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spacing w:val="-1"/>
          <w:sz w:val="36"/>
          <w:szCs w:val="36"/>
        </w:rPr>
        <w:t>b</w:t>
      </w:r>
      <w:r>
        <w:rPr>
          <w:rFonts w:ascii="Calibri" w:eastAsia="Calibri" w:hAnsi="Calibri" w:cs="Calibri"/>
          <w:b/>
          <w:sz w:val="36"/>
          <w:szCs w:val="36"/>
        </w:rPr>
        <w:t>e</w:t>
      </w:r>
      <w:r>
        <w:rPr>
          <w:rFonts w:ascii="Calibri" w:eastAsia="Calibri" w:hAnsi="Calibri" w:cs="Calibri"/>
          <w:b/>
          <w:spacing w:val="1"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sz w:val="36"/>
          <w:szCs w:val="36"/>
        </w:rPr>
        <w:t>asked and mentore</w:t>
      </w:r>
      <w:r>
        <w:rPr>
          <w:rFonts w:ascii="Calibri" w:eastAsia="Calibri" w:hAnsi="Calibri" w:cs="Calibri"/>
          <w:b/>
          <w:spacing w:val="1"/>
          <w:sz w:val="36"/>
          <w:szCs w:val="36"/>
        </w:rPr>
        <w:t>d</w:t>
      </w:r>
      <w:r>
        <w:rPr>
          <w:rFonts w:ascii="Calibri" w:eastAsia="Calibri" w:hAnsi="Calibri" w:cs="Calibri"/>
          <w:b/>
          <w:sz w:val="36"/>
          <w:szCs w:val="36"/>
        </w:rPr>
        <w:t>- EM0P.</w:t>
      </w:r>
    </w:p>
    <w:p w:rsidR="00060B13" w:rsidRDefault="00060B13">
      <w:pPr>
        <w:spacing w:before="3" w:line="160" w:lineRule="exact"/>
        <w:rPr>
          <w:sz w:val="16"/>
          <w:szCs w:val="16"/>
        </w:rPr>
      </w:pPr>
    </w:p>
    <w:p w:rsidR="00060B13" w:rsidRDefault="0073055B">
      <w:pPr>
        <w:ind w:left="352" w:right="4616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Des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rip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ive 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alys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 xml:space="preserve">s 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 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pacing w:val="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-</w:t>
      </w:r>
    </w:p>
    <w:p w:rsidR="00060B13" w:rsidRDefault="00060B13">
      <w:pPr>
        <w:spacing w:before="6" w:line="180" w:lineRule="exact"/>
        <w:rPr>
          <w:sz w:val="18"/>
          <w:szCs w:val="18"/>
        </w:rPr>
      </w:pPr>
    </w:p>
    <w:p w:rsidR="00060B13" w:rsidRDefault="0073055B">
      <w:pPr>
        <w:spacing w:line="258" w:lineRule="auto"/>
        <w:ind w:left="712" w:right="66" w:hanging="360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1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2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L</w:t>
      </w:r>
      <w:r>
        <w:rPr>
          <w:rFonts w:ascii="Calibri" w:eastAsia="Calibri" w:hAnsi="Calibri" w:cs="Calibri"/>
          <w:b/>
          <w:sz w:val="28"/>
          <w:szCs w:val="28"/>
        </w:rPr>
        <w:t>ack</w:t>
      </w:r>
      <w:r>
        <w:rPr>
          <w:rFonts w:ascii="Calibri" w:eastAsia="Calibri" w:hAnsi="Calibri" w:cs="Calibri"/>
          <w:b/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of</w:t>
      </w:r>
      <w:r>
        <w:rPr>
          <w:rFonts w:ascii="Calibri" w:eastAsia="Calibri" w:hAnsi="Calibri" w:cs="Calibri"/>
          <w:b/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En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sz w:val="28"/>
          <w:szCs w:val="28"/>
        </w:rPr>
        <w:t>e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>ne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b/>
          <w:sz w:val="28"/>
          <w:szCs w:val="28"/>
        </w:rPr>
        <w:t>i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sz w:val="28"/>
          <w:szCs w:val="28"/>
        </w:rPr>
        <w:t>l</w:t>
      </w:r>
      <w:r>
        <w:rPr>
          <w:rFonts w:ascii="Calibri" w:eastAsia="Calibri" w:hAnsi="Calibri" w:cs="Calibri"/>
          <w:b/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K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sz w:val="28"/>
          <w:szCs w:val="28"/>
        </w:rPr>
        <w:t>owl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>dge:</w:t>
      </w:r>
      <w:r>
        <w:rPr>
          <w:rFonts w:ascii="Calibri" w:eastAsia="Calibri" w:hAnsi="Calibri" w:cs="Calibri"/>
          <w:b/>
          <w:spacing w:val="4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eople</w:t>
      </w:r>
      <w:r>
        <w:rPr>
          <w:rFonts w:ascii="Calibri" w:eastAsia="Calibri" w:hAnsi="Calibri" w:cs="Calibri"/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un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are</w:t>
      </w:r>
      <w:r>
        <w:rPr>
          <w:rFonts w:ascii="Calibri" w:eastAsia="Calibri" w:hAnsi="Calibri" w:cs="Calibri"/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ot</w:t>
      </w:r>
      <w:r>
        <w:rPr>
          <w:rFonts w:ascii="Calibri" w:eastAsia="Calibri" w:hAnsi="Calibri" w:cs="Calibri"/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om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ely awa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out what 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tre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ip is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4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 what it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eals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th resul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 xml:space="preserve">ing in </w:t>
      </w:r>
      <w:r>
        <w:rPr>
          <w:rFonts w:ascii="Calibri" w:eastAsia="Calibri" w:hAnsi="Calibri" w:cs="Calibri"/>
          <w:spacing w:val="-1"/>
          <w:sz w:val="28"/>
          <w:szCs w:val="28"/>
        </w:rPr>
        <w:t>ch</w:t>
      </w:r>
      <w:r>
        <w:rPr>
          <w:rFonts w:ascii="Calibri" w:eastAsia="Calibri" w:hAnsi="Calibri" w:cs="Calibri"/>
          <w:sz w:val="28"/>
          <w:szCs w:val="28"/>
        </w:rPr>
        <w:t>aos 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iscon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epti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s a</w:t>
      </w:r>
      <w:r>
        <w:rPr>
          <w:rFonts w:ascii="Calibri" w:eastAsia="Calibri" w:hAnsi="Calibri" w:cs="Calibri"/>
          <w:spacing w:val="-2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out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tre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ip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as 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areer.</w:t>
      </w:r>
    </w:p>
    <w:p w:rsidR="00060B13" w:rsidRDefault="00060B13">
      <w:pPr>
        <w:spacing w:before="8" w:line="160" w:lineRule="exact"/>
        <w:rPr>
          <w:sz w:val="16"/>
          <w:szCs w:val="16"/>
        </w:rPr>
      </w:pPr>
    </w:p>
    <w:p w:rsidR="00060B13" w:rsidRDefault="00060B13">
      <w:pPr>
        <w:spacing w:line="200" w:lineRule="exact"/>
      </w:pPr>
    </w:p>
    <w:p w:rsidR="00060B13" w:rsidRDefault="0073055B">
      <w:pPr>
        <w:spacing w:line="259" w:lineRule="auto"/>
        <w:ind w:left="712" w:right="67" w:hanging="360"/>
        <w:jc w:val="both"/>
        <w:rPr>
          <w:rFonts w:ascii="Calibri" w:eastAsia="Calibri" w:hAnsi="Calibri" w:cs="Calibri"/>
          <w:sz w:val="28"/>
          <w:szCs w:val="28"/>
        </w:rPr>
        <w:sectPr w:rsidR="00060B13">
          <w:pgSz w:w="12240" w:h="15840"/>
          <w:pgMar w:top="1480" w:right="1320" w:bottom="280" w:left="1720" w:header="0" w:footer="1015" w:gutter="0"/>
          <w:cols w:space="720"/>
        </w:sectPr>
      </w:pPr>
      <w:r>
        <w:rPr>
          <w:rFonts w:ascii="Calibri" w:eastAsia="Calibri" w:hAnsi="Calibri" w:cs="Calibri"/>
          <w:spacing w:val="-1"/>
          <w:sz w:val="28"/>
          <w:szCs w:val="28"/>
        </w:rPr>
        <w:t>2</w:t>
      </w:r>
      <w:r>
        <w:rPr>
          <w:rFonts w:ascii="Calibri" w:eastAsia="Calibri" w:hAnsi="Calibri" w:cs="Calibri"/>
          <w:sz w:val="28"/>
          <w:szCs w:val="28"/>
        </w:rPr>
        <w:t>.</w:t>
      </w:r>
      <w:r>
        <w:rPr>
          <w:rFonts w:ascii="Calibri" w:eastAsia="Calibri" w:hAnsi="Calibri" w:cs="Calibri"/>
          <w:spacing w:val="8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32"/>
          <w:szCs w:val="32"/>
        </w:rPr>
        <w:t>Less</w:t>
      </w:r>
      <w:r>
        <w:rPr>
          <w:rFonts w:ascii="Calibri" w:eastAsia="Calibri" w:hAnsi="Calibri" w:cs="Calibri"/>
          <w:b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sz w:val="32"/>
          <w:szCs w:val="32"/>
        </w:rPr>
        <w:t>inf</w:t>
      </w:r>
      <w:r>
        <w:rPr>
          <w:rFonts w:ascii="Calibri" w:eastAsia="Calibri" w:hAnsi="Calibri" w:cs="Calibri"/>
          <w:b/>
          <w:spacing w:val="3"/>
          <w:sz w:val="32"/>
          <w:szCs w:val="32"/>
        </w:rPr>
        <w:t>o</w:t>
      </w:r>
      <w:r>
        <w:rPr>
          <w:rFonts w:ascii="Calibri" w:eastAsia="Calibri" w:hAnsi="Calibri" w:cs="Calibri"/>
          <w:b/>
          <w:sz w:val="32"/>
          <w:szCs w:val="32"/>
        </w:rPr>
        <w:t>rmati</w:t>
      </w:r>
      <w:r>
        <w:rPr>
          <w:rFonts w:ascii="Calibri" w:eastAsia="Calibri" w:hAnsi="Calibri" w:cs="Calibri"/>
          <w:b/>
          <w:spacing w:val="1"/>
          <w:sz w:val="32"/>
          <w:szCs w:val="32"/>
        </w:rPr>
        <w:t>o</w:t>
      </w:r>
      <w:r>
        <w:rPr>
          <w:rFonts w:ascii="Calibri" w:eastAsia="Calibri" w:hAnsi="Calibri" w:cs="Calibri"/>
          <w:b/>
          <w:sz w:val="32"/>
          <w:szCs w:val="32"/>
        </w:rPr>
        <w:t>n</w:t>
      </w:r>
      <w:r>
        <w:rPr>
          <w:rFonts w:ascii="Calibri" w:eastAsia="Calibri" w:hAnsi="Calibri" w:cs="Calibri"/>
          <w:b/>
          <w:spacing w:val="2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sz w:val="32"/>
          <w:szCs w:val="32"/>
        </w:rPr>
        <w:t>av</w:t>
      </w:r>
      <w:r>
        <w:rPr>
          <w:rFonts w:ascii="Calibri" w:eastAsia="Calibri" w:hAnsi="Calibri" w:cs="Calibri"/>
          <w:b/>
          <w:spacing w:val="1"/>
          <w:sz w:val="32"/>
          <w:szCs w:val="32"/>
        </w:rPr>
        <w:t>a</w:t>
      </w:r>
      <w:r>
        <w:rPr>
          <w:rFonts w:ascii="Calibri" w:eastAsia="Calibri" w:hAnsi="Calibri" w:cs="Calibri"/>
          <w:b/>
          <w:sz w:val="32"/>
          <w:szCs w:val="32"/>
        </w:rPr>
        <w:t>i</w:t>
      </w:r>
      <w:r>
        <w:rPr>
          <w:rFonts w:ascii="Calibri" w:eastAsia="Calibri" w:hAnsi="Calibri" w:cs="Calibri"/>
          <w:b/>
          <w:spacing w:val="1"/>
          <w:sz w:val="32"/>
          <w:szCs w:val="32"/>
        </w:rPr>
        <w:t>l</w:t>
      </w:r>
      <w:r>
        <w:rPr>
          <w:rFonts w:ascii="Calibri" w:eastAsia="Calibri" w:hAnsi="Calibri" w:cs="Calibri"/>
          <w:b/>
          <w:sz w:val="32"/>
          <w:szCs w:val="32"/>
        </w:rPr>
        <w:t>able</w:t>
      </w:r>
      <w:r>
        <w:rPr>
          <w:rFonts w:ascii="Calibri" w:eastAsia="Calibri" w:hAnsi="Calibri" w:cs="Calibri"/>
          <w:b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sz w:val="32"/>
          <w:szCs w:val="32"/>
        </w:rPr>
        <w:t>about</w:t>
      </w:r>
      <w:r>
        <w:rPr>
          <w:rFonts w:ascii="Calibri" w:eastAsia="Calibri" w:hAnsi="Calibri" w:cs="Calibri"/>
          <w:b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sz w:val="32"/>
          <w:szCs w:val="32"/>
        </w:rPr>
        <w:t>En</w:t>
      </w:r>
      <w:r>
        <w:rPr>
          <w:rFonts w:ascii="Calibri" w:eastAsia="Calibri" w:hAnsi="Calibri" w:cs="Calibri"/>
          <w:b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b/>
          <w:sz w:val="32"/>
          <w:szCs w:val="32"/>
        </w:rPr>
        <w:t>r</w:t>
      </w:r>
      <w:r>
        <w:rPr>
          <w:rFonts w:ascii="Calibri" w:eastAsia="Calibri" w:hAnsi="Calibri" w:cs="Calibri"/>
          <w:b/>
          <w:spacing w:val="2"/>
          <w:sz w:val="32"/>
          <w:szCs w:val="32"/>
        </w:rPr>
        <w:t>e</w:t>
      </w:r>
      <w:r>
        <w:rPr>
          <w:rFonts w:ascii="Calibri" w:eastAsia="Calibri" w:hAnsi="Calibri" w:cs="Calibri"/>
          <w:b/>
          <w:spacing w:val="-1"/>
          <w:sz w:val="32"/>
          <w:szCs w:val="32"/>
        </w:rPr>
        <w:t>p</w:t>
      </w:r>
      <w:r>
        <w:rPr>
          <w:rFonts w:ascii="Calibri" w:eastAsia="Calibri" w:hAnsi="Calibri" w:cs="Calibri"/>
          <w:b/>
          <w:sz w:val="32"/>
          <w:szCs w:val="32"/>
        </w:rPr>
        <w:t>r</w:t>
      </w:r>
      <w:r>
        <w:rPr>
          <w:rFonts w:ascii="Calibri" w:eastAsia="Calibri" w:hAnsi="Calibri" w:cs="Calibri"/>
          <w:b/>
          <w:spacing w:val="2"/>
          <w:sz w:val="32"/>
          <w:szCs w:val="32"/>
        </w:rPr>
        <w:t>e</w:t>
      </w:r>
      <w:r>
        <w:rPr>
          <w:rFonts w:ascii="Calibri" w:eastAsia="Calibri" w:hAnsi="Calibri" w:cs="Calibri"/>
          <w:b/>
          <w:spacing w:val="-1"/>
          <w:sz w:val="32"/>
          <w:szCs w:val="32"/>
        </w:rPr>
        <w:t>n</w:t>
      </w:r>
      <w:r>
        <w:rPr>
          <w:rFonts w:ascii="Calibri" w:eastAsia="Calibri" w:hAnsi="Calibri" w:cs="Calibri"/>
          <w:b/>
          <w:spacing w:val="2"/>
          <w:sz w:val="32"/>
          <w:szCs w:val="32"/>
        </w:rPr>
        <w:t>e</w:t>
      </w:r>
      <w:r>
        <w:rPr>
          <w:rFonts w:ascii="Calibri" w:eastAsia="Calibri" w:hAnsi="Calibri" w:cs="Calibri"/>
          <w:b/>
          <w:spacing w:val="-1"/>
          <w:sz w:val="32"/>
          <w:szCs w:val="32"/>
        </w:rPr>
        <w:t>u</w:t>
      </w:r>
      <w:r>
        <w:rPr>
          <w:rFonts w:ascii="Calibri" w:eastAsia="Calibri" w:hAnsi="Calibri" w:cs="Calibri"/>
          <w:b/>
          <w:sz w:val="32"/>
          <w:szCs w:val="32"/>
        </w:rPr>
        <w:t>r</w:t>
      </w:r>
      <w:r>
        <w:rPr>
          <w:rFonts w:ascii="Calibri" w:eastAsia="Calibri" w:hAnsi="Calibri" w:cs="Calibri"/>
          <w:b/>
          <w:spacing w:val="1"/>
          <w:sz w:val="32"/>
          <w:szCs w:val="32"/>
        </w:rPr>
        <w:t>s</w:t>
      </w:r>
      <w:r>
        <w:rPr>
          <w:rFonts w:ascii="Calibri" w:eastAsia="Calibri" w:hAnsi="Calibri" w:cs="Calibri"/>
          <w:b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b/>
          <w:spacing w:val="3"/>
          <w:sz w:val="32"/>
          <w:szCs w:val="32"/>
        </w:rPr>
        <w:t>i</w:t>
      </w:r>
      <w:r>
        <w:rPr>
          <w:rFonts w:ascii="Calibri" w:eastAsia="Calibri" w:hAnsi="Calibri" w:cs="Calibri"/>
          <w:b/>
          <w:spacing w:val="-1"/>
          <w:sz w:val="32"/>
          <w:szCs w:val="32"/>
        </w:rPr>
        <w:t>p</w:t>
      </w:r>
      <w:r>
        <w:rPr>
          <w:rFonts w:ascii="Calibri" w:eastAsia="Calibri" w:hAnsi="Calibri" w:cs="Calibri"/>
          <w:b/>
          <w:sz w:val="32"/>
          <w:szCs w:val="32"/>
        </w:rPr>
        <w:t xml:space="preserve">: </w:t>
      </w:r>
      <w:r>
        <w:rPr>
          <w:rFonts w:ascii="Calibri" w:eastAsia="Calibri" w:hAnsi="Calibri" w:cs="Calibri"/>
          <w:sz w:val="28"/>
          <w:szCs w:val="28"/>
        </w:rPr>
        <w:t>Stu</w:t>
      </w: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 xml:space="preserve">ts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ite</w:t>
      </w:r>
      <w:r>
        <w:rPr>
          <w:rFonts w:ascii="Calibri" w:eastAsia="Calibri" w:hAnsi="Calibri" w:cs="Calibri"/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aving</w:t>
      </w:r>
      <w:r>
        <w:rPr>
          <w:rFonts w:ascii="Calibri" w:eastAsia="Calibri" w:hAnsi="Calibri" w:cs="Calibri"/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id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as</w:t>
      </w:r>
      <w:r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out</w:t>
      </w:r>
      <w:r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starting</w:t>
      </w:r>
      <w:r>
        <w:rPr>
          <w:rFonts w:ascii="Calibri" w:eastAsia="Calibri" w:hAnsi="Calibri" w:cs="Calibri"/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p</w:t>
      </w:r>
      <w:r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on’t</w:t>
      </w:r>
      <w:r>
        <w:rPr>
          <w:rFonts w:ascii="Calibri" w:eastAsia="Calibri" w:hAnsi="Calibri" w:cs="Calibri"/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k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ow</w:t>
      </w:r>
      <w:r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whom</w:t>
      </w:r>
      <w:r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rFonts w:ascii="Calibri" w:eastAsia="Calibri" w:hAnsi="Calibri" w:cs="Calibri"/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ch</w:t>
      </w:r>
      <w:r>
        <w:rPr>
          <w:rFonts w:ascii="Calibri" w:eastAsia="Calibri" w:hAnsi="Calibri" w:cs="Calibri"/>
          <w:sz w:val="28"/>
          <w:szCs w:val="28"/>
        </w:rPr>
        <w:t xml:space="preserve">,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ow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 whi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 is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why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3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ril</w:t>
      </w:r>
      <w:r>
        <w:rPr>
          <w:rFonts w:ascii="Calibri" w:eastAsia="Calibri" w:hAnsi="Calibri" w:cs="Calibri"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ia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id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as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are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ot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g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ti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 at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tion</w:t>
      </w:r>
      <w:r>
        <w:rPr>
          <w:rFonts w:ascii="Calibri" w:eastAsia="Calibri" w:hAnsi="Calibri" w:cs="Calibri"/>
          <w:spacing w:val="5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6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ship</w:t>
      </w:r>
      <w:r>
        <w:rPr>
          <w:rFonts w:ascii="Calibri" w:eastAsia="Calibri" w:hAnsi="Calibri" w:cs="Calibri"/>
          <w:spacing w:val="5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qu</w:t>
      </w:r>
      <w:r>
        <w:rPr>
          <w:rFonts w:ascii="Calibri" w:eastAsia="Calibri" w:hAnsi="Calibri" w:cs="Calibri"/>
          <w:sz w:val="28"/>
          <w:szCs w:val="28"/>
        </w:rPr>
        <w:t>ire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.</w:t>
      </w:r>
      <w:r>
        <w:rPr>
          <w:rFonts w:ascii="Calibri" w:eastAsia="Calibri" w:hAnsi="Calibri" w:cs="Calibri"/>
          <w:spacing w:val="5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tre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ip</w:t>
      </w:r>
      <w:r>
        <w:rPr>
          <w:rFonts w:ascii="Calibri" w:eastAsia="Calibri" w:hAnsi="Calibri" w:cs="Calibri"/>
          <w:spacing w:val="5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eals</w:t>
      </w:r>
      <w:r>
        <w:rPr>
          <w:rFonts w:ascii="Calibri" w:eastAsia="Calibri" w:hAnsi="Calibri" w:cs="Calibri"/>
          <w:spacing w:val="5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th</w:t>
      </w:r>
      <w:r>
        <w:rPr>
          <w:rFonts w:ascii="Calibri" w:eastAsia="Calibri" w:hAnsi="Calibri" w:cs="Calibri"/>
          <w:spacing w:val="5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</w:p>
    <w:p w:rsidR="00060B13" w:rsidRDefault="0073055B">
      <w:pPr>
        <w:spacing w:before="40" w:line="258" w:lineRule="auto"/>
        <w:ind w:left="1092" w:right="68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lastRenderedPageBreak/>
        <w:t>ran</w:t>
      </w:r>
      <w:r>
        <w:rPr>
          <w:rFonts w:ascii="Calibri" w:eastAsia="Calibri" w:hAnsi="Calibri" w:cs="Calibri"/>
          <w:spacing w:val="-1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rms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 asp</w:t>
      </w:r>
      <w:r>
        <w:rPr>
          <w:rFonts w:ascii="Calibri" w:eastAsia="Calibri" w:hAnsi="Calibri" w:cs="Calibri"/>
          <w:spacing w:val="-1"/>
          <w:sz w:val="28"/>
          <w:szCs w:val="28"/>
        </w:rPr>
        <w:t>ec</w:t>
      </w:r>
      <w:r>
        <w:rPr>
          <w:rFonts w:ascii="Calibri" w:eastAsia="Calibri" w:hAnsi="Calibri" w:cs="Calibri"/>
          <w:sz w:val="28"/>
          <w:szCs w:val="28"/>
        </w:rPr>
        <w:t>ts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whi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 xml:space="preserve">h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pacing w:val="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ev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n lead to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ve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ver</w:t>
      </w:r>
      <w:r>
        <w:rPr>
          <w:rFonts w:ascii="Calibri" w:eastAsia="Calibri" w:hAnsi="Calibri" w:cs="Calibri"/>
          <w:spacing w:val="-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 xml:space="preserve">e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onse</w:t>
      </w:r>
      <w:r>
        <w:rPr>
          <w:rFonts w:ascii="Calibri" w:eastAsia="Calibri" w:hAnsi="Calibri" w:cs="Calibri"/>
          <w:spacing w:val="-1"/>
          <w:sz w:val="28"/>
          <w:szCs w:val="28"/>
        </w:rPr>
        <w:t>qu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es,</w:t>
      </w:r>
      <w:r>
        <w:rPr>
          <w:rFonts w:ascii="Calibri" w:eastAsia="Calibri" w:hAnsi="Calibri" w:cs="Calibri"/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du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rFonts w:ascii="Calibri" w:eastAsia="Calibri" w:hAnsi="Calibri" w:cs="Calibri"/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whi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rFonts w:ascii="Calibri" w:eastAsia="Calibri" w:hAnsi="Calibri" w:cs="Calibri"/>
          <w:spacing w:val="-1"/>
          <w:sz w:val="28"/>
          <w:szCs w:val="28"/>
        </w:rPr>
        <w:t>ud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ts</w:t>
      </w:r>
      <w:r>
        <w:rPr>
          <w:rFonts w:ascii="Calibri" w:eastAsia="Calibri" w:hAnsi="Calibri" w:cs="Calibri"/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3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ers</w:t>
      </w:r>
      <w:r>
        <w:rPr>
          <w:rFonts w:ascii="Calibri" w:eastAsia="Calibri" w:hAnsi="Calibri" w:cs="Calibri"/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fear</w:t>
      </w:r>
      <w:r>
        <w:rPr>
          <w:rFonts w:ascii="Calibri" w:eastAsia="Calibri" w:hAnsi="Calibri" w:cs="Calibri"/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out</w:t>
      </w:r>
      <w:r>
        <w:rPr>
          <w:rFonts w:ascii="Calibri" w:eastAsia="Calibri" w:hAnsi="Calibri" w:cs="Calibri"/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it</w:t>
      </w:r>
      <w:r>
        <w:rPr>
          <w:rFonts w:ascii="Calibri" w:eastAsia="Calibri" w:hAnsi="Calibri" w:cs="Calibri"/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3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k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ing what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exa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tly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m</w:t>
      </w:r>
      <w:r>
        <w:rPr>
          <w:rFonts w:ascii="Calibri" w:eastAsia="Calibri" w:hAnsi="Calibri" w:cs="Calibri"/>
          <w:sz w:val="28"/>
          <w:szCs w:val="28"/>
        </w:rPr>
        <w:t>eans 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what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to </w:t>
      </w: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o wh</w:t>
      </w:r>
      <w:r>
        <w:rPr>
          <w:rFonts w:ascii="Calibri" w:eastAsia="Calibri" w:hAnsi="Calibri" w:cs="Calibri"/>
          <w:spacing w:val="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s str</w:t>
      </w:r>
      <w:r>
        <w:rPr>
          <w:rFonts w:ascii="Calibri" w:eastAsia="Calibri" w:hAnsi="Calibri" w:cs="Calibri"/>
          <w:spacing w:val="-1"/>
          <w:sz w:val="28"/>
          <w:szCs w:val="28"/>
        </w:rPr>
        <w:t>uc</w:t>
      </w:r>
      <w:r>
        <w:rPr>
          <w:rFonts w:ascii="Calibri" w:eastAsia="Calibri" w:hAnsi="Calibri" w:cs="Calibri"/>
          <w:sz w:val="28"/>
          <w:szCs w:val="28"/>
        </w:rPr>
        <w:t>k.</w:t>
      </w:r>
    </w:p>
    <w:p w:rsidR="00060B13" w:rsidRDefault="00060B13">
      <w:pPr>
        <w:spacing w:before="9" w:line="120" w:lineRule="exact"/>
        <w:rPr>
          <w:sz w:val="12"/>
          <w:szCs w:val="12"/>
        </w:rPr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73055B">
      <w:pPr>
        <w:ind w:left="732" w:right="5900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lu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o</w:t>
      </w:r>
      <w:r>
        <w:rPr>
          <w:rFonts w:ascii="Calibri" w:eastAsia="Calibri" w:hAnsi="Calibri" w:cs="Calibri"/>
          <w:sz w:val="28"/>
          <w:szCs w:val="28"/>
        </w:rPr>
        <w:t>f 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pacing w:val="3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-</w:t>
      </w:r>
    </w:p>
    <w:p w:rsidR="00060B13" w:rsidRDefault="00060B13">
      <w:pPr>
        <w:spacing w:before="9" w:line="180" w:lineRule="exact"/>
        <w:rPr>
          <w:sz w:val="18"/>
          <w:szCs w:val="18"/>
        </w:rPr>
      </w:pPr>
    </w:p>
    <w:p w:rsidR="00060B13" w:rsidRDefault="0073055B">
      <w:pPr>
        <w:spacing w:line="259" w:lineRule="auto"/>
        <w:ind w:left="732" w:right="65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lu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all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tion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3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lem is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tre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eu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ship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ell,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 o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ga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iza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whi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rks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th</w:t>
      </w:r>
      <w:r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aim</w:t>
      </w:r>
      <w:r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2"/>
          <w:sz w:val="28"/>
          <w:szCs w:val="28"/>
        </w:rPr>
        <w:t>u</w:t>
      </w:r>
      <w:r>
        <w:rPr>
          <w:rFonts w:ascii="Calibri" w:eastAsia="Calibri" w:hAnsi="Calibri" w:cs="Calibri"/>
          <w:spacing w:val="-1"/>
          <w:sz w:val="28"/>
          <w:szCs w:val="28"/>
        </w:rPr>
        <w:t>pp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rFonts w:ascii="Calibri" w:eastAsia="Calibri" w:hAnsi="Calibri" w:cs="Calibri"/>
          <w:spacing w:val="-1"/>
          <w:sz w:val="28"/>
          <w:szCs w:val="28"/>
        </w:rPr>
        <w:t>ud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ts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starting</w:t>
      </w:r>
      <w:r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up</w:t>
      </w:r>
      <w:r>
        <w:rPr>
          <w:rFonts w:ascii="Calibri" w:eastAsia="Calibri" w:hAnsi="Calibri" w:cs="Calibri"/>
          <w:sz w:val="28"/>
          <w:szCs w:val="28"/>
        </w:rPr>
        <w:t>.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Main aim of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an </w:t>
      </w:r>
      <w:r>
        <w:rPr>
          <w:rFonts w:ascii="Calibri" w:eastAsia="Calibri" w:hAnsi="Calibri" w:cs="Calibri"/>
          <w:spacing w:val="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-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ell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ote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tre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ip 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ong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rFonts w:ascii="Calibri" w:eastAsia="Calibri" w:hAnsi="Calibri" w:cs="Calibri"/>
          <w:spacing w:val="-1"/>
          <w:sz w:val="28"/>
          <w:szCs w:val="28"/>
        </w:rPr>
        <w:t>ud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ts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 xml:space="preserve">d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fe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si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 xml:space="preserve">s of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ge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as a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 xml:space="preserve">areer 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.</w:t>
      </w:r>
    </w:p>
    <w:p w:rsidR="00060B13" w:rsidRDefault="00060B13">
      <w:pPr>
        <w:spacing w:before="9" w:line="140" w:lineRule="exact"/>
        <w:rPr>
          <w:sz w:val="15"/>
          <w:szCs w:val="15"/>
        </w:rPr>
      </w:pPr>
    </w:p>
    <w:p w:rsidR="00060B13" w:rsidRDefault="0073055B">
      <w:pPr>
        <w:spacing w:line="259" w:lineRule="auto"/>
        <w:ind w:left="732" w:right="68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So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tre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ip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Dev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pm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el</w:t>
      </w:r>
      <w:r>
        <w:rPr>
          <w:rFonts w:ascii="Calibri" w:eastAsia="Calibri" w:hAnsi="Calibri" w:cs="Calibri"/>
          <w:spacing w:val="3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-</w:t>
      </w: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Mesra 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elp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all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leg</w:t>
      </w:r>
      <w:r>
        <w:rPr>
          <w:rFonts w:ascii="Calibri" w:eastAsia="Calibri" w:hAnsi="Calibri" w:cs="Calibri"/>
          <w:spacing w:val="-6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 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out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E-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ell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ta</w:t>
      </w:r>
      <w:r>
        <w:rPr>
          <w:rFonts w:ascii="Calibri" w:eastAsia="Calibri" w:hAnsi="Calibri" w:cs="Calibri"/>
          <w:spacing w:val="-2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li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h one at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eir</w:t>
      </w:r>
      <w:r>
        <w:rPr>
          <w:rFonts w:ascii="Calibri" w:eastAsia="Calibri" w:hAnsi="Calibri" w:cs="Calibri"/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mpu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gh E</w:t>
      </w:r>
      <w:r>
        <w:rPr>
          <w:rFonts w:ascii="Calibri" w:eastAsia="Calibri" w:hAnsi="Calibri" w:cs="Calibri"/>
          <w:spacing w:val="2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C Me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tor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 xml:space="preserve">ip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gra</w:t>
      </w:r>
      <w:r>
        <w:rPr>
          <w:rFonts w:ascii="Calibri" w:eastAsia="Calibri" w:hAnsi="Calibri" w:cs="Calibri"/>
          <w:spacing w:val="-1"/>
          <w:sz w:val="28"/>
          <w:szCs w:val="28"/>
        </w:rPr>
        <w:t>mm</w:t>
      </w:r>
      <w:r>
        <w:rPr>
          <w:rFonts w:ascii="Calibri" w:eastAsia="Calibri" w:hAnsi="Calibri" w:cs="Calibri"/>
          <w:sz w:val="28"/>
          <w:szCs w:val="28"/>
        </w:rPr>
        <w:t>e.</w:t>
      </w: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before="7" w:line="280" w:lineRule="exact"/>
        <w:rPr>
          <w:sz w:val="28"/>
          <w:szCs w:val="28"/>
        </w:rPr>
      </w:pPr>
    </w:p>
    <w:p w:rsidR="00060B13" w:rsidRDefault="0073055B">
      <w:pPr>
        <w:ind w:left="100" w:right="6699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la</w:t>
      </w:r>
      <w:r>
        <w:rPr>
          <w:rFonts w:ascii="Calibri" w:eastAsia="Calibri" w:hAnsi="Calibri" w:cs="Calibri"/>
          <w:spacing w:val="-1"/>
          <w:sz w:val="28"/>
          <w:szCs w:val="28"/>
        </w:rPr>
        <w:t>nn</w:t>
      </w:r>
      <w:r>
        <w:rPr>
          <w:rFonts w:ascii="Calibri" w:eastAsia="Calibri" w:hAnsi="Calibri" w:cs="Calibri"/>
          <w:sz w:val="28"/>
          <w:szCs w:val="28"/>
        </w:rPr>
        <w:t>ing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 Exe</w:t>
      </w:r>
      <w:r>
        <w:rPr>
          <w:rFonts w:ascii="Calibri" w:eastAsia="Calibri" w:hAnsi="Calibri" w:cs="Calibri"/>
          <w:spacing w:val="-1"/>
          <w:sz w:val="28"/>
          <w:szCs w:val="28"/>
        </w:rPr>
        <w:t>cu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-</w:t>
      </w:r>
    </w:p>
    <w:p w:rsidR="00060B13" w:rsidRDefault="00060B13">
      <w:pPr>
        <w:spacing w:before="9" w:line="180" w:lineRule="exact"/>
        <w:rPr>
          <w:sz w:val="18"/>
          <w:szCs w:val="18"/>
        </w:rPr>
      </w:pPr>
    </w:p>
    <w:p w:rsidR="00060B13" w:rsidRDefault="0073055B">
      <w:pPr>
        <w:spacing w:line="258" w:lineRule="auto"/>
        <w:ind w:left="100" w:right="65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EDC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Me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tor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ip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gra</w:t>
      </w:r>
      <w:r>
        <w:rPr>
          <w:rFonts w:ascii="Calibri" w:eastAsia="Calibri" w:hAnsi="Calibri" w:cs="Calibri"/>
          <w:spacing w:val="-1"/>
          <w:sz w:val="28"/>
          <w:szCs w:val="28"/>
        </w:rPr>
        <w:t>mm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ll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iv</w:t>
      </w:r>
      <w:r>
        <w:rPr>
          <w:rFonts w:ascii="Calibri" w:eastAsia="Calibri" w:hAnsi="Calibri" w:cs="Calibri"/>
          <w:spacing w:val="-1"/>
          <w:sz w:val="28"/>
          <w:szCs w:val="28"/>
        </w:rPr>
        <w:t>id</w:t>
      </w:r>
      <w:r>
        <w:rPr>
          <w:rFonts w:ascii="Calibri" w:eastAsia="Calibri" w:hAnsi="Calibri" w:cs="Calibri"/>
          <w:sz w:val="28"/>
          <w:szCs w:val="28"/>
        </w:rPr>
        <w:t>ed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ree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ph</w:t>
      </w:r>
      <w:r>
        <w:rPr>
          <w:rFonts w:ascii="Calibri" w:eastAsia="Calibri" w:hAnsi="Calibri" w:cs="Calibri"/>
          <w:sz w:val="28"/>
          <w:szCs w:val="28"/>
        </w:rPr>
        <w:t>ases.</w:t>
      </w:r>
      <w:r>
        <w:rPr>
          <w:rFonts w:ascii="Calibri" w:eastAsia="Calibri" w:hAnsi="Calibri" w:cs="Calibri"/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ph</w:t>
      </w:r>
      <w:r>
        <w:rPr>
          <w:rFonts w:ascii="Calibri" w:eastAsia="Calibri" w:hAnsi="Calibri" w:cs="Calibri"/>
          <w:sz w:val="28"/>
          <w:szCs w:val="28"/>
        </w:rPr>
        <w:t>ase 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 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cu</w:t>
      </w:r>
      <w:r>
        <w:rPr>
          <w:rFonts w:ascii="Calibri" w:eastAsia="Calibri" w:hAnsi="Calibri" w:cs="Calibri"/>
          <w:sz w:val="28"/>
          <w:szCs w:val="28"/>
        </w:rPr>
        <w:t>sed on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ev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1"/>
          <w:sz w:val="28"/>
          <w:szCs w:val="28"/>
        </w:rPr>
        <w:t>op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E</w:t>
      </w:r>
      <w:r>
        <w:rPr>
          <w:rFonts w:ascii="Calibri" w:eastAsia="Calibri" w:hAnsi="Calibri" w:cs="Calibri"/>
          <w:sz w:val="28"/>
          <w:szCs w:val="28"/>
        </w:rPr>
        <w:t>-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ells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leg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nch</w:t>
      </w:r>
      <w:r>
        <w:rPr>
          <w:rFonts w:ascii="Calibri" w:eastAsia="Calibri" w:hAnsi="Calibri" w:cs="Calibri"/>
          <w:sz w:val="28"/>
          <w:szCs w:val="28"/>
        </w:rPr>
        <w:t>i,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J</w:t>
      </w:r>
      <w:r>
        <w:rPr>
          <w:rFonts w:ascii="Calibri" w:eastAsia="Calibri" w:hAnsi="Calibri" w:cs="Calibri"/>
          <w:spacing w:val="-1"/>
          <w:sz w:val="28"/>
          <w:szCs w:val="28"/>
        </w:rPr>
        <w:t>am</w:t>
      </w:r>
      <w:r>
        <w:rPr>
          <w:rFonts w:ascii="Calibri" w:eastAsia="Calibri" w:hAnsi="Calibri" w:cs="Calibri"/>
          <w:sz w:val="28"/>
          <w:szCs w:val="28"/>
        </w:rPr>
        <w:t>sh</w:t>
      </w:r>
      <w:r>
        <w:rPr>
          <w:rFonts w:ascii="Calibri" w:eastAsia="Calibri" w:hAnsi="Calibri" w:cs="Calibri"/>
          <w:spacing w:val="-1"/>
          <w:sz w:val="28"/>
          <w:szCs w:val="28"/>
        </w:rPr>
        <w:t>edpu</w:t>
      </w:r>
      <w:r>
        <w:rPr>
          <w:rFonts w:ascii="Calibri" w:eastAsia="Calibri" w:hAnsi="Calibri" w:cs="Calibri"/>
          <w:sz w:val="28"/>
          <w:szCs w:val="28"/>
        </w:rPr>
        <w:t>r,</w:t>
      </w:r>
      <w:r>
        <w:rPr>
          <w:rFonts w:ascii="Calibri" w:eastAsia="Calibri" w:hAnsi="Calibri" w:cs="Calibri"/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nb</w:t>
      </w:r>
      <w:r>
        <w:rPr>
          <w:rFonts w:ascii="Calibri" w:eastAsia="Calibri" w:hAnsi="Calibri" w:cs="Calibri"/>
          <w:sz w:val="28"/>
          <w:szCs w:val="28"/>
        </w:rPr>
        <w:t xml:space="preserve">ad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istr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t. Se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ond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Ph</w:t>
      </w:r>
      <w:r>
        <w:rPr>
          <w:rFonts w:ascii="Calibri" w:eastAsia="Calibri" w:hAnsi="Calibri" w:cs="Calibri"/>
          <w:sz w:val="28"/>
          <w:szCs w:val="28"/>
        </w:rPr>
        <w:t>ase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 xml:space="preserve">ll 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leg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 all ot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d</w:t>
      </w:r>
      <w:r>
        <w:rPr>
          <w:rFonts w:ascii="Calibri" w:eastAsia="Calibri" w:hAnsi="Calibri" w:cs="Calibri"/>
          <w:sz w:val="28"/>
          <w:szCs w:val="28"/>
        </w:rPr>
        <w:t>ist</w:t>
      </w:r>
      <w:r>
        <w:rPr>
          <w:rFonts w:ascii="Calibri" w:eastAsia="Calibri" w:hAnsi="Calibri" w:cs="Calibri"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ts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J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ark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2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ird stage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EDC </w:t>
      </w:r>
      <w:r>
        <w:rPr>
          <w:rFonts w:ascii="Calibri" w:eastAsia="Calibri" w:hAnsi="Calibri" w:cs="Calibri"/>
          <w:spacing w:val="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 xml:space="preserve">ship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gra</w:t>
      </w:r>
      <w:r>
        <w:rPr>
          <w:rFonts w:ascii="Calibri" w:eastAsia="Calibri" w:hAnsi="Calibri" w:cs="Calibri"/>
          <w:spacing w:val="-1"/>
          <w:sz w:val="28"/>
          <w:szCs w:val="28"/>
        </w:rPr>
        <w:t>mm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it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ll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ext</w:t>
      </w:r>
      <w:r>
        <w:rPr>
          <w:rFonts w:ascii="Calibri" w:eastAsia="Calibri" w:hAnsi="Calibri" w:cs="Calibri"/>
          <w:spacing w:val="-1"/>
          <w:sz w:val="28"/>
          <w:szCs w:val="28"/>
        </w:rPr>
        <w:t>en</w:t>
      </w:r>
      <w:r>
        <w:rPr>
          <w:rFonts w:ascii="Calibri" w:eastAsia="Calibri" w:hAnsi="Calibri" w:cs="Calibri"/>
          <w:sz w:val="28"/>
          <w:szCs w:val="28"/>
        </w:rPr>
        <w:t>d it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oth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stat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 xml:space="preserve">e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ou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try.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ED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-</w:t>
      </w: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M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SRA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2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ide a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tor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all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leg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for 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ree years.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n f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 year</w:t>
      </w:r>
      <w:r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</w:t>
      </w:r>
      <w:r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2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ra</w:t>
      </w:r>
      <w:r>
        <w:rPr>
          <w:rFonts w:ascii="Calibri" w:eastAsia="Calibri" w:hAnsi="Calibri" w:cs="Calibri"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ea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lege</w:t>
      </w:r>
      <w:r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ll</w:t>
      </w:r>
      <w:r>
        <w:rPr>
          <w:rFonts w:ascii="Calibri" w:eastAsia="Calibri" w:hAnsi="Calibri" w:cs="Calibri"/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tored</w:t>
      </w:r>
      <w:r>
        <w:rPr>
          <w:rFonts w:ascii="Calibri" w:eastAsia="Calibri" w:hAnsi="Calibri" w:cs="Calibri"/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esta</w:t>
      </w:r>
      <w:r>
        <w:rPr>
          <w:rFonts w:ascii="Calibri" w:eastAsia="Calibri" w:hAnsi="Calibri" w:cs="Calibri"/>
          <w:spacing w:val="-2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li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an</w:t>
      </w:r>
      <w:r>
        <w:rPr>
          <w:rFonts w:ascii="Calibri" w:eastAsia="Calibri" w:hAnsi="Calibri" w:cs="Calibri"/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-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ell</w:t>
      </w:r>
      <w:r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 xml:space="preserve">eir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mpu</w:t>
      </w:r>
      <w:r>
        <w:rPr>
          <w:rFonts w:ascii="Calibri" w:eastAsia="Calibri" w:hAnsi="Calibri" w:cs="Calibri"/>
          <w:sz w:val="28"/>
          <w:szCs w:val="28"/>
        </w:rPr>
        <w:t>s,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su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gr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wth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-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ell ED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-</w:t>
      </w: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ME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 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ga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ize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ri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s w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k</w:t>
      </w:r>
      <w:r>
        <w:rPr>
          <w:rFonts w:ascii="Calibri" w:eastAsia="Calibri" w:hAnsi="Calibri" w:cs="Calibri"/>
          <w:sz w:val="28"/>
          <w:szCs w:val="28"/>
        </w:rPr>
        <w:t>shops,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est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lectures,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Eve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ts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r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pacing w:val="1"/>
          <w:sz w:val="28"/>
          <w:szCs w:val="28"/>
        </w:rPr>
        <w:t>p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ses.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n se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ond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2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ird year</w:t>
      </w:r>
      <w:r>
        <w:rPr>
          <w:rFonts w:ascii="Calibri" w:eastAsia="Calibri" w:hAnsi="Calibri" w:cs="Calibri"/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</w:t>
      </w:r>
      <w:r>
        <w:rPr>
          <w:rFonts w:ascii="Calibri" w:eastAsia="Calibri" w:hAnsi="Calibri" w:cs="Calibri"/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gra</w:t>
      </w:r>
      <w:r>
        <w:rPr>
          <w:rFonts w:ascii="Calibri" w:eastAsia="Calibri" w:hAnsi="Calibri" w:cs="Calibri"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after</w:t>
      </w:r>
      <w:r>
        <w:rPr>
          <w:rFonts w:ascii="Calibri" w:eastAsia="Calibri" w:hAnsi="Calibri" w:cs="Calibri"/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esta</w:t>
      </w:r>
      <w:r>
        <w:rPr>
          <w:rFonts w:ascii="Calibri" w:eastAsia="Calibri" w:hAnsi="Calibri" w:cs="Calibri"/>
          <w:spacing w:val="-2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li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hm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</w:t>
      </w:r>
      <w:r>
        <w:rPr>
          <w:rFonts w:ascii="Calibri" w:eastAsia="Calibri" w:hAnsi="Calibri" w:cs="Calibri"/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-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ell</w:t>
      </w:r>
      <w:r>
        <w:rPr>
          <w:rFonts w:ascii="Calibri" w:eastAsia="Calibri" w:hAnsi="Calibri" w:cs="Calibri"/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rFonts w:ascii="Calibri" w:eastAsia="Calibri" w:hAnsi="Calibri" w:cs="Calibri"/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ea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3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llege</w:t>
      </w:r>
      <w:r>
        <w:rPr>
          <w:rFonts w:ascii="Calibri" w:eastAsia="Calibri" w:hAnsi="Calibri" w:cs="Calibri"/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EDC</w:t>
      </w:r>
      <w:r>
        <w:rPr>
          <w:rFonts w:ascii="Calibri" w:eastAsia="Calibri" w:hAnsi="Calibri" w:cs="Calibri"/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MES</w:t>
      </w:r>
      <w:r>
        <w:rPr>
          <w:rFonts w:ascii="Calibri" w:eastAsia="Calibri" w:hAnsi="Calibri" w:cs="Calibri"/>
          <w:spacing w:val="-4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 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ll</w:t>
      </w:r>
      <w:r>
        <w:rPr>
          <w:rFonts w:ascii="Calibri" w:eastAsia="Calibri" w:hAnsi="Calibri" w:cs="Calibri"/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tor</w:t>
      </w:r>
      <w:r>
        <w:rPr>
          <w:rFonts w:ascii="Calibri" w:eastAsia="Calibri" w:hAnsi="Calibri" w:cs="Calibri"/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ese</w:t>
      </w:r>
      <w:r>
        <w:rPr>
          <w:rFonts w:ascii="Calibri" w:eastAsia="Calibri" w:hAnsi="Calibri" w:cs="Calibri"/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E-</w:t>
      </w:r>
      <w:r>
        <w:rPr>
          <w:rFonts w:ascii="Calibri" w:eastAsia="Calibri" w:hAnsi="Calibri" w:cs="Calibri"/>
          <w:spacing w:val="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ells</w:t>
      </w:r>
      <w:r>
        <w:rPr>
          <w:rFonts w:ascii="Calibri" w:eastAsia="Calibri" w:hAnsi="Calibri" w:cs="Calibri"/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sm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oth</w:t>
      </w:r>
      <w:r>
        <w:rPr>
          <w:rFonts w:ascii="Calibri" w:eastAsia="Calibri" w:hAnsi="Calibri" w:cs="Calibri"/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u</w:t>
      </w:r>
      <w:r>
        <w:rPr>
          <w:rFonts w:ascii="Calibri" w:eastAsia="Calibri" w:hAnsi="Calibri" w:cs="Calibri"/>
          <w:spacing w:val="-1"/>
          <w:sz w:val="28"/>
          <w:szCs w:val="28"/>
        </w:rPr>
        <w:t>nc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ll</w:t>
      </w:r>
      <w:r>
        <w:rPr>
          <w:rFonts w:ascii="Calibri" w:eastAsia="Calibri" w:hAnsi="Calibri" w:cs="Calibri"/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elp</w:t>
      </w:r>
      <w:r>
        <w:rPr>
          <w:rFonts w:ascii="Calibri" w:eastAsia="Calibri" w:hAnsi="Calibri" w:cs="Calibri"/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2"/>
          <w:sz w:val="28"/>
          <w:szCs w:val="28"/>
        </w:rPr>
        <w:t>t</w:t>
      </w:r>
      <w:r>
        <w:rPr>
          <w:rFonts w:ascii="Calibri" w:eastAsia="Calibri" w:hAnsi="Calibri" w:cs="Calibri"/>
          <w:spacing w:val="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ese</w:t>
      </w:r>
      <w:r>
        <w:rPr>
          <w:rFonts w:ascii="Calibri" w:eastAsia="Calibri" w:hAnsi="Calibri" w:cs="Calibri"/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ells</w:t>
      </w:r>
      <w:r>
        <w:rPr>
          <w:rFonts w:ascii="Calibri" w:eastAsia="Calibri" w:hAnsi="Calibri" w:cs="Calibri"/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rFonts w:ascii="Calibri" w:eastAsia="Calibri" w:hAnsi="Calibri" w:cs="Calibri"/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ome self sustai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At 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c</w:t>
      </w:r>
      <w:r>
        <w:rPr>
          <w:rFonts w:ascii="Calibri" w:eastAsia="Calibri" w:hAnsi="Calibri" w:cs="Calibri"/>
          <w:sz w:val="28"/>
          <w:szCs w:val="28"/>
        </w:rPr>
        <w:t>om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 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 xml:space="preserve">is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gra</w:t>
      </w:r>
      <w:r>
        <w:rPr>
          <w:rFonts w:ascii="Calibri" w:eastAsia="Calibri" w:hAnsi="Calibri" w:cs="Calibri"/>
          <w:spacing w:val="-1"/>
          <w:sz w:val="28"/>
          <w:szCs w:val="28"/>
        </w:rPr>
        <w:t>mm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ea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lege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 xml:space="preserve">ll 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elp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wel</w:t>
      </w:r>
      <w:r>
        <w:rPr>
          <w:rFonts w:ascii="Calibri" w:eastAsia="Calibri" w:hAnsi="Calibri" w:cs="Calibri"/>
          <w:spacing w:val="5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- esta</w:t>
      </w:r>
      <w:r>
        <w:rPr>
          <w:rFonts w:ascii="Calibri" w:eastAsia="Calibri" w:hAnsi="Calibri" w:cs="Calibri"/>
          <w:spacing w:val="-2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li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ed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sel</w:t>
      </w:r>
      <w:r>
        <w:rPr>
          <w:rFonts w:ascii="Calibri" w:eastAsia="Calibri" w:hAnsi="Calibri" w:cs="Calibri"/>
          <w:spacing w:val="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-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staini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tre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ip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ell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eir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mpu</w:t>
      </w:r>
      <w:r>
        <w:rPr>
          <w:rFonts w:ascii="Calibri" w:eastAsia="Calibri" w:hAnsi="Calibri" w:cs="Calibri"/>
          <w:sz w:val="28"/>
          <w:szCs w:val="28"/>
        </w:rPr>
        <w:t>s.</w:t>
      </w:r>
    </w:p>
    <w:p w:rsidR="00060B13" w:rsidRDefault="00060B13">
      <w:pPr>
        <w:spacing w:before="2" w:line="160" w:lineRule="exact"/>
        <w:rPr>
          <w:sz w:val="16"/>
          <w:szCs w:val="16"/>
        </w:rPr>
      </w:pPr>
    </w:p>
    <w:p w:rsidR="00060B13" w:rsidRDefault="0073055B">
      <w:pPr>
        <w:spacing w:line="258" w:lineRule="auto"/>
        <w:ind w:left="100" w:right="65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We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lan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tor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3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ev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ral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leg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und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Ph</w:t>
      </w:r>
      <w:r>
        <w:rPr>
          <w:rFonts w:ascii="Calibri" w:eastAsia="Calibri" w:hAnsi="Calibri" w:cs="Calibri"/>
          <w:sz w:val="28"/>
          <w:szCs w:val="28"/>
        </w:rPr>
        <w:t>as</w:t>
      </w:r>
      <w:r>
        <w:rPr>
          <w:rFonts w:ascii="Calibri" w:eastAsia="Calibri" w:hAnsi="Calibri" w:cs="Calibri"/>
          <w:spacing w:val="5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-I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EMP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vide 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em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th all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facilities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 xml:space="preserve">d </w:t>
      </w:r>
      <w:r>
        <w:rPr>
          <w:rFonts w:ascii="Calibri" w:eastAsia="Calibri" w:hAnsi="Calibri" w:cs="Calibri"/>
          <w:spacing w:val="3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ervices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ree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om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 yea</w:t>
      </w:r>
      <w:r>
        <w:rPr>
          <w:rFonts w:ascii="Calibri" w:eastAsia="Calibri" w:hAnsi="Calibri" w:cs="Calibri"/>
          <w:spacing w:val="1"/>
          <w:sz w:val="28"/>
          <w:szCs w:val="28"/>
        </w:rPr>
        <w:t>rs</w:t>
      </w:r>
      <w:r>
        <w:rPr>
          <w:rFonts w:ascii="Calibri" w:eastAsia="Calibri" w:hAnsi="Calibri" w:cs="Calibri"/>
          <w:sz w:val="28"/>
          <w:szCs w:val="28"/>
        </w:rPr>
        <w:t>.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 xml:space="preserve">e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istr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ts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 are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b</w:t>
      </w:r>
      <w:r>
        <w:rPr>
          <w:rFonts w:ascii="Calibri" w:eastAsia="Calibri" w:hAnsi="Calibri" w:cs="Calibri"/>
          <w:sz w:val="28"/>
          <w:szCs w:val="28"/>
        </w:rPr>
        <w:t xml:space="preserve">e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ered</w:t>
      </w:r>
      <w:r>
        <w:rPr>
          <w:rFonts w:ascii="Calibri" w:eastAsia="Calibri" w:hAnsi="Calibri" w:cs="Calibri"/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Ph</w:t>
      </w:r>
      <w:r>
        <w:rPr>
          <w:rFonts w:ascii="Calibri" w:eastAsia="Calibri" w:hAnsi="Calibri" w:cs="Calibri"/>
          <w:sz w:val="28"/>
          <w:szCs w:val="28"/>
        </w:rPr>
        <w:t>ase-I</w:t>
      </w:r>
      <w:r>
        <w:rPr>
          <w:rFonts w:ascii="Calibri" w:eastAsia="Calibri" w:hAnsi="Calibri" w:cs="Calibri"/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3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nch</w:t>
      </w:r>
      <w:r>
        <w:rPr>
          <w:rFonts w:ascii="Calibri" w:eastAsia="Calibri" w:hAnsi="Calibri" w:cs="Calibri"/>
          <w:sz w:val="28"/>
          <w:szCs w:val="28"/>
        </w:rPr>
        <w:t>i,</w:t>
      </w:r>
      <w:r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J</w:t>
      </w:r>
      <w:r>
        <w:rPr>
          <w:rFonts w:ascii="Calibri" w:eastAsia="Calibri" w:hAnsi="Calibri" w:cs="Calibri"/>
          <w:spacing w:val="-1"/>
          <w:sz w:val="28"/>
          <w:szCs w:val="28"/>
        </w:rPr>
        <w:t>am</w:t>
      </w:r>
      <w:r>
        <w:rPr>
          <w:rFonts w:ascii="Calibri" w:eastAsia="Calibri" w:hAnsi="Calibri" w:cs="Calibri"/>
          <w:sz w:val="28"/>
          <w:szCs w:val="28"/>
        </w:rPr>
        <w:t>sh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pacing w:val="1"/>
          <w:sz w:val="28"/>
          <w:szCs w:val="28"/>
        </w:rPr>
        <w:t>d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r,</w:t>
      </w:r>
      <w:r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nb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.</w:t>
      </w:r>
      <w:r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ll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leg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are</w:t>
      </w:r>
      <w:r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 xml:space="preserve">o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invit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as a part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of </w:t>
      </w:r>
      <w:r>
        <w:rPr>
          <w:rFonts w:ascii="Calibri" w:eastAsia="Calibri" w:hAnsi="Calibri" w:cs="Calibri"/>
          <w:spacing w:val="-1"/>
          <w:sz w:val="28"/>
          <w:szCs w:val="28"/>
        </w:rPr>
        <w:t>Ph</w:t>
      </w:r>
      <w:r>
        <w:rPr>
          <w:rFonts w:ascii="Calibri" w:eastAsia="Calibri" w:hAnsi="Calibri" w:cs="Calibri"/>
          <w:sz w:val="28"/>
          <w:szCs w:val="28"/>
        </w:rPr>
        <w:t>as</w:t>
      </w:r>
      <w:r>
        <w:rPr>
          <w:rFonts w:ascii="Calibri" w:eastAsia="Calibri" w:hAnsi="Calibri" w:cs="Calibri"/>
          <w:spacing w:val="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-</w:t>
      </w:r>
      <w:r>
        <w:rPr>
          <w:rFonts w:ascii="Calibri" w:eastAsia="Calibri" w:hAnsi="Calibri" w:cs="Calibri"/>
          <w:spacing w:val="-1"/>
          <w:sz w:val="28"/>
          <w:szCs w:val="28"/>
        </w:rPr>
        <w:t>I:</w:t>
      </w:r>
    </w:p>
    <w:p w:rsidR="00060B13" w:rsidRDefault="00060B13">
      <w:pPr>
        <w:spacing w:before="9" w:line="140" w:lineRule="exact"/>
        <w:rPr>
          <w:sz w:val="15"/>
          <w:szCs w:val="15"/>
        </w:rPr>
      </w:pPr>
    </w:p>
    <w:p w:rsidR="00060B13" w:rsidRDefault="0073055B">
      <w:pPr>
        <w:ind w:left="732" w:right="7375"/>
        <w:jc w:val="both"/>
        <w:rPr>
          <w:rFonts w:ascii="Calibri" w:eastAsia="Calibri" w:hAnsi="Calibri" w:cs="Calibri"/>
          <w:sz w:val="28"/>
          <w:szCs w:val="28"/>
        </w:rPr>
        <w:sectPr w:rsidR="00060B13">
          <w:pgSz w:w="12240" w:h="15840"/>
          <w:pgMar w:top="1400" w:right="1320" w:bottom="280" w:left="1340" w:header="0" w:footer="1015" w:gutter="0"/>
          <w:cols w:space="720"/>
        </w:sectPr>
      </w:pPr>
      <w:r>
        <w:rPr>
          <w:rFonts w:ascii="Calibri" w:eastAsia="Calibri" w:hAnsi="Calibri" w:cs="Calibri"/>
          <w:spacing w:val="-1"/>
          <w:sz w:val="28"/>
          <w:szCs w:val="28"/>
        </w:rPr>
        <w:t>1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2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nd</w:t>
      </w:r>
      <w:r>
        <w:rPr>
          <w:rFonts w:ascii="Calibri" w:eastAsia="Calibri" w:hAnsi="Calibri" w:cs="Calibri"/>
          <w:sz w:val="28"/>
          <w:szCs w:val="28"/>
        </w:rPr>
        <w:t>ri</w:t>
      </w:r>
    </w:p>
    <w:p w:rsidR="00060B13" w:rsidRDefault="0073055B">
      <w:pPr>
        <w:spacing w:before="40"/>
        <w:ind w:left="73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lastRenderedPageBreak/>
        <w:t>2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ver</w:t>
      </w:r>
      <w:r>
        <w:rPr>
          <w:rFonts w:ascii="Calibri" w:eastAsia="Calibri" w:hAnsi="Calibri" w:cs="Calibri"/>
          <w:spacing w:val="-1"/>
          <w:sz w:val="28"/>
          <w:szCs w:val="28"/>
        </w:rPr>
        <w:t>nm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P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yt</w:t>
      </w:r>
      <w:r>
        <w:rPr>
          <w:rFonts w:ascii="Calibri" w:eastAsia="Calibri" w:hAnsi="Calibri" w:cs="Calibri"/>
          <w:spacing w:val="-1"/>
          <w:sz w:val="28"/>
          <w:szCs w:val="28"/>
        </w:rPr>
        <w:t>ech</w:t>
      </w:r>
      <w:r>
        <w:rPr>
          <w:rFonts w:ascii="Calibri" w:eastAsia="Calibri" w:hAnsi="Calibri" w:cs="Calibri"/>
          <w:sz w:val="28"/>
          <w:szCs w:val="28"/>
        </w:rPr>
        <w:t>ni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nch</w:t>
      </w:r>
      <w:r>
        <w:rPr>
          <w:rFonts w:ascii="Calibri" w:eastAsia="Calibri" w:hAnsi="Calibri" w:cs="Calibri"/>
          <w:sz w:val="28"/>
          <w:szCs w:val="28"/>
        </w:rPr>
        <w:t>i</w:t>
      </w:r>
    </w:p>
    <w:p w:rsidR="00060B13" w:rsidRDefault="0073055B">
      <w:pPr>
        <w:spacing w:before="28"/>
        <w:ind w:left="73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3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ver</w:t>
      </w:r>
      <w:r>
        <w:rPr>
          <w:rFonts w:ascii="Calibri" w:eastAsia="Calibri" w:hAnsi="Calibri" w:cs="Calibri"/>
          <w:spacing w:val="-1"/>
          <w:sz w:val="28"/>
          <w:szCs w:val="28"/>
        </w:rPr>
        <w:t>nm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Wom</w:t>
      </w:r>
      <w:r>
        <w:rPr>
          <w:rFonts w:ascii="Calibri" w:eastAsia="Calibri" w:hAnsi="Calibri" w:cs="Calibri"/>
          <w:spacing w:val="-1"/>
          <w:sz w:val="28"/>
          <w:szCs w:val="28"/>
        </w:rPr>
        <w:t>en</w:t>
      </w:r>
      <w:r>
        <w:rPr>
          <w:rFonts w:ascii="Calibri" w:eastAsia="Calibri" w:hAnsi="Calibri" w:cs="Calibri"/>
          <w:sz w:val="28"/>
          <w:szCs w:val="28"/>
        </w:rPr>
        <w:t>’s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P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yt</w:t>
      </w:r>
      <w:r>
        <w:rPr>
          <w:rFonts w:ascii="Calibri" w:eastAsia="Calibri" w:hAnsi="Calibri" w:cs="Calibri"/>
          <w:spacing w:val="-1"/>
          <w:sz w:val="28"/>
          <w:szCs w:val="28"/>
        </w:rPr>
        <w:t>echn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nch</w:t>
      </w:r>
      <w:r>
        <w:rPr>
          <w:rFonts w:ascii="Calibri" w:eastAsia="Calibri" w:hAnsi="Calibri" w:cs="Calibri"/>
          <w:sz w:val="28"/>
          <w:szCs w:val="28"/>
        </w:rPr>
        <w:t>i</w:t>
      </w:r>
    </w:p>
    <w:p w:rsidR="00060B13" w:rsidRDefault="0073055B">
      <w:pPr>
        <w:spacing w:before="25"/>
        <w:ind w:left="73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4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ver</w:t>
      </w:r>
      <w:r>
        <w:rPr>
          <w:rFonts w:ascii="Calibri" w:eastAsia="Calibri" w:hAnsi="Calibri" w:cs="Calibri"/>
          <w:spacing w:val="-1"/>
          <w:sz w:val="28"/>
          <w:szCs w:val="28"/>
        </w:rPr>
        <w:t>nm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Wom</w:t>
      </w:r>
      <w:r>
        <w:rPr>
          <w:rFonts w:ascii="Calibri" w:eastAsia="Calibri" w:hAnsi="Calibri" w:cs="Calibri"/>
          <w:spacing w:val="-1"/>
          <w:sz w:val="28"/>
          <w:szCs w:val="28"/>
        </w:rPr>
        <w:t>en</w:t>
      </w:r>
      <w:r>
        <w:rPr>
          <w:rFonts w:ascii="Calibri" w:eastAsia="Calibri" w:hAnsi="Calibri" w:cs="Calibri"/>
          <w:sz w:val="28"/>
          <w:szCs w:val="28"/>
        </w:rPr>
        <w:t>’s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P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yt</w:t>
      </w:r>
      <w:r>
        <w:rPr>
          <w:rFonts w:ascii="Calibri" w:eastAsia="Calibri" w:hAnsi="Calibri" w:cs="Calibri"/>
          <w:spacing w:val="-1"/>
          <w:sz w:val="28"/>
          <w:szCs w:val="28"/>
        </w:rPr>
        <w:t>echn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J</w:t>
      </w:r>
      <w:r>
        <w:rPr>
          <w:rFonts w:ascii="Calibri" w:eastAsia="Calibri" w:hAnsi="Calibri" w:cs="Calibri"/>
          <w:spacing w:val="-1"/>
          <w:sz w:val="28"/>
          <w:szCs w:val="28"/>
        </w:rPr>
        <w:t>am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pacing w:val="-1"/>
          <w:sz w:val="28"/>
          <w:szCs w:val="28"/>
        </w:rPr>
        <w:t>pu</w:t>
      </w:r>
      <w:r>
        <w:rPr>
          <w:rFonts w:ascii="Calibri" w:eastAsia="Calibri" w:hAnsi="Calibri" w:cs="Calibri"/>
          <w:sz w:val="28"/>
          <w:szCs w:val="28"/>
        </w:rPr>
        <w:t>r</w:t>
      </w:r>
    </w:p>
    <w:p w:rsidR="00060B13" w:rsidRDefault="0073055B">
      <w:pPr>
        <w:spacing w:before="28"/>
        <w:ind w:left="73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5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ver</w:t>
      </w:r>
      <w:r>
        <w:rPr>
          <w:rFonts w:ascii="Calibri" w:eastAsia="Calibri" w:hAnsi="Calibri" w:cs="Calibri"/>
          <w:spacing w:val="-1"/>
          <w:sz w:val="28"/>
          <w:szCs w:val="28"/>
        </w:rPr>
        <w:t>nm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P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yt</w:t>
      </w:r>
      <w:r>
        <w:rPr>
          <w:rFonts w:ascii="Calibri" w:eastAsia="Calibri" w:hAnsi="Calibri" w:cs="Calibri"/>
          <w:spacing w:val="-1"/>
          <w:sz w:val="28"/>
          <w:szCs w:val="28"/>
        </w:rPr>
        <w:t>echn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ad</w:t>
      </w:r>
    </w:p>
    <w:p w:rsidR="00060B13" w:rsidRDefault="0073055B">
      <w:pPr>
        <w:spacing w:before="28"/>
        <w:ind w:left="73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6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ver</w:t>
      </w:r>
      <w:r>
        <w:rPr>
          <w:rFonts w:ascii="Calibri" w:eastAsia="Calibri" w:hAnsi="Calibri" w:cs="Calibri"/>
          <w:spacing w:val="-1"/>
          <w:sz w:val="28"/>
          <w:szCs w:val="28"/>
        </w:rPr>
        <w:t>nm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Mi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ing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yt</w:t>
      </w:r>
      <w:r>
        <w:rPr>
          <w:rFonts w:ascii="Calibri" w:eastAsia="Calibri" w:hAnsi="Calibri" w:cs="Calibri"/>
          <w:spacing w:val="-1"/>
          <w:sz w:val="28"/>
          <w:szCs w:val="28"/>
        </w:rPr>
        <w:t>echn</w:t>
      </w:r>
      <w:r>
        <w:rPr>
          <w:rFonts w:ascii="Calibri" w:eastAsia="Calibri" w:hAnsi="Calibri" w:cs="Calibri"/>
          <w:sz w:val="28"/>
          <w:szCs w:val="28"/>
        </w:rPr>
        <w:t>ic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stit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, D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nb</w:t>
      </w:r>
      <w:r>
        <w:rPr>
          <w:rFonts w:ascii="Calibri" w:eastAsia="Calibri" w:hAnsi="Calibri" w:cs="Calibri"/>
          <w:sz w:val="28"/>
          <w:szCs w:val="28"/>
        </w:rPr>
        <w:t>ad</w:t>
      </w:r>
    </w:p>
    <w:p w:rsidR="00060B13" w:rsidRDefault="0073055B">
      <w:pPr>
        <w:spacing w:before="25"/>
        <w:ind w:left="73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7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2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nch</w:t>
      </w:r>
      <w:r>
        <w:rPr>
          <w:rFonts w:ascii="Calibri" w:eastAsia="Calibri" w:hAnsi="Calibri" w:cs="Calibri"/>
          <w:sz w:val="28"/>
          <w:szCs w:val="28"/>
        </w:rPr>
        <w:t xml:space="preserve">i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leg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nch</w:t>
      </w:r>
      <w:r>
        <w:rPr>
          <w:rFonts w:ascii="Calibri" w:eastAsia="Calibri" w:hAnsi="Calibri" w:cs="Calibri"/>
          <w:sz w:val="28"/>
          <w:szCs w:val="28"/>
        </w:rPr>
        <w:t>i</w:t>
      </w:r>
    </w:p>
    <w:p w:rsidR="00060B13" w:rsidRDefault="0073055B">
      <w:pPr>
        <w:spacing w:before="28"/>
        <w:ind w:left="73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8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2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J</w:t>
      </w:r>
      <w:r>
        <w:rPr>
          <w:rFonts w:ascii="Calibri" w:eastAsia="Calibri" w:hAnsi="Calibri" w:cs="Calibri"/>
          <w:spacing w:val="-1"/>
          <w:sz w:val="28"/>
          <w:szCs w:val="28"/>
        </w:rPr>
        <w:t>am</w:t>
      </w:r>
      <w:r>
        <w:rPr>
          <w:rFonts w:ascii="Calibri" w:eastAsia="Calibri" w:hAnsi="Calibri" w:cs="Calibri"/>
          <w:sz w:val="28"/>
          <w:szCs w:val="28"/>
        </w:rPr>
        <w:t>sh</w:t>
      </w:r>
      <w:r>
        <w:rPr>
          <w:rFonts w:ascii="Calibri" w:eastAsia="Calibri" w:hAnsi="Calibri" w:cs="Calibri"/>
          <w:spacing w:val="-1"/>
          <w:sz w:val="28"/>
          <w:szCs w:val="28"/>
        </w:rPr>
        <w:t>edpu</w:t>
      </w:r>
      <w:r>
        <w:rPr>
          <w:rFonts w:ascii="Calibri" w:eastAsia="Calibri" w:hAnsi="Calibri" w:cs="Calibri"/>
          <w:sz w:val="28"/>
          <w:szCs w:val="28"/>
        </w:rPr>
        <w:t>r</w:t>
      </w:r>
    </w:p>
    <w:p w:rsidR="00060B13" w:rsidRDefault="0073055B">
      <w:pPr>
        <w:spacing w:before="28"/>
        <w:ind w:left="73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9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2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ational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U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iv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ity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 St</w:t>
      </w:r>
      <w:r>
        <w:rPr>
          <w:rFonts w:ascii="Calibri" w:eastAsia="Calibri" w:hAnsi="Calibri" w:cs="Calibri"/>
          <w:spacing w:val="-1"/>
          <w:sz w:val="28"/>
          <w:szCs w:val="28"/>
        </w:rPr>
        <w:t>ud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esear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 in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Law,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nch</w:t>
      </w:r>
      <w:r>
        <w:rPr>
          <w:rFonts w:ascii="Calibri" w:eastAsia="Calibri" w:hAnsi="Calibri" w:cs="Calibri"/>
          <w:sz w:val="28"/>
          <w:szCs w:val="28"/>
        </w:rPr>
        <w:t>i</w:t>
      </w:r>
    </w:p>
    <w:p w:rsidR="00060B13" w:rsidRDefault="0073055B">
      <w:pPr>
        <w:spacing w:before="28"/>
        <w:ind w:left="73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10</w:t>
      </w:r>
      <w:r>
        <w:rPr>
          <w:rFonts w:ascii="Calibri" w:eastAsia="Calibri" w:hAnsi="Calibri" w:cs="Calibri"/>
          <w:spacing w:val="6"/>
          <w:sz w:val="28"/>
          <w:szCs w:val="28"/>
        </w:rPr>
        <w:t>.</w:t>
      </w: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ir</w:t>
      </w:r>
      <w:r>
        <w:rPr>
          <w:rFonts w:ascii="Calibri" w:eastAsia="Calibri" w:hAnsi="Calibri" w:cs="Calibri"/>
          <w:spacing w:val="-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Agr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cu</w:t>
      </w:r>
      <w:r>
        <w:rPr>
          <w:rFonts w:ascii="Calibri" w:eastAsia="Calibri" w:hAnsi="Calibri" w:cs="Calibri"/>
          <w:sz w:val="28"/>
          <w:szCs w:val="28"/>
        </w:rPr>
        <w:t>lt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ral U</w:t>
      </w:r>
      <w:r>
        <w:rPr>
          <w:rFonts w:ascii="Calibri" w:eastAsia="Calibri" w:hAnsi="Calibri" w:cs="Calibri"/>
          <w:spacing w:val="-2"/>
          <w:sz w:val="28"/>
          <w:szCs w:val="28"/>
        </w:rPr>
        <w:t>ni</w:t>
      </w:r>
      <w:r>
        <w:rPr>
          <w:rFonts w:ascii="Calibri" w:eastAsia="Calibri" w:hAnsi="Calibri" w:cs="Calibri"/>
          <w:sz w:val="28"/>
          <w:szCs w:val="28"/>
        </w:rPr>
        <w:t>vers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ty,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nch</w:t>
      </w:r>
      <w:r>
        <w:rPr>
          <w:rFonts w:ascii="Calibri" w:eastAsia="Calibri" w:hAnsi="Calibri" w:cs="Calibri"/>
          <w:sz w:val="28"/>
          <w:szCs w:val="28"/>
        </w:rPr>
        <w:t>i</w:t>
      </w:r>
    </w:p>
    <w:p w:rsidR="00060B13" w:rsidRDefault="0073055B">
      <w:pPr>
        <w:spacing w:before="26"/>
        <w:ind w:left="73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11</w:t>
      </w:r>
      <w:r>
        <w:rPr>
          <w:rFonts w:ascii="Calibri" w:eastAsia="Calibri" w:hAnsi="Calibri" w:cs="Calibri"/>
          <w:spacing w:val="6"/>
          <w:sz w:val="28"/>
          <w:szCs w:val="28"/>
        </w:rPr>
        <w:t>.</w:t>
      </w: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ational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In</w:t>
      </w:r>
      <w:r>
        <w:rPr>
          <w:rFonts w:ascii="Calibri" w:eastAsia="Calibri" w:hAnsi="Calibri" w:cs="Calibri"/>
          <w:sz w:val="28"/>
          <w:szCs w:val="28"/>
        </w:rPr>
        <w:t>stit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te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und</w:t>
      </w:r>
      <w:r>
        <w:rPr>
          <w:rFonts w:ascii="Calibri" w:eastAsia="Calibri" w:hAnsi="Calibri" w:cs="Calibri"/>
          <w:sz w:val="28"/>
          <w:szCs w:val="28"/>
        </w:rPr>
        <w:t>ry a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rge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Te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pacing w:val="-1"/>
          <w:sz w:val="28"/>
          <w:szCs w:val="28"/>
        </w:rPr>
        <w:t>hn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ogy,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nch</w:t>
      </w:r>
      <w:r>
        <w:rPr>
          <w:rFonts w:ascii="Calibri" w:eastAsia="Calibri" w:hAnsi="Calibri" w:cs="Calibri"/>
          <w:sz w:val="28"/>
          <w:szCs w:val="28"/>
        </w:rPr>
        <w:t>i</w:t>
      </w:r>
    </w:p>
    <w:p w:rsidR="00060B13" w:rsidRDefault="0073055B">
      <w:pPr>
        <w:spacing w:before="28"/>
        <w:ind w:left="73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12</w:t>
      </w:r>
      <w:r>
        <w:rPr>
          <w:rFonts w:ascii="Calibri" w:eastAsia="Calibri" w:hAnsi="Calibri" w:cs="Calibri"/>
          <w:spacing w:val="6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Xav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s’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In</w:t>
      </w:r>
      <w:r>
        <w:rPr>
          <w:rFonts w:ascii="Calibri" w:eastAsia="Calibri" w:hAnsi="Calibri" w:cs="Calibri"/>
          <w:sz w:val="28"/>
          <w:szCs w:val="28"/>
        </w:rPr>
        <w:t>stit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te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 S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ial Ser</w:t>
      </w:r>
      <w:r>
        <w:rPr>
          <w:rFonts w:ascii="Calibri" w:eastAsia="Calibri" w:hAnsi="Calibri" w:cs="Calibri"/>
          <w:spacing w:val="-2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XIS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)</w:t>
      </w:r>
    </w:p>
    <w:p w:rsidR="00060B13" w:rsidRDefault="0073055B">
      <w:pPr>
        <w:spacing w:before="28"/>
        <w:ind w:left="73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13</w:t>
      </w:r>
      <w:r>
        <w:rPr>
          <w:rFonts w:ascii="Calibri" w:eastAsia="Calibri" w:hAnsi="Calibri" w:cs="Calibri"/>
          <w:spacing w:val="6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Amity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U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iver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y</w:t>
      </w:r>
    </w:p>
    <w:p w:rsidR="00060B13" w:rsidRDefault="00060B13">
      <w:pPr>
        <w:spacing w:before="4" w:line="100" w:lineRule="exact"/>
        <w:rPr>
          <w:sz w:val="11"/>
          <w:szCs w:val="11"/>
        </w:rPr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73055B">
      <w:pPr>
        <w:spacing w:line="320" w:lineRule="exact"/>
        <w:ind w:left="59" w:right="3688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ll</w:t>
      </w:r>
      <w:r>
        <w:rPr>
          <w:rFonts w:ascii="Calibri" w:eastAsia="Calibri" w:hAnsi="Calibri" w:cs="Calibri"/>
          <w:spacing w:val="-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1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ch</w:t>
      </w:r>
      <w:r>
        <w:rPr>
          <w:rFonts w:ascii="Calibri" w:eastAsia="Calibri" w:hAnsi="Calibri" w:cs="Calibri"/>
          <w:sz w:val="28"/>
          <w:szCs w:val="28"/>
        </w:rPr>
        <w:t>art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ex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lains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 xml:space="preserve">rief 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 xml:space="preserve">r 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la</w:t>
      </w: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-</w:t>
      </w:r>
    </w:p>
    <w:p w:rsidR="00060B13" w:rsidRDefault="00060B13">
      <w:pPr>
        <w:spacing w:line="200" w:lineRule="exact"/>
      </w:pPr>
    </w:p>
    <w:p w:rsidR="00060B13" w:rsidRDefault="00060B13">
      <w:pPr>
        <w:spacing w:before="1" w:line="240" w:lineRule="exact"/>
        <w:rPr>
          <w:sz w:val="24"/>
          <w:szCs w:val="24"/>
        </w:rPr>
      </w:pPr>
    </w:p>
    <w:p w:rsidR="00060B13" w:rsidRDefault="0073055B">
      <w:pPr>
        <w:spacing w:before="16" w:line="260" w:lineRule="exact"/>
        <w:ind w:left="2779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FFFFFF"/>
          <w:sz w:val="22"/>
          <w:szCs w:val="22"/>
        </w:rPr>
        <w:t>E</w:t>
      </w:r>
      <w:r>
        <w:rPr>
          <w:rFonts w:ascii="Calibri" w:eastAsia="Calibri" w:hAnsi="Calibri" w:cs="Calibri"/>
          <w:color w:val="FFFFFF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color w:val="FFFFFF"/>
          <w:sz w:val="22"/>
          <w:szCs w:val="22"/>
        </w:rPr>
        <w:t>P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color w:val="FFFFFF"/>
          <w:sz w:val="22"/>
          <w:szCs w:val="22"/>
        </w:rPr>
        <w:t>STARTS</w:t>
      </w:r>
    </w:p>
    <w:p w:rsidR="00060B13" w:rsidRDefault="00060B13">
      <w:pPr>
        <w:spacing w:before="2" w:line="140" w:lineRule="exact"/>
        <w:rPr>
          <w:sz w:val="15"/>
          <w:szCs w:val="15"/>
        </w:rPr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73055B">
      <w:pPr>
        <w:spacing w:before="16" w:line="261" w:lineRule="auto"/>
        <w:ind w:left="2719" w:right="5054" w:hanging="449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FFFFFF"/>
          <w:sz w:val="22"/>
          <w:szCs w:val="22"/>
        </w:rPr>
        <w:t>CO</w:t>
      </w:r>
      <w:r>
        <w:rPr>
          <w:rFonts w:ascii="Calibri" w:eastAsia="Calibri" w:hAnsi="Calibri" w:cs="Calibri"/>
          <w:color w:val="FFFFFF"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color w:val="FFFFFF"/>
          <w:sz w:val="22"/>
          <w:szCs w:val="22"/>
        </w:rPr>
        <w:t>E</w:t>
      </w:r>
      <w:r>
        <w:rPr>
          <w:rFonts w:ascii="Calibri" w:eastAsia="Calibri" w:hAnsi="Calibri" w:cs="Calibri"/>
          <w:color w:val="FFFFFF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color w:val="FFFFFF"/>
          <w:sz w:val="22"/>
          <w:szCs w:val="22"/>
        </w:rPr>
        <w:t>GE ACC</w:t>
      </w:r>
      <w:r>
        <w:rPr>
          <w:rFonts w:ascii="Calibri" w:eastAsia="Calibri" w:hAnsi="Calibri" w:cs="Calibri"/>
          <w:color w:val="FFFFFF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color w:val="FFFFFF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color w:val="FFFFFF"/>
          <w:sz w:val="22"/>
          <w:szCs w:val="22"/>
        </w:rPr>
        <w:t>TS</w:t>
      </w:r>
      <w:r>
        <w:rPr>
          <w:rFonts w:ascii="Calibri" w:eastAsia="Calibri" w:hAnsi="Calibri" w:cs="Calibri"/>
          <w:color w:val="FFFFFF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color w:val="FFFFFF"/>
          <w:sz w:val="22"/>
          <w:szCs w:val="22"/>
        </w:rPr>
        <w:t xml:space="preserve">OUR </w:t>
      </w:r>
      <w:r>
        <w:rPr>
          <w:rFonts w:ascii="Calibri" w:eastAsia="Calibri" w:hAnsi="Calibri" w:cs="Calibri"/>
          <w:color w:val="FFFFFF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color w:val="FFFFFF"/>
          <w:sz w:val="22"/>
          <w:szCs w:val="22"/>
        </w:rPr>
        <w:t>E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color w:val="FFFFFF"/>
          <w:sz w:val="22"/>
          <w:szCs w:val="22"/>
        </w:rPr>
        <w:t>T</w:t>
      </w:r>
      <w:r>
        <w:rPr>
          <w:rFonts w:ascii="Calibri" w:eastAsia="Calibri" w:hAnsi="Calibri" w:cs="Calibri"/>
          <w:color w:val="FFFFFF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color w:val="FFFFFF"/>
          <w:sz w:val="22"/>
          <w:szCs w:val="22"/>
        </w:rPr>
        <w:t>RS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color w:val="FFFFFF"/>
          <w:sz w:val="22"/>
          <w:szCs w:val="22"/>
        </w:rPr>
        <w:t>IP</w:t>
      </w: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before="9" w:line="200" w:lineRule="exact"/>
      </w:pPr>
    </w:p>
    <w:p w:rsidR="00060B13" w:rsidRDefault="0073055B">
      <w:pPr>
        <w:spacing w:before="16" w:line="259" w:lineRule="auto"/>
        <w:ind w:left="2148" w:right="4888" w:hanging="43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FFFFFF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color w:val="FFFFFF"/>
          <w:sz w:val="22"/>
          <w:szCs w:val="22"/>
        </w:rPr>
        <w:t>RO</w:t>
      </w:r>
      <w:r>
        <w:rPr>
          <w:rFonts w:ascii="Calibri" w:eastAsia="Calibri" w:hAnsi="Calibri" w:cs="Calibri"/>
          <w:color w:val="FFFFFF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color w:val="FFFFFF"/>
          <w:sz w:val="22"/>
          <w:szCs w:val="22"/>
        </w:rPr>
        <w:t>ESS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color w:val="FFFFFF"/>
          <w:sz w:val="22"/>
          <w:szCs w:val="22"/>
        </w:rPr>
        <w:t>FOR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color w:val="FFFFFF"/>
          <w:sz w:val="22"/>
          <w:szCs w:val="22"/>
        </w:rPr>
        <w:t>TEAM</w:t>
      </w:r>
      <w:r>
        <w:rPr>
          <w:rFonts w:ascii="Calibri" w:eastAsia="Calibri" w:hAnsi="Calibri" w:cs="Calibri"/>
          <w:color w:val="FFFFFF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color w:val="FFFFFF"/>
          <w:sz w:val="22"/>
          <w:szCs w:val="22"/>
        </w:rPr>
        <w:t>CHECK OF STU</w:t>
      </w:r>
      <w:r>
        <w:rPr>
          <w:rFonts w:ascii="Calibri" w:eastAsia="Calibri" w:hAnsi="Calibri" w:cs="Calibri"/>
          <w:color w:val="FFFFFF"/>
          <w:spacing w:val="-2"/>
          <w:sz w:val="22"/>
          <w:szCs w:val="22"/>
        </w:rPr>
        <w:t>D</w:t>
      </w:r>
      <w:r>
        <w:rPr>
          <w:rFonts w:ascii="Calibri" w:eastAsia="Calibri" w:hAnsi="Calibri" w:cs="Calibri"/>
          <w:color w:val="FFFFFF"/>
          <w:sz w:val="22"/>
          <w:szCs w:val="22"/>
        </w:rPr>
        <w:t>E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color w:val="FFFFFF"/>
          <w:sz w:val="22"/>
          <w:szCs w:val="22"/>
        </w:rPr>
        <w:t>TS AT</w:t>
      </w:r>
      <w:r>
        <w:rPr>
          <w:rFonts w:ascii="Calibri" w:eastAsia="Calibri" w:hAnsi="Calibri" w:cs="Calibri"/>
          <w:color w:val="FFFFFF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color w:val="FFFFFF"/>
          <w:sz w:val="22"/>
          <w:szCs w:val="22"/>
        </w:rPr>
        <w:t>CA</w:t>
      </w:r>
      <w:r>
        <w:rPr>
          <w:rFonts w:ascii="Calibri" w:eastAsia="Calibri" w:hAnsi="Calibri" w:cs="Calibri"/>
          <w:color w:val="FFFFFF"/>
          <w:spacing w:val="-2"/>
          <w:sz w:val="22"/>
          <w:szCs w:val="22"/>
        </w:rPr>
        <w:t>M</w:t>
      </w:r>
      <w:r>
        <w:rPr>
          <w:rFonts w:ascii="Calibri" w:eastAsia="Calibri" w:hAnsi="Calibri" w:cs="Calibri"/>
          <w:color w:val="FFFFFF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color w:val="FFFFFF"/>
          <w:sz w:val="22"/>
          <w:szCs w:val="22"/>
        </w:rPr>
        <w:t>US</w:t>
      </w:r>
    </w:p>
    <w:p w:rsidR="00060B13" w:rsidRDefault="00060B13">
      <w:pPr>
        <w:spacing w:line="140" w:lineRule="exact"/>
        <w:rPr>
          <w:sz w:val="15"/>
          <w:szCs w:val="15"/>
        </w:rPr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  <w:sectPr w:rsidR="00060B13">
          <w:pgSz w:w="12240" w:h="15840"/>
          <w:pgMar w:top="1400" w:right="1420" w:bottom="280" w:left="1340" w:header="0" w:footer="1015" w:gutter="0"/>
          <w:cols w:space="720"/>
        </w:sectPr>
      </w:pPr>
    </w:p>
    <w:p w:rsidR="00060B13" w:rsidRDefault="0073055B">
      <w:pPr>
        <w:spacing w:before="28" w:line="180" w:lineRule="exact"/>
        <w:ind w:left="3033" w:right="1451"/>
        <w:jc w:val="center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color w:val="FFFFFF"/>
          <w:spacing w:val="1"/>
          <w:sz w:val="16"/>
          <w:szCs w:val="16"/>
        </w:rPr>
        <w:lastRenderedPageBreak/>
        <w:t>C</w:t>
      </w:r>
      <w:r>
        <w:rPr>
          <w:rFonts w:ascii="Calibri" w:eastAsia="Calibri" w:hAnsi="Calibri" w:cs="Calibri"/>
          <w:color w:val="FFFFFF"/>
          <w:spacing w:val="-1"/>
          <w:sz w:val="16"/>
          <w:szCs w:val="16"/>
        </w:rPr>
        <w:t>O</w:t>
      </w:r>
      <w:r>
        <w:rPr>
          <w:rFonts w:ascii="Calibri" w:eastAsia="Calibri" w:hAnsi="Calibri" w:cs="Calibri"/>
          <w:color w:val="FFFFFF"/>
          <w:sz w:val="16"/>
          <w:szCs w:val="16"/>
        </w:rPr>
        <w:t>L</w:t>
      </w:r>
      <w:r>
        <w:rPr>
          <w:rFonts w:ascii="Calibri" w:eastAsia="Calibri" w:hAnsi="Calibri" w:cs="Calibri"/>
          <w:color w:val="FFFFFF"/>
          <w:spacing w:val="-1"/>
          <w:sz w:val="16"/>
          <w:szCs w:val="16"/>
        </w:rPr>
        <w:t>L</w:t>
      </w:r>
      <w:r>
        <w:rPr>
          <w:rFonts w:ascii="Calibri" w:eastAsia="Calibri" w:hAnsi="Calibri" w:cs="Calibri"/>
          <w:color w:val="FFFFFF"/>
          <w:spacing w:val="1"/>
          <w:sz w:val="16"/>
          <w:szCs w:val="16"/>
        </w:rPr>
        <w:t>E</w:t>
      </w:r>
      <w:r>
        <w:rPr>
          <w:rFonts w:ascii="Calibri" w:eastAsia="Calibri" w:hAnsi="Calibri" w:cs="Calibri"/>
          <w:color w:val="FFFFFF"/>
          <w:spacing w:val="-1"/>
          <w:sz w:val="16"/>
          <w:szCs w:val="16"/>
        </w:rPr>
        <w:t>G</w:t>
      </w:r>
      <w:r>
        <w:rPr>
          <w:rFonts w:ascii="Calibri" w:eastAsia="Calibri" w:hAnsi="Calibri" w:cs="Calibri"/>
          <w:color w:val="FFFFFF"/>
          <w:sz w:val="16"/>
          <w:szCs w:val="16"/>
        </w:rPr>
        <w:t>E</w:t>
      </w:r>
      <w:r>
        <w:rPr>
          <w:rFonts w:ascii="Calibri" w:eastAsia="Calibri" w:hAnsi="Calibri" w:cs="Calibri"/>
          <w:color w:val="FFFFFF"/>
          <w:spacing w:val="1"/>
          <w:sz w:val="16"/>
          <w:szCs w:val="16"/>
        </w:rPr>
        <w:t xml:space="preserve"> </w:t>
      </w:r>
      <w:r>
        <w:rPr>
          <w:rFonts w:ascii="Calibri" w:eastAsia="Calibri" w:hAnsi="Calibri" w:cs="Calibri"/>
          <w:color w:val="FFFFFF"/>
          <w:spacing w:val="-2"/>
          <w:sz w:val="16"/>
          <w:szCs w:val="16"/>
        </w:rPr>
        <w:t>H</w:t>
      </w:r>
      <w:r>
        <w:rPr>
          <w:rFonts w:ascii="Calibri" w:eastAsia="Calibri" w:hAnsi="Calibri" w:cs="Calibri"/>
          <w:color w:val="FFFFFF"/>
          <w:sz w:val="16"/>
          <w:szCs w:val="16"/>
        </w:rPr>
        <w:t>AS</w:t>
      </w:r>
      <w:r>
        <w:rPr>
          <w:rFonts w:ascii="Calibri" w:eastAsia="Calibri" w:hAnsi="Calibri" w:cs="Calibri"/>
          <w:color w:val="FFFFFF"/>
          <w:spacing w:val="-2"/>
          <w:sz w:val="16"/>
          <w:szCs w:val="16"/>
        </w:rPr>
        <w:t xml:space="preserve"> </w:t>
      </w:r>
      <w:r>
        <w:rPr>
          <w:rFonts w:ascii="Calibri" w:eastAsia="Calibri" w:hAnsi="Calibri" w:cs="Calibri"/>
          <w:color w:val="FFFFFF"/>
          <w:sz w:val="16"/>
          <w:szCs w:val="16"/>
        </w:rPr>
        <w:t>A</w:t>
      </w:r>
    </w:p>
    <w:p w:rsidR="00060B13" w:rsidRDefault="0073055B">
      <w:pPr>
        <w:spacing w:line="200" w:lineRule="exact"/>
        <w:ind w:left="3202" w:right="-54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FFFFFF"/>
          <w:spacing w:val="-1"/>
          <w:sz w:val="16"/>
          <w:szCs w:val="16"/>
        </w:rPr>
        <w:t>GOO</w:t>
      </w:r>
      <w:r>
        <w:rPr>
          <w:rFonts w:ascii="Calibri" w:eastAsia="Calibri" w:hAnsi="Calibri" w:cs="Calibri"/>
          <w:color w:val="FFFFFF"/>
          <w:sz w:val="16"/>
          <w:szCs w:val="16"/>
        </w:rPr>
        <w:t xml:space="preserve">D AND                                   </w:t>
      </w:r>
      <w:r>
        <w:rPr>
          <w:rFonts w:ascii="Calibri" w:eastAsia="Calibri" w:hAnsi="Calibri" w:cs="Calibri"/>
          <w:color w:val="FFFFFF"/>
          <w:spacing w:val="30"/>
          <w:sz w:val="16"/>
          <w:szCs w:val="1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position w:val="2"/>
          <w:sz w:val="22"/>
          <w:szCs w:val="22"/>
        </w:rPr>
        <w:t>NO</w:t>
      </w:r>
    </w:p>
    <w:p w:rsidR="00060B13" w:rsidRDefault="0073055B">
      <w:pPr>
        <w:spacing w:before="16" w:line="259" w:lineRule="auto"/>
        <w:ind w:left="3084" w:right="1503"/>
        <w:jc w:val="center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color w:val="FFFFFF"/>
          <w:spacing w:val="1"/>
          <w:sz w:val="16"/>
          <w:szCs w:val="16"/>
        </w:rPr>
        <w:t>E</w:t>
      </w:r>
      <w:r>
        <w:rPr>
          <w:rFonts w:ascii="Calibri" w:eastAsia="Calibri" w:hAnsi="Calibri" w:cs="Calibri"/>
          <w:color w:val="FFFFFF"/>
          <w:spacing w:val="-1"/>
          <w:sz w:val="16"/>
          <w:szCs w:val="16"/>
        </w:rPr>
        <w:t>N</w:t>
      </w:r>
      <w:r>
        <w:rPr>
          <w:rFonts w:ascii="Calibri" w:eastAsia="Calibri" w:hAnsi="Calibri" w:cs="Calibri"/>
          <w:color w:val="FFFFFF"/>
          <w:spacing w:val="1"/>
          <w:sz w:val="16"/>
          <w:szCs w:val="16"/>
        </w:rPr>
        <w:t>T</w:t>
      </w:r>
      <w:r>
        <w:rPr>
          <w:rFonts w:ascii="Calibri" w:eastAsia="Calibri" w:hAnsi="Calibri" w:cs="Calibri"/>
          <w:color w:val="FFFFFF"/>
          <w:spacing w:val="-2"/>
          <w:sz w:val="16"/>
          <w:szCs w:val="16"/>
        </w:rPr>
        <w:t>H</w:t>
      </w:r>
      <w:r>
        <w:rPr>
          <w:rFonts w:ascii="Calibri" w:eastAsia="Calibri" w:hAnsi="Calibri" w:cs="Calibri"/>
          <w:color w:val="FFFFFF"/>
          <w:sz w:val="16"/>
          <w:szCs w:val="16"/>
        </w:rPr>
        <w:t>US</w:t>
      </w:r>
      <w:r>
        <w:rPr>
          <w:rFonts w:ascii="Calibri" w:eastAsia="Calibri" w:hAnsi="Calibri" w:cs="Calibri"/>
          <w:color w:val="FFFFFF"/>
          <w:spacing w:val="-2"/>
          <w:sz w:val="16"/>
          <w:szCs w:val="16"/>
        </w:rPr>
        <w:t>I</w:t>
      </w:r>
      <w:r>
        <w:rPr>
          <w:rFonts w:ascii="Calibri" w:eastAsia="Calibri" w:hAnsi="Calibri" w:cs="Calibri"/>
          <w:color w:val="FFFFFF"/>
          <w:sz w:val="16"/>
          <w:szCs w:val="16"/>
        </w:rPr>
        <w:t>AS</w:t>
      </w:r>
      <w:r>
        <w:rPr>
          <w:rFonts w:ascii="Calibri" w:eastAsia="Calibri" w:hAnsi="Calibri" w:cs="Calibri"/>
          <w:color w:val="FFFFFF"/>
          <w:spacing w:val="-1"/>
          <w:sz w:val="16"/>
          <w:szCs w:val="16"/>
        </w:rPr>
        <w:t>T</w:t>
      </w:r>
      <w:r>
        <w:rPr>
          <w:rFonts w:ascii="Calibri" w:eastAsia="Calibri" w:hAnsi="Calibri" w:cs="Calibri"/>
          <w:color w:val="FFFFFF"/>
          <w:sz w:val="16"/>
          <w:szCs w:val="16"/>
        </w:rPr>
        <w:t xml:space="preserve">IC </w:t>
      </w:r>
      <w:r>
        <w:rPr>
          <w:rFonts w:ascii="Calibri" w:eastAsia="Calibri" w:hAnsi="Calibri" w:cs="Calibri"/>
          <w:color w:val="FFFFFF"/>
          <w:spacing w:val="1"/>
          <w:sz w:val="16"/>
          <w:szCs w:val="16"/>
        </w:rPr>
        <w:t>TE</w:t>
      </w:r>
      <w:r>
        <w:rPr>
          <w:rFonts w:ascii="Calibri" w:eastAsia="Calibri" w:hAnsi="Calibri" w:cs="Calibri"/>
          <w:color w:val="FFFFFF"/>
          <w:sz w:val="16"/>
          <w:szCs w:val="16"/>
        </w:rPr>
        <w:t>AM</w:t>
      </w:r>
    </w:p>
    <w:p w:rsidR="00060B13" w:rsidRDefault="0073055B">
      <w:pPr>
        <w:spacing w:before="1" w:line="140" w:lineRule="exact"/>
        <w:rPr>
          <w:sz w:val="15"/>
          <w:szCs w:val="15"/>
        </w:rPr>
      </w:pPr>
      <w:r>
        <w:br w:type="column"/>
      </w:r>
    </w:p>
    <w:p w:rsidR="00060B13" w:rsidRDefault="0073055B">
      <w:pPr>
        <w:spacing w:line="259" w:lineRule="auto"/>
        <w:ind w:left="43" w:right="79" w:hanging="43"/>
        <w:rPr>
          <w:rFonts w:ascii="Calibri" w:eastAsia="Calibri" w:hAnsi="Calibri" w:cs="Calibri"/>
          <w:sz w:val="22"/>
          <w:szCs w:val="22"/>
        </w:rPr>
        <w:sectPr w:rsidR="00060B13">
          <w:type w:val="continuous"/>
          <w:pgSz w:w="12240" w:h="15840"/>
          <w:pgMar w:top="1480" w:right="1420" w:bottom="280" w:left="1340" w:header="720" w:footer="720" w:gutter="0"/>
          <w:cols w:num="2" w:space="720" w:equalWidth="0">
            <w:col w:w="5563" w:space="1280"/>
            <w:col w:w="2637"/>
          </w:cols>
        </w:sectPr>
      </w:pPr>
      <w:r>
        <w:rPr>
          <w:rFonts w:ascii="Calibri" w:eastAsia="Calibri" w:hAnsi="Calibri" w:cs="Calibri"/>
          <w:color w:val="FFFFFF"/>
          <w:sz w:val="22"/>
          <w:szCs w:val="22"/>
        </w:rPr>
        <w:t>V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color w:val="FFFFFF"/>
          <w:sz w:val="22"/>
          <w:szCs w:val="22"/>
        </w:rPr>
        <w:t>S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color w:val="FFFFFF"/>
          <w:sz w:val="22"/>
          <w:szCs w:val="22"/>
        </w:rPr>
        <w:t>T</w:t>
      </w:r>
      <w:r>
        <w:rPr>
          <w:rFonts w:ascii="Calibri" w:eastAsia="Calibri" w:hAnsi="Calibri" w:cs="Calibri"/>
          <w:color w:val="FFFFFF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color w:val="FFFFFF"/>
          <w:sz w:val="22"/>
          <w:szCs w:val="22"/>
        </w:rPr>
        <w:t>C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color w:val="FFFFFF"/>
          <w:spacing w:val="-2"/>
          <w:sz w:val="22"/>
          <w:szCs w:val="22"/>
        </w:rPr>
        <w:t>M</w:t>
      </w:r>
      <w:r>
        <w:rPr>
          <w:rFonts w:ascii="Calibri" w:eastAsia="Calibri" w:hAnsi="Calibri" w:cs="Calibri"/>
          <w:color w:val="FFFFFF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color w:val="FFFFFF"/>
          <w:sz w:val="22"/>
          <w:szCs w:val="22"/>
        </w:rPr>
        <w:t>US A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color w:val="FFFFFF"/>
          <w:sz w:val="22"/>
          <w:szCs w:val="22"/>
        </w:rPr>
        <w:t>D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color w:val="FFFFFF"/>
          <w:sz w:val="22"/>
          <w:szCs w:val="22"/>
        </w:rPr>
        <w:t>FO</w:t>
      </w:r>
      <w:r>
        <w:rPr>
          <w:rFonts w:ascii="Calibri" w:eastAsia="Calibri" w:hAnsi="Calibri" w:cs="Calibri"/>
          <w:color w:val="FFFFFF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color w:val="FFFFFF"/>
          <w:sz w:val="22"/>
          <w:szCs w:val="22"/>
        </w:rPr>
        <w:t>M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color w:val="FFFFFF"/>
          <w:sz w:val="22"/>
          <w:szCs w:val="22"/>
        </w:rPr>
        <w:t>A GOOD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color w:val="FFFFFF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color w:val="FFFFFF"/>
          <w:sz w:val="22"/>
          <w:szCs w:val="22"/>
        </w:rPr>
        <w:t>E</w:t>
      </w:r>
      <w:r>
        <w:rPr>
          <w:rFonts w:ascii="Calibri" w:eastAsia="Calibri" w:hAnsi="Calibri" w:cs="Calibri"/>
          <w:color w:val="FFFFFF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color w:val="FFFFFF"/>
          <w:sz w:val="22"/>
          <w:szCs w:val="22"/>
        </w:rPr>
        <w:t>M</w:t>
      </w:r>
      <w:r>
        <w:rPr>
          <w:rFonts w:ascii="Calibri" w:eastAsia="Calibri" w:hAnsi="Calibri" w:cs="Calibri"/>
          <w:color w:val="FFFFFF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color w:val="FFFFFF"/>
          <w:sz w:val="22"/>
          <w:szCs w:val="22"/>
        </w:rPr>
        <w:t>OF</w:t>
      </w:r>
      <w:r>
        <w:rPr>
          <w:rFonts w:ascii="Calibri" w:eastAsia="Calibri" w:hAnsi="Calibri" w:cs="Calibri"/>
          <w:color w:val="FFFFFF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color w:val="FFFFFF"/>
          <w:sz w:val="22"/>
          <w:szCs w:val="22"/>
        </w:rPr>
        <w:t>ST</w:t>
      </w:r>
      <w:r>
        <w:rPr>
          <w:rFonts w:ascii="Calibri" w:eastAsia="Calibri" w:hAnsi="Calibri" w:cs="Calibri"/>
          <w:color w:val="FFFFFF"/>
          <w:spacing w:val="-2"/>
          <w:sz w:val="22"/>
          <w:szCs w:val="22"/>
        </w:rPr>
        <w:t>U</w:t>
      </w:r>
      <w:r>
        <w:rPr>
          <w:rFonts w:ascii="Calibri" w:eastAsia="Calibri" w:hAnsi="Calibri" w:cs="Calibri"/>
          <w:color w:val="FFFFFF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color w:val="FFFFFF"/>
          <w:sz w:val="22"/>
          <w:szCs w:val="22"/>
        </w:rPr>
        <w:t>E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color w:val="FFFFFF"/>
          <w:sz w:val="22"/>
          <w:szCs w:val="22"/>
        </w:rPr>
        <w:t>TS</w:t>
      </w:r>
    </w:p>
    <w:p w:rsidR="00060B13" w:rsidRDefault="00060B13">
      <w:pPr>
        <w:spacing w:before="8" w:line="180" w:lineRule="exact"/>
        <w:rPr>
          <w:sz w:val="19"/>
          <w:szCs w:val="19"/>
        </w:rPr>
      </w:pPr>
      <w:r w:rsidRPr="00060B13">
        <w:lastRenderedPageBreak/>
        <w:pict>
          <v:group id="_x0000_s1102" style="position:absolute;margin-left:80.4pt;margin-top:358.9pt;width:464.65pt;height:430.75pt;z-index:-1188;mso-position-horizontal-relative:page;mso-position-vertical-relative:page" coordorigin="1608,7178" coordsize="9293,8615">
            <v:shape id="_x0000_s1133" style="position:absolute;left:3444;top:7188;width:2472;height:564" coordorigin="3444,7188" coordsize="2472,564" path="m3444,7470r4,23l3460,7516r47,43l3582,7600r100,37l3742,7654r64,15l3876,7684r74,14l4029,7710r83,11l4199,7730r90,8l4383,7744r97,4l4579,7751r101,1l4781,7751r99,-3l4977,7744r94,-6l5161,7730r87,-9l5331,7710r79,-12l5484,7684r70,-15l5618,7654r60,-17l5778,7600r75,-41l5900,7516r16,-46l5912,7447r-59,-66l5778,7340r-100,-37l5618,7286r-64,-15l5484,7256r-74,-14l5331,7230r-83,-11l5161,7210r-90,-8l4977,7196r-97,-4l4781,7189r-101,-1l4579,7189r-99,3l4383,7196r-94,6l4199,7210r-87,9l4029,7230r-79,12l3876,7256r-70,15l3742,7286r-60,17l3582,7340r-75,41l3460,7424r-12,23l3444,7470xe" fillcolor="#5b9bd4" stroked="f">
              <v:path arrowok="t"/>
            </v:shape>
            <v:shape id="_x0000_s1132" style="position:absolute;left:3444;top:7188;width:2472;height:564" coordorigin="3444,7188" coordsize="2472,564" path="m3444,7470r36,-68l3541,7360r88,-39l3742,7286r64,-15l3876,7256r74,-14l4029,7230r83,-11l4199,7210r90,-8l4383,7196r97,-4l4579,7189r101,-1l4781,7189r99,3l4977,7196r94,6l5161,7210r87,9l5331,7230r79,12l5484,7256r70,15l5618,7286r60,17l5778,7340r75,41l5900,7424r16,46l5912,7493r-59,66l5778,7600r-100,37l5618,7654r-64,15l5484,7684r-74,14l5331,7710r-83,11l5161,7730r-90,8l4977,7744r-97,4l4781,7751r-101,1l4579,7751r-99,-3l4383,7744r-94,-6l4199,7730r-87,-9l4029,7710r-79,-12l3876,7684r-70,-15l3742,7654r-60,-17l3582,7600r-75,-41l3460,7516r-16,-46xe" filled="f" strokecolor="#41709c" strokeweight=".96pt">
              <v:path arrowok="t"/>
            </v:shape>
            <v:shape id="_x0000_s1131" style="position:absolute;left:3216;top:8220;width:2904;height:1068" coordorigin="3216,8220" coordsize="2904,1068" path="m3216,9288r2904,l6120,8220r-2904,l3216,9288xe" fillcolor="#5b9bd4" stroked="f">
              <v:path arrowok="t"/>
            </v:shape>
            <v:shape id="_x0000_s1130" style="position:absolute;left:3216;top:8220;width:2904;height:1068" coordorigin="3216,8220" coordsize="2904,1068" path="m3216,9288r2904,l6120,8220r-2904,l3216,9288xe" filled="f" strokecolor="#41709c" strokeweight=".96pt">
              <v:path arrowok="t"/>
            </v:shape>
            <v:shape id="_x0000_s1129" style="position:absolute;left:4677;top:7752;width:120;height:468" coordorigin="4677,7752" coordsize="120,468" path="m4727,8120r,-20l4677,8102r63,118l4727,8120xe" fillcolor="#5b9bd4" stroked="f">
              <v:path arrowok="t"/>
            </v:shape>
            <v:shape id="_x0000_s1128" style="position:absolute;left:4677;top:7752;width:120;height:468" coordorigin="4677,7752" coordsize="120,468" path="m4797,8098r-50,2l4747,8120r50,-22xe" fillcolor="#5b9bd4" stroked="f">
              <v:path arrowok="t"/>
            </v:shape>
            <v:shape id="_x0000_s1127" style="position:absolute;left:4677;top:7752;width:120;height:468" coordorigin="4677,7752" coordsize="120,468" path="m4738,7752r-20,l4727,8100r,20l4740,8220r57,-122l4747,8120r,-20l4738,7752xe" fillcolor="#5b9bd4" stroked="f">
              <v:path arrowok="t"/>
            </v:shape>
            <v:shape id="_x0000_s1126" style="position:absolute;left:3216;top:10512;width:2904;height:756" coordorigin="3216,10512" coordsize="2904,756" path="m3216,11268r2904,l6120,10512r-2904,l3216,11268xe" fillcolor="#5b9bd4" stroked="f">
              <v:path arrowok="t"/>
            </v:shape>
            <v:shape id="_x0000_s1125" style="position:absolute;left:3216;top:10512;width:2904;height:756" coordorigin="3216,10512" coordsize="2904,756" path="m3216,11268r2904,l6120,10512r-2904,l3216,11268xe" filled="f" strokecolor="#41709c" strokeweight=".96pt">
              <v:path arrowok="t"/>
            </v:shape>
            <v:shape id="_x0000_s1124" style="position:absolute;left:4738;top:9288;width:120;height:1222" coordorigin="4738,9288" coordsize="120,1222" path="m4789,10410r-1,-20l4738,10392r63,118l4789,10410xe" fillcolor="#5b9bd4" stroked="f">
              <v:path arrowok="t"/>
            </v:shape>
            <v:shape id="_x0000_s1123" style="position:absolute;left:4738;top:9288;width:120;height:1222" coordorigin="4738,9288" coordsize="120,1222" path="m4858,10389r-50,1l4809,10410r49,-21xe" fillcolor="#5b9bd4" stroked="f">
              <v:path arrowok="t"/>
            </v:shape>
            <v:shape id="_x0000_s1122" style="position:absolute;left:4738;top:9288;width:120;height:1222" coordorigin="4738,9288" coordsize="120,1222" path="m4781,9288r-20,l4788,10390r1,20l4801,10510r57,-121l4809,10410r-1,-20l4781,9288xe" fillcolor="#5b9bd4" stroked="f">
              <v:path arrowok="t"/>
            </v:shape>
            <v:shape id="_x0000_s1121" style="position:absolute;left:3250;top:12341;width:3324;height:2112" coordorigin="3250,12341" coordsize="3324,2112" path="m3250,13397r1662,1056l6574,13397,4912,12341,3250,13397xe" fillcolor="#5b9bd4" stroked="f">
              <v:path arrowok="t"/>
            </v:shape>
            <v:shape id="_x0000_s1120" style="position:absolute;left:3250;top:12341;width:3324;height:2112" coordorigin="3250,12341" coordsize="3324,2112" path="m3250,13397l4912,12341r1662,1056l4912,14453,3250,13397xe" filled="f" strokecolor="#41709c" strokeweight=".96pt">
              <v:path arrowok="t"/>
            </v:shape>
            <v:shape id="_x0000_s1119" style="position:absolute;left:4849;top:11265;width:120;height:1078" coordorigin="4849,11265" coordsize="120,1078" path="m4900,12244r-1,-20l4849,12226r65,118l4900,12244xe" fillcolor="#5b9bd4" stroked="f">
              <v:path arrowok="t"/>
            </v:shape>
            <v:shape id="_x0000_s1118" style="position:absolute;left:4849;top:11265;width:120;height:1078" coordorigin="4849,11265" coordsize="120,1078" path="m4969,12221r-50,2l4920,12243r49,-22xe" fillcolor="#5b9bd4" stroked="f">
              <v:path arrowok="t"/>
            </v:shape>
            <v:shape id="_x0000_s1117" style="position:absolute;left:4849;top:11265;width:120;height:1078" coordorigin="4849,11265" coordsize="120,1078" path="m4877,11265r-20,1l4899,12224r1,20l4914,12344r55,-123l4920,12243r-1,-20l4877,11265xe" fillcolor="#5b9bd4" stroked="f">
              <v:path arrowok="t"/>
            </v:shape>
            <v:shape id="_x0000_s1116" style="position:absolute;left:4915;top:14455;width:0;height:1333" coordorigin="4915,14455" coordsize="0,1333" path="m4915,14455r,1333e" filled="f" strokecolor="#5b9bd4" strokeweight=".48pt">
              <v:path arrowok="t"/>
            </v:shape>
            <v:shape id="_x0000_s1115" style="position:absolute;left:7987;top:12994;width:2904;height:756" coordorigin="7987,12994" coordsize="2904,756" path="m7987,13750r2904,l10891,12994r-2904,l7987,13750xe" fillcolor="#5b9bd4" stroked="f">
              <v:path arrowok="t"/>
            </v:shape>
            <v:shape id="_x0000_s1114" style="position:absolute;left:7987;top:12994;width:2904;height:756" coordorigin="7987,12994" coordsize="2904,756" path="m7987,13750r2904,l10891,12994r-2904,l7987,13750xe" filled="f" strokecolor="#41709c" strokeweight=".96pt">
              <v:path arrowok="t"/>
            </v:shape>
            <v:shape id="_x0000_s1113" style="position:absolute;left:6581;top:13321;width:1407;height:120" coordorigin="6581,13321" coordsize="1407,120" path="m6581,13387r,20l7868,13391r20,l7869,13441r119,-61l7888,13371r-20,l6581,13387xe" fillcolor="#5b9bd4" stroked="f">
              <v:path arrowok="t"/>
            </v:shape>
            <v:shape id="_x0000_s1112" style="position:absolute;left:6581;top:13321;width:1407;height:120" coordorigin="6581,13321" coordsize="1407,120" path="m7888,13371r100,9l7867,13321r1,50l7888,13371xe" fillcolor="#5b9bd4" stroked="f">
              <v:path arrowok="t"/>
            </v:shape>
            <v:shape id="_x0000_s1111" style="position:absolute;left:6581;top:13321;width:1407;height:120" coordorigin="6581,13321" coordsize="1407,120" path="m7869,13441r19,-50l7868,13391r1,50xe" fillcolor="#5b9bd4" stroked="f">
              <v:path arrowok="t"/>
            </v:shape>
            <v:shape id="_x0000_s1110" style="position:absolute;left:4910;top:13740;width:4688;height:1688" coordorigin="4910,13740" coordsize="4688,1688" path="m5030,15358r,-50l4910,15368r120,60l5030,15378r-20,l5010,15358r20,xe" fillcolor="#5b9bd4" stroked="f">
              <v:path arrowok="t"/>
            </v:shape>
            <v:shape id="_x0000_s1109" style="position:absolute;left:4910;top:13740;width:4688;height:1688" coordorigin="4910,13740" coordsize="4688,1688" path="m9567,13740r,1628l5030,15358r-20,l5010,15378r4577,l9577,15358r-10,-1618xe" fillcolor="#5b9bd4" stroked="f">
              <v:path arrowok="t"/>
            </v:shape>
            <v:shape id="_x0000_s1108" style="position:absolute;left:4910;top:13740;width:4688;height:1688" coordorigin="4910,13740" coordsize="4688,1688" path="m9577,13760r10,1618l9587,13750r-20,-10l9577,15358r10,20l9577,13760xe" fillcolor="#5b9bd4" stroked="f">
              <v:path arrowok="t"/>
            </v:shape>
            <v:shape id="_x0000_s1107" style="position:absolute;left:4910;top:13740;width:4688;height:1688" coordorigin="4910,13740" coordsize="4688,1688" path="m9587,13750r,10l9598,13760r,-20l9567,13740r20,10xe" fillcolor="#5b9bd4" stroked="f">
              <v:path arrowok="t"/>
            </v:shape>
            <v:shape id="_x0000_s1106" style="position:absolute;left:4910;top:13740;width:4688;height:1688" coordorigin="4910,13740" coordsize="4688,1688" path="m9567,15358r-4537,l9567,15368r,-10xe" fillcolor="#5b9bd4" stroked="f">
              <v:path arrowok="t"/>
            </v:shape>
            <v:shape id="_x0000_s1105" style="position:absolute;left:1910;top:7416;width:1577;height:7104" coordorigin="1910,7416" coordsize="1577,7104" path="m3487,14520r-64,-5l3359,14500r-61,-25l3238,14442r-58,-43l3125,14348r-53,-58l3022,14223r-48,-73l2930,14070r-41,-87l2851,13890r-34,-98l2787,13689r-26,-108l2739,13468r-17,-116l2709,13232r-8,-124l2699,12982r,-613l2696,12243r-8,-124l2676,11999r-17,-116l2637,11770r-26,-108l2581,11559r-34,-99l2509,11368r-41,-87l2423,11201r-47,-73l2326,11061r-53,-59l2217,10952r-57,-43l2100,10875r-62,-24l1975,10836r-65,-5l1975,10826r63,-15l2100,10786r60,-34l2217,10710r56,-51l2326,10600r50,-66l2423,10461r45,-81l2509,10294r38,-93l2581,10103r30,-103l2637,9892r22,-113l2676,9663r12,-121l2696,9419r3,-126l2699,8954r2,-126l2709,8704r13,-120l2739,8468r22,-113l2787,8247r30,-103l2851,8046r38,-93l2930,7866r44,-80l3022,7713r50,-67l3125,7588r55,-51l3238,7494r60,-33l3359,7436r64,-15l3487,7416e" filled="f" strokecolor="#5b9bd4" strokeweight=".48pt">
              <v:path arrowok="t"/>
            </v:shape>
            <v:shape id="_x0000_s1104" type="#_x0000_t75" style="position:absolute;left:1608;top:8984;width:567;height:2616">
              <v:imagedata r:id="rId35" o:title=""/>
            </v:shape>
            <v:shape id="_x0000_s1103" type="#_x0000_t75" style="position:absolute;left:1705;top:9663;width:241;height:1775">
              <v:imagedata r:id="rId36" o:title=""/>
            </v:shape>
            <w10:wrap anchorx="page" anchory="page"/>
          </v:group>
        </w:pict>
      </w:r>
    </w:p>
    <w:p w:rsidR="00060B13" w:rsidRDefault="0073055B">
      <w:pPr>
        <w:spacing w:before="16"/>
        <w:ind w:left="2580"/>
        <w:rPr>
          <w:rFonts w:ascii="Calibri" w:eastAsia="Calibri" w:hAnsi="Calibri" w:cs="Calibri"/>
          <w:sz w:val="22"/>
          <w:szCs w:val="22"/>
        </w:rPr>
        <w:sectPr w:rsidR="00060B13">
          <w:type w:val="continuous"/>
          <w:pgSz w:w="12240" w:h="15840"/>
          <w:pgMar w:top="1480" w:right="1420" w:bottom="280" w:left="1340" w:header="720" w:footer="720" w:gutter="0"/>
          <w:cols w:space="720"/>
        </w:sectPr>
      </w:pPr>
      <w:r>
        <w:rPr>
          <w:rFonts w:ascii="Calibri" w:eastAsia="Calibri" w:hAnsi="Calibri" w:cs="Calibri"/>
          <w:sz w:val="22"/>
          <w:szCs w:val="22"/>
        </w:rPr>
        <w:t>YES</w:t>
      </w: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before="4" w:line="280" w:lineRule="exact"/>
        <w:rPr>
          <w:sz w:val="28"/>
          <w:szCs w:val="28"/>
        </w:rPr>
      </w:pPr>
    </w:p>
    <w:p w:rsidR="00060B13" w:rsidRDefault="00060B13">
      <w:pPr>
        <w:spacing w:before="16" w:line="258" w:lineRule="auto"/>
        <w:ind w:left="2096" w:right="3621" w:hanging="4"/>
        <w:jc w:val="center"/>
        <w:rPr>
          <w:rFonts w:ascii="Calibri" w:eastAsia="Calibri" w:hAnsi="Calibri" w:cs="Calibri"/>
          <w:sz w:val="22"/>
          <w:szCs w:val="22"/>
        </w:rPr>
      </w:pPr>
      <w:r w:rsidRPr="00060B13">
        <w:pict>
          <v:shape id="_x0000_s1101" type="#_x0000_t75" style="position:absolute;left:0;text-align:left;margin-left:73.55pt;margin-top:125.6pt;width:13.8pt;height:283.45pt;z-index:-1186;mso-position-horizontal-relative:page;mso-position-vertical-relative:page">
            <v:imagedata r:id="rId37" o:title=""/>
            <w10:wrap anchorx="page" anchory="page"/>
          </v:shape>
        </w:pict>
      </w:r>
      <w:r w:rsidR="0073055B">
        <w:rPr>
          <w:rFonts w:ascii="Calibri" w:eastAsia="Calibri" w:hAnsi="Calibri" w:cs="Calibri"/>
          <w:color w:val="FFFFFF"/>
          <w:sz w:val="22"/>
          <w:szCs w:val="22"/>
        </w:rPr>
        <w:t>V</w:t>
      </w:r>
      <w:r w:rsidR="0073055B">
        <w:rPr>
          <w:rFonts w:ascii="Calibri" w:eastAsia="Calibri" w:hAnsi="Calibri" w:cs="Calibri"/>
          <w:color w:val="FFFFFF"/>
          <w:spacing w:val="-1"/>
          <w:sz w:val="22"/>
          <w:szCs w:val="22"/>
        </w:rPr>
        <w:t>I</w:t>
      </w:r>
      <w:r w:rsidR="0073055B">
        <w:rPr>
          <w:rFonts w:ascii="Calibri" w:eastAsia="Calibri" w:hAnsi="Calibri" w:cs="Calibri"/>
          <w:color w:val="FFFFFF"/>
          <w:sz w:val="22"/>
          <w:szCs w:val="22"/>
        </w:rPr>
        <w:t>S</w:t>
      </w:r>
      <w:r w:rsidR="0073055B">
        <w:rPr>
          <w:rFonts w:ascii="Calibri" w:eastAsia="Calibri" w:hAnsi="Calibri" w:cs="Calibri"/>
          <w:color w:val="FFFFFF"/>
          <w:spacing w:val="-1"/>
          <w:sz w:val="22"/>
          <w:szCs w:val="22"/>
        </w:rPr>
        <w:t>I</w:t>
      </w:r>
      <w:r w:rsidR="0073055B">
        <w:rPr>
          <w:rFonts w:ascii="Calibri" w:eastAsia="Calibri" w:hAnsi="Calibri" w:cs="Calibri"/>
          <w:color w:val="FFFFFF"/>
          <w:sz w:val="22"/>
          <w:szCs w:val="22"/>
        </w:rPr>
        <w:t>T</w:t>
      </w:r>
      <w:r w:rsidR="0073055B">
        <w:rPr>
          <w:rFonts w:ascii="Calibri" w:eastAsia="Calibri" w:hAnsi="Calibri" w:cs="Calibri"/>
          <w:color w:val="FFFFFF"/>
          <w:spacing w:val="1"/>
          <w:sz w:val="22"/>
          <w:szCs w:val="22"/>
        </w:rPr>
        <w:t xml:space="preserve"> </w:t>
      </w:r>
      <w:r w:rsidR="0073055B">
        <w:rPr>
          <w:rFonts w:ascii="Calibri" w:eastAsia="Calibri" w:hAnsi="Calibri" w:cs="Calibri"/>
          <w:color w:val="FFFFFF"/>
          <w:sz w:val="22"/>
          <w:szCs w:val="22"/>
        </w:rPr>
        <w:t>C</w:t>
      </w:r>
      <w:r w:rsidR="0073055B">
        <w:rPr>
          <w:rFonts w:ascii="Calibri" w:eastAsia="Calibri" w:hAnsi="Calibri" w:cs="Calibri"/>
          <w:color w:val="FFFFFF"/>
          <w:spacing w:val="-1"/>
          <w:sz w:val="22"/>
          <w:szCs w:val="22"/>
        </w:rPr>
        <w:t>A</w:t>
      </w:r>
      <w:r w:rsidR="0073055B">
        <w:rPr>
          <w:rFonts w:ascii="Calibri" w:eastAsia="Calibri" w:hAnsi="Calibri" w:cs="Calibri"/>
          <w:color w:val="FFFFFF"/>
          <w:spacing w:val="-2"/>
          <w:sz w:val="22"/>
          <w:szCs w:val="22"/>
        </w:rPr>
        <w:t>M</w:t>
      </w:r>
      <w:r w:rsidR="0073055B">
        <w:rPr>
          <w:rFonts w:ascii="Calibri" w:eastAsia="Calibri" w:hAnsi="Calibri" w:cs="Calibri"/>
          <w:color w:val="FFFFFF"/>
          <w:spacing w:val="1"/>
          <w:sz w:val="22"/>
          <w:szCs w:val="22"/>
        </w:rPr>
        <w:t>P</w:t>
      </w:r>
      <w:r w:rsidR="0073055B">
        <w:rPr>
          <w:rFonts w:ascii="Calibri" w:eastAsia="Calibri" w:hAnsi="Calibri" w:cs="Calibri"/>
          <w:color w:val="FFFFFF"/>
          <w:sz w:val="22"/>
          <w:szCs w:val="22"/>
        </w:rPr>
        <w:t>US FOR</w:t>
      </w:r>
      <w:r w:rsidR="0073055B">
        <w:rPr>
          <w:rFonts w:ascii="Calibri" w:eastAsia="Calibri" w:hAnsi="Calibri" w:cs="Calibri"/>
          <w:color w:val="FFFFFF"/>
          <w:spacing w:val="-2"/>
          <w:sz w:val="22"/>
          <w:szCs w:val="22"/>
        </w:rPr>
        <w:t xml:space="preserve"> </w:t>
      </w:r>
      <w:r w:rsidR="0073055B">
        <w:rPr>
          <w:rFonts w:ascii="Calibri" w:eastAsia="Calibri" w:hAnsi="Calibri" w:cs="Calibri"/>
          <w:color w:val="FFFFFF"/>
          <w:sz w:val="22"/>
          <w:szCs w:val="22"/>
        </w:rPr>
        <w:t>I</w:t>
      </w:r>
      <w:r w:rsidR="0073055B">
        <w:rPr>
          <w:rFonts w:ascii="Calibri" w:eastAsia="Calibri" w:hAnsi="Calibri" w:cs="Calibri"/>
          <w:color w:val="FFFFFF"/>
          <w:spacing w:val="-1"/>
          <w:sz w:val="22"/>
          <w:szCs w:val="22"/>
        </w:rPr>
        <w:t>N</w:t>
      </w:r>
      <w:r w:rsidR="0073055B">
        <w:rPr>
          <w:rFonts w:ascii="Calibri" w:eastAsia="Calibri" w:hAnsi="Calibri" w:cs="Calibri"/>
          <w:color w:val="FFFFFF"/>
          <w:sz w:val="22"/>
          <w:szCs w:val="22"/>
        </w:rPr>
        <w:t>TR</w:t>
      </w:r>
      <w:r w:rsidR="0073055B">
        <w:rPr>
          <w:rFonts w:ascii="Calibri" w:eastAsia="Calibri" w:hAnsi="Calibri" w:cs="Calibri"/>
          <w:color w:val="FFFFFF"/>
          <w:spacing w:val="-2"/>
          <w:sz w:val="22"/>
          <w:szCs w:val="22"/>
        </w:rPr>
        <w:t>O</w:t>
      </w:r>
      <w:r w:rsidR="0073055B">
        <w:rPr>
          <w:rFonts w:ascii="Calibri" w:eastAsia="Calibri" w:hAnsi="Calibri" w:cs="Calibri"/>
          <w:color w:val="FFFFFF"/>
          <w:spacing w:val="-1"/>
          <w:sz w:val="22"/>
          <w:szCs w:val="22"/>
        </w:rPr>
        <w:t>D</w:t>
      </w:r>
      <w:r w:rsidR="0073055B">
        <w:rPr>
          <w:rFonts w:ascii="Calibri" w:eastAsia="Calibri" w:hAnsi="Calibri" w:cs="Calibri"/>
          <w:color w:val="FFFFFF"/>
          <w:sz w:val="22"/>
          <w:szCs w:val="22"/>
        </w:rPr>
        <w:t>UCTION A</w:t>
      </w:r>
      <w:r w:rsidR="0073055B">
        <w:rPr>
          <w:rFonts w:ascii="Calibri" w:eastAsia="Calibri" w:hAnsi="Calibri" w:cs="Calibri"/>
          <w:color w:val="FFFFFF"/>
          <w:spacing w:val="-2"/>
          <w:sz w:val="22"/>
          <w:szCs w:val="22"/>
        </w:rPr>
        <w:t>N</w:t>
      </w:r>
      <w:r w:rsidR="0073055B">
        <w:rPr>
          <w:rFonts w:ascii="Calibri" w:eastAsia="Calibri" w:hAnsi="Calibri" w:cs="Calibri"/>
          <w:color w:val="FFFFFF"/>
          <w:sz w:val="22"/>
          <w:szCs w:val="22"/>
        </w:rPr>
        <w:t>D</w:t>
      </w:r>
      <w:r w:rsidR="0073055B">
        <w:rPr>
          <w:rFonts w:ascii="Calibri" w:eastAsia="Calibri" w:hAnsi="Calibri" w:cs="Calibri"/>
          <w:color w:val="FFFFFF"/>
          <w:spacing w:val="1"/>
          <w:sz w:val="22"/>
          <w:szCs w:val="22"/>
        </w:rPr>
        <w:t xml:space="preserve"> </w:t>
      </w:r>
      <w:r w:rsidR="0073055B">
        <w:rPr>
          <w:rFonts w:ascii="Calibri" w:eastAsia="Calibri" w:hAnsi="Calibri" w:cs="Calibri"/>
          <w:color w:val="FFFFFF"/>
          <w:spacing w:val="-1"/>
          <w:sz w:val="22"/>
          <w:szCs w:val="22"/>
        </w:rPr>
        <w:t>P</w:t>
      </w:r>
      <w:r w:rsidR="0073055B">
        <w:rPr>
          <w:rFonts w:ascii="Calibri" w:eastAsia="Calibri" w:hAnsi="Calibri" w:cs="Calibri"/>
          <w:color w:val="FFFFFF"/>
          <w:sz w:val="22"/>
          <w:szCs w:val="22"/>
        </w:rPr>
        <w:t>RESE</w:t>
      </w:r>
      <w:r w:rsidR="0073055B">
        <w:rPr>
          <w:rFonts w:ascii="Calibri" w:eastAsia="Calibri" w:hAnsi="Calibri" w:cs="Calibri"/>
          <w:color w:val="FFFFFF"/>
          <w:spacing w:val="-1"/>
          <w:sz w:val="22"/>
          <w:szCs w:val="22"/>
        </w:rPr>
        <w:t>N</w:t>
      </w:r>
      <w:r w:rsidR="0073055B">
        <w:rPr>
          <w:rFonts w:ascii="Calibri" w:eastAsia="Calibri" w:hAnsi="Calibri" w:cs="Calibri"/>
          <w:color w:val="FFFFFF"/>
          <w:sz w:val="22"/>
          <w:szCs w:val="22"/>
        </w:rPr>
        <w:t>TAT</w:t>
      </w:r>
      <w:r w:rsidR="0073055B">
        <w:rPr>
          <w:rFonts w:ascii="Calibri" w:eastAsia="Calibri" w:hAnsi="Calibri" w:cs="Calibri"/>
          <w:color w:val="FFFFFF"/>
          <w:spacing w:val="-3"/>
          <w:sz w:val="22"/>
          <w:szCs w:val="22"/>
        </w:rPr>
        <w:t>I</w:t>
      </w:r>
      <w:r w:rsidR="0073055B">
        <w:rPr>
          <w:rFonts w:ascii="Calibri" w:eastAsia="Calibri" w:hAnsi="Calibri" w:cs="Calibri"/>
          <w:color w:val="FFFFFF"/>
          <w:sz w:val="22"/>
          <w:szCs w:val="22"/>
        </w:rPr>
        <w:t>ON</w:t>
      </w:r>
      <w:r w:rsidR="0073055B">
        <w:rPr>
          <w:rFonts w:ascii="Calibri" w:eastAsia="Calibri" w:hAnsi="Calibri" w:cs="Calibri"/>
          <w:color w:val="FFFFFF"/>
          <w:spacing w:val="-1"/>
          <w:sz w:val="22"/>
          <w:szCs w:val="22"/>
        </w:rPr>
        <w:t xml:space="preserve"> </w:t>
      </w:r>
      <w:r w:rsidR="0073055B">
        <w:rPr>
          <w:rFonts w:ascii="Calibri" w:eastAsia="Calibri" w:hAnsi="Calibri" w:cs="Calibri"/>
          <w:color w:val="FFFFFF"/>
          <w:sz w:val="22"/>
          <w:szCs w:val="22"/>
        </w:rPr>
        <w:t>ON</w:t>
      </w:r>
      <w:r w:rsidR="0073055B">
        <w:rPr>
          <w:rFonts w:ascii="Calibri" w:eastAsia="Calibri" w:hAnsi="Calibri" w:cs="Calibri"/>
          <w:color w:val="FFFFFF"/>
          <w:spacing w:val="-1"/>
          <w:sz w:val="22"/>
          <w:szCs w:val="22"/>
        </w:rPr>
        <w:t xml:space="preserve"> WH</w:t>
      </w:r>
      <w:r w:rsidR="0073055B">
        <w:rPr>
          <w:rFonts w:ascii="Calibri" w:eastAsia="Calibri" w:hAnsi="Calibri" w:cs="Calibri"/>
          <w:color w:val="FFFFFF"/>
          <w:sz w:val="22"/>
          <w:szCs w:val="22"/>
        </w:rPr>
        <w:t>Y E</w:t>
      </w:r>
      <w:r w:rsidR="0073055B">
        <w:rPr>
          <w:rFonts w:ascii="Calibri" w:eastAsia="Calibri" w:hAnsi="Calibri" w:cs="Calibri"/>
          <w:color w:val="FFFFFF"/>
          <w:spacing w:val="-1"/>
          <w:sz w:val="22"/>
          <w:szCs w:val="22"/>
        </w:rPr>
        <w:t>N</w:t>
      </w:r>
      <w:r w:rsidR="0073055B">
        <w:rPr>
          <w:rFonts w:ascii="Calibri" w:eastAsia="Calibri" w:hAnsi="Calibri" w:cs="Calibri"/>
          <w:color w:val="FFFFFF"/>
          <w:sz w:val="22"/>
          <w:szCs w:val="22"/>
        </w:rPr>
        <w:t>TR</w:t>
      </w:r>
      <w:r w:rsidR="0073055B">
        <w:rPr>
          <w:rFonts w:ascii="Calibri" w:eastAsia="Calibri" w:hAnsi="Calibri" w:cs="Calibri"/>
          <w:color w:val="FFFFFF"/>
          <w:spacing w:val="1"/>
          <w:sz w:val="22"/>
          <w:szCs w:val="22"/>
        </w:rPr>
        <w:t>E</w:t>
      </w:r>
      <w:r w:rsidR="0073055B">
        <w:rPr>
          <w:rFonts w:ascii="Calibri" w:eastAsia="Calibri" w:hAnsi="Calibri" w:cs="Calibri"/>
          <w:color w:val="FFFFFF"/>
          <w:spacing w:val="-1"/>
          <w:sz w:val="22"/>
          <w:szCs w:val="22"/>
        </w:rPr>
        <w:t>P</w:t>
      </w:r>
      <w:r w:rsidR="0073055B">
        <w:rPr>
          <w:rFonts w:ascii="Calibri" w:eastAsia="Calibri" w:hAnsi="Calibri" w:cs="Calibri"/>
          <w:color w:val="FFFFFF"/>
          <w:sz w:val="22"/>
          <w:szCs w:val="22"/>
        </w:rPr>
        <w:t>RE</w:t>
      </w:r>
      <w:r w:rsidR="0073055B">
        <w:rPr>
          <w:rFonts w:ascii="Calibri" w:eastAsia="Calibri" w:hAnsi="Calibri" w:cs="Calibri"/>
          <w:color w:val="FFFFFF"/>
          <w:spacing w:val="-1"/>
          <w:sz w:val="22"/>
          <w:szCs w:val="22"/>
        </w:rPr>
        <w:t>N</w:t>
      </w:r>
      <w:r w:rsidR="0073055B">
        <w:rPr>
          <w:rFonts w:ascii="Calibri" w:eastAsia="Calibri" w:hAnsi="Calibri" w:cs="Calibri"/>
          <w:color w:val="FFFFFF"/>
          <w:sz w:val="22"/>
          <w:szCs w:val="22"/>
        </w:rPr>
        <w:t>EURS</w:t>
      </w:r>
      <w:r w:rsidR="0073055B">
        <w:rPr>
          <w:rFonts w:ascii="Calibri" w:eastAsia="Calibri" w:hAnsi="Calibri" w:cs="Calibri"/>
          <w:color w:val="FFFFFF"/>
          <w:spacing w:val="-1"/>
          <w:sz w:val="22"/>
          <w:szCs w:val="22"/>
        </w:rPr>
        <w:t>H</w:t>
      </w:r>
      <w:r w:rsidR="0073055B">
        <w:rPr>
          <w:rFonts w:ascii="Calibri" w:eastAsia="Calibri" w:hAnsi="Calibri" w:cs="Calibri"/>
          <w:color w:val="FFFFFF"/>
          <w:spacing w:val="-3"/>
          <w:sz w:val="22"/>
          <w:szCs w:val="22"/>
        </w:rPr>
        <w:t>I</w:t>
      </w:r>
      <w:r w:rsidR="0073055B">
        <w:rPr>
          <w:rFonts w:ascii="Calibri" w:eastAsia="Calibri" w:hAnsi="Calibri" w:cs="Calibri"/>
          <w:color w:val="FFFFFF"/>
          <w:sz w:val="22"/>
          <w:szCs w:val="22"/>
        </w:rPr>
        <w:t>P</w:t>
      </w:r>
      <w:r w:rsidR="0073055B">
        <w:rPr>
          <w:rFonts w:ascii="Calibri" w:eastAsia="Calibri" w:hAnsi="Calibri" w:cs="Calibri"/>
          <w:color w:val="FFFFFF"/>
          <w:spacing w:val="1"/>
          <w:sz w:val="22"/>
          <w:szCs w:val="22"/>
        </w:rPr>
        <w:t xml:space="preserve"> </w:t>
      </w:r>
      <w:r w:rsidR="0073055B">
        <w:rPr>
          <w:rFonts w:ascii="Calibri" w:eastAsia="Calibri" w:hAnsi="Calibri" w:cs="Calibri"/>
          <w:color w:val="FFFFFF"/>
          <w:sz w:val="22"/>
          <w:szCs w:val="22"/>
        </w:rPr>
        <w:t>A</w:t>
      </w:r>
      <w:r w:rsidR="0073055B">
        <w:rPr>
          <w:rFonts w:ascii="Calibri" w:eastAsia="Calibri" w:hAnsi="Calibri" w:cs="Calibri"/>
          <w:color w:val="FFFFFF"/>
          <w:spacing w:val="-1"/>
          <w:sz w:val="22"/>
          <w:szCs w:val="22"/>
        </w:rPr>
        <w:t>N</w:t>
      </w:r>
      <w:r w:rsidR="0073055B">
        <w:rPr>
          <w:rFonts w:ascii="Calibri" w:eastAsia="Calibri" w:hAnsi="Calibri" w:cs="Calibri"/>
          <w:color w:val="FFFFFF"/>
          <w:sz w:val="22"/>
          <w:szCs w:val="22"/>
        </w:rPr>
        <w:t>D</w:t>
      </w:r>
      <w:r w:rsidR="0073055B">
        <w:rPr>
          <w:rFonts w:ascii="Calibri" w:eastAsia="Calibri" w:hAnsi="Calibri" w:cs="Calibri"/>
          <w:color w:val="FFFFFF"/>
          <w:spacing w:val="-3"/>
          <w:sz w:val="22"/>
          <w:szCs w:val="22"/>
        </w:rPr>
        <w:t xml:space="preserve"> </w:t>
      </w:r>
      <w:r w:rsidR="0073055B">
        <w:rPr>
          <w:rFonts w:ascii="Calibri" w:eastAsia="Calibri" w:hAnsi="Calibri" w:cs="Calibri"/>
          <w:color w:val="FFFFFF"/>
          <w:sz w:val="22"/>
          <w:szCs w:val="22"/>
        </w:rPr>
        <w:t xml:space="preserve">WHY </w:t>
      </w:r>
      <w:r w:rsidR="0073055B">
        <w:rPr>
          <w:rFonts w:ascii="Calibri" w:eastAsia="Calibri" w:hAnsi="Calibri" w:cs="Calibri"/>
          <w:color w:val="FFFFFF"/>
          <w:spacing w:val="2"/>
          <w:sz w:val="22"/>
          <w:szCs w:val="22"/>
        </w:rPr>
        <w:t>E</w:t>
      </w:r>
      <w:r w:rsidR="0073055B">
        <w:rPr>
          <w:rFonts w:ascii="Calibri" w:eastAsia="Calibri" w:hAnsi="Calibri" w:cs="Calibri"/>
          <w:color w:val="FFFFFF"/>
          <w:sz w:val="22"/>
          <w:szCs w:val="22"/>
        </w:rPr>
        <w:t>-C</w:t>
      </w:r>
      <w:r w:rsidR="0073055B">
        <w:rPr>
          <w:rFonts w:ascii="Calibri" w:eastAsia="Calibri" w:hAnsi="Calibri" w:cs="Calibri"/>
          <w:color w:val="FFFFFF"/>
          <w:spacing w:val="-2"/>
          <w:sz w:val="22"/>
          <w:szCs w:val="22"/>
        </w:rPr>
        <w:t>E</w:t>
      </w:r>
      <w:r w:rsidR="0073055B">
        <w:rPr>
          <w:rFonts w:ascii="Calibri" w:eastAsia="Calibri" w:hAnsi="Calibri" w:cs="Calibri"/>
          <w:color w:val="FFFFFF"/>
          <w:spacing w:val="1"/>
          <w:sz w:val="22"/>
          <w:szCs w:val="22"/>
        </w:rPr>
        <w:t>L</w:t>
      </w:r>
      <w:r w:rsidR="0073055B">
        <w:rPr>
          <w:rFonts w:ascii="Calibri" w:eastAsia="Calibri" w:hAnsi="Calibri" w:cs="Calibri"/>
          <w:color w:val="FFFFFF"/>
          <w:sz w:val="22"/>
          <w:szCs w:val="22"/>
        </w:rPr>
        <w:t>L</w:t>
      </w:r>
    </w:p>
    <w:p w:rsidR="00060B13" w:rsidRDefault="00060B13">
      <w:pPr>
        <w:spacing w:before="6" w:line="180" w:lineRule="exact"/>
        <w:rPr>
          <w:sz w:val="18"/>
          <w:szCs w:val="18"/>
        </w:rPr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73055B">
      <w:pPr>
        <w:spacing w:line="260" w:lineRule="auto"/>
        <w:ind w:left="2192" w:right="3699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FFFFFF"/>
          <w:sz w:val="22"/>
          <w:szCs w:val="22"/>
        </w:rPr>
        <w:t>ORGA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color w:val="FFFFFF"/>
          <w:sz w:val="22"/>
          <w:szCs w:val="22"/>
        </w:rPr>
        <w:t>IZE A</w:t>
      </w:r>
      <w:r>
        <w:rPr>
          <w:rFonts w:ascii="Calibri" w:eastAsia="Calibri" w:hAnsi="Calibri" w:cs="Calibri"/>
          <w:color w:val="FFFFFF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color w:val="FFFFFF"/>
          <w:sz w:val="22"/>
          <w:szCs w:val="22"/>
        </w:rPr>
        <w:t>WO</w:t>
      </w:r>
      <w:r>
        <w:rPr>
          <w:rFonts w:ascii="Calibri" w:eastAsia="Calibri" w:hAnsi="Calibri" w:cs="Calibri"/>
          <w:color w:val="FFFFFF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color w:val="FFFFFF"/>
          <w:sz w:val="22"/>
          <w:szCs w:val="22"/>
        </w:rPr>
        <w:t>KS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color w:val="FFFFFF"/>
          <w:sz w:val="22"/>
          <w:szCs w:val="22"/>
        </w:rPr>
        <w:t>OP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color w:val="FFFFFF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color w:val="FFFFFF"/>
          <w:sz w:val="22"/>
          <w:szCs w:val="22"/>
        </w:rPr>
        <w:t>N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color w:val="FFFFFF"/>
          <w:sz w:val="22"/>
          <w:szCs w:val="22"/>
        </w:rPr>
        <w:t>BA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color w:val="FFFFFF"/>
          <w:sz w:val="22"/>
          <w:szCs w:val="22"/>
        </w:rPr>
        <w:t>ICS OF ENTR</w:t>
      </w:r>
      <w:r>
        <w:rPr>
          <w:rFonts w:ascii="Calibri" w:eastAsia="Calibri" w:hAnsi="Calibri" w:cs="Calibri"/>
          <w:color w:val="FFFFFF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color w:val="FFFFFF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color w:val="FFFFFF"/>
          <w:sz w:val="22"/>
          <w:szCs w:val="22"/>
        </w:rPr>
        <w:t>RE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color w:val="FFFFFF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color w:val="FFFFFF"/>
          <w:sz w:val="22"/>
          <w:szCs w:val="22"/>
        </w:rPr>
        <w:t>URS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color w:val="FFFFFF"/>
          <w:sz w:val="22"/>
          <w:szCs w:val="22"/>
        </w:rPr>
        <w:t>IP</w:t>
      </w:r>
    </w:p>
    <w:p w:rsidR="00060B13" w:rsidRDefault="00060B13">
      <w:pPr>
        <w:spacing w:before="7" w:line="160" w:lineRule="exact"/>
        <w:rPr>
          <w:sz w:val="16"/>
          <w:szCs w:val="16"/>
        </w:rPr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59" w:lineRule="auto"/>
        <w:ind w:left="2379" w:right="3879"/>
        <w:jc w:val="center"/>
        <w:rPr>
          <w:rFonts w:ascii="Calibri" w:eastAsia="Calibri" w:hAnsi="Calibri" w:cs="Calibri"/>
          <w:sz w:val="22"/>
          <w:szCs w:val="22"/>
        </w:rPr>
      </w:pPr>
      <w:r w:rsidRPr="00060B13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00" type="#_x0000_t202" style="position:absolute;left:0;text-align:left;margin-left:73.7pt;margin-top:-44.25pt;width:13.95pt;height:117.95pt;z-index:-1185;mso-position-horizontal-relative:page" filled="f" stroked="f">
            <v:textbox style="layout-flow:vertical;mso-layout-flow-alt:bottom-to-top" inset="0,0,0,0">
              <w:txbxContent>
                <w:p w:rsidR="0073055B" w:rsidRDefault="0073055B">
                  <w:pPr>
                    <w:spacing w:line="260" w:lineRule="exact"/>
                    <w:ind w:left="20" w:right="-36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2"/>
                      <w:szCs w:val="22"/>
                    </w:rPr>
                    <w:t>D</w:t>
                  </w:r>
                  <w:r>
                    <w:rPr>
                      <w:rFonts w:ascii="Calibri" w:eastAsia="Calibri" w:hAnsi="Calibri" w:cs="Calibri"/>
                      <w:position w:val="1"/>
                      <w:sz w:val="22"/>
                      <w:szCs w:val="22"/>
                    </w:rPr>
                    <w:t>URI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  <w:sz w:val="22"/>
                      <w:szCs w:val="22"/>
                    </w:rPr>
                    <w:t>N</w:t>
                  </w:r>
                  <w:r>
                    <w:rPr>
                      <w:rFonts w:ascii="Calibri" w:eastAsia="Calibri" w:hAnsi="Calibri" w:cs="Calibri"/>
                      <w:position w:val="1"/>
                      <w:sz w:val="22"/>
                      <w:szCs w:val="22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2"/>
                      <w:szCs w:val="22"/>
                    </w:rPr>
                    <w:t>2</w:t>
                  </w:r>
                  <w:r>
                    <w:rPr>
                      <w:rFonts w:ascii="Calibri" w:eastAsia="Calibri" w:hAnsi="Calibri" w:cs="Calibri"/>
                      <w:spacing w:val="-1"/>
                      <w:position w:val="9"/>
                      <w:sz w:val="14"/>
                      <w:szCs w:val="14"/>
                    </w:rPr>
                    <w:t>N</w:t>
                  </w:r>
                  <w:r>
                    <w:rPr>
                      <w:rFonts w:ascii="Calibri" w:eastAsia="Calibri" w:hAnsi="Calibri" w:cs="Calibri"/>
                      <w:position w:val="9"/>
                      <w:sz w:val="14"/>
                      <w:szCs w:val="1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8"/>
                      <w:position w:val="9"/>
                      <w:sz w:val="14"/>
                      <w:szCs w:val="1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position w:val="1"/>
                      <w:sz w:val="22"/>
                      <w:szCs w:val="22"/>
                    </w:rPr>
                    <w:t>–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2"/>
                      <w:szCs w:val="22"/>
                    </w:rPr>
                    <w:t>4</w:t>
                  </w:r>
                  <w:r>
                    <w:rPr>
                      <w:rFonts w:ascii="Calibri" w:eastAsia="Calibri" w:hAnsi="Calibri" w:cs="Calibri"/>
                      <w:spacing w:val="-1"/>
                      <w:position w:val="9"/>
                      <w:sz w:val="14"/>
                      <w:szCs w:val="14"/>
                    </w:rPr>
                    <w:t>T</w:t>
                  </w:r>
                  <w:r>
                    <w:rPr>
                      <w:rFonts w:ascii="Calibri" w:eastAsia="Calibri" w:hAnsi="Calibri" w:cs="Calibri"/>
                      <w:position w:val="9"/>
                      <w:sz w:val="14"/>
                      <w:szCs w:val="1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7"/>
                      <w:position w:val="9"/>
                      <w:sz w:val="14"/>
                      <w:szCs w:val="1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2"/>
                      <w:szCs w:val="22"/>
                    </w:rPr>
                    <w:t>M</w:t>
                  </w:r>
                  <w:r>
                    <w:rPr>
                      <w:rFonts w:ascii="Calibri" w:eastAsia="Calibri" w:hAnsi="Calibri" w:cs="Calibri"/>
                      <w:position w:val="1"/>
                      <w:sz w:val="22"/>
                      <w:szCs w:val="22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  <w:sz w:val="22"/>
                      <w:szCs w:val="22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2"/>
                      <w:szCs w:val="22"/>
                    </w:rPr>
                    <w:t>T</w:t>
                  </w:r>
                  <w:r>
                    <w:rPr>
                      <w:rFonts w:ascii="Calibri" w:eastAsia="Calibri" w:hAnsi="Calibri" w:cs="Calibri"/>
                      <w:position w:val="1"/>
                      <w:sz w:val="22"/>
                      <w:szCs w:val="22"/>
                    </w:rPr>
                    <w:t>H</w:t>
                  </w:r>
                </w:p>
              </w:txbxContent>
            </v:textbox>
            <w10:wrap anchorx="page"/>
          </v:shape>
        </w:pict>
      </w:r>
      <w:r w:rsidR="0073055B">
        <w:rPr>
          <w:rFonts w:ascii="Calibri" w:eastAsia="Calibri" w:hAnsi="Calibri" w:cs="Calibri"/>
          <w:color w:val="FFFFFF"/>
          <w:sz w:val="22"/>
          <w:szCs w:val="22"/>
        </w:rPr>
        <w:t>ORGA</w:t>
      </w:r>
      <w:r w:rsidR="0073055B">
        <w:rPr>
          <w:rFonts w:ascii="Calibri" w:eastAsia="Calibri" w:hAnsi="Calibri" w:cs="Calibri"/>
          <w:color w:val="FFFFFF"/>
          <w:spacing w:val="-1"/>
          <w:sz w:val="22"/>
          <w:szCs w:val="22"/>
        </w:rPr>
        <w:t>N</w:t>
      </w:r>
      <w:r w:rsidR="0073055B">
        <w:rPr>
          <w:rFonts w:ascii="Calibri" w:eastAsia="Calibri" w:hAnsi="Calibri" w:cs="Calibri"/>
          <w:color w:val="FFFFFF"/>
          <w:sz w:val="22"/>
          <w:szCs w:val="22"/>
        </w:rPr>
        <w:t xml:space="preserve">IZE A </w:t>
      </w:r>
      <w:r w:rsidR="0073055B">
        <w:rPr>
          <w:rFonts w:ascii="Calibri" w:eastAsia="Calibri" w:hAnsi="Calibri" w:cs="Calibri"/>
          <w:color w:val="FFFFFF"/>
          <w:spacing w:val="-2"/>
          <w:sz w:val="22"/>
          <w:szCs w:val="22"/>
        </w:rPr>
        <w:t>G</w:t>
      </w:r>
      <w:r w:rsidR="0073055B">
        <w:rPr>
          <w:rFonts w:ascii="Calibri" w:eastAsia="Calibri" w:hAnsi="Calibri" w:cs="Calibri"/>
          <w:color w:val="FFFFFF"/>
          <w:sz w:val="22"/>
          <w:szCs w:val="22"/>
        </w:rPr>
        <w:t>UEST</w:t>
      </w:r>
      <w:r w:rsidR="0073055B">
        <w:rPr>
          <w:rFonts w:ascii="Calibri" w:eastAsia="Calibri" w:hAnsi="Calibri" w:cs="Calibri"/>
          <w:color w:val="FFFFFF"/>
          <w:spacing w:val="-2"/>
          <w:sz w:val="22"/>
          <w:szCs w:val="22"/>
        </w:rPr>
        <w:t xml:space="preserve"> </w:t>
      </w:r>
      <w:r w:rsidR="0073055B">
        <w:rPr>
          <w:rFonts w:ascii="Calibri" w:eastAsia="Calibri" w:hAnsi="Calibri" w:cs="Calibri"/>
          <w:color w:val="FFFFFF"/>
          <w:spacing w:val="1"/>
          <w:sz w:val="22"/>
          <w:szCs w:val="22"/>
        </w:rPr>
        <w:t>L</w:t>
      </w:r>
      <w:r w:rsidR="0073055B">
        <w:rPr>
          <w:rFonts w:ascii="Calibri" w:eastAsia="Calibri" w:hAnsi="Calibri" w:cs="Calibri"/>
          <w:color w:val="FFFFFF"/>
          <w:sz w:val="22"/>
          <w:szCs w:val="22"/>
        </w:rPr>
        <w:t>EC</w:t>
      </w:r>
      <w:r w:rsidR="0073055B">
        <w:rPr>
          <w:rFonts w:ascii="Calibri" w:eastAsia="Calibri" w:hAnsi="Calibri" w:cs="Calibri"/>
          <w:color w:val="FFFFFF"/>
          <w:spacing w:val="-2"/>
          <w:sz w:val="22"/>
          <w:szCs w:val="22"/>
        </w:rPr>
        <w:t>T</w:t>
      </w:r>
      <w:r w:rsidR="0073055B">
        <w:rPr>
          <w:rFonts w:ascii="Calibri" w:eastAsia="Calibri" w:hAnsi="Calibri" w:cs="Calibri"/>
          <w:color w:val="FFFFFF"/>
          <w:spacing w:val="-3"/>
          <w:sz w:val="22"/>
          <w:szCs w:val="22"/>
        </w:rPr>
        <w:t>U</w:t>
      </w:r>
      <w:r w:rsidR="0073055B">
        <w:rPr>
          <w:rFonts w:ascii="Calibri" w:eastAsia="Calibri" w:hAnsi="Calibri" w:cs="Calibri"/>
          <w:color w:val="FFFFFF"/>
          <w:sz w:val="22"/>
          <w:szCs w:val="22"/>
        </w:rPr>
        <w:t>RE</w:t>
      </w:r>
      <w:r w:rsidR="0073055B">
        <w:rPr>
          <w:rFonts w:ascii="Calibri" w:eastAsia="Calibri" w:hAnsi="Calibri" w:cs="Calibri"/>
          <w:color w:val="FFFFFF"/>
          <w:spacing w:val="1"/>
          <w:sz w:val="22"/>
          <w:szCs w:val="22"/>
        </w:rPr>
        <w:t xml:space="preserve"> </w:t>
      </w:r>
      <w:r w:rsidR="0073055B">
        <w:rPr>
          <w:rFonts w:ascii="Calibri" w:eastAsia="Calibri" w:hAnsi="Calibri" w:cs="Calibri"/>
          <w:color w:val="FFFFFF"/>
          <w:sz w:val="22"/>
          <w:szCs w:val="22"/>
        </w:rPr>
        <w:t>BY E</w:t>
      </w:r>
      <w:r w:rsidR="0073055B">
        <w:rPr>
          <w:rFonts w:ascii="Calibri" w:eastAsia="Calibri" w:hAnsi="Calibri" w:cs="Calibri"/>
          <w:color w:val="FFFFFF"/>
          <w:spacing w:val="1"/>
          <w:sz w:val="22"/>
          <w:szCs w:val="22"/>
        </w:rPr>
        <w:t>M</w:t>
      </w:r>
      <w:r w:rsidR="0073055B">
        <w:rPr>
          <w:rFonts w:ascii="Calibri" w:eastAsia="Calibri" w:hAnsi="Calibri" w:cs="Calibri"/>
          <w:color w:val="FFFFFF"/>
          <w:sz w:val="22"/>
          <w:szCs w:val="22"/>
        </w:rPr>
        <w:t>I</w:t>
      </w:r>
      <w:r w:rsidR="0073055B">
        <w:rPr>
          <w:rFonts w:ascii="Calibri" w:eastAsia="Calibri" w:hAnsi="Calibri" w:cs="Calibri"/>
          <w:color w:val="FFFFFF"/>
          <w:spacing w:val="-1"/>
          <w:sz w:val="22"/>
          <w:szCs w:val="22"/>
        </w:rPr>
        <w:t>N</w:t>
      </w:r>
      <w:r w:rsidR="0073055B">
        <w:rPr>
          <w:rFonts w:ascii="Calibri" w:eastAsia="Calibri" w:hAnsi="Calibri" w:cs="Calibri"/>
          <w:color w:val="FFFFFF"/>
          <w:sz w:val="22"/>
          <w:szCs w:val="22"/>
        </w:rPr>
        <w:t>E</w:t>
      </w:r>
      <w:r w:rsidR="0073055B">
        <w:rPr>
          <w:rFonts w:ascii="Calibri" w:eastAsia="Calibri" w:hAnsi="Calibri" w:cs="Calibri"/>
          <w:color w:val="FFFFFF"/>
          <w:spacing w:val="-1"/>
          <w:sz w:val="22"/>
          <w:szCs w:val="22"/>
        </w:rPr>
        <w:t>N</w:t>
      </w:r>
      <w:r w:rsidR="0073055B">
        <w:rPr>
          <w:rFonts w:ascii="Calibri" w:eastAsia="Calibri" w:hAnsi="Calibri" w:cs="Calibri"/>
          <w:color w:val="FFFFFF"/>
          <w:sz w:val="22"/>
          <w:szCs w:val="22"/>
        </w:rPr>
        <w:t>T</w:t>
      </w:r>
      <w:r w:rsidR="0073055B">
        <w:rPr>
          <w:rFonts w:ascii="Calibri" w:eastAsia="Calibri" w:hAnsi="Calibri" w:cs="Calibri"/>
          <w:color w:val="FFFFFF"/>
          <w:spacing w:val="-1"/>
          <w:sz w:val="22"/>
          <w:szCs w:val="22"/>
        </w:rPr>
        <w:t xml:space="preserve"> </w:t>
      </w:r>
      <w:r w:rsidR="0073055B">
        <w:rPr>
          <w:rFonts w:ascii="Calibri" w:eastAsia="Calibri" w:hAnsi="Calibri" w:cs="Calibri"/>
          <w:color w:val="FFFFFF"/>
          <w:spacing w:val="1"/>
          <w:sz w:val="22"/>
          <w:szCs w:val="22"/>
        </w:rPr>
        <w:t>P</w:t>
      </w:r>
      <w:r w:rsidR="0073055B">
        <w:rPr>
          <w:rFonts w:ascii="Calibri" w:eastAsia="Calibri" w:hAnsi="Calibri" w:cs="Calibri"/>
          <w:color w:val="FFFFFF"/>
          <w:sz w:val="22"/>
          <w:szCs w:val="22"/>
        </w:rPr>
        <w:t>ER</w:t>
      </w:r>
      <w:r w:rsidR="0073055B">
        <w:rPr>
          <w:rFonts w:ascii="Calibri" w:eastAsia="Calibri" w:hAnsi="Calibri" w:cs="Calibri"/>
          <w:color w:val="FFFFFF"/>
          <w:spacing w:val="-3"/>
          <w:sz w:val="22"/>
          <w:szCs w:val="22"/>
        </w:rPr>
        <w:t>S</w:t>
      </w:r>
      <w:r w:rsidR="0073055B">
        <w:rPr>
          <w:rFonts w:ascii="Calibri" w:eastAsia="Calibri" w:hAnsi="Calibri" w:cs="Calibri"/>
          <w:color w:val="FFFFFF"/>
          <w:sz w:val="22"/>
          <w:szCs w:val="22"/>
        </w:rPr>
        <w:t>O</w:t>
      </w:r>
      <w:r w:rsidR="0073055B">
        <w:rPr>
          <w:rFonts w:ascii="Calibri" w:eastAsia="Calibri" w:hAnsi="Calibri" w:cs="Calibri"/>
          <w:color w:val="FFFFFF"/>
          <w:spacing w:val="-1"/>
          <w:sz w:val="22"/>
          <w:szCs w:val="22"/>
        </w:rPr>
        <w:t>N</w:t>
      </w:r>
      <w:r w:rsidR="0073055B">
        <w:rPr>
          <w:rFonts w:ascii="Calibri" w:eastAsia="Calibri" w:hAnsi="Calibri" w:cs="Calibri"/>
          <w:color w:val="FFFFFF"/>
          <w:sz w:val="22"/>
          <w:szCs w:val="22"/>
        </w:rPr>
        <w:t>ALITY</w:t>
      </w:r>
    </w:p>
    <w:p w:rsidR="00060B13" w:rsidRDefault="00060B13">
      <w:pPr>
        <w:spacing w:before="2" w:line="100" w:lineRule="exact"/>
        <w:rPr>
          <w:sz w:val="11"/>
          <w:szCs w:val="11"/>
        </w:rPr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73055B">
      <w:pPr>
        <w:spacing w:line="259" w:lineRule="auto"/>
        <w:ind w:left="2216" w:right="3586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FFFFFF"/>
          <w:sz w:val="22"/>
          <w:szCs w:val="22"/>
        </w:rPr>
        <w:t>EV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color w:val="FFFFFF"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color w:val="FFFFFF"/>
          <w:sz w:val="22"/>
          <w:szCs w:val="22"/>
        </w:rPr>
        <w:t>U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color w:val="FFFFFF"/>
          <w:sz w:val="22"/>
          <w:szCs w:val="22"/>
        </w:rPr>
        <w:t>TE</w:t>
      </w:r>
      <w:r>
        <w:rPr>
          <w:rFonts w:ascii="Calibri" w:eastAsia="Calibri" w:hAnsi="Calibri" w:cs="Calibri"/>
          <w:color w:val="FFFFFF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color w:val="FFFFFF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color w:val="FFFFFF"/>
          <w:sz w:val="22"/>
          <w:szCs w:val="22"/>
        </w:rPr>
        <w:t>E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color w:val="FFFFFF"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color w:val="FFFFFF"/>
          <w:sz w:val="22"/>
          <w:szCs w:val="22"/>
        </w:rPr>
        <w:t>A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color w:val="FFFFFF"/>
          <w:sz w:val="22"/>
          <w:szCs w:val="22"/>
        </w:rPr>
        <w:t>T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color w:val="FFFFFF"/>
          <w:sz w:val="22"/>
          <w:szCs w:val="22"/>
        </w:rPr>
        <w:t>TWO</w:t>
      </w:r>
      <w:r>
        <w:rPr>
          <w:rFonts w:ascii="Calibri" w:eastAsia="Calibri" w:hAnsi="Calibri" w:cs="Calibri"/>
          <w:color w:val="FFFFFF"/>
          <w:spacing w:val="-4"/>
          <w:sz w:val="22"/>
          <w:szCs w:val="22"/>
        </w:rPr>
        <w:t xml:space="preserve"> </w:t>
      </w:r>
      <w:r>
        <w:rPr>
          <w:rFonts w:ascii="Calibri" w:eastAsia="Calibri" w:hAnsi="Calibri" w:cs="Calibri"/>
          <w:color w:val="FFFFFF"/>
          <w:sz w:val="22"/>
          <w:szCs w:val="22"/>
        </w:rPr>
        <w:t>EVE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color w:val="FFFFFF"/>
          <w:sz w:val="22"/>
          <w:szCs w:val="22"/>
        </w:rPr>
        <w:t>TS AT THE CA</w:t>
      </w:r>
      <w:r>
        <w:rPr>
          <w:rFonts w:ascii="Calibri" w:eastAsia="Calibri" w:hAnsi="Calibri" w:cs="Calibri"/>
          <w:color w:val="FFFFFF"/>
          <w:spacing w:val="-2"/>
          <w:sz w:val="22"/>
          <w:szCs w:val="22"/>
        </w:rPr>
        <w:t>M</w:t>
      </w:r>
      <w:r>
        <w:rPr>
          <w:rFonts w:ascii="Calibri" w:eastAsia="Calibri" w:hAnsi="Calibri" w:cs="Calibri"/>
          <w:color w:val="FFFFFF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color w:val="FFFFFF"/>
          <w:sz w:val="22"/>
          <w:szCs w:val="22"/>
        </w:rPr>
        <w:t>US</w:t>
      </w:r>
    </w:p>
    <w:p w:rsidR="00060B13" w:rsidRDefault="00060B13">
      <w:pPr>
        <w:spacing w:before="9" w:line="140" w:lineRule="exact"/>
        <w:rPr>
          <w:sz w:val="14"/>
          <w:szCs w:val="14"/>
        </w:rPr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  <w:sectPr w:rsidR="00060B13">
          <w:footerReference w:type="default" r:id="rId38"/>
          <w:pgSz w:w="12240" w:h="15840"/>
          <w:pgMar w:top="1480" w:right="1720" w:bottom="280" w:left="1340" w:header="0" w:footer="0" w:gutter="0"/>
          <w:cols w:space="720"/>
        </w:sectPr>
      </w:pPr>
    </w:p>
    <w:p w:rsidR="00060B13" w:rsidRDefault="00060B13">
      <w:pPr>
        <w:spacing w:line="200" w:lineRule="exact"/>
      </w:pPr>
    </w:p>
    <w:p w:rsidR="00060B13" w:rsidRDefault="00060B13">
      <w:pPr>
        <w:spacing w:before="4" w:line="220" w:lineRule="exact"/>
        <w:rPr>
          <w:sz w:val="22"/>
          <w:szCs w:val="22"/>
        </w:rPr>
      </w:pPr>
    </w:p>
    <w:p w:rsidR="00060B13" w:rsidRDefault="0073055B">
      <w:pPr>
        <w:spacing w:line="259" w:lineRule="auto"/>
        <w:ind w:left="3552" w:right="-40" w:firstLine="10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FFFFFF"/>
          <w:sz w:val="22"/>
          <w:szCs w:val="22"/>
        </w:rPr>
        <w:t>RESULT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color w:val="FFFFFF"/>
          <w:sz w:val="22"/>
          <w:szCs w:val="22"/>
        </w:rPr>
        <w:t>OF EV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color w:val="FFFFFF"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color w:val="FFFFFF"/>
          <w:sz w:val="22"/>
          <w:szCs w:val="22"/>
        </w:rPr>
        <w:t>U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color w:val="FFFFFF"/>
          <w:sz w:val="22"/>
          <w:szCs w:val="22"/>
        </w:rPr>
        <w:t>TION</w:t>
      </w:r>
    </w:p>
    <w:p w:rsidR="00060B13" w:rsidRDefault="0073055B">
      <w:pPr>
        <w:spacing w:before="16"/>
        <w:rPr>
          <w:rFonts w:ascii="Calibri" w:eastAsia="Calibri" w:hAnsi="Calibri" w:cs="Calibri"/>
          <w:sz w:val="22"/>
          <w:szCs w:val="22"/>
        </w:rPr>
        <w:sectPr w:rsidR="00060B13">
          <w:type w:val="continuous"/>
          <w:pgSz w:w="12240" w:h="15840"/>
          <w:pgMar w:top="1480" w:right="1720" w:bottom="280" w:left="1340" w:header="720" w:footer="720" w:gutter="0"/>
          <w:cols w:num="2" w:space="720" w:equalWidth="0">
            <w:col w:w="4727" w:space="631"/>
            <w:col w:w="3822"/>
          </w:cols>
        </w:sectPr>
      </w:pPr>
      <w:r>
        <w:br w:type="column"/>
      </w:r>
      <w:r>
        <w:rPr>
          <w:rFonts w:ascii="Calibri" w:eastAsia="Calibri" w:hAnsi="Calibri" w:cs="Calibri"/>
          <w:spacing w:val="-1"/>
          <w:sz w:val="22"/>
          <w:szCs w:val="22"/>
        </w:rPr>
        <w:lastRenderedPageBreak/>
        <w:t>N</w:t>
      </w:r>
      <w:r>
        <w:rPr>
          <w:rFonts w:ascii="Calibri" w:eastAsia="Calibri" w:hAnsi="Calibri" w:cs="Calibri"/>
          <w:sz w:val="22"/>
          <w:szCs w:val="22"/>
        </w:rPr>
        <w:t>EGATI</w:t>
      </w:r>
      <w:r>
        <w:rPr>
          <w:rFonts w:ascii="Calibri" w:eastAsia="Calibri" w:hAnsi="Calibri" w:cs="Calibri"/>
          <w:spacing w:val="-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</w:t>
      </w:r>
    </w:p>
    <w:p w:rsidR="00060B13" w:rsidRDefault="00060B13">
      <w:pPr>
        <w:spacing w:before="2" w:line="120" w:lineRule="exact"/>
        <w:rPr>
          <w:sz w:val="13"/>
          <w:szCs w:val="13"/>
        </w:rPr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73055B">
      <w:pPr>
        <w:spacing w:before="16" w:line="260" w:lineRule="exact"/>
        <w:ind w:left="3261" w:right="5032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OS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TIVE</w:t>
      </w:r>
    </w:p>
    <w:p w:rsidR="00060B13" w:rsidRDefault="00060B13">
      <w:pPr>
        <w:spacing w:before="2" w:line="120" w:lineRule="exact"/>
        <w:rPr>
          <w:sz w:val="12"/>
          <w:szCs w:val="12"/>
        </w:rPr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  <w:sectPr w:rsidR="00060B13">
          <w:type w:val="continuous"/>
          <w:pgSz w:w="12240" w:h="15840"/>
          <w:pgMar w:top="1480" w:right="1720" w:bottom="280" w:left="1340" w:header="720" w:footer="720" w:gutter="0"/>
          <w:cols w:space="720"/>
        </w:sectPr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before="15" w:line="240" w:lineRule="exact"/>
        <w:rPr>
          <w:sz w:val="24"/>
          <w:szCs w:val="24"/>
        </w:rPr>
      </w:pPr>
    </w:p>
    <w:p w:rsidR="00060B13" w:rsidRDefault="0073055B">
      <w:pPr>
        <w:spacing w:line="340" w:lineRule="exact"/>
        <w:ind w:left="100" w:right="-66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5</w:t>
      </w:r>
      <w:r>
        <w:rPr>
          <w:rFonts w:ascii="Calibri" w:eastAsia="Calibri" w:hAnsi="Calibri" w:cs="Calibri"/>
          <w:spacing w:val="1"/>
          <w:position w:val="10"/>
          <w:sz w:val="18"/>
          <w:szCs w:val="18"/>
        </w:rPr>
        <w:t>T</w:t>
      </w:r>
      <w:r>
        <w:rPr>
          <w:rFonts w:ascii="Calibri" w:eastAsia="Calibri" w:hAnsi="Calibri" w:cs="Calibri"/>
          <w:position w:val="10"/>
          <w:sz w:val="18"/>
          <w:szCs w:val="18"/>
        </w:rPr>
        <w:t>H</w:t>
      </w:r>
      <w:r>
        <w:rPr>
          <w:rFonts w:ascii="Calibri" w:eastAsia="Calibri" w:hAnsi="Calibri" w:cs="Calibri"/>
          <w:spacing w:val="23"/>
          <w:position w:val="10"/>
          <w:sz w:val="18"/>
          <w:szCs w:val="1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M</w:t>
      </w:r>
      <w:r>
        <w:rPr>
          <w:rFonts w:ascii="Calibri" w:eastAsia="Calibri" w:hAnsi="Calibri" w:cs="Calibri"/>
          <w:spacing w:val="-1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TH</w:t>
      </w:r>
    </w:p>
    <w:p w:rsidR="00060B13" w:rsidRDefault="0073055B">
      <w:pPr>
        <w:spacing w:before="16" w:line="259" w:lineRule="auto"/>
        <w:ind w:left="1094" w:right="3592" w:hanging="1094"/>
        <w:rPr>
          <w:rFonts w:ascii="Calibri" w:eastAsia="Calibri" w:hAnsi="Calibri" w:cs="Calibri"/>
          <w:sz w:val="22"/>
          <w:szCs w:val="22"/>
        </w:rPr>
        <w:sectPr w:rsidR="00060B13">
          <w:type w:val="continuous"/>
          <w:pgSz w:w="12240" w:h="15840"/>
          <w:pgMar w:top="1480" w:right="1720" w:bottom="280" w:left="1340" w:header="720" w:footer="720" w:gutter="0"/>
          <w:cols w:num="2" w:space="720" w:equalWidth="0">
            <w:col w:w="1425" w:space="1148"/>
            <w:col w:w="6607"/>
          </w:cols>
        </w:sectPr>
      </w:pPr>
      <w:r>
        <w:br w:type="column"/>
      </w:r>
      <w:r>
        <w:rPr>
          <w:rFonts w:ascii="Calibri" w:eastAsia="Calibri" w:hAnsi="Calibri" w:cs="Calibri"/>
          <w:color w:val="FFFFFF"/>
          <w:sz w:val="22"/>
          <w:szCs w:val="22"/>
        </w:rPr>
        <w:lastRenderedPageBreak/>
        <w:t>ORGA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color w:val="FFFFFF"/>
          <w:sz w:val="22"/>
          <w:szCs w:val="22"/>
        </w:rPr>
        <w:t xml:space="preserve">IZE A </w:t>
      </w:r>
      <w:r>
        <w:rPr>
          <w:rFonts w:ascii="Calibri" w:eastAsia="Calibri" w:hAnsi="Calibri" w:cs="Calibri"/>
          <w:color w:val="FFFFFF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color w:val="FFFFFF"/>
          <w:sz w:val="22"/>
          <w:szCs w:val="22"/>
        </w:rPr>
        <w:t>O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color w:val="FFFFFF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color w:val="FFFFFF"/>
          <w:sz w:val="22"/>
          <w:szCs w:val="22"/>
        </w:rPr>
        <w:t>ET</w:t>
      </w:r>
      <w:r>
        <w:rPr>
          <w:rFonts w:ascii="Calibri" w:eastAsia="Calibri" w:hAnsi="Calibri" w:cs="Calibri"/>
          <w:color w:val="FFFFFF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color w:val="FFFFFF"/>
          <w:sz w:val="22"/>
          <w:szCs w:val="22"/>
        </w:rPr>
        <w:t>ON</w:t>
      </w:r>
      <w:r>
        <w:rPr>
          <w:rFonts w:ascii="Calibri" w:eastAsia="Calibri" w:hAnsi="Calibri" w:cs="Calibri"/>
          <w:color w:val="FFFFFF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color w:val="FFFFFF"/>
          <w:sz w:val="22"/>
          <w:szCs w:val="22"/>
        </w:rPr>
        <w:t xml:space="preserve">AT </w:t>
      </w:r>
      <w:r>
        <w:rPr>
          <w:rFonts w:ascii="Calibri" w:eastAsia="Calibri" w:hAnsi="Calibri" w:cs="Calibri"/>
          <w:color w:val="FFFFFF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color w:val="FFFFFF"/>
          <w:sz w:val="22"/>
          <w:szCs w:val="22"/>
        </w:rPr>
        <w:t>E C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color w:val="FFFFFF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color w:val="FFFFFF"/>
          <w:sz w:val="22"/>
          <w:szCs w:val="22"/>
        </w:rPr>
        <w:t>US</w:t>
      </w:r>
    </w:p>
    <w:p w:rsidR="00060B13" w:rsidRDefault="00060B13">
      <w:pPr>
        <w:spacing w:line="200" w:lineRule="exact"/>
      </w:pPr>
      <w:r w:rsidRPr="00060B13">
        <w:lastRenderedPageBreak/>
        <w:pict>
          <v:group id="_x0000_s1054" style="position:absolute;margin-left:96.6pt;margin-top:24.1pt;width:431.85pt;height:767.9pt;z-index:-1187;mso-position-horizontal-relative:page;mso-position-vertical-relative:page" coordorigin="1932,482" coordsize="8637,15358">
            <v:shape id="_x0000_s1099" style="position:absolute;left:3276;top:2302;width:3780;height:1032" coordorigin="3276,2302" coordsize="3780,1032" path="m3276,3334r3780,l7056,2302r-3780,l3276,3334xe" fillcolor="#5b9bd4" stroked="f">
              <v:path arrowok="t"/>
            </v:shape>
            <v:shape id="_x0000_s1098" style="position:absolute;left:3276;top:2302;width:3780;height:1032" coordorigin="3276,2302" coordsize="3780,1032" path="m3276,3334r3780,l7056,2302r-3780,l3276,3334xe" filled="f" strokecolor="#41709c" strokeweight=".96pt">
              <v:path arrowok="t"/>
            </v:shape>
            <v:shape id="_x0000_s1097" style="position:absolute;left:3293;top:4555;width:3768;height:756" coordorigin="3293,4555" coordsize="3768,756" path="m3293,5311r3768,l7061,4555r-3768,l3293,5311xe" fillcolor="#5b9bd4" stroked="f">
              <v:path arrowok="t"/>
            </v:shape>
            <v:shape id="_x0000_s1096" style="position:absolute;left:3293;top:4555;width:3768;height:756" coordorigin="3293,4555" coordsize="3768,756" path="m3293,5311r3768,l7061,4555r-3768,l3293,5311xe" filled="f" strokecolor="#41709c" strokeweight=".96pt">
              <v:path arrowok="t"/>
            </v:shape>
            <v:shape id="_x0000_s1095" style="position:absolute;left:5199;top:3333;width:120;height:1222" coordorigin="5199,3333" coordsize="120,1222" path="m5250,4456r-1,-20l5199,4436r62,120l5250,4456xe" fillcolor="#5b9bd4" stroked="f">
              <v:path arrowok="t"/>
            </v:shape>
            <v:shape id="_x0000_s1094" style="position:absolute;left:5199;top:3333;width:120;height:1222" coordorigin="5199,3333" coordsize="120,1222" path="m5319,4435r-50,l5270,4455r49,-20xe" fillcolor="#5b9bd4" stroked="f">
              <v:path arrowok="t"/>
            </v:shape>
            <v:shape id="_x0000_s1093" style="position:absolute;left:5199;top:3333;width:120;height:1222" coordorigin="5199,3333" coordsize="120,1222" path="m5254,3333r-20,1l5249,4436r1,20l5261,4556r58,-121l5270,4455r-1,-20l5254,3333xe" fillcolor="#5b9bd4" stroked="f">
              <v:path arrowok="t"/>
            </v:shape>
            <v:shape id="_x0000_s1092" style="position:absolute;left:3216;top:6502;width:3924;height:756" coordorigin="3216,6502" coordsize="3924,756" path="m3216,7258r3924,l7140,6502r-3924,l3216,7258xe" fillcolor="#5b9bd4" stroked="f">
              <v:path arrowok="t"/>
            </v:shape>
            <v:shape id="_x0000_s1091" style="position:absolute;left:3216;top:6502;width:3924;height:756" coordorigin="3216,6502" coordsize="3924,756" path="m3216,7258r3924,l7140,6502r-3924,l3216,7258xe" filled="f" strokecolor="#41709c" strokeweight=".96pt">
              <v:path arrowok="t"/>
            </v:shape>
            <v:shape id="_x0000_s1090" style="position:absolute;left:5260;top:5313;width:120;height:1232" coordorigin="5260,5313" coordsize="120,1232" path="m5310,6446r,-20l5260,6428r64,118l5310,6446xe" fillcolor="#5b9bd4" stroked="f">
              <v:path arrowok="t"/>
            </v:shape>
            <v:shape id="_x0000_s1089" style="position:absolute;left:5260;top:5313;width:120;height:1232" coordorigin="5260,5313" coordsize="120,1232" path="m5380,6424r-50,1l5330,6445r50,-21xe" fillcolor="#5b9bd4" stroked="f">
              <v:path arrowok="t"/>
            </v:shape>
            <v:shape id="_x0000_s1088" style="position:absolute;left:5260;top:5313;width:120;height:1232" coordorigin="5260,5313" coordsize="120,1232" path="m5290,5313r-20,1l5310,6426r,20l5324,6546r56,-122l5330,6445r,-20l5290,5313xe" fillcolor="#5b9bd4" stroked="f">
              <v:path arrowok="t"/>
            </v:shape>
            <v:shape id="_x0000_s1087" style="position:absolute;left:3283;top:8196;width:3924;height:756" coordorigin="3283,8196" coordsize="3924,756" path="m3283,8952r3924,l7207,8196r-3924,l3283,8952xe" fillcolor="#5b9bd4" stroked="f">
              <v:path arrowok="t"/>
            </v:shape>
            <v:shape id="_x0000_s1086" style="position:absolute;left:3283;top:8196;width:3924;height:756" coordorigin="3283,8196" coordsize="3924,756" path="m3283,8952r3924,l7207,8196r-3924,l3283,8952xe" filled="f" strokecolor="#41709c" strokeweight=".96pt">
              <v:path arrowok="t"/>
            </v:shape>
            <v:shape id="_x0000_s1085" style="position:absolute;left:5350;top:7257;width:120;height:932" coordorigin="5350,7257" coordsize="120,932" path="m5400,8090r-1,-20l5350,8073r65,117l5400,8090xe" fillcolor="#5b9bd4" stroked="f">
              <v:path arrowok="t"/>
            </v:shape>
            <v:shape id="_x0000_s1084" style="position:absolute;left:5350;top:7257;width:120;height:932" coordorigin="5350,7257" coordsize="120,932" path="m5469,8067r-50,2l5420,8089r49,-22xe" fillcolor="#5b9bd4" stroked="f">
              <v:path arrowok="t"/>
            </v:shape>
            <v:shape id="_x0000_s1083" style="position:absolute;left:5350;top:7257;width:120;height:932" coordorigin="5350,7257" coordsize="120,932" path="m5381,7257r-20,1l5399,8070r1,20l5415,8190r54,-123l5420,8089r-1,-20l5381,7257xe" fillcolor="#5b9bd4" stroked="f">
              <v:path arrowok="t"/>
            </v:shape>
            <v:shape id="_x0000_s1082" style="position:absolute;left:3982;top:10402;width:2988;height:1392" coordorigin="3982,10402" coordsize="2988,1392" path="m3982,11098r1494,696l6970,11098,5476,10402r-1494,696xe" fillcolor="#5b9bd4" stroked="f">
              <v:path arrowok="t"/>
            </v:shape>
            <v:shape id="_x0000_s1081" style="position:absolute;left:3982;top:10402;width:2988;height:1392" coordorigin="3982,10402" coordsize="2988,1392" path="m3982,11098r1494,-696l6970,11098r-1494,696l3982,11098xe" filled="f" strokecolor="#41709c" strokeweight=".96pt">
              <v:path arrowok="t"/>
            </v:shape>
            <v:shape id="_x0000_s1080" style="position:absolute;left:5420;top:8947;width:120;height:1455" coordorigin="5420,8947" coordsize="120,1455" path="m5470,10303r,-20l5420,10284r64,118l5470,10303xe" fillcolor="#5b9bd4" stroked="f">
              <v:path arrowok="t"/>
            </v:shape>
            <v:shape id="_x0000_s1079" style="position:absolute;left:5420;top:8947;width:120;height:1455" coordorigin="5420,8947" coordsize="120,1455" path="m5539,10280r-49,2l5490,10302r49,-22xe" fillcolor="#5b9bd4" stroked="f">
              <v:path arrowok="t"/>
            </v:shape>
            <v:shape id="_x0000_s1078" style="position:absolute;left:5420;top:8947;width:120;height:1455" coordorigin="5420,8947" coordsize="120,1455" path="m5444,8947r-20,1l5470,10283r,20l5484,10402r55,-122l5490,10302r,-20l5444,8947xe" fillcolor="#5b9bd4" stroked="f">
              <v:path arrowok="t"/>
            </v:shape>
            <v:shape id="_x0000_s1077" style="position:absolute;left:3439;top:12881;width:3924;height:756" coordorigin="3439,12881" coordsize="3924,756" path="m3439,13637r3924,l7363,12881r-3924,l3439,13637xe" fillcolor="#5b9bd4" stroked="f">
              <v:path arrowok="t"/>
            </v:shape>
            <v:shape id="_x0000_s1076" style="position:absolute;left:3439;top:12881;width:3924;height:756" coordorigin="3439,12881" coordsize="3924,756" path="m3439,13637r3924,l7363,12881r-3924,l3439,13637xe" filled="f" strokecolor="#41709c" strokeweight=".96pt">
              <v:path arrowok="t"/>
            </v:shape>
            <v:shape id="_x0000_s1075" style="position:absolute;left:5466;top:11829;width:120;height:1085" coordorigin="5466,11829" coordsize="120,1085" path="m5516,12815r-1,-20l5466,12798r65,117l5516,12815xe" fillcolor="#5b9bd4" stroked="f">
              <v:path arrowok="t"/>
            </v:shape>
            <v:shape id="_x0000_s1074" style="position:absolute;left:5466;top:11829;width:120;height:1085" coordorigin="5466,11829" coordsize="120,1085" path="m5585,12792r-50,2l5536,12814r49,-22xe" fillcolor="#5b9bd4" stroked="f">
              <v:path arrowok="t"/>
            </v:shape>
            <v:shape id="_x0000_s1073" style="position:absolute;left:5466;top:11829;width:120;height:1085" coordorigin="5466,11829" coordsize="120,1085" path="m5489,11829r-20,1l5515,12795r1,20l5531,12915r54,-123l5536,12814r-1,-20l5489,11829xe" fillcolor="#5b9bd4" stroked="f">
              <v:path arrowok="t"/>
            </v:shape>
            <v:shape id="_x0000_s1072" style="position:absolute;left:6971;top:4875;width:1391;height:6207" coordorigin="6971,4875" coordsize="1391,6207" path="m7241,11011r66,-38l7296,10957r-64,36l7232,10994r-57,48l7241,11011xe" fillcolor="#5b9bd4" stroked="f">
              <v:path arrowok="t"/>
            </v:shape>
            <v:shape id="_x0000_s1071" style="position:absolute;left:6971;top:4875;width:1391;height:6207" coordorigin="6971,4875" coordsize="1391,6207" path="m7297,4996r61,37l7297,4996r-1,-1l7236,4966r,l7297,4996xe" fillcolor="#5b9bd4" stroked="f">
              <v:path arrowok="t"/>
            </v:shape>
            <v:shape id="_x0000_s1070" style="position:absolute;left:6971;top:4875;width:1391;height:6207" coordorigin="6971,4875" coordsize="1391,6207" path="m7306,4978r-62,-30l7235,4966r-59,-21l7174,4945r-2,-21l7153,4921r-3,20l7163,4993r7,-49l7175,4945r61,21l7296,4995r62,38l7357,5032r61,46l7418,5077r59,52l7491,5115r-61,-53l7369,5016r-63,-38xe" fillcolor="#5b9bd4" stroked="f">
              <v:path arrowok="t"/>
            </v:shape>
            <v:shape id="_x0000_s1069" style="position:absolute;left:6971;top:4875;width:1391;height:6207" coordorigin="6971,4875" coordsize="1391,6207" path="m7486,10800r-63,60l7424,10859r62,-59l7486,10800r,xe" fillcolor="#5b9bd4" stroked="f">
              <v:path arrowok="t"/>
            </v:shape>
            <v:shape id="_x0000_s1068" style="position:absolute;left:6971;top:4875;width:1391;height:6207" coordorigin="6971,4875" coordsize="1391,6207" path="m7865,5677r-51,-96l7866,5677r-1,xe" fillcolor="#5b9bd4" stroked="f">
              <v:path arrowok="t"/>
            </v:shape>
            <v:shape id="_x0000_s1067" style="position:absolute;left:6971;top:4875;width:1391;height:6207" coordorigin="6971,4875" coordsize="1391,6207" path="m7888,10211r-53,101l7887,10212r1,-1l7938,10106r-50,105xe" fillcolor="#5b9bd4" stroked="f">
              <v:path arrowok="t"/>
            </v:shape>
            <v:shape id="_x0000_s1066" style="position:absolute;left:6971;top:4875;width:1391;height:6207" coordorigin="6971,4875" coordsize="1391,6207" path="m7038,11057r65,-13l7038,11057r,xe" fillcolor="#5b9bd4" stroked="f">
              <v:path arrowok="t"/>
            </v:shape>
            <v:shape id="_x0000_s1065" style="position:absolute;left:6971;top:4875;width:1391;height:6207" coordorigin="6971,4875" coordsize="1391,6207" path="m8362,8425r-11,286l8362,8425xe" fillcolor="#5b9bd4" stroked="f">
              <v:path arrowok="t"/>
            </v:shape>
            <v:shape id="_x0000_s1064" style="position:absolute;left:6971;top:4875;width:1391;height:6207" coordorigin="6971,4875" coordsize="1391,6207" path="m7724,10498r-58,85l7667,10583r-60,79l7608,10661r-61,73l7547,10734r-61,66l7486,10800r,l7424,10859r-64,53l7361,10911r-64,45l7232,10994r-64,29l7103,11044r-65,13l6971,11062r66,-5l6971,11062r2,20l7040,11077r67,-13l7175,11042r57,-48l7232,10993r64,-36l7307,10973r65,-45l7437,10874r63,-60l7562,10747r61,-73l7683,10595r58,-86l7797,10418r55,-96l7905,10220r51,-106l8005,10004r47,-115l8096,9770r42,-123l8178,9522r36,-129l8248,9261r30,-134l8306,8990r24,-139l8351,8711r18,-141l8382,8427r-1,-432l8382,8427r10,-144l8398,8139r3,-144l8399,7850r-6,-144l8383,7563r-13,-143l8354,7278r-20,-140l8311,6999r-26,-136l8256,6729r-31,-132l8190,6468r-37,-126l8114,6220r-42,-119l8028,5986r-47,-111l7933,5769r-50,-101l7832,5571r-54,-91l7723,5395r-56,-80l7610,5242r-59,-67l7491,5115r-14,14l7418,5077r60,53l7536,5189r,l7594,5255r,l7651,5328r,-1l7707,5406r,l7761,5491r,l7814,5581r,l7865,5677r1,l7915,5778r,-1l7963,5883r46,111l8009,5993r44,115l8095,6226r39,122l8171,6473r34,129l8237,6733r,l8266,6867r,l8292,7003r23,138l8334,7281r,l8351,7422r,l8363,7564r10,143l8379,7851r,l8381,7995r-3,144l8378,8138r-6,144l8362,8425r-13,143l8331,8709r-20,139l8286,8986r-27,137l8259,9122r-31,134l8195,9388r,-1l8158,9516r-39,125l8119,9641r-42,122l8078,9763r-45,119l7987,9996r,l7938,10106r,l7888,10211r-1,1l7835,10312r,l7780,10408r-56,90xe" fillcolor="#5b9bd4" stroked="f">
              <v:path arrowok="t"/>
            </v:shape>
            <v:shape id="_x0000_s1063" style="position:absolute;left:6971;top:4875;width:1391;height:6207" coordorigin="6971,4875" coordsize="1391,6207" path="m7172,4924r7,-49l7052,4918r111,75l7150,4941r3,-20l7172,4924xe" fillcolor="#5b9bd4" stroked="f">
              <v:path arrowok="t"/>
            </v:shape>
            <v:shape id="_x0000_s1062" style="position:absolute;left:6971;top:4875;width:1391;height:6207" coordorigin="6971,4875" coordsize="1391,6207" path="m7167,11023r-65,21l7103,11044r64,-21l7168,11023r64,-29l7167,11023xe" fillcolor="#5b9bd4" stroked="f">
              <v:path arrowok="t"/>
            </v:shape>
            <v:shape id="_x0000_s1061" style="position:absolute;left:6971;top:4875;width:1391;height:6207" coordorigin="6971,4875" coordsize="1391,6207" path="m7180,4926r-8,-2l7174,4945r2,l7235,4966r9,-18l7180,4926xe" fillcolor="#5b9bd4" stroked="f">
              <v:path arrowok="t"/>
            </v:shape>
            <v:shape id="_x0000_s1060" style="position:absolute;left:5030;top:492;width:133;height:1722" coordorigin="5030,492" coordsize="133,1722" path="m5094,2114r-1,-20l5043,2096r65,118l5094,2114xe" fillcolor="#5b9bd4" stroked="f">
              <v:path arrowok="t"/>
            </v:shape>
            <v:shape id="_x0000_s1059" style="position:absolute;left:5030;top:492;width:133;height:1722" coordorigin="5030,492" coordsize="133,1722" path="m5163,2092r-50,2l5114,2114r49,-22xe" fillcolor="#5b9bd4" stroked="f">
              <v:path arrowok="t"/>
            </v:shape>
            <v:shape id="_x0000_s1058" style="position:absolute;left:5030;top:492;width:133;height:1722" coordorigin="5030,492" coordsize="133,1722" path="m5050,492r-20,l5093,2094r1,20l5108,2214r55,-122l5114,2114r-1,-20l5050,492xe" fillcolor="#5b9bd4" stroked="f">
              <v:path arrowok="t"/>
            </v:shape>
            <v:shape id="_x0000_s1057" style="position:absolute;left:5117;top:1234;width:5443;height:16678" coordorigin="5117,1234" coordsize="5443,16678" path="m5237,1304r-20,l5217,1284r20,l5238,1234r-121,57l5235,1354r2,-50xe" fillcolor="#5b9bd4" stroked="f">
              <v:path arrowok="t"/>
            </v:shape>
            <v:shape id="_x0000_s1056" style="position:absolute;left:5117;top:1234;width:5443;height:16678" coordorigin="5117,1234" coordsize="5443,16678" path="m9981,15733r29,-138l10039,15453r28,-144l10094,15161r27,-150l10147,14857r26,-156l10198,14542r24,-161l10245,14217r23,-166l10312,13712r40,-348l10390,13009r34,-362l10454,12279r27,-373l10505,11528r19,-382l10539,10762r11,-387l10539,9597r11,778l10557,9986r2,-389l10557,9402r-5,-195l10542,9013r-14,-195l10511,8624r-21,-193l10465,8238r-28,-192l10406,7855r-35,-191l10332,7474r-41,-188l10246,7098r-48,-186l10146,6727r-54,-183l10035,6362r-60,-180l9912,6003r-66,-176l9777,5652r-71,-173l9632,5308r-76,-168l9477,4973r-82,-164l9312,4648r-86,-159l9138,4333r-91,-154l8955,4029r-95,-148l8763,3737r-98,-142l8565,3457,8462,3322,8358,3190,8253,3062,8146,2938,8037,2817,7926,2701,7815,2588,7702,2479,7587,2374,7471,2273r-117,-96l7236,2084r-119,-87l6997,1914r-121,-79l6754,1762r-122,-69l6508,1629r-124,-59l6259,1517r-126,-49l6008,1425r-127,-37l5754,1356r-127,-27l5500,1308r-128,-15l5245,1284r-28,l5217,1304r20,l5244,1304r-1,l5371,1313r-1,l5497,1328r,l5624,1349r-1,l5750,1375r,l5876,1407r,l6002,1444r-1,l6127,1487r-1,l6252,1535r-1,l6376,1589r123,58l6622,1711r122,68l6744,1779r122,74l6865,1852r121,78l7106,2013r119,87l7224,2100r118,92l7342,2192r116,96l7574,2388r114,105l7801,2602r,l7912,2715r110,116l8131,2951r,l8238,3075r105,128l8447,3334r102,135l8549,3469r100,138l8747,3748r,l8843,3892r95,147l9030,4190r90,153l9208,4499r86,158l9378,4819r81,163l9538,5148r76,168l9614,5316r74,171l9759,5659r,l9827,5834r66,176l9956,6189r60,179l10073,6550r54,183l10178,6918r48,185l10271,7291r42,188l10351,7668r35,190l10418,8049r28,192l10470,8433r21,194l10508,8820r14,194l10532,9208r5,194l10539,9597r-2,389l10530,10374r-11,387l10504,11146r-19,381l10461,11905r-26,373l10404,12646r-34,361l10333,13362r-41,347l10248,14048r-22,166l10202,14378r-24,161l10153,14698r-26,156l10101,15007r-27,151l10047,15305r-28,144l9990,15591r-29,138l9937,15840r20,l9981,15733xe" fillcolor="#5b9bd4" stroked="f">
              <v:path arrowok="t"/>
            </v:shape>
            <v:shape id="_x0000_s1055" style="position:absolute;left:1937;top:1814;width:1277;height:10440" coordorigin="1937,1814" coordsize="1277,10440" path="m3214,12254r-104,-24l3012,12160r-47,-51l2920,12048r-43,-71l2837,11897r-39,-88l2762,11712r-33,-104l2698,11496r-27,-118l2646,11253r-21,-130l2608,10988r-14,-141l2584,10703r-7,-149l2575,10402r,-1618l2573,8632r-6,-149l2557,8339r-14,-141l2525,8063r-21,-130l2480,7808r-28,-118l2422,7578r-34,-104l2352,7377r-38,-88l2273,7209r-43,-71l2185,7077r-46,-51l2090,6985r-50,-29l1937,6932r52,-7l2090,6878r49,-41l2185,6786r45,-61l2273,6654r41,-80l2352,6486r36,-97l2422,6285r30,-112l2480,6055r24,-125l2525,5800r18,-135l2557,5524r10,-144l2573,5231r2,-152l2575,3667r2,-152l2584,3366r10,-145l2608,3081r17,-135l2646,2815r25,-124l2698,2573r31,-112l2762,2357r36,-97l2837,2172r40,-80l2920,2021r45,-61l3012,1909r48,-41l3110,1839r51,-18l3214,1814e" filled="f" strokecolor="#5b9bd4" strokeweight=".48pt">
              <v:path arrowok="t"/>
            </v:shape>
            <w10:wrap anchorx="page" anchory="page"/>
          </v:group>
        </w:pict>
      </w:r>
    </w:p>
    <w:p w:rsidR="00060B13" w:rsidRDefault="00060B13">
      <w:pPr>
        <w:spacing w:line="200" w:lineRule="exact"/>
      </w:pPr>
    </w:p>
    <w:p w:rsidR="00060B13" w:rsidRDefault="00060B13">
      <w:pPr>
        <w:spacing w:before="3" w:line="220" w:lineRule="exact"/>
        <w:rPr>
          <w:sz w:val="22"/>
          <w:szCs w:val="22"/>
        </w:rPr>
      </w:pPr>
    </w:p>
    <w:p w:rsidR="00060B13" w:rsidRDefault="0073055B">
      <w:pPr>
        <w:spacing w:before="16"/>
        <w:ind w:left="4632" w:right="4250"/>
        <w:jc w:val="center"/>
        <w:rPr>
          <w:rFonts w:ascii="Calibri" w:eastAsia="Calibri" w:hAnsi="Calibri" w:cs="Calibri"/>
          <w:sz w:val="22"/>
          <w:szCs w:val="22"/>
        </w:rPr>
        <w:sectPr w:rsidR="00060B13">
          <w:type w:val="continuous"/>
          <w:pgSz w:w="12240" w:h="15840"/>
          <w:pgMar w:top="1480" w:right="1720" w:bottom="280" w:left="1340" w:header="720" w:footer="720" w:gutter="0"/>
          <w:cols w:space="720"/>
        </w:sectPr>
      </w:pPr>
      <w:r>
        <w:rPr>
          <w:rFonts w:ascii="Calibri" w:eastAsia="Calibri" w:hAnsi="Calibri" w:cs="Calibri"/>
          <w:color w:val="5B9BD4"/>
          <w:spacing w:val="1"/>
          <w:sz w:val="22"/>
          <w:szCs w:val="22"/>
        </w:rPr>
        <w:t>22</w:t>
      </w: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before="11" w:line="280" w:lineRule="exact"/>
        <w:rPr>
          <w:sz w:val="28"/>
          <w:szCs w:val="28"/>
        </w:rPr>
        <w:sectPr w:rsidR="00060B13">
          <w:footerReference w:type="default" r:id="rId39"/>
          <w:pgSz w:w="12240" w:h="15840"/>
          <w:pgMar w:top="1480" w:right="860" w:bottom="280" w:left="1340" w:header="0" w:footer="1015" w:gutter="0"/>
          <w:pgNumType w:start="23"/>
          <w:cols w:space="720"/>
        </w:sectPr>
      </w:pPr>
    </w:p>
    <w:p w:rsidR="00060B13" w:rsidRDefault="00060B13">
      <w:pPr>
        <w:spacing w:line="200" w:lineRule="exact"/>
      </w:pPr>
    </w:p>
    <w:p w:rsidR="00060B13" w:rsidRDefault="00060B13">
      <w:pPr>
        <w:spacing w:before="9" w:line="240" w:lineRule="exact"/>
        <w:rPr>
          <w:sz w:val="24"/>
          <w:szCs w:val="24"/>
        </w:rPr>
      </w:pPr>
    </w:p>
    <w:p w:rsidR="00060B13" w:rsidRDefault="0073055B">
      <w:pPr>
        <w:ind w:left="100" w:right="-56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7</w:t>
      </w:r>
      <w:r>
        <w:rPr>
          <w:rFonts w:ascii="Calibri" w:eastAsia="Calibri" w:hAnsi="Calibri" w:cs="Calibri"/>
          <w:spacing w:val="-1"/>
          <w:position w:val="8"/>
          <w:sz w:val="14"/>
          <w:szCs w:val="14"/>
        </w:rPr>
        <w:t>T</w:t>
      </w:r>
      <w:r>
        <w:rPr>
          <w:rFonts w:ascii="Calibri" w:eastAsia="Calibri" w:hAnsi="Calibri" w:cs="Calibri"/>
          <w:position w:val="8"/>
          <w:sz w:val="14"/>
          <w:szCs w:val="14"/>
        </w:rPr>
        <w:t>H</w:t>
      </w:r>
      <w:r>
        <w:rPr>
          <w:rFonts w:ascii="Calibri" w:eastAsia="Calibri" w:hAnsi="Calibri" w:cs="Calibri"/>
          <w:spacing w:val="17"/>
          <w:position w:val="8"/>
          <w:sz w:val="14"/>
          <w:szCs w:val="14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- </w:t>
      </w:r>
      <w:r>
        <w:rPr>
          <w:rFonts w:ascii="Calibri" w:eastAsia="Calibri" w:hAnsi="Calibri" w:cs="Calibri"/>
          <w:spacing w:val="1"/>
          <w:sz w:val="22"/>
          <w:szCs w:val="22"/>
        </w:rPr>
        <w:t>10</w:t>
      </w:r>
      <w:r>
        <w:rPr>
          <w:rFonts w:ascii="Calibri" w:eastAsia="Calibri" w:hAnsi="Calibri" w:cs="Calibri"/>
          <w:spacing w:val="-1"/>
          <w:position w:val="8"/>
          <w:sz w:val="14"/>
          <w:szCs w:val="14"/>
        </w:rPr>
        <w:t>T</w:t>
      </w:r>
      <w:r>
        <w:rPr>
          <w:rFonts w:ascii="Calibri" w:eastAsia="Calibri" w:hAnsi="Calibri" w:cs="Calibri"/>
          <w:position w:val="8"/>
          <w:sz w:val="14"/>
          <w:szCs w:val="14"/>
        </w:rPr>
        <w:t>H</w:t>
      </w:r>
      <w:r>
        <w:rPr>
          <w:rFonts w:ascii="Calibri" w:eastAsia="Calibri" w:hAnsi="Calibri" w:cs="Calibri"/>
          <w:spacing w:val="17"/>
          <w:position w:val="8"/>
          <w:sz w:val="14"/>
          <w:szCs w:val="14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TH</w:t>
      </w:r>
    </w:p>
    <w:p w:rsidR="00060B13" w:rsidRDefault="00060B13">
      <w:pPr>
        <w:spacing w:before="6" w:line="160" w:lineRule="exact"/>
        <w:rPr>
          <w:sz w:val="16"/>
          <w:szCs w:val="16"/>
        </w:rPr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73055B">
      <w:pPr>
        <w:spacing w:line="260" w:lineRule="exact"/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11</w:t>
      </w:r>
      <w:r>
        <w:rPr>
          <w:rFonts w:ascii="Calibri" w:eastAsia="Calibri" w:hAnsi="Calibri" w:cs="Calibri"/>
          <w:spacing w:val="-1"/>
          <w:position w:val="8"/>
          <w:sz w:val="14"/>
          <w:szCs w:val="14"/>
        </w:rPr>
        <w:t>T</w:t>
      </w:r>
      <w:r>
        <w:rPr>
          <w:rFonts w:ascii="Calibri" w:eastAsia="Calibri" w:hAnsi="Calibri" w:cs="Calibri"/>
          <w:position w:val="8"/>
          <w:sz w:val="14"/>
          <w:szCs w:val="14"/>
        </w:rPr>
        <w:t>H</w:t>
      </w:r>
      <w:r>
        <w:rPr>
          <w:rFonts w:ascii="Calibri" w:eastAsia="Calibri" w:hAnsi="Calibri" w:cs="Calibri"/>
          <w:spacing w:val="17"/>
          <w:position w:val="8"/>
          <w:sz w:val="14"/>
          <w:szCs w:val="14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TH</w:t>
      </w:r>
    </w:p>
    <w:p w:rsidR="00060B13" w:rsidRDefault="0073055B">
      <w:pPr>
        <w:spacing w:before="16" w:line="259" w:lineRule="auto"/>
        <w:ind w:left="-20" w:right="4115"/>
        <w:jc w:val="center"/>
        <w:rPr>
          <w:rFonts w:ascii="Calibri" w:eastAsia="Calibri" w:hAnsi="Calibri" w:cs="Calibri"/>
          <w:sz w:val="22"/>
          <w:szCs w:val="22"/>
        </w:rPr>
      </w:pPr>
      <w:r>
        <w:br w:type="column"/>
      </w:r>
      <w:r>
        <w:rPr>
          <w:rFonts w:ascii="Calibri" w:eastAsia="Calibri" w:hAnsi="Calibri" w:cs="Calibri"/>
          <w:color w:val="FFFFFF"/>
          <w:sz w:val="22"/>
          <w:szCs w:val="22"/>
        </w:rPr>
        <w:lastRenderedPageBreak/>
        <w:t>ORGA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color w:val="FFFFFF"/>
          <w:sz w:val="22"/>
          <w:szCs w:val="22"/>
        </w:rPr>
        <w:t>IZE ONE</w:t>
      </w:r>
      <w:r>
        <w:rPr>
          <w:rFonts w:ascii="Calibri" w:eastAsia="Calibri" w:hAnsi="Calibri" w:cs="Calibri"/>
          <w:color w:val="FFFFFF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color w:val="FFFFFF"/>
          <w:sz w:val="22"/>
          <w:szCs w:val="22"/>
        </w:rPr>
        <w:t>ORE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color w:val="FFFFFF"/>
          <w:sz w:val="22"/>
          <w:szCs w:val="22"/>
        </w:rPr>
        <w:t>W</w:t>
      </w:r>
      <w:r>
        <w:rPr>
          <w:rFonts w:ascii="Calibri" w:eastAsia="Calibri" w:hAnsi="Calibri" w:cs="Calibri"/>
          <w:color w:val="FFFFFF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color w:val="FFFFFF"/>
          <w:sz w:val="22"/>
          <w:szCs w:val="22"/>
        </w:rPr>
        <w:t>RKS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color w:val="FFFFFF"/>
          <w:sz w:val="22"/>
          <w:szCs w:val="22"/>
        </w:rPr>
        <w:t>OP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color w:val="FFFFFF"/>
          <w:sz w:val="22"/>
          <w:szCs w:val="22"/>
        </w:rPr>
        <w:t>A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color w:val="FFFFFF"/>
          <w:sz w:val="22"/>
          <w:szCs w:val="22"/>
        </w:rPr>
        <w:t>D GUEST</w:t>
      </w:r>
      <w:r>
        <w:rPr>
          <w:rFonts w:ascii="Calibri" w:eastAsia="Calibri" w:hAnsi="Calibri" w:cs="Calibri"/>
          <w:color w:val="FFFFFF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color w:val="FFFFFF"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color w:val="FFFFFF"/>
          <w:sz w:val="22"/>
          <w:szCs w:val="22"/>
        </w:rPr>
        <w:t>ECT</w:t>
      </w:r>
      <w:r>
        <w:rPr>
          <w:rFonts w:ascii="Calibri" w:eastAsia="Calibri" w:hAnsi="Calibri" w:cs="Calibri"/>
          <w:color w:val="FFFFFF"/>
          <w:spacing w:val="-2"/>
          <w:sz w:val="22"/>
          <w:szCs w:val="22"/>
        </w:rPr>
        <w:t>U</w:t>
      </w:r>
      <w:r>
        <w:rPr>
          <w:rFonts w:ascii="Calibri" w:eastAsia="Calibri" w:hAnsi="Calibri" w:cs="Calibri"/>
          <w:color w:val="FFFFFF"/>
          <w:sz w:val="22"/>
          <w:szCs w:val="22"/>
        </w:rPr>
        <w:t>RE</w:t>
      </w:r>
    </w:p>
    <w:p w:rsidR="00060B13" w:rsidRDefault="00060B13">
      <w:pPr>
        <w:spacing w:before="8" w:line="140" w:lineRule="exact"/>
        <w:rPr>
          <w:sz w:val="15"/>
          <w:szCs w:val="15"/>
        </w:rPr>
      </w:pPr>
    </w:p>
    <w:p w:rsidR="00060B13" w:rsidRDefault="0073055B">
      <w:pPr>
        <w:spacing w:line="259" w:lineRule="auto"/>
        <w:ind w:left="95" w:right="4232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FFFFFF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color w:val="FFFFFF"/>
          <w:sz w:val="22"/>
          <w:szCs w:val="22"/>
        </w:rPr>
        <w:t>ROV</w:t>
      </w:r>
      <w:r>
        <w:rPr>
          <w:rFonts w:ascii="Calibri" w:eastAsia="Calibri" w:hAnsi="Calibri" w:cs="Calibri"/>
          <w:color w:val="FFFFFF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color w:val="FFFFFF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color w:val="FFFFFF"/>
          <w:sz w:val="22"/>
          <w:szCs w:val="22"/>
        </w:rPr>
        <w:t>E</w:t>
      </w:r>
      <w:r>
        <w:rPr>
          <w:rFonts w:ascii="Calibri" w:eastAsia="Calibri" w:hAnsi="Calibri" w:cs="Calibri"/>
          <w:color w:val="FFFFFF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color w:val="FFFFFF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color w:val="FFFFFF"/>
          <w:sz w:val="22"/>
          <w:szCs w:val="22"/>
        </w:rPr>
        <w:t>EAM</w:t>
      </w:r>
      <w:r>
        <w:rPr>
          <w:rFonts w:ascii="Calibri" w:eastAsia="Calibri" w:hAnsi="Calibri" w:cs="Calibri"/>
          <w:color w:val="FFFFFF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color w:val="FFFFFF"/>
          <w:spacing w:val="1"/>
          <w:sz w:val="22"/>
          <w:szCs w:val="22"/>
        </w:rPr>
        <w:t>W</w:t>
      </w:r>
      <w:r>
        <w:rPr>
          <w:rFonts w:ascii="Calibri" w:eastAsia="Calibri" w:hAnsi="Calibri" w:cs="Calibri"/>
          <w:color w:val="FFFFFF"/>
          <w:sz w:val="22"/>
          <w:szCs w:val="22"/>
        </w:rPr>
        <w:t>ITH</w:t>
      </w:r>
      <w:r>
        <w:rPr>
          <w:rFonts w:ascii="Calibri" w:eastAsia="Calibri" w:hAnsi="Calibri" w:cs="Calibri"/>
          <w:color w:val="FFFFFF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color w:val="FFFFFF"/>
          <w:sz w:val="22"/>
          <w:szCs w:val="22"/>
        </w:rPr>
        <w:t>RES</w:t>
      </w:r>
      <w:r>
        <w:rPr>
          <w:rFonts w:ascii="Calibri" w:eastAsia="Calibri" w:hAnsi="Calibri" w:cs="Calibri"/>
          <w:color w:val="FFFFFF"/>
          <w:spacing w:val="-3"/>
          <w:sz w:val="22"/>
          <w:szCs w:val="22"/>
        </w:rPr>
        <w:t>O</w:t>
      </w:r>
      <w:r>
        <w:rPr>
          <w:rFonts w:ascii="Calibri" w:eastAsia="Calibri" w:hAnsi="Calibri" w:cs="Calibri"/>
          <w:color w:val="FFFFFF"/>
          <w:sz w:val="22"/>
          <w:szCs w:val="22"/>
        </w:rPr>
        <w:t xml:space="preserve">URCES </w:t>
      </w:r>
      <w:r>
        <w:rPr>
          <w:rFonts w:ascii="Calibri" w:eastAsia="Calibri" w:hAnsi="Calibri" w:cs="Calibri"/>
          <w:color w:val="FFFFFF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color w:val="FFFFFF"/>
          <w:sz w:val="22"/>
          <w:szCs w:val="22"/>
        </w:rPr>
        <w:t>O ESTA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color w:val="FFFFFF"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color w:val="FFFFFF"/>
          <w:sz w:val="22"/>
          <w:szCs w:val="22"/>
        </w:rPr>
        <w:t>I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color w:val="FFFFFF"/>
          <w:sz w:val="22"/>
          <w:szCs w:val="22"/>
        </w:rPr>
        <w:t xml:space="preserve">H A </w:t>
      </w:r>
      <w:r>
        <w:rPr>
          <w:rFonts w:ascii="Calibri" w:eastAsia="Calibri" w:hAnsi="Calibri" w:cs="Calibri"/>
          <w:color w:val="FFFFFF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color w:val="FFFFFF"/>
          <w:sz w:val="22"/>
          <w:szCs w:val="22"/>
        </w:rPr>
        <w:t>E</w:t>
      </w:r>
      <w:r>
        <w:rPr>
          <w:rFonts w:ascii="Calibri" w:eastAsia="Calibri" w:hAnsi="Calibri" w:cs="Calibri"/>
          <w:color w:val="FFFFFF"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color w:val="FFFFFF"/>
          <w:sz w:val="22"/>
          <w:szCs w:val="22"/>
        </w:rPr>
        <w:t>L</w:t>
      </w:r>
    </w:p>
    <w:p w:rsidR="00060B13" w:rsidRDefault="00060B13">
      <w:pPr>
        <w:spacing w:before="2" w:line="120" w:lineRule="exact"/>
        <w:rPr>
          <w:sz w:val="12"/>
          <w:szCs w:val="12"/>
        </w:rPr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73055B">
      <w:pPr>
        <w:spacing w:line="258" w:lineRule="auto"/>
        <w:ind w:left="144" w:right="4214"/>
        <w:jc w:val="center"/>
        <w:rPr>
          <w:rFonts w:ascii="Calibri" w:eastAsia="Calibri" w:hAnsi="Calibri" w:cs="Calibri"/>
          <w:sz w:val="22"/>
          <w:szCs w:val="22"/>
        </w:rPr>
        <w:sectPr w:rsidR="00060B13">
          <w:type w:val="continuous"/>
          <w:pgSz w:w="12240" w:h="15840"/>
          <w:pgMar w:top="1480" w:right="860" w:bottom="280" w:left="1340" w:header="720" w:footer="720" w:gutter="0"/>
          <w:cols w:num="2" w:space="720" w:equalWidth="0">
            <w:col w:w="1685" w:space="647"/>
            <w:col w:w="7708"/>
          </w:cols>
        </w:sectPr>
      </w:pPr>
      <w:r>
        <w:rPr>
          <w:rFonts w:ascii="Calibri" w:eastAsia="Calibri" w:hAnsi="Calibri" w:cs="Calibri"/>
          <w:color w:val="FFFFFF"/>
          <w:sz w:val="22"/>
          <w:szCs w:val="22"/>
        </w:rPr>
        <w:t>EV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color w:val="FFFFFF"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color w:val="FFFFFF"/>
          <w:sz w:val="22"/>
          <w:szCs w:val="22"/>
        </w:rPr>
        <w:t>U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color w:val="FFFFFF"/>
          <w:sz w:val="22"/>
          <w:szCs w:val="22"/>
        </w:rPr>
        <w:t>TE</w:t>
      </w:r>
      <w:r>
        <w:rPr>
          <w:rFonts w:ascii="Calibri" w:eastAsia="Calibri" w:hAnsi="Calibri" w:cs="Calibri"/>
          <w:color w:val="FFFFFF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color w:val="FFFFFF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color w:val="FFFFFF"/>
          <w:sz w:val="22"/>
          <w:szCs w:val="22"/>
        </w:rPr>
        <w:t>E</w:t>
      </w:r>
      <w:r>
        <w:rPr>
          <w:rFonts w:ascii="Calibri" w:eastAsia="Calibri" w:hAnsi="Calibri" w:cs="Calibri"/>
          <w:color w:val="FFFFFF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color w:val="FFFFFF"/>
          <w:sz w:val="22"/>
          <w:szCs w:val="22"/>
        </w:rPr>
        <w:t>F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>IN</w:t>
      </w:r>
      <w:r>
        <w:rPr>
          <w:rFonts w:ascii="Calibri" w:eastAsia="Calibri" w:hAnsi="Calibri" w:cs="Calibri"/>
          <w:color w:val="FFFFFF"/>
          <w:sz w:val="22"/>
          <w:szCs w:val="22"/>
        </w:rPr>
        <w:t>AL</w:t>
      </w:r>
      <w:r>
        <w:rPr>
          <w:rFonts w:ascii="Calibri" w:eastAsia="Calibri" w:hAnsi="Calibri" w:cs="Calibri"/>
          <w:color w:val="FFFFFF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color w:val="FFFFFF"/>
          <w:sz w:val="22"/>
          <w:szCs w:val="22"/>
        </w:rPr>
        <w:t>R</w:t>
      </w:r>
      <w:r>
        <w:rPr>
          <w:rFonts w:ascii="Calibri" w:eastAsia="Calibri" w:hAnsi="Calibri" w:cs="Calibri"/>
          <w:color w:val="FFFFFF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color w:val="FFFFFF"/>
          <w:sz w:val="22"/>
          <w:szCs w:val="22"/>
        </w:rPr>
        <w:t>S</w:t>
      </w:r>
      <w:r>
        <w:rPr>
          <w:rFonts w:ascii="Calibri" w:eastAsia="Calibri" w:hAnsi="Calibri" w:cs="Calibri"/>
          <w:color w:val="FFFFFF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color w:val="FFFFFF"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color w:val="FFFFFF"/>
          <w:sz w:val="22"/>
          <w:szCs w:val="22"/>
        </w:rPr>
        <w:t>T</w:t>
      </w:r>
      <w:r>
        <w:rPr>
          <w:rFonts w:ascii="Calibri" w:eastAsia="Calibri" w:hAnsi="Calibri" w:cs="Calibri"/>
          <w:color w:val="FFFFFF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color w:val="FFFFFF"/>
          <w:sz w:val="22"/>
          <w:szCs w:val="22"/>
        </w:rPr>
        <w:t>AT</w:t>
      </w:r>
      <w:r>
        <w:rPr>
          <w:rFonts w:ascii="Calibri" w:eastAsia="Calibri" w:hAnsi="Calibri" w:cs="Calibri"/>
          <w:color w:val="FFFFFF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color w:val="FFFFFF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color w:val="FFFFFF"/>
          <w:sz w:val="22"/>
          <w:szCs w:val="22"/>
        </w:rPr>
        <w:t>E E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color w:val="FFFFFF"/>
          <w:sz w:val="22"/>
          <w:szCs w:val="22"/>
        </w:rPr>
        <w:t>D</w:t>
      </w:r>
      <w:r>
        <w:rPr>
          <w:rFonts w:ascii="Calibri" w:eastAsia="Calibri" w:hAnsi="Calibri" w:cs="Calibri"/>
          <w:color w:val="FFFFFF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color w:val="FFFFFF"/>
          <w:sz w:val="22"/>
          <w:szCs w:val="22"/>
        </w:rPr>
        <w:t>OF</w:t>
      </w:r>
      <w:r>
        <w:rPr>
          <w:rFonts w:ascii="Calibri" w:eastAsia="Calibri" w:hAnsi="Calibri" w:cs="Calibri"/>
          <w:color w:val="FFFFFF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color w:val="FFFFFF"/>
          <w:sz w:val="22"/>
          <w:szCs w:val="22"/>
        </w:rPr>
        <w:t xml:space="preserve">THE </w:t>
      </w:r>
      <w:r>
        <w:rPr>
          <w:rFonts w:ascii="Calibri" w:eastAsia="Calibri" w:hAnsi="Calibri" w:cs="Calibri"/>
          <w:color w:val="FFFFFF"/>
          <w:spacing w:val="-2"/>
          <w:sz w:val="22"/>
          <w:szCs w:val="22"/>
        </w:rPr>
        <w:t>Y</w:t>
      </w:r>
      <w:r>
        <w:rPr>
          <w:rFonts w:ascii="Calibri" w:eastAsia="Calibri" w:hAnsi="Calibri" w:cs="Calibri"/>
          <w:color w:val="FFFFFF"/>
          <w:sz w:val="22"/>
          <w:szCs w:val="22"/>
        </w:rPr>
        <w:t>EAR</w:t>
      </w:r>
    </w:p>
    <w:p w:rsidR="00060B13" w:rsidRDefault="00060B13">
      <w:pPr>
        <w:spacing w:before="1" w:line="160" w:lineRule="exact"/>
        <w:rPr>
          <w:sz w:val="16"/>
          <w:szCs w:val="16"/>
        </w:rPr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  <w:sectPr w:rsidR="00060B13">
          <w:type w:val="continuous"/>
          <w:pgSz w:w="12240" w:h="15840"/>
          <w:pgMar w:top="1480" w:right="860" w:bottom="280" w:left="1340" w:header="720" w:footer="720" w:gutter="0"/>
          <w:cols w:space="720"/>
        </w:sectPr>
      </w:pPr>
    </w:p>
    <w:p w:rsidR="00060B13" w:rsidRDefault="00060B13">
      <w:pPr>
        <w:spacing w:before="4" w:line="120" w:lineRule="exact"/>
        <w:rPr>
          <w:sz w:val="13"/>
          <w:szCs w:val="13"/>
        </w:rPr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73055B">
      <w:pPr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OF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1</w:t>
      </w:r>
      <w:r>
        <w:rPr>
          <w:rFonts w:ascii="Calibri" w:eastAsia="Calibri" w:hAnsi="Calibri" w:cs="Calibri"/>
          <w:spacing w:val="1"/>
          <w:position w:val="8"/>
          <w:sz w:val="14"/>
          <w:szCs w:val="14"/>
        </w:rPr>
        <w:t>S</w:t>
      </w:r>
      <w:r>
        <w:rPr>
          <w:rFonts w:ascii="Calibri" w:eastAsia="Calibri" w:hAnsi="Calibri" w:cs="Calibri"/>
          <w:position w:val="8"/>
          <w:sz w:val="14"/>
          <w:szCs w:val="14"/>
        </w:rPr>
        <w:t>T</w:t>
      </w:r>
      <w:r>
        <w:rPr>
          <w:rFonts w:ascii="Calibri" w:eastAsia="Calibri" w:hAnsi="Calibri" w:cs="Calibri"/>
          <w:spacing w:val="16"/>
          <w:position w:val="8"/>
          <w:sz w:val="14"/>
          <w:szCs w:val="14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EAR</w:t>
      </w: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before="6" w:line="280" w:lineRule="exact"/>
        <w:rPr>
          <w:sz w:val="28"/>
          <w:szCs w:val="28"/>
        </w:rPr>
      </w:pPr>
    </w:p>
    <w:p w:rsidR="00060B13" w:rsidRDefault="0073055B">
      <w:pPr>
        <w:ind w:left="100" w:right="-56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2</w:t>
      </w:r>
      <w:r>
        <w:rPr>
          <w:rFonts w:ascii="Calibri" w:eastAsia="Calibri" w:hAnsi="Calibri" w:cs="Calibri"/>
          <w:spacing w:val="-1"/>
          <w:position w:val="8"/>
          <w:sz w:val="14"/>
          <w:szCs w:val="14"/>
        </w:rPr>
        <w:t>N</w:t>
      </w:r>
      <w:r>
        <w:rPr>
          <w:rFonts w:ascii="Calibri" w:eastAsia="Calibri" w:hAnsi="Calibri" w:cs="Calibri"/>
          <w:position w:val="8"/>
          <w:sz w:val="14"/>
          <w:szCs w:val="14"/>
        </w:rPr>
        <w:t>D</w:t>
      </w:r>
      <w:r>
        <w:rPr>
          <w:rFonts w:ascii="Calibri" w:eastAsia="Calibri" w:hAnsi="Calibri" w:cs="Calibri"/>
          <w:spacing w:val="18"/>
          <w:position w:val="8"/>
          <w:sz w:val="14"/>
          <w:szCs w:val="14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3</w:t>
      </w:r>
      <w:r>
        <w:rPr>
          <w:rFonts w:ascii="Calibri" w:eastAsia="Calibri" w:hAnsi="Calibri" w:cs="Calibri"/>
          <w:spacing w:val="1"/>
          <w:position w:val="8"/>
          <w:sz w:val="14"/>
          <w:szCs w:val="14"/>
        </w:rPr>
        <w:t>R</w:t>
      </w:r>
      <w:r>
        <w:rPr>
          <w:rFonts w:ascii="Calibri" w:eastAsia="Calibri" w:hAnsi="Calibri" w:cs="Calibri"/>
          <w:position w:val="8"/>
          <w:sz w:val="14"/>
          <w:szCs w:val="14"/>
        </w:rPr>
        <w:t>D</w:t>
      </w:r>
      <w:r>
        <w:rPr>
          <w:rFonts w:ascii="Calibri" w:eastAsia="Calibri" w:hAnsi="Calibri" w:cs="Calibri"/>
          <w:spacing w:val="18"/>
          <w:position w:val="8"/>
          <w:sz w:val="14"/>
          <w:szCs w:val="14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EAR</w:t>
      </w:r>
    </w:p>
    <w:p w:rsidR="00060B13" w:rsidRDefault="0073055B">
      <w:pPr>
        <w:spacing w:before="9" w:line="120" w:lineRule="exact"/>
        <w:rPr>
          <w:sz w:val="12"/>
          <w:szCs w:val="12"/>
        </w:rPr>
      </w:pPr>
      <w:r>
        <w:br w:type="column"/>
      </w:r>
    </w:p>
    <w:p w:rsidR="00060B13" w:rsidRDefault="0073055B">
      <w:pPr>
        <w:spacing w:line="259" w:lineRule="auto"/>
        <w:ind w:left="1067" w:right="1071" w:hanging="5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FFFFFF"/>
          <w:sz w:val="22"/>
          <w:szCs w:val="22"/>
        </w:rPr>
        <w:t>RESULT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color w:val="FFFFFF"/>
          <w:sz w:val="22"/>
          <w:szCs w:val="22"/>
        </w:rPr>
        <w:t>OF EV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color w:val="FFFFFF"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color w:val="FFFFFF"/>
          <w:sz w:val="22"/>
          <w:szCs w:val="22"/>
        </w:rPr>
        <w:t>U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color w:val="FFFFFF"/>
          <w:sz w:val="22"/>
          <w:szCs w:val="22"/>
        </w:rPr>
        <w:t>TION</w:t>
      </w:r>
    </w:p>
    <w:p w:rsidR="00060B13" w:rsidRDefault="00060B13">
      <w:pPr>
        <w:spacing w:before="4" w:line="140" w:lineRule="exact"/>
        <w:rPr>
          <w:sz w:val="15"/>
          <w:szCs w:val="15"/>
        </w:rPr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73055B">
      <w:pPr>
        <w:ind w:left="833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OS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TIVE</w:t>
      </w: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before="9" w:line="240" w:lineRule="exact"/>
        <w:rPr>
          <w:sz w:val="24"/>
          <w:szCs w:val="24"/>
        </w:rPr>
      </w:pPr>
    </w:p>
    <w:p w:rsidR="00060B13" w:rsidRDefault="0073055B">
      <w:pPr>
        <w:spacing w:line="259" w:lineRule="auto"/>
        <w:ind w:left="-20" w:right="-20" w:hanging="2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FFFFFF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color w:val="FFFFFF"/>
          <w:sz w:val="22"/>
          <w:szCs w:val="22"/>
        </w:rPr>
        <w:t>E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color w:val="FFFFFF"/>
          <w:sz w:val="22"/>
          <w:szCs w:val="22"/>
        </w:rPr>
        <w:t>T</w:t>
      </w:r>
      <w:r>
        <w:rPr>
          <w:rFonts w:ascii="Calibri" w:eastAsia="Calibri" w:hAnsi="Calibri" w:cs="Calibri"/>
          <w:color w:val="FFFFFF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color w:val="FFFFFF"/>
          <w:sz w:val="22"/>
          <w:szCs w:val="22"/>
        </w:rPr>
        <w:t xml:space="preserve">R </w:t>
      </w:r>
      <w:r>
        <w:rPr>
          <w:rFonts w:ascii="Calibri" w:eastAsia="Calibri" w:hAnsi="Calibri" w:cs="Calibri"/>
          <w:color w:val="FFFFFF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color w:val="FFFFFF"/>
          <w:sz w:val="22"/>
          <w:szCs w:val="22"/>
        </w:rPr>
        <w:t>-C</w:t>
      </w:r>
      <w:r>
        <w:rPr>
          <w:rFonts w:ascii="Calibri" w:eastAsia="Calibri" w:hAnsi="Calibri" w:cs="Calibri"/>
          <w:color w:val="FFFFFF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color w:val="FFFFFF"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color w:val="FFFFFF"/>
          <w:sz w:val="22"/>
          <w:szCs w:val="22"/>
        </w:rPr>
        <w:t>L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color w:val="FFFFFF"/>
          <w:sz w:val="22"/>
          <w:szCs w:val="22"/>
        </w:rPr>
        <w:t>FOR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color w:val="FFFFFF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color w:val="FFFFFF"/>
          <w:sz w:val="22"/>
          <w:szCs w:val="22"/>
        </w:rPr>
        <w:t>R</w:t>
      </w:r>
      <w:r>
        <w:rPr>
          <w:rFonts w:ascii="Calibri" w:eastAsia="Calibri" w:hAnsi="Calibri" w:cs="Calibri"/>
          <w:color w:val="FFFFFF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color w:val="FFFFFF"/>
          <w:sz w:val="22"/>
          <w:szCs w:val="22"/>
        </w:rPr>
        <w:t>ER F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>UN</w:t>
      </w:r>
      <w:r>
        <w:rPr>
          <w:rFonts w:ascii="Calibri" w:eastAsia="Calibri" w:hAnsi="Calibri" w:cs="Calibri"/>
          <w:color w:val="FFFFFF"/>
          <w:sz w:val="22"/>
          <w:szCs w:val="22"/>
        </w:rPr>
        <w:t>CTIION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color w:val="FFFFFF"/>
          <w:sz w:val="22"/>
          <w:szCs w:val="22"/>
        </w:rPr>
        <w:t>FOR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color w:val="FFFFFF"/>
          <w:sz w:val="22"/>
          <w:szCs w:val="22"/>
        </w:rPr>
        <w:t>2</w:t>
      </w:r>
      <w:r>
        <w:rPr>
          <w:rFonts w:ascii="Calibri" w:eastAsia="Calibri" w:hAnsi="Calibri" w:cs="Calibri"/>
          <w:color w:val="FFFFFF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>Y</w:t>
      </w:r>
      <w:r>
        <w:rPr>
          <w:rFonts w:ascii="Calibri" w:eastAsia="Calibri" w:hAnsi="Calibri" w:cs="Calibri"/>
          <w:color w:val="FFFFFF"/>
          <w:sz w:val="22"/>
          <w:szCs w:val="22"/>
        </w:rPr>
        <w:t>EARS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color w:val="FFFFFF"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color w:val="FFFFFF"/>
          <w:sz w:val="22"/>
          <w:szCs w:val="22"/>
        </w:rPr>
        <w:t>d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color w:val="FFFFFF"/>
          <w:sz w:val="22"/>
          <w:szCs w:val="22"/>
        </w:rPr>
        <w:t>E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color w:val="FFFFFF"/>
          <w:sz w:val="22"/>
          <w:szCs w:val="22"/>
        </w:rPr>
        <w:t>S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color w:val="FFFFFF"/>
          <w:sz w:val="22"/>
          <w:szCs w:val="22"/>
        </w:rPr>
        <w:t>RE SELF SU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color w:val="FFFFFF"/>
          <w:sz w:val="22"/>
          <w:szCs w:val="22"/>
        </w:rPr>
        <w:t>TAI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color w:val="FFFFFF"/>
          <w:sz w:val="22"/>
          <w:szCs w:val="22"/>
        </w:rPr>
        <w:t>A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color w:val="FFFFFF"/>
          <w:sz w:val="22"/>
          <w:szCs w:val="22"/>
        </w:rPr>
        <w:t>ILI</w:t>
      </w:r>
      <w:r>
        <w:rPr>
          <w:rFonts w:ascii="Calibri" w:eastAsia="Calibri" w:hAnsi="Calibri" w:cs="Calibri"/>
          <w:color w:val="FFFFFF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color w:val="FFFFFF"/>
          <w:sz w:val="22"/>
          <w:szCs w:val="22"/>
        </w:rPr>
        <w:t>Y</w:t>
      </w:r>
      <w:r>
        <w:rPr>
          <w:rFonts w:ascii="Calibri" w:eastAsia="Calibri" w:hAnsi="Calibri" w:cs="Calibri"/>
          <w:color w:val="FFFFFF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color w:val="FFFFFF"/>
          <w:sz w:val="22"/>
          <w:szCs w:val="22"/>
        </w:rPr>
        <w:t>OF</w:t>
      </w:r>
      <w:r>
        <w:rPr>
          <w:rFonts w:ascii="Calibri" w:eastAsia="Calibri" w:hAnsi="Calibri" w:cs="Calibri"/>
          <w:color w:val="FFFFFF"/>
          <w:spacing w:val="-2"/>
          <w:sz w:val="22"/>
          <w:szCs w:val="22"/>
        </w:rPr>
        <w:t xml:space="preserve"> T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color w:val="FFFFFF"/>
          <w:sz w:val="22"/>
          <w:szCs w:val="22"/>
        </w:rPr>
        <w:t>E</w:t>
      </w:r>
      <w:r>
        <w:rPr>
          <w:rFonts w:ascii="Calibri" w:eastAsia="Calibri" w:hAnsi="Calibri" w:cs="Calibri"/>
          <w:color w:val="FFFFFF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color w:val="FFFFFF"/>
          <w:sz w:val="22"/>
          <w:szCs w:val="22"/>
        </w:rPr>
        <w:t>CE</w:t>
      </w:r>
      <w:r>
        <w:rPr>
          <w:rFonts w:ascii="Calibri" w:eastAsia="Calibri" w:hAnsi="Calibri" w:cs="Calibri"/>
          <w:color w:val="FFFFFF"/>
          <w:spacing w:val="-2"/>
          <w:sz w:val="22"/>
          <w:szCs w:val="22"/>
        </w:rPr>
        <w:t>L</w:t>
      </w:r>
      <w:r>
        <w:rPr>
          <w:rFonts w:ascii="Calibri" w:eastAsia="Calibri" w:hAnsi="Calibri" w:cs="Calibri"/>
          <w:color w:val="FFFFFF"/>
          <w:sz w:val="22"/>
          <w:szCs w:val="22"/>
        </w:rPr>
        <w:t>L</w:t>
      </w:r>
    </w:p>
    <w:p w:rsidR="00060B13" w:rsidRDefault="0073055B">
      <w:pPr>
        <w:spacing w:before="16"/>
        <w:ind w:left="166"/>
        <w:rPr>
          <w:rFonts w:ascii="Calibri" w:eastAsia="Calibri" w:hAnsi="Calibri" w:cs="Calibri"/>
          <w:sz w:val="22"/>
          <w:szCs w:val="22"/>
        </w:rPr>
      </w:pPr>
      <w:r>
        <w:br w:type="column"/>
      </w:r>
      <w:r>
        <w:rPr>
          <w:rFonts w:ascii="Calibri" w:eastAsia="Calibri" w:hAnsi="Calibri" w:cs="Calibri"/>
          <w:spacing w:val="-1"/>
          <w:sz w:val="22"/>
          <w:szCs w:val="22"/>
        </w:rPr>
        <w:lastRenderedPageBreak/>
        <w:t>N</w:t>
      </w:r>
      <w:r>
        <w:rPr>
          <w:rFonts w:ascii="Calibri" w:eastAsia="Calibri" w:hAnsi="Calibri" w:cs="Calibri"/>
          <w:sz w:val="22"/>
          <w:szCs w:val="22"/>
        </w:rPr>
        <w:t>EGATI</w:t>
      </w:r>
      <w:r>
        <w:rPr>
          <w:rFonts w:ascii="Calibri" w:eastAsia="Calibri" w:hAnsi="Calibri" w:cs="Calibri"/>
          <w:spacing w:val="-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</w:t>
      </w:r>
    </w:p>
    <w:p w:rsidR="00060B13" w:rsidRDefault="00060B13">
      <w:pPr>
        <w:spacing w:before="1" w:line="140" w:lineRule="exact"/>
        <w:rPr>
          <w:sz w:val="15"/>
          <w:szCs w:val="15"/>
        </w:rPr>
      </w:pPr>
    </w:p>
    <w:p w:rsidR="00060B13" w:rsidRDefault="00060B13">
      <w:pPr>
        <w:spacing w:line="200" w:lineRule="exact"/>
      </w:pPr>
    </w:p>
    <w:p w:rsidR="00060B13" w:rsidRDefault="0073055B">
      <w:pPr>
        <w:spacing w:line="258" w:lineRule="auto"/>
        <w:ind w:right="773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Ph</w:t>
      </w:r>
      <w:r>
        <w:rPr>
          <w:rFonts w:ascii="Calibri" w:eastAsia="Calibri" w:hAnsi="Calibri" w:cs="Calibri"/>
          <w:sz w:val="28"/>
          <w:szCs w:val="28"/>
        </w:rPr>
        <w:t>ase-I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lu</w:t>
      </w: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1"/>
          <w:sz w:val="28"/>
          <w:szCs w:val="28"/>
        </w:rPr>
        <w:t>c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i, D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nb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J</w:t>
      </w:r>
      <w:r>
        <w:rPr>
          <w:rFonts w:ascii="Calibri" w:eastAsia="Calibri" w:hAnsi="Calibri" w:cs="Calibri"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sh</w:t>
      </w:r>
      <w:r>
        <w:rPr>
          <w:rFonts w:ascii="Calibri" w:eastAsia="Calibri" w:hAnsi="Calibri" w:cs="Calibri"/>
          <w:spacing w:val="-1"/>
          <w:sz w:val="28"/>
          <w:szCs w:val="28"/>
        </w:rPr>
        <w:t>edp</w:t>
      </w:r>
      <w:r>
        <w:rPr>
          <w:rFonts w:ascii="Calibri" w:eastAsia="Calibri" w:hAnsi="Calibri" w:cs="Calibri"/>
          <w:spacing w:val="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 xml:space="preserve">r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istr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ts.</w:t>
      </w:r>
    </w:p>
    <w:p w:rsidR="00060B13" w:rsidRDefault="00060B13">
      <w:pPr>
        <w:spacing w:before="2" w:line="160" w:lineRule="exact"/>
        <w:rPr>
          <w:sz w:val="16"/>
          <w:szCs w:val="16"/>
        </w:rPr>
      </w:pPr>
    </w:p>
    <w:p w:rsidR="00060B13" w:rsidRDefault="0073055B">
      <w:pPr>
        <w:spacing w:line="257" w:lineRule="auto"/>
        <w:ind w:right="7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Ph</w:t>
      </w:r>
      <w:r>
        <w:rPr>
          <w:rFonts w:ascii="Calibri" w:eastAsia="Calibri" w:hAnsi="Calibri" w:cs="Calibri"/>
          <w:sz w:val="28"/>
          <w:szCs w:val="28"/>
        </w:rPr>
        <w:t>ase-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pacing w:val="2"/>
          <w:sz w:val="28"/>
          <w:szCs w:val="28"/>
        </w:rPr>
        <w:t>l</w:t>
      </w:r>
      <w:r>
        <w:rPr>
          <w:rFonts w:ascii="Calibri" w:eastAsia="Calibri" w:hAnsi="Calibri" w:cs="Calibri"/>
          <w:spacing w:val="-1"/>
          <w:sz w:val="28"/>
          <w:szCs w:val="28"/>
        </w:rPr>
        <w:t>ud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ex</w:t>
      </w:r>
      <w:r>
        <w:rPr>
          <w:rFonts w:ascii="Calibri" w:eastAsia="Calibri" w:hAnsi="Calibri" w:cs="Calibri"/>
          <w:spacing w:val="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si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 oth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r </w:t>
      </w: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istr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ts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 J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k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nd</w:t>
      </w:r>
      <w:r>
        <w:rPr>
          <w:rFonts w:ascii="Calibri" w:eastAsia="Calibri" w:hAnsi="Calibri" w:cs="Calibri"/>
          <w:sz w:val="28"/>
          <w:szCs w:val="28"/>
        </w:rPr>
        <w:t>.</w:t>
      </w:r>
    </w:p>
    <w:p w:rsidR="00060B13" w:rsidRDefault="00060B13">
      <w:pPr>
        <w:spacing w:before="3" w:line="160" w:lineRule="exact"/>
        <w:rPr>
          <w:sz w:val="16"/>
          <w:szCs w:val="16"/>
        </w:rPr>
      </w:pPr>
    </w:p>
    <w:p w:rsidR="00060B13" w:rsidRDefault="0073055B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Ph</w:t>
      </w:r>
      <w:r>
        <w:rPr>
          <w:rFonts w:ascii="Calibri" w:eastAsia="Calibri" w:hAnsi="Calibri" w:cs="Calibri"/>
          <w:sz w:val="28"/>
          <w:szCs w:val="28"/>
        </w:rPr>
        <w:t>ase-</w:t>
      </w:r>
      <w:r>
        <w:rPr>
          <w:rFonts w:ascii="Calibri" w:eastAsia="Calibri" w:hAnsi="Calibri" w:cs="Calibri"/>
          <w:spacing w:val="-1"/>
          <w:sz w:val="28"/>
          <w:szCs w:val="28"/>
        </w:rPr>
        <w:t>II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2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nc</w:t>
      </w:r>
      <w:r>
        <w:rPr>
          <w:rFonts w:ascii="Calibri" w:eastAsia="Calibri" w:hAnsi="Calibri" w:cs="Calibri"/>
          <w:sz w:val="28"/>
          <w:szCs w:val="28"/>
        </w:rPr>
        <w:t>lu</w:t>
      </w: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ex</w:t>
      </w:r>
      <w:r>
        <w:rPr>
          <w:rFonts w:ascii="Calibri" w:eastAsia="Calibri" w:hAnsi="Calibri" w:cs="Calibri"/>
          <w:spacing w:val="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si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n</w:t>
      </w:r>
    </w:p>
    <w:p w:rsidR="00060B13" w:rsidRDefault="0073055B">
      <w:pPr>
        <w:spacing w:before="25" w:line="320" w:lineRule="exact"/>
        <w:rPr>
          <w:rFonts w:ascii="Calibri" w:eastAsia="Calibri" w:hAnsi="Calibri" w:cs="Calibri"/>
          <w:sz w:val="28"/>
          <w:szCs w:val="28"/>
        </w:rPr>
        <w:sectPr w:rsidR="00060B13">
          <w:type w:val="continuous"/>
          <w:pgSz w:w="12240" w:h="15840"/>
          <w:pgMar w:top="1480" w:right="860" w:bottom="280" w:left="1340" w:header="720" w:footer="720" w:gutter="0"/>
          <w:cols w:num="3" w:space="720" w:equalWidth="0">
            <w:col w:w="1680" w:space="938"/>
            <w:col w:w="3353" w:space="519"/>
            <w:col w:w="3550"/>
          </w:cols>
        </w:sectPr>
      </w:pPr>
      <w:r>
        <w:rPr>
          <w:rFonts w:ascii="Calibri" w:eastAsia="Calibri" w:hAnsi="Calibri" w:cs="Calibri"/>
          <w:sz w:val="28"/>
          <w:szCs w:val="28"/>
        </w:rPr>
        <w:t>to ot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stat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 in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 Cou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try.</w:t>
      </w:r>
    </w:p>
    <w:p w:rsidR="00060B13" w:rsidRDefault="00060B13">
      <w:pPr>
        <w:spacing w:line="200" w:lineRule="exact"/>
      </w:pPr>
      <w:r w:rsidRPr="00060B13">
        <w:lastRenderedPageBreak/>
        <w:pict>
          <v:group id="_x0000_s1026" style="position:absolute;margin-left:174.35pt;margin-top:0;width:298.15pt;height:583.45pt;z-index:-1184;mso-position-horizontal-relative:page;mso-position-vertical-relative:page" coordorigin="3487" coordsize="5963,11669">
            <v:shape id="_x0000_s1053" style="position:absolute;left:3497;top:2508;width:3924;height:1464" coordorigin="3497,2508" coordsize="3924,1464" path="m3497,3972r3924,l7421,2508r-3924,l3497,3972xe" fillcolor="#5b9bd4" stroked="f">
              <v:path arrowok="t"/>
            </v:shape>
            <v:shape id="_x0000_s1052" style="position:absolute;left:3497;top:2508;width:3924;height:1464" coordorigin="3497,2508" coordsize="3924,1464" path="m3497,3972r3924,l7421,2508r-3924,l3497,3972xe" filled="f" strokecolor="#41709c" strokeweight=".96pt">
              <v:path arrowok="t"/>
            </v:shape>
            <v:shape id="_x0000_s1051" style="position:absolute;left:5402;top:1109;width:120;height:1397" coordorigin="5402,1109" coordsize="120,1397" path="m5453,2406r-1,-20l5402,2387r63,119l5453,2406xe" fillcolor="#5b9bd4" stroked="f">
              <v:path arrowok="t"/>
            </v:shape>
            <v:shape id="_x0000_s1050" style="position:absolute;left:5402;top:1109;width:120;height:1397" coordorigin="5402,1109" coordsize="120,1397" path="m5522,2384r-50,2l5473,2406r49,-22xe" fillcolor="#5b9bd4" stroked="f">
              <v:path arrowok="t"/>
            </v:shape>
            <v:shape id="_x0000_s1049" style="position:absolute;left:5402;top:1109;width:120;height:1397" coordorigin="5402,1109" coordsize="120,1397" path="m5441,1109r-20,l5452,2386r1,20l5465,2506r57,-122l5473,2406r-1,-20l5441,1109xe" fillcolor="#5b9bd4" stroked="f">
              <v:path arrowok="t"/>
            </v:shape>
            <v:shape id="_x0000_s1048" style="position:absolute;left:3530;top:4548;width:3924;height:756" coordorigin="3530,4548" coordsize="3924,756" path="m3530,5304r3924,l7454,4548r-3924,l3530,5304xe" fillcolor="#5b9bd4" stroked="f">
              <v:path arrowok="t"/>
            </v:shape>
            <v:shape id="_x0000_s1047" style="position:absolute;left:3530;top:4548;width:3924;height:756" coordorigin="3530,4548" coordsize="3924,756" path="m3530,5304r3924,l7454,4548r-3924,l3530,5304xe" filled="f" strokecolor="#41709c" strokeweight=".96pt">
              <v:path arrowok="t"/>
            </v:shape>
            <v:shape id="_x0000_s1046" style="position:absolute;left:5502;top:3175;width:120;height:1361" coordorigin="5502,3175" coordsize="120,1361" path="m5552,4437r,-20l5502,4418r63,118l5552,4437xe" fillcolor="#5b9bd4" stroked="f">
              <v:path arrowok="t"/>
            </v:shape>
            <v:shape id="_x0000_s1045" style="position:absolute;left:5502;top:3175;width:120;height:1361" coordorigin="5502,3175" coordsize="120,1361" path="m5622,4414r-50,2l5572,4436r50,-22xe" fillcolor="#5b9bd4" stroked="f">
              <v:path arrowok="t"/>
            </v:shape>
            <v:shape id="_x0000_s1044" style="position:absolute;left:5502;top:3175;width:120;height:1361" coordorigin="5502,3175" coordsize="120,1361" path="m5532,3175r-20,1l5552,4417r,20l5565,4536r57,-122l5572,4436r,-20l5532,3175xe" fillcolor="#5b9bd4" stroked="f">
              <v:path arrowok="t"/>
            </v:shape>
            <v:shape id="_x0000_s1043" style="position:absolute;left:4135;top:6389;width:2988;height:1392" coordorigin="4135,6389" coordsize="2988,1392" path="m4135,7085r1494,696l7123,7085,5629,6389,4135,7085xe" fillcolor="#5b9bd4" stroked="f">
              <v:path arrowok="t"/>
            </v:shape>
            <v:shape id="_x0000_s1042" style="position:absolute;left:4135;top:6389;width:2988;height:1392" coordorigin="4135,6389" coordsize="2988,1392" path="m4135,7085l5629,6389r1494,696l5629,7781,4135,7085xe" filled="f" strokecolor="#41709c" strokeweight=".96pt">
              <v:path arrowok="t"/>
            </v:shape>
            <v:shape id="_x0000_s1041" style="position:absolute;left:5587;top:5304;width:120;height:1138" coordorigin="5587,5304" coordsize="120,1138" path="m5637,6322r-50,l5647,6442r60,-120l5657,6322r,20l5637,6342r,-20xe" fillcolor="#5b9bd4" stroked="f">
              <v:path arrowok="t"/>
            </v:shape>
            <v:shape id="_x0000_s1040" style="position:absolute;left:5587;top:5304;width:120;height:1138" coordorigin="5587,5304" coordsize="120,1138" path="m5637,6342r20,l5657,5304r-20,l5637,6342xe" fillcolor="#5b9bd4" stroked="f">
              <v:path arrowok="t"/>
            </v:shape>
            <v:shape id="_x0000_s1039" style="position:absolute;left:3672;top:8767;width:3924;height:1236" coordorigin="3672,8767" coordsize="3924,1236" path="m3672,10003r3924,l7596,8767r-3924,l3672,10003xe" fillcolor="#5b9bd4" stroked="f">
              <v:path arrowok="t"/>
            </v:shape>
            <v:shape id="_x0000_s1038" style="position:absolute;left:3672;top:8767;width:3924;height:1236" coordorigin="3672,8767" coordsize="3924,1236" path="m3672,10003r3924,l7596,8767r-3924,l3672,10003xe" filled="f" strokecolor="#41709c" strokeweight=".96pt">
              <v:path arrowok="t"/>
            </v:shape>
            <v:shape id="_x0000_s1037" style="position:absolute;left:5567;top:7725;width:120;height:1059" coordorigin="5567,7725" coordsize="120,1059" path="m5618,8685r-1,-20l5567,8667r64,118l5618,8685xe" fillcolor="#5b9bd4" stroked="f">
              <v:path arrowok="t"/>
            </v:shape>
            <v:shape id="_x0000_s1036" style="position:absolute;left:5567;top:7725;width:120;height:1059" coordorigin="5567,7725" coordsize="120,1059" path="m5687,8663r-50,1l5638,8684r49,-21xe" fillcolor="#5b9bd4" stroked="f">
              <v:path arrowok="t"/>
            </v:shape>
            <v:shape id="_x0000_s1035" style="position:absolute;left:5567;top:7725;width:120;height:1059" coordorigin="5567,7725" coordsize="120,1059" path="m5607,7725r-20,1l5617,8665r1,20l5631,8785r56,-122l5638,8684r-1,-20l5607,7725xe" fillcolor="#5b9bd4" stroked="f">
              <v:path arrowok="t"/>
            </v:shape>
            <v:shape id="_x0000_s1034" style="position:absolute;left:4277;top:11095;width:2926;height:564" coordorigin="4277,11095" coordsize="2926,564" path="m4277,11377r5,23l4296,11423r55,43l4440,11507r119,37l4629,11561r76,16l4788,11591r88,14l4969,11617r98,11l5170,11637r107,8l5388,11651r114,5l5620,11658r120,1l5860,11658r117,-2l6091,11651r111,-6l6309,11637r103,-9l6510,11617r93,-12l6692,11591r82,-14l6850,11561r70,-17l6983,11526r104,-39l7160,11445r42,-68l7198,11354r-70,-66l7039,11248r-119,-37l6850,11194r-76,-16l6692,11163r-89,-13l6510,11137r-98,-10l6309,11117r-107,-7l6091,11103r-114,-4l5860,11096r-120,-1l5620,11096r-118,3l5388,11103r-111,7l5170,11117r-103,10l4969,11137r-93,13l4788,11163r-83,15l4629,11194r-70,17l4496,11229r-104,38l4319,11309r-37,45l4277,11377xe" fillcolor="#5b9bd4" stroked="f">
              <v:path arrowok="t"/>
            </v:shape>
            <v:shape id="_x0000_s1033" style="position:absolute;left:4277;top:11095;width:2926;height:564" coordorigin="4277,11095" coordsize="2926,564" path="m4277,11377r42,-68l4392,11267r104,-38l4559,11211r70,-17l4705,11178r83,-15l4876,11150r93,-13l5067,11127r103,-10l5277,11110r111,-7l5502,11099r118,-3l5740,11095r120,1l5977,11099r114,4l6202,11110r107,7l6412,11127r98,10l6603,11150r89,13l6774,11178r76,16l6920,11211r63,18l7087,11267r73,42l7202,11377r-4,23l7128,11466r-89,41l6920,11544r-70,17l6774,11577r-82,14l6603,11605r-93,12l6412,11628r-103,9l6202,11645r-111,6l5977,11656r-117,2l5740,11659r-120,-1l5502,11656r-114,-5l5277,11645r-107,-8l5067,11628r-98,-11l4876,11605r-88,-14l4705,11577r-76,-16l4559,11544r-63,-18l4392,11487r-73,-42l4277,11377xe" filled="f" strokecolor="#41709c" strokeweight=".96pt">
              <v:path arrowok="t"/>
            </v:shape>
            <v:shape id="_x0000_s1032" style="position:absolute;left:5695;top:9871;width:120;height:1224" coordorigin="5695,9871" coordsize="120,1224" path="m5745,10996r,-20l5695,10977r64,118l5745,10996xe" fillcolor="#5b9bd4" stroked="f">
              <v:path arrowok="t"/>
            </v:shape>
            <v:shape id="_x0000_s1031" style="position:absolute;left:5695;top:9871;width:120;height:1224" coordorigin="5695,9871" coordsize="120,1224" path="m5815,10973r-50,2l5765,10995r50,-22xe" fillcolor="#5b9bd4" stroked="f">
              <v:path arrowok="t"/>
            </v:shape>
            <v:shape id="_x0000_s1030" style="position:absolute;left:5695;top:9871;width:120;height:1224" coordorigin="5695,9871" coordsize="120,1224" path="m5727,9871r-20,1l5745,10976r,20l5759,11095r56,-122l5765,10995r,-20l5727,9871xe" fillcolor="#5b9bd4" stroked="f">
              <v:path arrowok="t"/>
            </v:shape>
            <v:shape id="_x0000_s1029" style="position:absolute;left:6984;top:-2152;width:2457;height:9454" coordorigin="6984,-2152" coordsize="2457,9454" path="m8531,6497r,l8400,6618r131,-121xe" fillcolor="#5b9bd4" stroked="f">
              <v:path arrowok="t"/>
            </v:shape>
            <v:shape id="_x0000_s1028" style="position:absolute;left:6984;top:-2152;width:2457;height:9454" coordorigin="6984,-2152" coordsize="2457,9454" path="m9343,5425r97,-180l9441,5244r-98,181xe" fillcolor="#5b9bd4" stroked="f">
              <v:path arrowok="t"/>
            </v:shape>
            <v:shape id="_x0000_s1027" style="position:absolute;left:6984;top:-2152;width:2457;height:9454" coordorigin="6984,-2152" coordsize="2457,9454" path="m7058,7250r74,-6l7206,7236r73,-12l7353,7209r73,-18l7500,7170r73,-25l7645,7118r72,-31l7789,7054r72,-36l7932,6979r70,-42l8072,6893r70,-47l8210,6796r69,-52l8346,6689r67,-57l8545,6511r128,-130l8798,6242r121,-146l9036,5941r113,-162l9257,5610r103,-175l9458,5254r93,-187l9638,4875r81,-197l9793,4477r68,-205l9922,4063r53,-211l10022,3638r38,-216l10091,3204r22,-219l10126,2765r5,-221l10128,2324r-10,-220l10103,1885r-22,-218l10054,1451r-32,-214l9984,1026,9941,817,9894,613,9841,412,9785,215,9724,23,9716,r-21,l9705,29r61,192l9822,417r,l9874,618r,-1l9922,822r42,208l10002,1240r32,214l10034,1454r27,215l10083,1886r15,219l10108,2325r3,219l10106,2764r,l10093,2983r,l10071,3202r,-1l10040,3419r,l10002,3634r,l9956,3848r,-1l9902,4058r,l9842,4266r,l9774,4470r-74,201l9619,4867r,l9533,5058r,l9441,5244r-1,1l9343,5425r-103,175l9132,5768r,l9020,5929r,l8903,6083r,l8783,6230r,-1l8658,6368r1,-1l8531,6497r,l8400,6618r,-1l8333,6674r-67,54l8198,6780r-68,49l8061,6876r-70,44l7992,6920r-70,42l7851,7000r-71,36l7709,7069r-72,30l7638,7099r-72,27l7566,7126r-73,25l7494,7150r-73,22l7421,7172r-73,18l7349,7190r-73,14l7276,7204r-73,12l7203,7216r-73,9l7130,7225r-73,5l7057,7230r-73,1l6984,7251r74,-1xe" fillcolor="#5b9bd4" stroked="f">
              <v:path arrowok="t"/>
            </v:shape>
            <w10:wrap anchorx="page" anchory="page"/>
          </v:group>
        </w:pict>
      </w: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before="11" w:line="240" w:lineRule="exact"/>
        <w:rPr>
          <w:sz w:val="24"/>
          <w:szCs w:val="24"/>
        </w:rPr>
      </w:pPr>
    </w:p>
    <w:p w:rsidR="00060B13" w:rsidRDefault="0073055B">
      <w:pPr>
        <w:spacing w:before="16"/>
        <w:ind w:left="3484" w:right="4728"/>
        <w:jc w:val="center"/>
        <w:rPr>
          <w:rFonts w:ascii="Calibri" w:eastAsia="Calibri" w:hAnsi="Calibri" w:cs="Calibri"/>
          <w:sz w:val="22"/>
          <w:szCs w:val="22"/>
        </w:rPr>
        <w:sectPr w:rsidR="00060B13">
          <w:type w:val="continuous"/>
          <w:pgSz w:w="12240" w:h="15840"/>
          <w:pgMar w:top="1480" w:right="860" w:bottom="280" w:left="1340" w:header="720" w:footer="720" w:gutter="0"/>
          <w:cols w:space="720"/>
        </w:sectPr>
      </w:pPr>
      <w:r>
        <w:rPr>
          <w:rFonts w:ascii="Calibri" w:eastAsia="Calibri" w:hAnsi="Calibri" w:cs="Calibri"/>
          <w:color w:val="FFFFFF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color w:val="FFFFFF"/>
          <w:sz w:val="22"/>
          <w:szCs w:val="22"/>
        </w:rPr>
        <w:t>E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color w:val="FFFFFF"/>
          <w:sz w:val="22"/>
          <w:szCs w:val="22"/>
        </w:rPr>
        <w:t>T</w:t>
      </w:r>
      <w:r>
        <w:rPr>
          <w:rFonts w:ascii="Calibri" w:eastAsia="Calibri" w:hAnsi="Calibri" w:cs="Calibri"/>
          <w:color w:val="FFFFFF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color w:val="FFFFFF"/>
          <w:sz w:val="22"/>
          <w:szCs w:val="22"/>
        </w:rPr>
        <w:t>RS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color w:val="FFFFFF"/>
          <w:sz w:val="22"/>
          <w:szCs w:val="22"/>
        </w:rPr>
        <w:t>IP</w:t>
      </w:r>
      <w:r>
        <w:rPr>
          <w:rFonts w:ascii="Calibri" w:eastAsia="Calibri" w:hAnsi="Calibri" w:cs="Calibri"/>
          <w:color w:val="FFFFFF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color w:val="FFFFFF"/>
          <w:sz w:val="22"/>
          <w:szCs w:val="22"/>
        </w:rPr>
        <w:t>E</w:t>
      </w:r>
      <w:r>
        <w:rPr>
          <w:rFonts w:ascii="Calibri" w:eastAsia="Calibri" w:hAnsi="Calibri" w:cs="Calibri"/>
          <w:color w:val="FFFFFF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color w:val="FFFFFF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color w:val="FFFFFF"/>
          <w:sz w:val="22"/>
          <w:szCs w:val="22"/>
        </w:rPr>
        <w:t>S</w:t>
      </w:r>
    </w:p>
    <w:p w:rsidR="00060B13" w:rsidRDefault="00060B13">
      <w:pPr>
        <w:spacing w:line="200" w:lineRule="exact"/>
      </w:pPr>
    </w:p>
    <w:p w:rsidR="00060B13" w:rsidRDefault="00060B13">
      <w:pPr>
        <w:spacing w:before="18" w:line="240" w:lineRule="exact"/>
        <w:rPr>
          <w:sz w:val="24"/>
          <w:szCs w:val="24"/>
        </w:rPr>
      </w:pPr>
    </w:p>
    <w:p w:rsidR="00060B13" w:rsidRPr="0034556A" w:rsidRDefault="0073055B" w:rsidP="0034556A">
      <w:pPr>
        <w:spacing w:before="21"/>
        <w:ind w:left="100" w:right="1500"/>
        <w:jc w:val="both"/>
        <w:rPr>
          <w:b/>
          <w:sz w:val="29"/>
          <w:szCs w:val="29"/>
          <w:u w:val="single"/>
        </w:rPr>
      </w:pPr>
      <w:r w:rsidRPr="0034556A">
        <w:rPr>
          <w:b/>
          <w:spacing w:val="1"/>
          <w:sz w:val="30"/>
          <w:szCs w:val="30"/>
          <w:u w:val="single"/>
        </w:rPr>
        <w:t>P</w:t>
      </w:r>
      <w:r w:rsidRPr="0034556A">
        <w:rPr>
          <w:b/>
          <w:sz w:val="30"/>
          <w:szCs w:val="30"/>
          <w:u w:val="single"/>
        </w:rPr>
        <w:t>OPU</w:t>
      </w:r>
      <w:r w:rsidRPr="0034556A">
        <w:rPr>
          <w:b/>
          <w:spacing w:val="-1"/>
          <w:sz w:val="30"/>
          <w:szCs w:val="30"/>
          <w:u w:val="single"/>
        </w:rPr>
        <w:t>L</w:t>
      </w:r>
      <w:r w:rsidRPr="0034556A">
        <w:rPr>
          <w:b/>
          <w:sz w:val="30"/>
          <w:szCs w:val="30"/>
          <w:u w:val="single"/>
        </w:rPr>
        <w:t>A</w:t>
      </w:r>
      <w:r w:rsidRPr="0034556A">
        <w:rPr>
          <w:b/>
          <w:spacing w:val="-1"/>
          <w:sz w:val="30"/>
          <w:szCs w:val="30"/>
          <w:u w:val="single"/>
        </w:rPr>
        <w:t>T</w:t>
      </w:r>
      <w:r w:rsidRPr="0034556A">
        <w:rPr>
          <w:b/>
          <w:sz w:val="30"/>
          <w:szCs w:val="30"/>
          <w:u w:val="single"/>
        </w:rPr>
        <w:t>ION</w:t>
      </w:r>
      <w:r w:rsidRPr="0034556A">
        <w:rPr>
          <w:b/>
          <w:spacing w:val="-1"/>
          <w:sz w:val="30"/>
          <w:szCs w:val="30"/>
          <w:u w:val="single"/>
        </w:rPr>
        <w:t xml:space="preserve"> </w:t>
      </w:r>
      <w:r w:rsidRPr="0034556A">
        <w:rPr>
          <w:b/>
          <w:spacing w:val="1"/>
          <w:sz w:val="30"/>
          <w:szCs w:val="30"/>
          <w:u w:val="single"/>
        </w:rPr>
        <w:t>SE</w:t>
      </w:r>
      <w:r w:rsidRPr="0034556A">
        <w:rPr>
          <w:b/>
          <w:spacing w:val="-1"/>
          <w:sz w:val="30"/>
          <w:szCs w:val="30"/>
          <w:u w:val="single"/>
        </w:rPr>
        <w:t>R</w:t>
      </w:r>
      <w:r w:rsidRPr="0034556A">
        <w:rPr>
          <w:b/>
          <w:sz w:val="30"/>
          <w:szCs w:val="30"/>
          <w:u w:val="single"/>
        </w:rPr>
        <w:t>V</w:t>
      </w:r>
      <w:r w:rsidRPr="0034556A">
        <w:rPr>
          <w:b/>
          <w:spacing w:val="-1"/>
          <w:sz w:val="30"/>
          <w:szCs w:val="30"/>
          <w:u w:val="single"/>
        </w:rPr>
        <w:t>E</w:t>
      </w:r>
      <w:r w:rsidRPr="0034556A">
        <w:rPr>
          <w:b/>
          <w:spacing w:val="1"/>
          <w:sz w:val="30"/>
          <w:szCs w:val="30"/>
          <w:u w:val="single"/>
        </w:rPr>
        <w:t>D(</w:t>
      </w:r>
      <w:r w:rsidRPr="0034556A">
        <w:rPr>
          <w:b/>
          <w:spacing w:val="1"/>
          <w:sz w:val="29"/>
          <w:szCs w:val="29"/>
          <w:u w:val="single"/>
        </w:rPr>
        <w:t>d</w:t>
      </w:r>
      <w:r w:rsidRPr="0034556A">
        <w:rPr>
          <w:b/>
          <w:sz w:val="29"/>
          <w:szCs w:val="29"/>
          <w:u w:val="single"/>
        </w:rPr>
        <w:t>e</w:t>
      </w:r>
      <w:r w:rsidRPr="0034556A">
        <w:rPr>
          <w:b/>
          <w:spacing w:val="-2"/>
          <w:sz w:val="29"/>
          <w:szCs w:val="29"/>
          <w:u w:val="single"/>
        </w:rPr>
        <w:t>m</w:t>
      </w:r>
      <w:r w:rsidRPr="0034556A">
        <w:rPr>
          <w:b/>
          <w:spacing w:val="1"/>
          <w:sz w:val="29"/>
          <w:szCs w:val="29"/>
          <w:u w:val="single"/>
        </w:rPr>
        <w:t>og</w:t>
      </w:r>
      <w:r w:rsidRPr="0034556A">
        <w:rPr>
          <w:b/>
          <w:sz w:val="29"/>
          <w:szCs w:val="29"/>
          <w:u w:val="single"/>
        </w:rPr>
        <w:t>ra</w:t>
      </w:r>
      <w:r w:rsidRPr="0034556A">
        <w:rPr>
          <w:b/>
          <w:spacing w:val="1"/>
          <w:sz w:val="29"/>
          <w:szCs w:val="29"/>
          <w:u w:val="single"/>
        </w:rPr>
        <w:t>p</w:t>
      </w:r>
      <w:r w:rsidRPr="0034556A">
        <w:rPr>
          <w:b/>
          <w:spacing w:val="-1"/>
          <w:sz w:val="29"/>
          <w:szCs w:val="29"/>
          <w:u w:val="single"/>
        </w:rPr>
        <w:t>h</w:t>
      </w:r>
      <w:r w:rsidRPr="0034556A">
        <w:rPr>
          <w:b/>
          <w:sz w:val="29"/>
          <w:szCs w:val="29"/>
          <w:u w:val="single"/>
        </w:rPr>
        <w:t>ic</w:t>
      </w:r>
      <w:r w:rsidRPr="0034556A">
        <w:rPr>
          <w:b/>
          <w:spacing w:val="-1"/>
          <w:sz w:val="29"/>
          <w:szCs w:val="29"/>
          <w:u w:val="single"/>
        </w:rPr>
        <w:t>s</w:t>
      </w:r>
      <w:r w:rsidRPr="0034556A">
        <w:rPr>
          <w:b/>
          <w:sz w:val="29"/>
          <w:szCs w:val="29"/>
          <w:u w:val="single"/>
        </w:rPr>
        <w:t>)</w:t>
      </w:r>
    </w:p>
    <w:p w:rsidR="00060B13" w:rsidRDefault="00060B13">
      <w:pPr>
        <w:spacing w:before="5" w:line="120" w:lineRule="exact"/>
        <w:rPr>
          <w:sz w:val="13"/>
          <w:szCs w:val="13"/>
        </w:rPr>
      </w:pPr>
    </w:p>
    <w:p w:rsidR="00060B13" w:rsidRDefault="00060B13">
      <w:pPr>
        <w:spacing w:line="200" w:lineRule="exact"/>
      </w:pPr>
    </w:p>
    <w:p w:rsidR="00060B13" w:rsidRDefault="0073055B">
      <w:pPr>
        <w:ind w:left="460"/>
        <w:rPr>
          <w:sz w:val="29"/>
          <w:szCs w:val="29"/>
        </w:rPr>
      </w:pPr>
      <w:r>
        <w:rPr>
          <w:sz w:val="29"/>
          <w:szCs w:val="29"/>
        </w:rPr>
        <w:t xml:space="preserve">  </w:t>
      </w:r>
      <w:r>
        <w:rPr>
          <w:spacing w:val="9"/>
          <w:sz w:val="29"/>
          <w:szCs w:val="29"/>
        </w:rPr>
        <w:t xml:space="preserve"> </w:t>
      </w:r>
      <w:r>
        <w:rPr>
          <w:sz w:val="29"/>
          <w:szCs w:val="29"/>
        </w:rPr>
        <w:t>Yo</w:t>
      </w:r>
      <w:r>
        <w:rPr>
          <w:spacing w:val="1"/>
          <w:sz w:val="29"/>
          <w:szCs w:val="29"/>
        </w:rPr>
        <w:t>u</w:t>
      </w:r>
      <w:r>
        <w:rPr>
          <w:spacing w:val="-1"/>
          <w:sz w:val="29"/>
          <w:szCs w:val="29"/>
        </w:rPr>
        <w:t>t</w:t>
      </w:r>
      <w:r>
        <w:rPr>
          <w:sz w:val="29"/>
          <w:szCs w:val="29"/>
        </w:rPr>
        <w:t>h</w:t>
      </w:r>
      <w:r>
        <w:rPr>
          <w:spacing w:val="-9"/>
          <w:sz w:val="29"/>
          <w:szCs w:val="29"/>
        </w:rPr>
        <w:t xml:space="preserve"> </w:t>
      </w:r>
      <w:r>
        <w:rPr>
          <w:spacing w:val="1"/>
          <w:sz w:val="29"/>
          <w:szCs w:val="29"/>
        </w:rPr>
        <w:t>1</w:t>
      </w:r>
      <w:r>
        <w:rPr>
          <w:sz w:val="29"/>
          <w:szCs w:val="29"/>
        </w:rPr>
        <w:t>6</w:t>
      </w:r>
      <w:r>
        <w:rPr>
          <w:spacing w:val="-9"/>
          <w:sz w:val="29"/>
          <w:szCs w:val="29"/>
        </w:rPr>
        <w:t xml:space="preserve"> </w:t>
      </w:r>
      <w:r>
        <w:rPr>
          <w:spacing w:val="-1"/>
          <w:sz w:val="29"/>
          <w:szCs w:val="29"/>
        </w:rPr>
        <w:t>t</w:t>
      </w:r>
      <w:r>
        <w:rPr>
          <w:sz w:val="29"/>
          <w:szCs w:val="29"/>
        </w:rPr>
        <w:t>o</w:t>
      </w:r>
      <w:r>
        <w:rPr>
          <w:spacing w:val="-9"/>
          <w:sz w:val="29"/>
          <w:szCs w:val="29"/>
        </w:rPr>
        <w:t xml:space="preserve"> </w:t>
      </w:r>
      <w:r>
        <w:rPr>
          <w:spacing w:val="1"/>
          <w:sz w:val="29"/>
          <w:szCs w:val="29"/>
        </w:rPr>
        <w:t>3</w:t>
      </w:r>
      <w:r>
        <w:rPr>
          <w:sz w:val="29"/>
          <w:szCs w:val="29"/>
        </w:rPr>
        <w:t>5</w:t>
      </w:r>
      <w:r>
        <w:rPr>
          <w:spacing w:val="-9"/>
          <w:sz w:val="29"/>
          <w:szCs w:val="29"/>
        </w:rPr>
        <w:t xml:space="preserve"> </w:t>
      </w:r>
      <w:r>
        <w:rPr>
          <w:spacing w:val="-1"/>
          <w:sz w:val="29"/>
          <w:szCs w:val="29"/>
        </w:rPr>
        <w:t>y</w:t>
      </w:r>
      <w:r>
        <w:rPr>
          <w:sz w:val="29"/>
          <w:szCs w:val="29"/>
        </w:rPr>
        <w:t>e</w:t>
      </w:r>
      <w:r>
        <w:rPr>
          <w:spacing w:val="1"/>
          <w:sz w:val="29"/>
          <w:szCs w:val="29"/>
        </w:rPr>
        <w:t>a</w:t>
      </w:r>
      <w:r>
        <w:rPr>
          <w:sz w:val="29"/>
          <w:szCs w:val="29"/>
        </w:rPr>
        <w:t>rs</w:t>
      </w:r>
      <w:r>
        <w:rPr>
          <w:spacing w:val="-13"/>
          <w:sz w:val="29"/>
          <w:szCs w:val="29"/>
        </w:rPr>
        <w:t xml:space="preserve"> </w:t>
      </w:r>
      <w:r>
        <w:rPr>
          <w:spacing w:val="1"/>
          <w:sz w:val="29"/>
          <w:szCs w:val="29"/>
        </w:rPr>
        <w:t>o</w:t>
      </w:r>
      <w:r>
        <w:rPr>
          <w:sz w:val="29"/>
          <w:szCs w:val="29"/>
        </w:rPr>
        <w:t>ld</w:t>
      </w:r>
      <w:r>
        <w:rPr>
          <w:spacing w:val="-8"/>
          <w:sz w:val="29"/>
          <w:szCs w:val="29"/>
        </w:rPr>
        <w:t xml:space="preserve"> </w:t>
      </w:r>
      <w:r>
        <w:rPr>
          <w:sz w:val="29"/>
          <w:szCs w:val="29"/>
        </w:rPr>
        <w:t>:</w:t>
      </w:r>
      <w:r>
        <w:rPr>
          <w:spacing w:val="-9"/>
          <w:sz w:val="29"/>
          <w:szCs w:val="29"/>
        </w:rPr>
        <w:t xml:space="preserve"> </w:t>
      </w:r>
      <w:r>
        <w:rPr>
          <w:sz w:val="29"/>
          <w:szCs w:val="29"/>
        </w:rPr>
        <w:t>in</w:t>
      </w:r>
      <w:r>
        <w:rPr>
          <w:spacing w:val="-8"/>
          <w:sz w:val="29"/>
          <w:szCs w:val="29"/>
        </w:rPr>
        <w:t xml:space="preserve"> </w:t>
      </w:r>
      <w:r>
        <w:rPr>
          <w:spacing w:val="5"/>
          <w:sz w:val="29"/>
          <w:szCs w:val="29"/>
        </w:rPr>
        <w:t>1</w:t>
      </w:r>
      <w:r>
        <w:rPr>
          <w:spacing w:val="1"/>
          <w:position w:val="10"/>
          <w:sz w:val="19"/>
          <w:szCs w:val="19"/>
        </w:rPr>
        <w:t>s</w:t>
      </w:r>
      <w:r>
        <w:rPr>
          <w:position w:val="10"/>
          <w:sz w:val="19"/>
          <w:szCs w:val="19"/>
        </w:rPr>
        <w:t>t</w:t>
      </w:r>
      <w:r>
        <w:rPr>
          <w:spacing w:val="14"/>
          <w:position w:val="10"/>
          <w:sz w:val="19"/>
          <w:szCs w:val="19"/>
        </w:rPr>
        <w:t xml:space="preserve"> </w:t>
      </w:r>
      <w:r>
        <w:rPr>
          <w:spacing w:val="-1"/>
          <w:sz w:val="29"/>
          <w:szCs w:val="29"/>
        </w:rPr>
        <w:t>p</w:t>
      </w:r>
      <w:r>
        <w:rPr>
          <w:spacing w:val="1"/>
          <w:sz w:val="29"/>
          <w:szCs w:val="29"/>
        </w:rPr>
        <w:t>h</w:t>
      </w:r>
      <w:r>
        <w:rPr>
          <w:sz w:val="29"/>
          <w:szCs w:val="29"/>
        </w:rPr>
        <w:t>a</w:t>
      </w:r>
      <w:r>
        <w:rPr>
          <w:spacing w:val="-2"/>
          <w:sz w:val="29"/>
          <w:szCs w:val="29"/>
        </w:rPr>
        <w:t>s</w:t>
      </w:r>
      <w:r>
        <w:rPr>
          <w:sz w:val="29"/>
          <w:szCs w:val="29"/>
        </w:rPr>
        <w:t>e</w:t>
      </w:r>
      <w:r>
        <w:rPr>
          <w:spacing w:val="-9"/>
          <w:sz w:val="29"/>
          <w:szCs w:val="29"/>
        </w:rPr>
        <w:t xml:space="preserve"> </w:t>
      </w:r>
      <w:r>
        <w:rPr>
          <w:spacing w:val="1"/>
          <w:sz w:val="29"/>
          <w:szCs w:val="29"/>
        </w:rPr>
        <w:t>20</w:t>
      </w:r>
      <w:r>
        <w:rPr>
          <w:spacing w:val="-3"/>
          <w:sz w:val="29"/>
          <w:szCs w:val="29"/>
        </w:rPr>
        <w:t>,</w:t>
      </w:r>
      <w:r>
        <w:rPr>
          <w:spacing w:val="1"/>
          <w:sz w:val="29"/>
          <w:szCs w:val="29"/>
        </w:rPr>
        <w:t>0</w:t>
      </w:r>
      <w:r>
        <w:rPr>
          <w:spacing w:val="-1"/>
          <w:sz w:val="29"/>
          <w:szCs w:val="29"/>
        </w:rPr>
        <w:t>0</w:t>
      </w:r>
      <w:r>
        <w:rPr>
          <w:sz w:val="29"/>
          <w:szCs w:val="29"/>
        </w:rPr>
        <w:t>0</w:t>
      </w:r>
      <w:r>
        <w:rPr>
          <w:spacing w:val="-9"/>
          <w:sz w:val="29"/>
          <w:szCs w:val="29"/>
        </w:rPr>
        <w:t xml:space="preserve"> </w:t>
      </w:r>
      <w:hyperlink r:id="rId40">
        <w:r>
          <w:rPr>
            <w:sz w:val="29"/>
            <w:szCs w:val="29"/>
          </w:rPr>
          <w:t>(</w:t>
        </w:r>
        <w:r>
          <w:rPr>
            <w:spacing w:val="-2"/>
            <w:sz w:val="29"/>
            <w:szCs w:val="29"/>
          </w:rPr>
          <w:t>@</w:t>
        </w:r>
        <w:r>
          <w:rPr>
            <w:spacing w:val="1"/>
            <w:sz w:val="29"/>
            <w:szCs w:val="29"/>
          </w:rPr>
          <w:t>20</w:t>
        </w:r>
        <w:r>
          <w:rPr>
            <w:spacing w:val="-1"/>
            <w:sz w:val="29"/>
            <w:szCs w:val="29"/>
          </w:rPr>
          <w:t>0</w:t>
        </w:r>
        <w:r>
          <w:rPr>
            <w:sz w:val="29"/>
            <w:szCs w:val="29"/>
          </w:rPr>
          <w:t>0</w:t>
        </w:r>
      </w:hyperlink>
      <w:r>
        <w:rPr>
          <w:spacing w:val="-9"/>
          <w:sz w:val="29"/>
          <w:szCs w:val="29"/>
        </w:rPr>
        <w:t xml:space="preserve"> </w:t>
      </w:r>
      <w:r>
        <w:rPr>
          <w:sz w:val="29"/>
          <w:szCs w:val="29"/>
        </w:rPr>
        <w:t>stud</w:t>
      </w:r>
      <w:r>
        <w:rPr>
          <w:spacing w:val="-1"/>
          <w:sz w:val="29"/>
          <w:szCs w:val="29"/>
        </w:rPr>
        <w:t>e</w:t>
      </w:r>
      <w:r>
        <w:rPr>
          <w:spacing w:val="1"/>
          <w:sz w:val="29"/>
          <w:szCs w:val="29"/>
        </w:rPr>
        <w:t>n</w:t>
      </w:r>
      <w:r>
        <w:rPr>
          <w:spacing w:val="-1"/>
          <w:sz w:val="29"/>
          <w:szCs w:val="29"/>
        </w:rPr>
        <w:t>t</w:t>
      </w:r>
      <w:r>
        <w:rPr>
          <w:sz w:val="29"/>
          <w:szCs w:val="29"/>
        </w:rPr>
        <w:t>s</w:t>
      </w:r>
      <w:r>
        <w:rPr>
          <w:spacing w:val="-10"/>
          <w:sz w:val="29"/>
          <w:szCs w:val="29"/>
        </w:rPr>
        <w:t xml:space="preserve"> </w:t>
      </w:r>
      <w:r>
        <w:rPr>
          <w:spacing w:val="1"/>
          <w:sz w:val="29"/>
          <w:szCs w:val="29"/>
        </w:rPr>
        <w:t>p</w:t>
      </w:r>
      <w:r>
        <w:rPr>
          <w:sz w:val="29"/>
          <w:szCs w:val="29"/>
        </w:rPr>
        <w:t>er</w:t>
      </w:r>
      <w:r>
        <w:rPr>
          <w:spacing w:val="-10"/>
          <w:sz w:val="29"/>
          <w:szCs w:val="29"/>
        </w:rPr>
        <w:t xml:space="preserve"> </w:t>
      </w:r>
      <w:r>
        <w:rPr>
          <w:sz w:val="29"/>
          <w:szCs w:val="29"/>
        </w:rPr>
        <w:t>c</w:t>
      </w:r>
      <w:r>
        <w:rPr>
          <w:spacing w:val="1"/>
          <w:sz w:val="29"/>
          <w:szCs w:val="29"/>
        </w:rPr>
        <w:t>o</w:t>
      </w:r>
      <w:r>
        <w:rPr>
          <w:spacing w:val="5"/>
          <w:sz w:val="29"/>
          <w:szCs w:val="29"/>
        </w:rPr>
        <w:t>l</w:t>
      </w:r>
      <w:r>
        <w:rPr>
          <w:spacing w:val="-1"/>
          <w:sz w:val="29"/>
          <w:szCs w:val="29"/>
        </w:rPr>
        <w:t>l</w:t>
      </w:r>
      <w:r>
        <w:rPr>
          <w:sz w:val="29"/>
          <w:szCs w:val="29"/>
        </w:rPr>
        <w:t>ege)</w:t>
      </w:r>
    </w:p>
    <w:p w:rsidR="00060B13" w:rsidRDefault="00060B13">
      <w:pPr>
        <w:spacing w:before="3" w:line="120" w:lineRule="exact"/>
        <w:rPr>
          <w:sz w:val="13"/>
          <w:szCs w:val="13"/>
        </w:rPr>
      </w:pPr>
    </w:p>
    <w:p w:rsidR="00060B13" w:rsidRDefault="00060B13">
      <w:pPr>
        <w:spacing w:line="200" w:lineRule="exact"/>
      </w:pPr>
    </w:p>
    <w:p w:rsidR="00060B13" w:rsidRDefault="0073055B" w:rsidP="0034556A">
      <w:pPr>
        <w:tabs>
          <w:tab w:val="left" w:pos="8931"/>
        </w:tabs>
        <w:ind w:left="100" w:right="1783"/>
        <w:jc w:val="both"/>
        <w:rPr>
          <w:b/>
          <w:sz w:val="30"/>
          <w:szCs w:val="30"/>
          <w:u w:val="single"/>
        </w:rPr>
      </w:pPr>
      <w:r w:rsidRPr="0034556A">
        <w:rPr>
          <w:b/>
          <w:sz w:val="30"/>
          <w:szCs w:val="30"/>
          <w:u w:val="single"/>
        </w:rPr>
        <w:t>O</w:t>
      </w:r>
      <w:r w:rsidRPr="0034556A">
        <w:rPr>
          <w:b/>
          <w:spacing w:val="-1"/>
          <w:sz w:val="30"/>
          <w:szCs w:val="30"/>
          <w:u w:val="single"/>
        </w:rPr>
        <w:t>UT</w:t>
      </w:r>
      <w:r w:rsidRPr="0034556A">
        <w:rPr>
          <w:b/>
          <w:spacing w:val="1"/>
          <w:sz w:val="30"/>
          <w:szCs w:val="30"/>
          <w:u w:val="single"/>
        </w:rPr>
        <w:t>C</w:t>
      </w:r>
      <w:r w:rsidRPr="0034556A">
        <w:rPr>
          <w:b/>
          <w:sz w:val="30"/>
          <w:szCs w:val="30"/>
          <w:u w:val="single"/>
        </w:rPr>
        <w:t>O</w:t>
      </w:r>
      <w:r w:rsidRPr="0034556A">
        <w:rPr>
          <w:b/>
          <w:spacing w:val="-1"/>
          <w:sz w:val="30"/>
          <w:szCs w:val="30"/>
          <w:u w:val="single"/>
        </w:rPr>
        <w:t>ME</w:t>
      </w:r>
      <w:r w:rsidRPr="0034556A">
        <w:rPr>
          <w:b/>
          <w:sz w:val="30"/>
          <w:szCs w:val="30"/>
          <w:u w:val="single"/>
        </w:rPr>
        <w:t>S</w:t>
      </w:r>
      <w:r w:rsidRPr="0034556A">
        <w:rPr>
          <w:b/>
          <w:spacing w:val="1"/>
          <w:sz w:val="30"/>
          <w:szCs w:val="30"/>
          <w:u w:val="single"/>
        </w:rPr>
        <w:t xml:space="preserve"> </w:t>
      </w:r>
      <w:r w:rsidRPr="0034556A">
        <w:rPr>
          <w:b/>
          <w:spacing w:val="-1"/>
          <w:sz w:val="30"/>
          <w:szCs w:val="30"/>
          <w:u w:val="single"/>
        </w:rPr>
        <w:t>A</w:t>
      </w:r>
      <w:r w:rsidRPr="0034556A">
        <w:rPr>
          <w:b/>
          <w:spacing w:val="1"/>
          <w:sz w:val="30"/>
          <w:szCs w:val="30"/>
          <w:u w:val="single"/>
        </w:rPr>
        <w:t>N</w:t>
      </w:r>
      <w:r w:rsidRPr="0034556A">
        <w:rPr>
          <w:b/>
          <w:sz w:val="30"/>
          <w:szCs w:val="30"/>
          <w:u w:val="single"/>
        </w:rPr>
        <w:t>D</w:t>
      </w:r>
      <w:r w:rsidRPr="0034556A">
        <w:rPr>
          <w:b/>
          <w:spacing w:val="1"/>
          <w:sz w:val="30"/>
          <w:szCs w:val="30"/>
          <w:u w:val="single"/>
        </w:rPr>
        <w:t xml:space="preserve"> </w:t>
      </w:r>
      <w:r w:rsidRPr="0034556A">
        <w:rPr>
          <w:b/>
          <w:spacing w:val="-1"/>
          <w:sz w:val="30"/>
          <w:szCs w:val="30"/>
          <w:u w:val="single"/>
        </w:rPr>
        <w:t>E</w:t>
      </w:r>
      <w:r w:rsidRPr="0034556A">
        <w:rPr>
          <w:b/>
          <w:sz w:val="30"/>
          <w:szCs w:val="30"/>
          <w:u w:val="single"/>
        </w:rPr>
        <w:t>V</w:t>
      </w:r>
      <w:r w:rsidRPr="0034556A">
        <w:rPr>
          <w:b/>
          <w:spacing w:val="-1"/>
          <w:sz w:val="30"/>
          <w:szCs w:val="30"/>
          <w:u w:val="single"/>
        </w:rPr>
        <w:t>A</w:t>
      </w:r>
      <w:r w:rsidRPr="0034556A">
        <w:rPr>
          <w:b/>
          <w:spacing w:val="1"/>
          <w:sz w:val="30"/>
          <w:szCs w:val="30"/>
          <w:u w:val="single"/>
        </w:rPr>
        <w:t>L</w:t>
      </w:r>
      <w:r w:rsidRPr="0034556A">
        <w:rPr>
          <w:b/>
          <w:sz w:val="30"/>
          <w:szCs w:val="30"/>
          <w:u w:val="single"/>
        </w:rPr>
        <w:t>U</w:t>
      </w:r>
      <w:r w:rsidRPr="0034556A">
        <w:rPr>
          <w:b/>
          <w:spacing w:val="-1"/>
          <w:sz w:val="30"/>
          <w:szCs w:val="30"/>
          <w:u w:val="single"/>
        </w:rPr>
        <w:t>AT</w:t>
      </w:r>
      <w:r w:rsidRPr="0034556A">
        <w:rPr>
          <w:b/>
          <w:sz w:val="30"/>
          <w:szCs w:val="30"/>
          <w:u w:val="single"/>
        </w:rPr>
        <w:t>ION</w:t>
      </w:r>
    </w:p>
    <w:p w:rsidR="0034556A" w:rsidRPr="0034556A" w:rsidRDefault="0034556A" w:rsidP="0034556A">
      <w:pPr>
        <w:tabs>
          <w:tab w:val="left" w:pos="8931"/>
        </w:tabs>
        <w:ind w:left="100" w:right="1783"/>
        <w:jc w:val="both"/>
        <w:rPr>
          <w:b/>
          <w:sz w:val="30"/>
          <w:szCs w:val="30"/>
          <w:u w:val="single"/>
        </w:rPr>
      </w:pPr>
    </w:p>
    <w:p w:rsidR="00060B13" w:rsidRDefault="0073055B" w:rsidP="0034556A">
      <w:pPr>
        <w:spacing w:line="360" w:lineRule="exact"/>
        <w:ind w:left="460"/>
        <w:rPr>
          <w:sz w:val="30"/>
          <w:szCs w:val="30"/>
        </w:rPr>
      </w:pPr>
      <w:r>
        <w:rPr>
          <w:position w:val="-1"/>
          <w:sz w:val="30"/>
          <w:szCs w:val="30"/>
        </w:rPr>
        <w:t>All s</w:t>
      </w:r>
      <w:r>
        <w:rPr>
          <w:spacing w:val="1"/>
          <w:position w:val="-1"/>
          <w:sz w:val="30"/>
          <w:szCs w:val="30"/>
        </w:rPr>
        <w:t>t</w:t>
      </w:r>
      <w:r>
        <w:rPr>
          <w:spacing w:val="-1"/>
          <w:position w:val="-1"/>
          <w:sz w:val="30"/>
          <w:szCs w:val="30"/>
        </w:rPr>
        <w:t>u</w:t>
      </w:r>
      <w:r>
        <w:rPr>
          <w:spacing w:val="1"/>
          <w:position w:val="-1"/>
          <w:sz w:val="30"/>
          <w:szCs w:val="30"/>
        </w:rPr>
        <w:t>d</w:t>
      </w:r>
      <w:r>
        <w:rPr>
          <w:spacing w:val="-1"/>
          <w:position w:val="-1"/>
          <w:sz w:val="30"/>
          <w:szCs w:val="30"/>
        </w:rPr>
        <w:t>e</w:t>
      </w:r>
      <w:r>
        <w:rPr>
          <w:spacing w:val="1"/>
          <w:position w:val="-1"/>
          <w:sz w:val="30"/>
          <w:szCs w:val="30"/>
        </w:rPr>
        <w:t>n</w:t>
      </w:r>
      <w:r>
        <w:rPr>
          <w:position w:val="-1"/>
          <w:sz w:val="30"/>
          <w:szCs w:val="30"/>
        </w:rPr>
        <w:t>ts</w:t>
      </w:r>
      <w:r>
        <w:rPr>
          <w:spacing w:val="1"/>
          <w:position w:val="-1"/>
          <w:sz w:val="30"/>
          <w:szCs w:val="30"/>
        </w:rPr>
        <w:t xml:space="preserve"> </w:t>
      </w:r>
      <w:r>
        <w:rPr>
          <w:spacing w:val="-2"/>
          <w:position w:val="-1"/>
          <w:sz w:val="30"/>
          <w:szCs w:val="30"/>
        </w:rPr>
        <w:t>o</w:t>
      </w:r>
      <w:r>
        <w:rPr>
          <w:position w:val="-1"/>
          <w:sz w:val="30"/>
          <w:szCs w:val="30"/>
        </w:rPr>
        <w:t>f Co</w:t>
      </w:r>
      <w:r>
        <w:rPr>
          <w:spacing w:val="1"/>
          <w:position w:val="-1"/>
          <w:sz w:val="30"/>
          <w:szCs w:val="30"/>
        </w:rPr>
        <w:t>l</w:t>
      </w:r>
      <w:r>
        <w:rPr>
          <w:spacing w:val="-2"/>
          <w:position w:val="-1"/>
          <w:sz w:val="30"/>
          <w:szCs w:val="30"/>
        </w:rPr>
        <w:t>l</w:t>
      </w:r>
      <w:r>
        <w:rPr>
          <w:spacing w:val="-1"/>
          <w:position w:val="-1"/>
          <w:sz w:val="30"/>
          <w:szCs w:val="30"/>
        </w:rPr>
        <w:t>e</w:t>
      </w:r>
      <w:r>
        <w:rPr>
          <w:spacing w:val="1"/>
          <w:position w:val="-1"/>
          <w:sz w:val="30"/>
          <w:szCs w:val="30"/>
        </w:rPr>
        <w:t>g</w:t>
      </w:r>
      <w:r>
        <w:rPr>
          <w:spacing w:val="-1"/>
          <w:position w:val="-1"/>
          <w:sz w:val="30"/>
          <w:szCs w:val="30"/>
        </w:rPr>
        <w:t>e</w:t>
      </w:r>
      <w:r>
        <w:rPr>
          <w:position w:val="-1"/>
          <w:sz w:val="30"/>
          <w:szCs w:val="30"/>
        </w:rPr>
        <w:t>s will</w:t>
      </w:r>
      <w:r>
        <w:rPr>
          <w:spacing w:val="1"/>
          <w:position w:val="-1"/>
          <w:sz w:val="30"/>
          <w:szCs w:val="30"/>
        </w:rPr>
        <w:t xml:space="preserve"> </w:t>
      </w:r>
      <w:r>
        <w:rPr>
          <w:position w:val="-1"/>
          <w:sz w:val="30"/>
          <w:szCs w:val="30"/>
        </w:rPr>
        <w:t>be</w:t>
      </w:r>
      <w:r>
        <w:rPr>
          <w:spacing w:val="-1"/>
          <w:position w:val="-1"/>
          <w:sz w:val="30"/>
          <w:szCs w:val="30"/>
        </w:rPr>
        <w:t xml:space="preserve"> </w:t>
      </w:r>
      <w:r>
        <w:rPr>
          <w:position w:val="-1"/>
          <w:sz w:val="30"/>
          <w:szCs w:val="30"/>
        </w:rPr>
        <w:t>f</w:t>
      </w:r>
      <w:r>
        <w:rPr>
          <w:spacing w:val="2"/>
          <w:position w:val="-1"/>
          <w:sz w:val="30"/>
          <w:szCs w:val="30"/>
        </w:rPr>
        <w:t>u</w:t>
      </w:r>
      <w:r>
        <w:rPr>
          <w:position w:val="-1"/>
          <w:sz w:val="30"/>
          <w:szCs w:val="30"/>
        </w:rPr>
        <w:t>ll</w:t>
      </w:r>
      <w:r>
        <w:rPr>
          <w:spacing w:val="1"/>
          <w:position w:val="-1"/>
          <w:sz w:val="30"/>
          <w:szCs w:val="30"/>
        </w:rPr>
        <w:t xml:space="preserve"> </w:t>
      </w:r>
      <w:r>
        <w:rPr>
          <w:spacing w:val="-2"/>
          <w:position w:val="-1"/>
          <w:sz w:val="30"/>
          <w:szCs w:val="30"/>
        </w:rPr>
        <w:t>a</w:t>
      </w:r>
      <w:r>
        <w:rPr>
          <w:position w:val="-1"/>
          <w:sz w:val="30"/>
          <w:szCs w:val="30"/>
        </w:rPr>
        <w:t>w</w:t>
      </w:r>
      <w:r>
        <w:rPr>
          <w:spacing w:val="-2"/>
          <w:position w:val="-1"/>
          <w:sz w:val="30"/>
          <w:szCs w:val="30"/>
        </w:rPr>
        <w:t>a</w:t>
      </w:r>
      <w:r>
        <w:rPr>
          <w:position w:val="-1"/>
          <w:sz w:val="30"/>
          <w:szCs w:val="30"/>
        </w:rPr>
        <w:t xml:space="preserve">re </w:t>
      </w:r>
      <w:r>
        <w:rPr>
          <w:spacing w:val="-2"/>
          <w:position w:val="-1"/>
          <w:sz w:val="30"/>
          <w:szCs w:val="30"/>
        </w:rPr>
        <w:t>a</w:t>
      </w:r>
      <w:r>
        <w:rPr>
          <w:spacing w:val="1"/>
          <w:position w:val="-1"/>
          <w:sz w:val="30"/>
          <w:szCs w:val="30"/>
        </w:rPr>
        <w:t>bou</w:t>
      </w:r>
      <w:r>
        <w:rPr>
          <w:position w:val="-1"/>
          <w:sz w:val="30"/>
          <w:szCs w:val="30"/>
        </w:rPr>
        <w:t xml:space="preserve">t </w:t>
      </w:r>
      <w:r>
        <w:rPr>
          <w:spacing w:val="-1"/>
          <w:position w:val="-1"/>
          <w:sz w:val="30"/>
          <w:szCs w:val="30"/>
        </w:rPr>
        <w:t>E</w:t>
      </w:r>
      <w:r>
        <w:rPr>
          <w:spacing w:val="1"/>
          <w:position w:val="-1"/>
          <w:sz w:val="30"/>
          <w:szCs w:val="30"/>
        </w:rPr>
        <w:t>n</w:t>
      </w:r>
      <w:r>
        <w:rPr>
          <w:position w:val="-1"/>
          <w:sz w:val="30"/>
          <w:szCs w:val="30"/>
        </w:rPr>
        <w:t>t</w:t>
      </w:r>
      <w:r>
        <w:rPr>
          <w:spacing w:val="1"/>
          <w:position w:val="-1"/>
          <w:sz w:val="30"/>
          <w:szCs w:val="30"/>
        </w:rPr>
        <w:t>r</w:t>
      </w:r>
      <w:r>
        <w:rPr>
          <w:spacing w:val="-1"/>
          <w:position w:val="-1"/>
          <w:sz w:val="30"/>
          <w:szCs w:val="30"/>
        </w:rPr>
        <w:t>e</w:t>
      </w:r>
      <w:r>
        <w:rPr>
          <w:spacing w:val="1"/>
          <w:position w:val="-1"/>
          <w:sz w:val="30"/>
          <w:szCs w:val="30"/>
        </w:rPr>
        <w:t>p</w:t>
      </w:r>
      <w:r>
        <w:rPr>
          <w:position w:val="-1"/>
          <w:sz w:val="30"/>
          <w:szCs w:val="30"/>
        </w:rPr>
        <w:t>re</w:t>
      </w:r>
      <w:r>
        <w:rPr>
          <w:spacing w:val="-1"/>
          <w:position w:val="-1"/>
          <w:sz w:val="30"/>
          <w:szCs w:val="30"/>
        </w:rPr>
        <w:t>ne</w:t>
      </w:r>
      <w:r>
        <w:rPr>
          <w:spacing w:val="1"/>
          <w:position w:val="-1"/>
          <w:sz w:val="30"/>
          <w:szCs w:val="30"/>
        </w:rPr>
        <w:t>u</w:t>
      </w:r>
      <w:r>
        <w:rPr>
          <w:position w:val="-1"/>
          <w:sz w:val="30"/>
          <w:szCs w:val="30"/>
        </w:rPr>
        <w:t>r</w:t>
      </w:r>
      <w:r>
        <w:rPr>
          <w:spacing w:val="1"/>
          <w:position w:val="-1"/>
          <w:sz w:val="30"/>
          <w:szCs w:val="30"/>
        </w:rPr>
        <w:t>sh</w:t>
      </w:r>
      <w:r>
        <w:rPr>
          <w:spacing w:val="-2"/>
          <w:position w:val="-1"/>
          <w:sz w:val="30"/>
          <w:szCs w:val="30"/>
        </w:rPr>
        <w:t>i</w:t>
      </w:r>
      <w:r>
        <w:rPr>
          <w:spacing w:val="1"/>
          <w:position w:val="-1"/>
          <w:sz w:val="30"/>
          <w:szCs w:val="30"/>
        </w:rPr>
        <w:t>p</w:t>
      </w:r>
      <w:r>
        <w:rPr>
          <w:position w:val="-1"/>
          <w:sz w:val="30"/>
          <w:szCs w:val="30"/>
        </w:rPr>
        <w:t>.</w:t>
      </w:r>
    </w:p>
    <w:p w:rsidR="00060B13" w:rsidRDefault="0073055B" w:rsidP="0034556A">
      <w:pPr>
        <w:spacing w:line="360" w:lineRule="exact"/>
        <w:ind w:left="460"/>
        <w:rPr>
          <w:sz w:val="30"/>
          <w:szCs w:val="30"/>
        </w:rPr>
      </w:pPr>
      <w:r>
        <w:rPr>
          <w:spacing w:val="-1"/>
          <w:position w:val="-1"/>
          <w:sz w:val="30"/>
          <w:szCs w:val="30"/>
        </w:rPr>
        <w:t>C</w:t>
      </w:r>
      <w:r>
        <w:rPr>
          <w:spacing w:val="1"/>
          <w:position w:val="-1"/>
          <w:sz w:val="30"/>
          <w:szCs w:val="30"/>
        </w:rPr>
        <w:t>o</w:t>
      </w:r>
      <w:r>
        <w:rPr>
          <w:position w:val="-1"/>
          <w:sz w:val="30"/>
          <w:szCs w:val="30"/>
        </w:rPr>
        <w:t>l</w:t>
      </w:r>
      <w:r>
        <w:rPr>
          <w:spacing w:val="1"/>
          <w:position w:val="-1"/>
          <w:sz w:val="30"/>
          <w:szCs w:val="30"/>
        </w:rPr>
        <w:t>l</w:t>
      </w:r>
      <w:r>
        <w:rPr>
          <w:spacing w:val="-1"/>
          <w:position w:val="-1"/>
          <w:sz w:val="30"/>
          <w:szCs w:val="30"/>
        </w:rPr>
        <w:t>e</w:t>
      </w:r>
      <w:r>
        <w:rPr>
          <w:spacing w:val="1"/>
          <w:position w:val="-1"/>
          <w:sz w:val="30"/>
          <w:szCs w:val="30"/>
        </w:rPr>
        <w:t>g</w:t>
      </w:r>
      <w:r>
        <w:rPr>
          <w:position w:val="-1"/>
          <w:sz w:val="30"/>
          <w:szCs w:val="30"/>
        </w:rPr>
        <w:t>e</w:t>
      </w:r>
      <w:r>
        <w:rPr>
          <w:spacing w:val="-1"/>
          <w:position w:val="-1"/>
          <w:sz w:val="30"/>
          <w:szCs w:val="30"/>
        </w:rPr>
        <w:t xml:space="preserve"> w</w:t>
      </w:r>
      <w:r>
        <w:rPr>
          <w:position w:val="-1"/>
          <w:sz w:val="30"/>
          <w:szCs w:val="30"/>
        </w:rPr>
        <w:t>i</w:t>
      </w:r>
      <w:r>
        <w:rPr>
          <w:spacing w:val="1"/>
          <w:position w:val="-1"/>
          <w:sz w:val="30"/>
          <w:szCs w:val="30"/>
        </w:rPr>
        <w:t>l</w:t>
      </w:r>
      <w:r>
        <w:rPr>
          <w:position w:val="-1"/>
          <w:sz w:val="30"/>
          <w:szCs w:val="30"/>
        </w:rPr>
        <w:t xml:space="preserve">l </w:t>
      </w:r>
      <w:r>
        <w:rPr>
          <w:spacing w:val="1"/>
          <w:position w:val="-1"/>
          <w:sz w:val="30"/>
          <w:szCs w:val="30"/>
        </w:rPr>
        <w:t>g</w:t>
      </w:r>
      <w:r>
        <w:rPr>
          <w:spacing w:val="-1"/>
          <w:position w:val="-1"/>
          <w:sz w:val="30"/>
          <w:szCs w:val="30"/>
        </w:rPr>
        <w:t>e</w:t>
      </w:r>
      <w:r>
        <w:rPr>
          <w:position w:val="-1"/>
          <w:sz w:val="30"/>
          <w:szCs w:val="30"/>
        </w:rPr>
        <w:t>t a</w:t>
      </w:r>
      <w:r>
        <w:rPr>
          <w:spacing w:val="-1"/>
          <w:position w:val="-1"/>
          <w:sz w:val="30"/>
          <w:szCs w:val="30"/>
        </w:rPr>
        <w:t xml:space="preserve"> </w:t>
      </w:r>
      <w:r>
        <w:rPr>
          <w:position w:val="-1"/>
          <w:sz w:val="30"/>
          <w:szCs w:val="30"/>
        </w:rPr>
        <w:t>f</w:t>
      </w:r>
      <w:r>
        <w:rPr>
          <w:spacing w:val="1"/>
          <w:position w:val="-1"/>
          <w:sz w:val="30"/>
          <w:szCs w:val="30"/>
        </w:rPr>
        <w:t>u</w:t>
      </w:r>
      <w:r>
        <w:rPr>
          <w:position w:val="-1"/>
          <w:sz w:val="30"/>
          <w:szCs w:val="30"/>
        </w:rPr>
        <w:t>ll</w:t>
      </w:r>
      <w:r>
        <w:rPr>
          <w:spacing w:val="1"/>
          <w:position w:val="-1"/>
          <w:sz w:val="30"/>
          <w:szCs w:val="30"/>
        </w:rPr>
        <w:t xml:space="preserve"> </w:t>
      </w:r>
      <w:r>
        <w:rPr>
          <w:position w:val="-1"/>
          <w:sz w:val="30"/>
          <w:szCs w:val="30"/>
        </w:rPr>
        <w:t>f</w:t>
      </w:r>
      <w:r>
        <w:rPr>
          <w:spacing w:val="-1"/>
          <w:position w:val="-1"/>
          <w:sz w:val="30"/>
          <w:szCs w:val="30"/>
        </w:rPr>
        <w:t>u</w:t>
      </w:r>
      <w:r>
        <w:rPr>
          <w:spacing w:val="1"/>
          <w:position w:val="-1"/>
          <w:sz w:val="30"/>
          <w:szCs w:val="30"/>
        </w:rPr>
        <w:t>n</w:t>
      </w:r>
      <w:r>
        <w:rPr>
          <w:spacing w:val="-1"/>
          <w:position w:val="-1"/>
          <w:sz w:val="30"/>
          <w:szCs w:val="30"/>
        </w:rPr>
        <w:t>c</w:t>
      </w:r>
      <w:r>
        <w:rPr>
          <w:position w:val="-1"/>
          <w:sz w:val="30"/>
          <w:szCs w:val="30"/>
        </w:rPr>
        <w:t>t</w:t>
      </w:r>
      <w:r>
        <w:rPr>
          <w:spacing w:val="1"/>
          <w:position w:val="-1"/>
          <w:sz w:val="30"/>
          <w:szCs w:val="30"/>
        </w:rPr>
        <w:t>i</w:t>
      </w:r>
      <w:r>
        <w:rPr>
          <w:spacing w:val="-1"/>
          <w:position w:val="-1"/>
          <w:sz w:val="30"/>
          <w:szCs w:val="30"/>
        </w:rPr>
        <w:t>o</w:t>
      </w:r>
      <w:r>
        <w:rPr>
          <w:spacing w:val="1"/>
          <w:position w:val="-1"/>
          <w:sz w:val="30"/>
          <w:szCs w:val="30"/>
        </w:rPr>
        <w:t>n</w:t>
      </w:r>
      <w:r>
        <w:rPr>
          <w:position w:val="-1"/>
          <w:sz w:val="30"/>
          <w:szCs w:val="30"/>
        </w:rPr>
        <w:t xml:space="preserve">ing </w:t>
      </w:r>
      <w:r>
        <w:rPr>
          <w:spacing w:val="3"/>
          <w:position w:val="-1"/>
          <w:sz w:val="30"/>
          <w:szCs w:val="30"/>
        </w:rPr>
        <w:t>E</w:t>
      </w:r>
      <w:r>
        <w:rPr>
          <w:spacing w:val="1"/>
          <w:position w:val="-1"/>
          <w:sz w:val="30"/>
          <w:szCs w:val="30"/>
        </w:rPr>
        <w:t>-</w:t>
      </w:r>
      <w:r>
        <w:rPr>
          <w:spacing w:val="-1"/>
          <w:position w:val="-1"/>
          <w:sz w:val="30"/>
          <w:szCs w:val="30"/>
        </w:rPr>
        <w:t>Ce</w:t>
      </w:r>
      <w:r>
        <w:rPr>
          <w:position w:val="-1"/>
          <w:sz w:val="30"/>
          <w:szCs w:val="30"/>
        </w:rPr>
        <w:t>ll</w:t>
      </w:r>
      <w:r>
        <w:rPr>
          <w:spacing w:val="1"/>
          <w:position w:val="-1"/>
          <w:sz w:val="30"/>
          <w:szCs w:val="30"/>
        </w:rPr>
        <w:t xml:space="preserve"> </w:t>
      </w:r>
      <w:r>
        <w:rPr>
          <w:spacing w:val="-2"/>
          <w:position w:val="-1"/>
          <w:sz w:val="30"/>
          <w:szCs w:val="30"/>
        </w:rPr>
        <w:t>a</w:t>
      </w:r>
      <w:r>
        <w:rPr>
          <w:position w:val="-1"/>
          <w:sz w:val="30"/>
          <w:szCs w:val="30"/>
        </w:rPr>
        <w:t xml:space="preserve">t </w:t>
      </w:r>
      <w:r>
        <w:rPr>
          <w:spacing w:val="-1"/>
          <w:position w:val="-1"/>
          <w:sz w:val="30"/>
          <w:szCs w:val="30"/>
        </w:rPr>
        <w:t>e</w:t>
      </w:r>
      <w:r>
        <w:rPr>
          <w:spacing w:val="1"/>
          <w:position w:val="-1"/>
          <w:sz w:val="30"/>
          <w:szCs w:val="30"/>
        </w:rPr>
        <w:t>n</w:t>
      </w:r>
      <w:r>
        <w:rPr>
          <w:position w:val="-1"/>
          <w:sz w:val="30"/>
          <w:szCs w:val="30"/>
        </w:rPr>
        <w:t>d</w:t>
      </w:r>
      <w:r>
        <w:rPr>
          <w:spacing w:val="1"/>
          <w:position w:val="-1"/>
          <w:sz w:val="30"/>
          <w:szCs w:val="30"/>
        </w:rPr>
        <w:t xml:space="preserve"> </w:t>
      </w:r>
      <w:r>
        <w:rPr>
          <w:position w:val="-1"/>
          <w:sz w:val="30"/>
          <w:szCs w:val="30"/>
        </w:rPr>
        <w:t>of</w:t>
      </w:r>
      <w:r>
        <w:rPr>
          <w:spacing w:val="1"/>
          <w:position w:val="-1"/>
          <w:sz w:val="30"/>
          <w:szCs w:val="30"/>
        </w:rPr>
        <w:t xml:space="preserve"> </w:t>
      </w:r>
      <w:r>
        <w:rPr>
          <w:position w:val="-1"/>
          <w:sz w:val="30"/>
          <w:szCs w:val="30"/>
        </w:rPr>
        <w:t>P</w:t>
      </w:r>
      <w:r>
        <w:rPr>
          <w:spacing w:val="-1"/>
          <w:position w:val="-1"/>
          <w:sz w:val="30"/>
          <w:szCs w:val="30"/>
        </w:rPr>
        <w:t>r</w:t>
      </w:r>
      <w:r>
        <w:rPr>
          <w:spacing w:val="1"/>
          <w:position w:val="-1"/>
          <w:sz w:val="30"/>
          <w:szCs w:val="30"/>
        </w:rPr>
        <w:t>o</w:t>
      </w:r>
      <w:r>
        <w:rPr>
          <w:spacing w:val="-1"/>
          <w:position w:val="-1"/>
          <w:sz w:val="30"/>
          <w:szCs w:val="30"/>
        </w:rPr>
        <w:t>g</w:t>
      </w:r>
      <w:r>
        <w:rPr>
          <w:position w:val="-1"/>
          <w:sz w:val="30"/>
          <w:szCs w:val="30"/>
        </w:rPr>
        <w:t>ra</w:t>
      </w:r>
      <w:r>
        <w:rPr>
          <w:spacing w:val="-3"/>
          <w:position w:val="-1"/>
          <w:sz w:val="30"/>
          <w:szCs w:val="30"/>
        </w:rPr>
        <w:t>m</w:t>
      </w:r>
      <w:r>
        <w:rPr>
          <w:position w:val="-1"/>
          <w:sz w:val="30"/>
          <w:szCs w:val="30"/>
        </w:rPr>
        <w:t>.</w:t>
      </w:r>
    </w:p>
    <w:p w:rsidR="00060B13" w:rsidRDefault="0073055B" w:rsidP="0034556A">
      <w:pPr>
        <w:tabs>
          <w:tab w:val="left" w:pos="820"/>
        </w:tabs>
        <w:spacing w:before="26" w:line="340" w:lineRule="exact"/>
        <w:ind w:left="820" w:right="77" w:hanging="360"/>
        <w:rPr>
          <w:sz w:val="30"/>
          <w:szCs w:val="30"/>
        </w:rPr>
      </w:pPr>
      <w:r>
        <w:rPr>
          <w:spacing w:val="-1"/>
          <w:sz w:val="30"/>
          <w:szCs w:val="30"/>
        </w:rPr>
        <w:t>T</w:t>
      </w:r>
      <w:r>
        <w:rPr>
          <w:spacing w:val="1"/>
          <w:sz w:val="30"/>
          <w:szCs w:val="30"/>
        </w:rPr>
        <w:t>h</w:t>
      </w:r>
      <w:r>
        <w:rPr>
          <w:sz w:val="30"/>
          <w:szCs w:val="30"/>
        </w:rPr>
        <w:t>is</w:t>
      </w:r>
      <w:r>
        <w:rPr>
          <w:spacing w:val="46"/>
          <w:sz w:val="30"/>
          <w:szCs w:val="30"/>
        </w:rPr>
        <w:t xml:space="preserve"> </w:t>
      </w:r>
      <w:r>
        <w:rPr>
          <w:spacing w:val="1"/>
          <w:sz w:val="30"/>
          <w:szCs w:val="30"/>
        </w:rPr>
        <w:t>p</w:t>
      </w:r>
      <w:r>
        <w:rPr>
          <w:spacing w:val="-1"/>
          <w:sz w:val="30"/>
          <w:szCs w:val="30"/>
        </w:rPr>
        <w:t>r</w:t>
      </w:r>
      <w:r>
        <w:rPr>
          <w:spacing w:val="1"/>
          <w:sz w:val="30"/>
          <w:szCs w:val="30"/>
        </w:rPr>
        <w:t>og</w:t>
      </w:r>
      <w:r>
        <w:rPr>
          <w:sz w:val="30"/>
          <w:szCs w:val="30"/>
        </w:rPr>
        <w:t>ram</w:t>
      </w:r>
      <w:r>
        <w:rPr>
          <w:spacing w:val="41"/>
          <w:sz w:val="30"/>
          <w:szCs w:val="30"/>
        </w:rPr>
        <w:t xml:space="preserve"> </w:t>
      </w:r>
      <w:r>
        <w:rPr>
          <w:sz w:val="30"/>
          <w:szCs w:val="30"/>
        </w:rPr>
        <w:t>will</w:t>
      </w:r>
      <w:r>
        <w:rPr>
          <w:spacing w:val="48"/>
          <w:sz w:val="30"/>
          <w:szCs w:val="30"/>
        </w:rPr>
        <w:t xml:space="preserve"> </w:t>
      </w:r>
      <w:r>
        <w:rPr>
          <w:spacing w:val="1"/>
          <w:sz w:val="30"/>
          <w:szCs w:val="30"/>
        </w:rPr>
        <w:t>h</w:t>
      </w:r>
      <w:r>
        <w:rPr>
          <w:spacing w:val="-1"/>
          <w:sz w:val="30"/>
          <w:szCs w:val="30"/>
        </w:rPr>
        <w:t>e</w:t>
      </w:r>
      <w:r>
        <w:rPr>
          <w:sz w:val="30"/>
          <w:szCs w:val="30"/>
        </w:rPr>
        <w:t>lp</w:t>
      </w:r>
      <w:r>
        <w:rPr>
          <w:spacing w:val="46"/>
          <w:sz w:val="30"/>
          <w:szCs w:val="30"/>
        </w:rPr>
        <w:t xml:space="preserve"> </w:t>
      </w:r>
      <w:r>
        <w:rPr>
          <w:sz w:val="30"/>
          <w:szCs w:val="30"/>
        </w:rPr>
        <w:t>t</w:t>
      </w:r>
      <w:r>
        <w:rPr>
          <w:spacing w:val="1"/>
          <w:sz w:val="30"/>
          <w:szCs w:val="30"/>
        </w:rPr>
        <w:t>h</w:t>
      </w:r>
      <w:r>
        <w:rPr>
          <w:sz w:val="30"/>
          <w:szCs w:val="30"/>
        </w:rPr>
        <w:t>e</w:t>
      </w:r>
      <w:r>
        <w:rPr>
          <w:spacing w:val="44"/>
          <w:sz w:val="30"/>
          <w:szCs w:val="30"/>
        </w:rPr>
        <w:t xml:space="preserve"> </w:t>
      </w:r>
      <w:r>
        <w:rPr>
          <w:spacing w:val="1"/>
          <w:sz w:val="30"/>
          <w:szCs w:val="30"/>
        </w:rPr>
        <w:t>S</w:t>
      </w:r>
      <w:r>
        <w:rPr>
          <w:spacing w:val="-1"/>
          <w:sz w:val="30"/>
          <w:szCs w:val="30"/>
        </w:rPr>
        <w:t>T</w:t>
      </w:r>
      <w:r>
        <w:rPr>
          <w:sz w:val="30"/>
          <w:szCs w:val="30"/>
        </w:rPr>
        <w:t>A</w:t>
      </w:r>
      <w:r>
        <w:rPr>
          <w:spacing w:val="-1"/>
          <w:sz w:val="30"/>
          <w:szCs w:val="30"/>
        </w:rPr>
        <w:t>RT</w:t>
      </w:r>
      <w:r>
        <w:rPr>
          <w:spacing w:val="1"/>
          <w:sz w:val="30"/>
          <w:szCs w:val="30"/>
        </w:rPr>
        <w:t>U</w:t>
      </w:r>
      <w:r>
        <w:rPr>
          <w:sz w:val="30"/>
          <w:szCs w:val="30"/>
        </w:rPr>
        <w:t>P</w:t>
      </w:r>
      <w:r>
        <w:rPr>
          <w:spacing w:val="46"/>
          <w:sz w:val="30"/>
          <w:szCs w:val="30"/>
        </w:rPr>
        <w:t xml:space="preserve"> </w:t>
      </w:r>
      <w:r>
        <w:rPr>
          <w:sz w:val="30"/>
          <w:szCs w:val="30"/>
        </w:rPr>
        <w:t>INDIA</w:t>
      </w:r>
      <w:r>
        <w:rPr>
          <w:spacing w:val="45"/>
          <w:sz w:val="30"/>
          <w:szCs w:val="30"/>
        </w:rPr>
        <w:t xml:space="preserve"> </w:t>
      </w:r>
      <w:r>
        <w:rPr>
          <w:spacing w:val="1"/>
          <w:sz w:val="30"/>
          <w:szCs w:val="30"/>
        </w:rPr>
        <w:t>S</w:t>
      </w:r>
      <w:r>
        <w:rPr>
          <w:spacing w:val="-1"/>
          <w:sz w:val="30"/>
          <w:szCs w:val="30"/>
        </w:rPr>
        <w:t>T</w:t>
      </w:r>
      <w:r>
        <w:rPr>
          <w:sz w:val="30"/>
          <w:szCs w:val="30"/>
        </w:rPr>
        <w:t>A</w:t>
      </w:r>
      <w:r>
        <w:rPr>
          <w:spacing w:val="-1"/>
          <w:sz w:val="30"/>
          <w:szCs w:val="30"/>
        </w:rPr>
        <w:t>N</w:t>
      </w:r>
      <w:r>
        <w:rPr>
          <w:spacing w:val="1"/>
          <w:sz w:val="30"/>
          <w:szCs w:val="30"/>
        </w:rPr>
        <w:t>D</w:t>
      </w:r>
      <w:r>
        <w:rPr>
          <w:sz w:val="30"/>
          <w:szCs w:val="30"/>
        </w:rPr>
        <w:t>UP</w:t>
      </w:r>
      <w:r>
        <w:rPr>
          <w:spacing w:val="45"/>
          <w:sz w:val="30"/>
          <w:szCs w:val="30"/>
        </w:rPr>
        <w:t xml:space="preserve"> </w:t>
      </w:r>
      <w:r>
        <w:rPr>
          <w:sz w:val="30"/>
          <w:szCs w:val="30"/>
        </w:rPr>
        <w:t>INDIA</w:t>
      </w:r>
      <w:r>
        <w:rPr>
          <w:spacing w:val="45"/>
          <w:sz w:val="30"/>
          <w:szCs w:val="30"/>
        </w:rPr>
        <w:t xml:space="preserve"> </w:t>
      </w:r>
      <w:r>
        <w:rPr>
          <w:sz w:val="30"/>
          <w:szCs w:val="30"/>
        </w:rPr>
        <w:t>t</w:t>
      </w:r>
      <w:r w:rsidR="0034556A">
        <w:rPr>
          <w:sz w:val="30"/>
          <w:szCs w:val="30"/>
        </w:rPr>
        <w:t xml:space="preserve">o </w:t>
      </w:r>
      <w:r>
        <w:rPr>
          <w:spacing w:val="-1"/>
          <w:sz w:val="30"/>
          <w:szCs w:val="30"/>
        </w:rPr>
        <w:t>ac</w:t>
      </w:r>
      <w:r>
        <w:rPr>
          <w:spacing w:val="1"/>
          <w:sz w:val="30"/>
          <w:szCs w:val="30"/>
        </w:rPr>
        <w:t>h</w:t>
      </w:r>
      <w:r>
        <w:rPr>
          <w:sz w:val="30"/>
          <w:szCs w:val="30"/>
        </w:rPr>
        <w:t>ieve</w:t>
      </w:r>
      <w:r>
        <w:rPr>
          <w:spacing w:val="-1"/>
          <w:sz w:val="30"/>
          <w:szCs w:val="30"/>
        </w:rPr>
        <w:t xml:space="preserve"> </w:t>
      </w:r>
      <w:r>
        <w:rPr>
          <w:sz w:val="30"/>
          <w:szCs w:val="30"/>
        </w:rPr>
        <w:t>i</w:t>
      </w:r>
      <w:r>
        <w:rPr>
          <w:spacing w:val="1"/>
          <w:sz w:val="30"/>
          <w:szCs w:val="30"/>
        </w:rPr>
        <w:t>t</w:t>
      </w:r>
      <w:r>
        <w:rPr>
          <w:sz w:val="30"/>
          <w:szCs w:val="30"/>
        </w:rPr>
        <w:t xml:space="preserve">s </w:t>
      </w:r>
      <w:r>
        <w:rPr>
          <w:spacing w:val="1"/>
          <w:sz w:val="30"/>
          <w:szCs w:val="30"/>
        </w:rPr>
        <w:t>go</w:t>
      </w:r>
      <w:r>
        <w:rPr>
          <w:spacing w:val="-1"/>
          <w:sz w:val="30"/>
          <w:szCs w:val="30"/>
        </w:rPr>
        <w:t>a</w:t>
      </w:r>
      <w:r>
        <w:rPr>
          <w:sz w:val="30"/>
          <w:szCs w:val="30"/>
        </w:rPr>
        <w:t>l</w:t>
      </w:r>
    </w:p>
    <w:p w:rsidR="00060B13" w:rsidRDefault="00060B13" w:rsidP="0034556A">
      <w:pPr>
        <w:spacing w:line="200" w:lineRule="exact"/>
      </w:pPr>
    </w:p>
    <w:p w:rsidR="00060B13" w:rsidRDefault="00060B13" w:rsidP="0034556A">
      <w:pPr>
        <w:spacing w:line="200" w:lineRule="exact"/>
        <w:ind w:hanging="142"/>
      </w:pPr>
    </w:p>
    <w:p w:rsidR="00060B13" w:rsidRDefault="00060B13">
      <w:pPr>
        <w:spacing w:before="8" w:line="280" w:lineRule="exact"/>
        <w:rPr>
          <w:sz w:val="28"/>
          <w:szCs w:val="28"/>
        </w:rPr>
      </w:pPr>
    </w:p>
    <w:p w:rsidR="00060B13" w:rsidRDefault="0073055B" w:rsidP="0034556A">
      <w:pPr>
        <w:ind w:left="100" w:right="3343"/>
        <w:jc w:val="both"/>
        <w:rPr>
          <w:b/>
          <w:sz w:val="30"/>
          <w:szCs w:val="30"/>
          <w:u w:val="single"/>
        </w:rPr>
      </w:pPr>
      <w:r w:rsidRPr="0034556A">
        <w:rPr>
          <w:b/>
          <w:spacing w:val="1"/>
          <w:sz w:val="30"/>
          <w:szCs w:val="30"/>
          <w:u w:val="single"/>
        </w:rPr>
        <w:t>P</w:t>
      </w:r>
      <w:r w:rsidRPr="0034556A">
        <w:rPr>
          <w:b/>
          <w:sz w:val="30"/>
          <w:szCs w:val="30"/>
          <w:u w:val="single"/>
        </w:rPr>
        <w:t>A</w:t>
      </w:r>
      <w:r w:rsidRPr="0034556A">
        <w:rPr>
          <w:b/>
          <w:spacing w:val="-2"/>
          <w:sz w:val="30"/>
          <w:szCs w:val="30"/>
          <w:u w:val="single"/>
        </w:rPr>
        <w:t>R</w:t>
      </w:r>
      <w:r w:rsidRPr="0034556A">
        <w:rPr>
          <w:b/>
          <w:spacing w:val="-1"/>
          <w:sz w:val="30"/>
          <w:szCs w:val="30"/>
          <w:u w:val="single"/>
        </w:rPr>
        <w:t>T</w:t>
      </w:r>
      <w:r w:rsidRPr="0034556A">
        <w:rPr>
          <w:b/>
          <w:sz w:val="30"/>
          <w:szCs w:val="30"/>
          <w:u w:val="single"/>
        </w:rPr>
        <w:t>N</w:t>
      </w:r>
      <w:r w:rsidRPr="0034556A">
        <w:rPr>
          <w:b/>
          <w:spacing w:val="1"/>
          <w:sz w:val="30"/>
          <w:szCs w:val="30"/>
          <w:u w:val="single"/>
        </w:rPr>
        <w:t>E</w:t>
      </w:r>
      <w:r w:rsidRPr="0034556A">
        <w:rPr>
          <w:b/>
          <w:spacing w:val="-1"/>
          <w:sz w:val="30"/>
          <w:szCs w:val="30"/>
          <w:u w:val="single"/>
        </w:rPr>
        <w:t>R</w:t>
      </w:r>
      <w:r w:rsidRPr="0034556A">
        <w:rPr>
          <w:b/>
          <w:sz w:val="30"/>
          <w:szCs w:val="30"/>
          <w:u w:val="single"/>
        </w:rPr>
        <w:t>S</w:t>
      </w:r>
    </w:p>
    <w:p w:rsidR="0034556A" w:rsidRPr="0034556A" w:rsidRDefault="0034556A" w:rsidP="0034556A">
      <w:pPr>
        <w:ind w:left="100" w:right="3343"/>
        <w:jc w:val="both"/>
        <w:rPr>
          <w:b/>
          <w:sz w:val="30"/>
          <w:szCs w:val="30"/>
          <w:u w:val="single"/>
        </w:rPr>
      </w:pPr>
    </w:p>
    <w:p w:rsidR="00060B13" w:rsidRDefault="0073055B">
      <w:pPr>
        <w:spacing w:before="1" w:line="320" w:lineRule="exact"/>
        <w:ind w:left="100" w:right="65"/>
        <w:jc w:val="both"/>
        <w:rPr>
          <w:sz w:val="29"/>
          <w:szCs w:val="29"/>
        </w:rPr>
      </w:pPr>
      <w:r>
        <w:rPr>
          <w:sz w:val="29"/>
          <w:szCs w:val="29"/>
        </w:rPr>
        <w:t>EDC</w:t>
      </w:r>
      <w:r>
        <w:rPr>
          <w:spacing w:val="-1"/>
          <w:sz w:val="29"/>
          <w:szCs w:val="29"/>
        </w:rPr>
        <w:t>-</w:t>
      </w:r>
      <w:r>
        <w:rPr>
          <w:sz w:val="29"/>
          <w:szCs w:val="29"/>
        </w:rPr>
        <w:t>BIT</w:t>
      </w:r>
      <w:r>
        <w:rPr>
          <w:spacing w:val="2"/>
          <w:sz w:val="29"/>
          <w:szCs w:val="29"/>
        </w:rPr>
        <w:t xml:space="preserve"> </w:t>
      </w:r>
      <w:r>
        <w:rPr>
          <w:spacing w:val="1"/>
          <w:sz w:val="29"/>
          <w:szCs w:val="29"/>
        </w:rPr>
        <w:t>M</w:t>
      </w:r>
      <w:r>
        <w:rPr>
          <w:sz w:val="29"/>
          <w:szCs w:val="29"/>
        </w:rPr>
        <w:t>esra</w:t>
      </w:r>
      <w:r>
        <w:rPr>
          <w:spacing w:val="3"/>
          <w:sz w:val="29"/>
          <w:szCs w:val="29"/>
        </w:rPr>
        <w:t xml:space="preserve"> </w:t>
      </w:r>
      <w:r>
        <w:rPr>
          <w:spacing w:val="-3"/>
          <w:sz w:val="29"/>
          <w:szCs w:val="29"/>
        </w:rPr>
        <w:t>s</w:t>
      </w:r>
      <w:r>
        <w:rPr>
          <w:sz w:val="29"/>
          <w:szCs w:val="29"/>
        </w:rPr>
        <w:t>t</w:t>
      </w:r>
      <w:r>
        <w:rPr>
          <w:spacing w:val="-2"/>
          <w:sz w:val="29"/>
          <w:szCs w:val="29"/>
        </w:rPr>
        <w:t>r</w:t>
      </w:r>
      <w:r>
        <w:rPr>
          <w:spacing w:val="1"/>
          <w:sz w:val="29"/>
          <w:szCs w:val="29"/>
        </w:rPr>
        <w:t>o</w:t>
      </w:r>
      <w:r>
        <w:rPr>
          <w:spacing w:val="-1"/>
          <w:sz w:val="29"/>
          <w:szCs w:val="29"/>
        </w:rPr>
        <w:t>n</w:t>
      </w:r>
      <w:r>
        <w:rPr>
          <w:spacing w:val="1"/>
          <w:sz w:val="29"/>
          <w:szCs w:val="29"/>
        </w:rPr>
        <w:t>g</w:t>
      </w:r>
      <w:r>
        <w:rPr>
          <w:spacing w:val="-1"/>
          <w:sz w:val="29"/>
          <w:szCs w:val="29"/>
        </w:rPr>
        <w:t>l</w:t>
      </w:r>
      <w:r>
        <w:rPr>
          <w:sz w:val="29"/>
          <w:szCs w:val="29"/>
        </w:rPr>
        <w:t>y</w:t>
      </w:r>
      <w:r>
        <w:rPr>
          <w:spacing w:val="3"/>
          <w:sz w:val="29"/>
          <w:szCs w:val="29"/>
        </w:rPr>
        <w:t xml:space="preserve"> </w:t>
      </w:r>
      <w:r>
        <w:rPr>
          <w:spacing w:val="-1"/>
          <w:sz w:val="29"/>
          <w:szCs w:val="29"/>
        </w:rPr>
        <w:t>b</w:t>
      </w:r>
      <w:r>
        <w:rPr>
          <w:sz w:val="29"/>
          <w:szCs w:val="29"/>
        </w:rPr>
        <w:t>elieves</w:t>
      </w:r>
      <w:r>
        <w:rPr>
          <w:spacing w:val="2"/>
          <w:sz w:val="29"/>
          <w:szCs w:val="29"/>
        </w:rPr>
        <w:t xml:space="preserve"> </w:t>
      </w:r>
      <w:r>
        <w:rPr>
          <w:spacing w:val="-1"/>
          <w:sz w:val="29"/>
          <w:szCs w:val="29"/>
        </w:rPr>
        <w:t>t</w:t>
      </w:r>
      <w:r>
        <w:rPr>
          <w:spacing w:val="1"/>
          <w:sz w:val="29"/>
          <w:szCs w:val="29"/>
        </w:rPr>
        <w:t>h</w:t>
      </w:r>
      <w:r>
        <w:rPr>
          <w:spacing w:val="-2"/>
          <w:sz w:val="29"/>
          <w:szCs w:val="29"/>
        </w:rPr>
        <w:t>a</w:t>
      </w:r>
      <w:r>
        <w:rPr>
          <w:sz w:val="29"/>
          <w:szCs w:val="29"/>
        </w:rPr>
        <w:t>t</w:t>
      </w:r>
      <w:r>
        <w:rPr>
          <w:spacing w:val="3"/>
          <w:sz w:val="29"/>
          <w:szCs w:val="29"/>
        </w:rPr>
        <w:t xml:space="preserve"> </w:t>
      </w:r>
      <w:r>
        <w:rPr>
          <w:spacing w:val="-1"/>
          <w:sz w:val="29"/>
          <w:szCs w:val="29"/>
        </w:rPr>
        <w:t>t</w:t>
      </w:r>
      <w:r>
        <w:rPr>
          <w:spacing w:val="1"/>
          <w:sz w:val="29"/>
          <w:szCs w:val="29"/>
        </w:rPr>
        <w:t>h</w:t>
      </w:r>
      <w:r>
        <w:rPr>
          <w:sz w:val="29"/>
          <w:szCs w:val="29"/>
        </w:rPr>
        <w:t>e</w:t>
      </w:r>
      <w:r>
        <w:rPr>
          <w:spacing w:val="3"/>
          <w:sz w:val="29"/>
          <w:szCs w:val="29"/>
        </w:rPr>
        <w:t xml:space="preserve"> </w:t>
      </w:r>
      <w:r>
        <w:rPr>
          <w:sz w:val="29"/>
          <w:szCs w:val="29"/>
        </w:rPr>
        <w:t>for</w:t>
      </w:r>
      <w:r>
        <w:rPr>
          <w:spacing w:val="-3"/>
          <w:sz w:val="29"/>
          <w:szCs w:val="29"/>
        </w:rPr>
        <w:t>m</w:t>
      </w:r>
      <w:r>
        <w:rPr>
          <w:spacing w:val="1"/>
          <w:sz w:val="29"/>
          <w:szCs w:val="29"/>
        </w:rPr>
        <w:t>u</w:t>
      </w:r>
      <w:r>
        <w:rPr>
          <w:sz w:val="29"/>
          <w:szCs w:val="29"/>
        </w:rPr>
        <w:t>la</w:t>
      </w:r>
      <w:r>
        <w:rPr>
          <w:spacing w:val="3"/>
          <w:sz w:val="29"/>
          <w:szCs w:val="29"/>
        </w:rPr>
        <w:t xml:space="preserve"> </w:t>
      </w:r>
      <w:r>
        <w:rPr>
          <w:spacing w:val="-3"/>
          <w:sz w:val="29"/>
          <w:szCs w:val="29"/>
        </w:rPr>
        <w:t>f</w:t>
      </w:r>
      <w:r>
        <w:rPr>
          <w:spacing w:val="1"/>
          <w:sz w:val="29"/>
          <w:szCs w:val="29"/>
        </w:rPr>
        <w:t>o</w:t>
      </w:r>
      <w:r>
        <w:rPr>
          <w:sz w:val="29"/>
          <w:szCs w:val="29"/>
        </w:rPr>
        <w:t>r</w:t>
      </w:r>
      <w:r>
        <w:rPr>
          <w:spacing w:val="1"/>
          <w:sz w:val="29"/>
          <w:szCs w:val="29"/>
        </w:rPr>
        <w:t xml:space="preserve"> p</w:t>
      </w:r>
      <w:r>
        <w:rPr>
          <w:sz w:val="29"/>
          <w:szCs w:val="29"/>
        </w:rPr>
        <w:t>r</w:t>
      </w:r>
      <w:r>
        <w:rPr>
          <w:spacing w:val="-2"/>
          <w:sz w:val="29"/>
          <w:szCs w:val="29"/>
        </w:rPr>
        <w:t>o</w:t>
      </w:r>
      <w:r>
        <w:rPr>
          <w:spacing w:val="1"/>
          <w:sz w:val="29"/>
          <w:szCs w:val="29"/>
        </w:rPr>
        <w:t>v</w:t>
      </w:r>
      <w:r>
        <w:rPr>
          <w:spacing w:val="-1"/>
          <w:sz w:val="29"/>
          <w:szCs w:val="29"/>
        </w:rPr>
        <w:t>i</w:t>
      </w:r>
      <w:r>
        <w:rPr>
          <w:spacing w:val="1"/>
          <w:sz w:val="29"/>
          <w:szCs w:val="29"/>
        </w:rPr>
        <w:t>d</w:t>
      </w:r>
      <w:r>
        <w:rPr>
          <w:spacing w:val="-1"/>
          <w:sz w:val="29"/>
          <w:szCs w:val="29"/>
        </w:rPr>
        <w:t>i</w:t>
      </w:r>
      <w:r>
        <w:rPr>
          <w:spacing w:val="1"/>
          <w:sz w:val="29"/>
          <w:szCs w:val="29"/>
        </w:rPr>
        <w:t>n</w:t>
      </w:r>
      <w:r>
        <w:rPr>
          <w:sz w:val="29"/>
          <w:szCs w:val="29"/>
        </w:rPr>
        <w:t>g effec</w:t>
      </w:r>
      <w:r>
        <w:rPr>
          <w:spacing w:val="-1"/>
          <w:sz w:val="29"/>
          <w:szCs w:val="29"/>
        </w:rPr>
        <w:t>t</w:t>
      </w:r>
      <w:r>
        <w:rPr>
          <w:sz w:val="29"/>
          <w:szCs w:val="29"/>
        </w:rPr>
        <w:t>ive,</w:t>
      </w:r>
      <w:r>
        <w:rPr>
          <w:spacing w:val="2"/>
          <w:sz w:val="29"/>
          <w:szCs w:val="29"/>
        </w:rPr>
        <w:t xml:space="preserve"> </w:t>
      </w:r>
      <w:r>
        <w:rPr>
          <w:sz w:val="29"/>
          <w:szCs w:val="29"/>
        </w:rPr>
        <w:t>c</w:t>
      </w:r>
      <w:r>
        <w:rPr>
          <w:spacing w:val="1"/>
          <w:sz w:val="29"/>
          <w:szCs w:val="29"/>
        </w:rPr>
        <w:t>o</w:t>
      </w:r>
      <w:r>
        <w:rPr>
          <w:spacing w:val="-3"/>
          <w:sz w:val="29"/>
          <w:szCs w:val="29"/>
        </w:rPr>
        <w:t>s</w:t>
      </w:r>
      <w:r>
        <w:rPr>
          <w:spacing w:val="10"/>
          <w:sz w:val="29"/>
          <w:szCs w:val="29"/>
        </w:rPr>
        <w:t>t</w:t>
      </w:r>
      <w:r>
        <w:rPr>
          <w:sz w:val="29"/>
          <w:szCs w:val="29"/>
        </w:rPr>
        <w:t>- effic</w:t>
      </w:r>
      <w:r>
        <w:rPr>
          <w:spacing w:val="1"/>
          <w:sz w:val="29"/>
          <w:szCs w:val="29"/>
        </w:rPr>
        <w:t>i</w:t>
      </w:r>
      <w:r>
        <w:rPr>
          <w:spacing w:val="-2"/>
          <w:sz w:val="29"/>
          <w:szCs w:val="29"/>
        </w:rPr>
        <w:t>e</w:t>
      </w:r>
      <w:r>
        <w:rPr>
          <w:spacing w:val="1"/>
          <w:sz w:val="29"/>
          <w:szCs w:val="29"/>
        </w:rPr>
        <w:t>n</w:t>
      </w:r>
      <w:r>
        <w:rPr>
          <w:sz w:val="29"/>
          <w:szCs w:val="29"/>
        </w:rPr>
        <w:t>t</w:t>
      </w:r>
      <w:r>
        <w:rPr>
          <w:spacing w:val="-9"/>
          <w:sz w:val="29"/>
          <w:szCs w:val="29"/>
        </w:rPr>
        <w:t xml:space="preserve"> </w:t>
      </w:r>
      <w:r>
        <w:rPr>
          <w:sz w:val="29"/>
          <w:szCs w:val="29"/>
        </w:rPr>
        <w:t>and</w:t>
      </w:r>
      <w:r>
        <w:rPr>
          <w:spacing w:val="-9"/>
          <w:sz w:val="29"/>
          <w:szCs w:val="29"/>
        </w:rPr>
        <w:t xml:space="preserve"> </w:t>
      </w:r>
      <w:r>
        <w:rPr>
          <w:spacing w:val="1"/>
          <w:sz w:val="29"/>
          <w:szCs w:val="29"/>
        </w:rPr>
        <w:t>h</w:t>
      </w:r>
      <w:r>
        <w:rPr>
          <w:spacing w:val="-1"/>
          <w:sz w:val="29"/>
          <w:szCs w:val="29"/>
        </w:rPr>
        <w:t>i</w:t>
      </w:r>
      <w:r>
        <w:rPr>
          <w:spacing w:val="1"/>
          <w:sz w:val="29"/>
          <w:szCs w:val="29"/>
        </w:rPr>
        <w:t>g</w:t>
      </w:r>
      <w:r>
        <w:rPr>
          <w:sz w:val="29"/>
          <w:szCs w:val="29"/>
        </w:rPr>
        <w:t>h</w:t>
      </w:r>
      <w:r>
        <w:rPr>
          <w:spacing w:val="-9"/>
          <w:sz w:val="29"/>
          <w:szCs w:val="29"/>
        </w:rPr>
        <w:t xml:space="preserve"> </w:t>
      </w:r>
      <w:r>
        <w:rPr>
          <w:spacing w:val="-1"/>
          <w:sz w:val="29"/>
          <w:szCs w:val="29"/>
        </w:rPr>
        <w:t>qu</w:t>
      </w:r>
      <w:r>
        <w:rPr>
          <w:sz w:val="29"/>
          <w:szCs w:val="29"/>
        </w:rPr>
        <w:t>a</w:t>
      </w:r>
      <w:r>
        <w:rPr>
          <w:spacing w:val="1"/>
          <w:sz w:val="29"/>
          <w:szCs w:val="29"/>
        </w:rPr>
        <w:t>l</w:t>
      </w:r>
      <w:r>
        <w:rPr>
          <w:spacing w:val="-1"/>
          <w:sz w:val="29"/>
          <w:szCs w:val="29"/>
        </w:rPr>
        <w:t>i</w:t>
      </w:r>
      <w:r>
        <w:rPr>
          <w:sz w:val="29"/>
          <w:szCs w:val="29"/>
        </w:rPr>
        <w:t>ty</w:t>
      </w:r>
      <w:r>
        <w:rPr>
          <w:spacing w:val="-8"/>
          <w:sz w:val="29"/>
          <w:szCs w:val="29"/>
        </w:rPr>
        <w:t xml:space="preserve"> </w:t>
      </w:r>
      <w:r>
        <w:rPr>
          <w:spacing w:val="1"/>
          <w:sz w:val="29"/>
          <w:szCs w:val="29"/>
        </w:rPr>
        <w:t>p</w:t>
      </w:r>
      <w:r>
        <w:rPr>
          <w:sz w:val="29"/>
          <w:szCs w:val="29"/>
        </w:rPr>
        <w:t>r</w:t>
      </w:r>
      <w:r>
        <w:rPr>
          <w:spacing w:val="-2"/>
          <w:sz w:val="29"/>
          <w:szCs w:val="29"/>
        </w:rPr>
        <w:t>o</w:t>
      </w:r>
      <w:r>
        <w:rPr>
          <w:spacing w:val="1"/>
          <w:sz w:val="29"/>
          <w:szCs w:val="29"/>
        </w:rPr>
        <w:t>g</w:t>
      </w:r>
      <w:r>
        <w:rPr>
          <w:sz w:val="29"/>
          <w:szCs w:val="29"/>
        </w:rPr>
        <w:t>ra</w:t>
      </w:r>
      <w:r>
        <w:rPr>
          <w:spacing w:val="-3"/>
          <w:sz w:val="29"/>
          <w:szCs w:val="29"/>
        </w:rPr>
        <w:t>m</w:t>
      </w:r>
      <w:r>
        <w:rPr>
          <w:sz w:val="29"/>
          <w:szCs w:val="29"/>
        </w:rPr>
        <w:t>s</w:t>
      </w:r>
      <w:r>
        <w:rPr>
          <w:spacing w:val="-8"/>
          <w:sz w:val="29"/>
          <w:szCs w:val="29"/>
        </w:rPr>
        <w:t xml:space="preserve"> </w:t>
      </w:r>
      <w:r>
        <w:rPr>
          <w:sz w:val="29"/>
          <w:szCs w:val="29"/>
        </w:rPr>
        <w:t>i</w:t>
      </w:r>
      <w:r>
        <w:rPr>
          <w:spacing w:val="2"/>
          <w:sz w:val="29"/>
          <w:szCs w:val="29"/>
        </w:rPr>
        <w:t>n</w:t>
      </w:r>
      <w:r>
        <w:rPr>
          <w:spacing w:val="-2"/>
          <w:sz w:val="29"/>
          <w:szCs w:val="29"/>
        </w:rPr>
        <w:t>c</w:t>
      </w:r>
      <w:r>
        <w:rPr>
          <w:sz w:val="29"/>
          <w:szCs w:val="29"/>
        </w:rPr>
        <w:t>lud</w:t>
      </w:r>
      <w:r>
        <w:rPr>
          <w:spacing w:val="1"/>
          <w:sz w:val="29"/>
          <w:szCs w:val="29"/>
        </w:rPr>
        <w:t>e</w:t>
      </w:r>
      <w:r>
        <w:rPr>
          <w:sz w:val="29"/>
          <w:szCs w:val="29"/>
        </w:rPr>
        <w:t>s</w:t>
      </w:r>
      <w:r>
        <w:rPr>
          <w:spacing w:val="-8"/>
          <w:sz w:val="29"/>
          <w:szCs w:val="29"/>
        </w:rPr>
        <w:t xml:space="preserve"> </w:t>
      </w:r>
      <w:r>
        <w:rPr>
          <w:spacing w:val="-2"/>
          <w:sz w:val="29"/>
          <w:szCs w:val="29"/>
        </w:rPr>
        <w:t>c</w:t>
      </w:r>
      <w:r>
        <w:rPr>
          <w:spacing w:val="1"/>
          <w:sz w:val="29"/>
          <w:szCs w:val="29"/>
        </w:rPr>
        <w:t>o</w:t>
      </w:r>
      <w:r>
        <w:rPr>
          <w:spacing w:val="-1"/>
          <w:sz w:val="29"/>
          <w:szCs w:val="29"/>
        </w:rPr>
        <w:t>l</w:t>
      </w:r>
      <w:r>
        <w:rPr>
          <w:sz w:val="29"/>
          <w:szCs w:val="29"/>
        </w:rPr>
        <w:t>lab</w:t>
      </w:r>
      <w:r>
        <w:rPr>
          <w:spacing w:val="1"/>
          <w:sz w:val="29"/>
          <w:szCs w:val="29"/>
        </w:rPr>
        <w:t>o</w:t>
      </w:r>
      <w:r>
        <w:rPr>
          <w:sz w:val="29"/>
          <w:szCs w:val="29"/>
        </w:rPr>
        <w:t>r</w:t>
      </w:r>
      <w:r>
        <w:rPr>
          <w:spacing w:val="-2"/>
          <w:sz w:val="29"/>
          <w:szCs w:val="29"/>
        </w:rPr>
        <w:t>a</w:t>
      </w:r>
      <w:r>
        <w:rPr>
          <w:sz w:val="29"/>
          <w:szCs w:val="29"/>
        </w:rPr>
        <w:t>tion</w:t>
      </w:r>
      <w:r>
        <w:rPr>
          <w:spacing w:val="-6"/>
          <w:sz w:val="29"/>
          <w:szCs w:val="29"/>
        </w:rPr>
        <w:t xml:space="preserve"> </w:t>
      </w:r>
      <w:r>
        <w:rPr>
          <w:spacing w:val="-3"/>
          <w:sz w:val="29"/>
          <w:szCs w:val="29"/>
        </w:rPr>
        <w:t>w</w:t>
      </w:r>
      <w:r>
        <w:rPr>
          <w:sz w:val="29"/>
          <w:szCs w:val="29"/>
        </w:rPr>
        <w:t>ith</w:t>
      </w:r>
      <w:r>
        <w:rPr>
          <w:spacing w:val="-7"/>
          <w:sz w:val="29"/>
          <w:szCs w:val="29"/>
        </w:rPr>
        <w:t xml:space="preserve"> </w:t>
      </w:r>
      <w:r>
        <w:rPr>
          <w:spacing w:val="-3"/>
          <w:sz w:val="29"/>
          <w:szCs w:val="29"/>
        </w:rPr>
        <w:t>m</w:t>
      </w:r>
      <w:r>
        <w:rPr>
          <w:sz w:val="29"/>
          <w:szCs w:val="29"/>
        </w:rPr>
        <w:t>a</w:t>
      </w:r>
      <w:r>
        <w:rPr>
          <w:spacing w:val="1"/>
          <w:sz w:val="29"/>
          <w:szCs w:val="29"/>
        </w:rPr>
        <w:t>n</w:t>
      </w:r>
      <w:r>
        <w:rPr>
          <w:sz w:val="29"/>
          <w:szCs w:val="29"/>
        </w:rPr>
        <w:t>y</w:t>
      </w:r>
      <w:r>
        <w:rPr>
          <w:spacing w:val="-9"/>
          <w:sz w:val="29"/>
          <w:szCs w:val="29"/>
        </w:rPr>
        <w:t xml:space="preserve"> </w:t>
      </w:r>
      <w:r>
        <w:rPr>
          <w:sz w:val="29"/>
          <w:szCs w:val="29"/>
        </w:rPr>
        <w:t>c</w:t>
      </w:r>
      <w:r>
        <w:rPr>
          <w:spacing w:val="1"/>
          <w:sz w:val="29"/>
          <w:szCs w:val="29"/>
        </w:rPr>
        <w:t>o</w:t>
      </w:r>
      <w:r>
        <w:rPr>
          <w:spacing w:val="-3"/>
          <w:sz w:val="29"/>
          <w:szCs w:val="29"/>
        </w:rPr>
        <w:t>mm</w:t>
      </w:r>
      <w:r>
        <w:rPr>
          <w:spacing w:val="1"/>
          <w:sz w:val="29"/>
          <w:szCs w:val="29"/>
        </w:rPr>
        <w:t>un</w:t>
      </w:r>
      <w:r>
        <w:rPr>
          <w:sz w:val="29"/>
          <w:szCs w:val="29"/>
        </w:rPr>
        <w:t xml:space="preserve">ity </w:t>
      </w:r>
      <w:r>
        <w:rPr>
          <w:spacing w:val="1"/>
          <w:sz w:val="29"/>
          <w:szCs w:val="29"/>
        </w:rPr>
        <w:t>o</w:t>
      </w:r>
      <w:r>
        <w:rPr>
          <w:sz w:val="29"/>
          <w:szCs w:val="29"/>
        </w:rPr>
        <w:t>rg</w:t>
      </w:r>
      <w:r>
        <w:rPr>
          <w:spacing w:val="-1"/>
          <w:sz w:val="29"/>
          <w:szCs w:val="29"/>
        </w:rPr>
        <w:t>a</w:t>
      </w:r>
      <w:r>
        <w:rPr>
          <w:spacing w:val="1"/>
          <w:sz w:val="29"/>
          <w:szCs w:val="29"/>
        </w:rPr>
        <w:t>n</w:t>
      </w:r>
      <w:r>
        <w:rPr>
          <w:spacing w:val="-1"/>
          <w:sz w:val="29"/>
          <w:szCs w:val="29"/>
        </w:rPr>
        <w:t>i</w:t>
      </w:r>
      <w:r>
        <w:rPr>
          <w:sz w:val="29"/>
          <w:szCs w:val="29"/>
        </w:rPr>
        <w:t>z</w:t>
      </w:r>
      <w:r>
        <w:rPr>
          <w:spacing w:val="1"/>
          <w:sz w:val="29"/>
          <w:szCs w:val="29"/>
        </w:rPr>
        <w:t>a</w:t>
      </w:r>
      <w:r>
        <w:rPr>
          <w:spacing w:val="-1"/>
          <w:sz w:val="29"/>
          <w:szCs w:val="29"/>
        </w:rPr>
        <w:t>t</w:t>
      </w:r>
      <w:r>
        <w:rPr>
          <w:sz w:val="29"/>
          <w:szCs w:val="29"/>
        </w:rPr>
        <w:t>ions.</w:t>
      </w:r>
    </w:p>
    <w:p w:rsidR="00060B13" w:rsidRDefault="0073055B">
      <w:pPr>
        <w:spacing w:line="320" w:lineRule="exact"/>
        <w:ind w:left="100" w:right="2353"/>
        <w:jc w:val="both"/>
        <w:rPr>
          <w:sz w:val="29"/>
          <w:szCs w:val="29"/>
        </w:rPr>
      </w:pPr>
      <w:r>
        <w:rPr>
          <w:sz w:val="29"/>
          <w:szCs w:val="29"/>
        </w:rPr>
        <w:t>So, E</w:t>
      </w:r>
      <w:r>
        <w:rPr>
          <w:spacing w:val="-1"/>
          <w:sz w:val="29"/>
          <w:szCs w:val="29"/>
        </w:rPr>
        <w:t>D</w:t>
      </w:r>
      <w:r>
        <w:rPr>
          <w:spacing w:val="1"/>
          <w:sz w:val="29"/>
          <w:szCs w:val="29"/>
        </w:rPr>
        <w:t>C</w:t>
      </w:r>
      <w:r>
        <w:rPr>
          <w:spacing w:val="-1"/>
          <w:sz w:val="29"/>
          <w:szCs w:val="29"/>
        </w:rPr>
        <w:t>-</w:t>
      </w:r>
      <w:r>
        <w:rPr>
          <w:sz w:val="29"/>
          <w:szCs w:val="29"/>
        </w:rPr>
        <w:t>BIT M</w:t>
      </w:r>
      <w:r>
        <w:rPr>
          <w:spacing w:val="1"/>
          <w:sz w:val="29"/>
          <w:szCs w:val="29"/>
        </w:rPr>
        <w:t>e</w:t>
      </w:r>
      <w:r>
        <w:rPr>
          <w:sz w:val="29"/>
          <w:szCs w:val="29"/>
        </w:rPr>
        <w:t>sra</w:t>
      </w:r>
      <w:r>
        <w:rPr>
          <w:spacing w:val="-3"/>
          <w:sz w:val="29"/>
          <w:szCs w:val="29"/>
        </w:rPr>
        <w:t xml:space="preserve"> </w:t>
      </w:r>
      <w:r>
        <w:rPr>
          <w:spacing w:val="-1"/>
          <w:sz w:val="29"/>
          <w:szCs w:val="29"/>
        </w:rPr>
        <w:t>w</w:t>
      </w:r>
      <w:r>
        <w:rPr>
          <w:sz w:val="29"/>
          <w:szCs w:val="29"/>
        </w:rPr>
        <w:t>i</w:t>
      </w:r>
      <w:r>
        <w:rPr>
          <w:spacing w:val="1"/>
          <w:sz w:val="29"/>
          <w:szCs w:val="29"/>
        </w:rPr>
        <w:t>l</w:t>
      </w:r>
      <w:r>
        <w:rPr>
          <w:sz w:val="29"/>
          <w:szCs w:val="29"/>
        </w:rPr>
        <w:t>l</w:t>
      </w:r>
      <w:r>
        <w:rPr>
          <w:spacing w:val="2"/>
          <w:sz w:val="29"/>
          <w:szCs w:val="29"/>
        </w:rPr>
        <w:t xml:space="preserve"> </w:t>
      </w:r>
      <w:r>
        <w:rPr>
          <w:spacing w:val="-1"/>
          <w:sz w:val="29"/>
          <w:szCs w:val="29"/>
        </w:rPr>
        <w:t>p</w:t>
      </w:r>
      <w:r>
        <w:rPr>
          <w:sz w:val="29"/>
          <w:szCs w:val="29"/>
        </w:rPr>
        <w:t>artners</w:t>
      </w:r>
      <w:r>
        <w:rPr>
          <w:spacing w:val="-1"/>
          <w:sz w:val="29"/>
          <w:szCs w:val="29"/>
        </w:rPr>
        <w:t xml:space="preserve"> </w:t>
      </w:r>
      <w:r>
        <w:rPr>
          <w:sz w:val="29"/>
          <w:szCs w:val="29"/>
        </w:rPr>
        <w:t>with</w:t>
      </w:r>
      <w:r>
        <w:rPr>
          <w:spacing w:val="-1"/>
          <w:sz w:val="29"/>
          <w:szCs w:val="29"/>
        </w:rPr>
        <w:t xml:space="preserve"> </w:t>
      </w:r>
      <w:r>
        <w:rPr>
          <w:sz w:val="29"/>
          <w:szCs w:val="29"/>
        </w:rPr>
        <w:t xml:space="preserve">the </w:t>
      </w:r>
      <w:r>
        <w:rPr>
          <w:spacing w:val="-1"/>
          <w:sz w:val="29"/>
          <w:szCs w:val="29"/>
        </w:rPr>
        <w:t>f</w:t>
      </w:r>
      <w:r>
        <w:rPr>
          <w:spacing w:val="1"/>
          <w:sz w:val="29"/>
          <w:szCs w:val="29"/>
        </w:rPr>
        <w:t>o</w:t>
      </w:r>
      <w:r>
        <w:rPr>
          <w:sz w:val="29"/>
          <w:szCs w:val="29"/>
        </w:rPr>
        <w:t>llow</w:t>
      </w:r>
      <w:r>
        <w:rPr>
          <w:spacing w:val="-2"/>
          <w:sz w:val="29"/>
          <w:szCs w:val="29"/>
        </w:rPr>
        <w:t>i</w:t>
      </w:r>
      <w:r>
        <w:rPr>
          <w:spacing w:val="1"/>
          <w:sz w:val="29"/>
          <w:szCs w:val="29"/>
        </w:rPr>
        <w:t>n</w:t>
      </w:r>
      <w:r>
        <w:rPr>
          <w:sz w:val="29"/>
          <w:szCs w:val="29"/>
        </w:rPr>
        <w:t>g</w:t>
      </w:r>
      <w:r>
        <w:rPr>
          <w:spacing w:val="-2"/>
          <w:sz w:val="29"/>
          <w:szCs w:val="29"/>
        </w:rPr>
        <w:t xml:space="preserve"> </w:t>
      </w:r>
      <w:r>
        <w:rPr>
          <w:spacing w:val="1"/>
          <w:sz w:val="29"/>
          <w:szCs w:val="29"/>
        </w:rPr>
        <w:t>g</w:t>
      </w:r>
      <w:r>
        <w:rPr>
          <w:sz w:val="29"/>
          <w:szCs w:val="29"/>
        </w:rPr>
        <w:t>r</w:t>
      </w:r>
      <w:r>
        <w:rPr>
          <w:spacing w:val="-2"/>
          <w:sz w:val="29"/>
          <w:szCs w:val="29"/>
        </w:rPr>
        <w:t>o</w:t>
      </w:r>
      <w:r>
        <w:rPr>
          <w:spacing w:val="1"/>
          <w:sz w:val="29"/>
          <w:szCs w:val="29"/>
        </w:rPr>
        <w:t>up</w:t>
      </w:r>
      <w:r>
        <w:rPr>
          <w:sz w:val="29"/>
          <w:szCs w:val="29"/>
        </w:rPr>
        <w:t>s:</w:t>
      </w:r>
    </w:p>
    <w:p w:rsidR="00060B13" w:rsidRDefault="0073055B">
      <w:pPr>
        <w:spacing w:before="1"/>
        <w:ind w:left="460"/>
        <w:rPr>
          <w:sz w:val="29"/>
          <w:szCs w:val="29"/>
        </w:rPr>
      </w:pPr>
      <w:r>
        <w:rPr>
          <w:sz w:val="29"/>
          <w:szCs w:val="29"/>
        </w:rPr>
        <w:t xml:space="preserve">  </w:t>
      </w:r>
      <w:r>
        <w:rPr>
          <w:spacing w:val="9"/>
          <w:sz w:val="29"/>
          <w:szCs w:val="29"/>
        </w:rPr>
        <w:t xml:space="preserve"> </w:t>
      </w:r>
      <w:r>
        <w:rPr>
          <w:sz w:val="29"/>
          <w:szCs w:val="29"/>
        </w:rPr>
        <w:t>St</w:t>
      </w:r>
      <w:r>
        <w:rPr>
          <w:spacing w:val="1"/>
          <w:sz w:val="29"/>
          <w:szCs w:val="29"/>
        </w:rPr>
        <w:t>u</w:t>
      </w:r>
      <w:r>
        <w:rPr>
          <w:spacing w:val="-1"/>
          <w:sz w:val="29"/>
          <w:szCs w:val="29"/>
        </w:rPr>
        <w:t>d</w:t>
      </w:r>
      <w:r>
        <w:rPr>
          <w:sz w:val="29"/>
          <w:szCs w:val="29"/>
        </w:rPr>
        <w:t xml:space="preserve">ent </w:t>
      </w:r>
      <w:r>
        <w:rPr>
          <w:spacing w:val="-1"/>
          <w:sz w:val="29"/>
          <w:szCs w:val="29"/>
        </w:rPr>
        <w:t>G</w:t>
      </w:r>
      <w:r>
        <w:rPr>
          <w:sz w:val="29"/>
          <w:szCs w:val="29"/>
        </w:rPr>
        <w:t xml:space="preserve">roups </w:t>
      </w:r>
      <w:r>
        <w:rPr>
          <w:spacing w:val="1"/>
          <w:sz w:val="29"/>
          <w:szCs w:val="29"/>
        </w:rPr>
        <w:t>o</w:t>
      </w:r>
      <w:r>
        <w:rPr>
          <w:sz w:val="29"/>
          <w:szCs w:val="29"/>
        </w:rPr>
        <w:t>f</w:t>
      </w:r>
      <w:r>
        <w:rPr>
          <w:spacing w:val="-1"/>
          <w:sz w:val="29"/>
          <w:szCs w:val="29"/>
        </w:rPr>
        <w:t xml:space="preserve"> </w:t>
      </w:r>
      <w:r>
        <w:rPr>
          <w:spacing w:val="-2"/>
          <w:sz w:val="29"/>
          <w:szCs w:val="29"/>
        </w:rPr>
        <w:t>C</w:t>
      </w:r>
      <w:r>
        <w:rPr>
          <w:spacing w:val="1"/>
          <w:sz w:val="29"/>
          <w:szCs w:val="29"/>
        </w:rPr>
        <w:t>o</w:t>
      </w:r>
      <w:r>
        <w:rPr>
          <w:sz w:val="29"/>
          <w:szCs w:val="29"/>
        </w:rPr>
        <w:t>lle</w:t>
      </w:r>
      <w:r>
        <w:rPr>
          <w:spacing w:val="-1"/>
          <w:sz w:val="29"/>
          <w:szCs w:val="29"/>
        </w:rPr>
        <w:t>g</w:t>
      </w:r>
      <w:r>
        <w:rPr>
          <w:spacing w:val="2"/>
          <w:sz w:val="29"/>
          <w:szCs w:val="29"/>
        </w:rPr>
        <w:t>e</w:t>
      </w:r>
      <w:r>
        <w:rPr>
          <w:sz w:val="29"/>
          <w:szCs w:val="29"/>
        </w:rPr>
        <w:t>–</w:t>
      </w:r>
      <w:r>
        <w:rPr>
          <w:spacing w:val="-2"/>
          <w:sz w:val="29"/>
          <w:szCs w:val="29"/>
        </w:rPr>
        <w:t xml:space="preserve"> </w:t>
      </w:r>
      <w:r>
        <w:rPr>
          <w:spacing w:val="1"/>
          <w:sz w:val="29"/>
          <w:szCs w:val="29"/>
        </w:rPr>
        <w:t>id</w:t>
      </w:r>
      <w:r>
        <w:rPr>
          <w:spacing w:val="-2"/>
          <w:sz w:val="29"/>
          <w:szCs w:val="29"/>
        </w:rPr>
        <w:t>e</w:t>
      </w:r>
      <w:r>
        <w:rPr>
          <w:spacing w:val="1"/>
          <w:sz w:val="29"/>
          <w:szCs w:val="29"/>
        </w:rPr>
        <w:t>n</w:t>
      </w:r>
      <w:r>
        <w:rPr>
          <w:spacing w:val="-1"/>
          <w:sz w:val="29"/>
          <w:szCs w:val="29"/>
        </w:rPr>
        <w:t>t</w:t>
      </w:r>
      <w:r>
        <w:rPr>
          <w:sz w:val="29"/>
          <w:szCs w:val="29"/>
        </w:rPr>
        <w:t>if</w:t>
      </w:r>
      <w:r>
        <w:rPr>
          <w:spacing w:val="1"/>
          <w:sz w:val="29"/>
          <w:szCs w:val="29"/>
        </w:rPr>
        <w:t>i</w:t>
      </w:r>
      <w:r>
        <w:rPr>
          <w:sz w:val="29"/>
          <w:szCs w:val="29"/>
        </w:rPr>
        <w:t>es</w:t>
      </w:r>
      <w:r>
        <w:rPr>
          <w:spacing w:val="-3"/>
          <w:sz w:val="29"/>
          <w:szCs w:val="29"/>
        </w:rPr>
        <w:t xml:space="preserve"> </w:t>
      </w:r>
      <w:r>
        <w:rPr>
          <w:sz w:val="29"/>
          <w:szCs w:val="29"/>
        </w:rPr>
        <w:t>ch</w:t>
      </w:r>
      <w:r>
        <w:rPr>
          <w:spacing w:val="-2"/>
          <w:sz w:val="29"/>
          <w:szCs w:val="29"/>
        </w:rPr>
        <w:t>i</w:t>
      </w:r>
      <w:r>
        <w:rPr>
          <w:sz w:val="29"/>
          <w:szCs w:val="29"/>
        </w:rPr>
        <w:t>l</w:t>
      </w:r>
      <w:r>
        <w:rPr>
          <w:spacing w:val="2"/>
          <w:sz w:val="29"/>
          <w:szCs w:val="29"/>
        </w:rPr>
        <w:t>d</w:t>
      </w:r>
      <w:r>
        <w:rPr>
          <w:sz w:val="29"/>
          <w:szCs w:val="29"/>
        </w:rPr>
        <w:t>r</w:t>
      </w:r>
      <w:r>
        <w:rPr>
          <w:spacing w:val="-2"/>
          <w:sz w:val="29"/>
          <w:szCs w:val="29"/>
        </w:rPr>
        <w:t>e</w:t>
      </w:r>
      <w:r>
        <w:rPr>
          <w:sz w:val="29"/>
          <w:szCs w:val="29"/>
        </w:rPr>
        <w:t>n</w:t>
      </w:r>
      <w:r>
        <w:rPr>
          <w:spacing w:val="1"/>
          <w:sz w:val="29"/>
          <w:szCs w:val="29"/>
        </w:rPr>
        <w:t xml:space="preserve"> </w:t>
      </w:r>
      <w:r>
        <w:rPr>
          <w:spacing w:val="-1"/>
          <w:sz w:val="29"/>
          <w:szCs w:val="29"/>
        </w:rPr>
        <w:t>f</w:t>
      </w:r>
      <w:r>
        <w:rPr>
          <w:spacing w:val="1"/>
          <w:sz w:val="29"/>
          <w:szCs w:val="29"/>
        </w:rPr>
        <w:t>o</w:t>
      </w:r>
      <w:r>
        <w:rPr>
          <w:sz w:val="29"/>
          <w:szCs w:val="29"/>
        </w:rPr>
        <w:t>r</w:t>
      </w:r>
      <w:r>
        <w:rPr>
          <w:spacing w:val="-1"/>
          <w:sz w:val="29"/>
          <w:szCs w:val="29"/>
        </w:rPr>
        <w:t xml:space="preserve"> </w:t>
      </w:r>
      <w:r>
        <w:rPr>
          <w:sz w:val="29"/>
          <w:szCs w:val="29"/>
        </w:rPr>
        <w:t xml:space="preserve">the </w:t>
      </w:r>
      <w:r>
        <w:rPr>
          <w:spacing w:val="1"/>
          <w:sz w:val="29"/>
          <w:szCs w:val="29"/>
        </w:rPr>
        <w:t>p</w:t>
      </w:r>
      <w:r>
        <w:rPr>
          <w:sz w:val="29"/>
          <w:szCs w:val="29"/>
        </w:rPr>
        <w:t>r</w:t>
      </w:r>
      <w:r>
        <w:rPr>
          <w:spacing w:val="-2"/>
          <w:sz w:val="29"/>
          <w:szCs w:val="29"/>
        </w:rPr>
        <w:t>o</w:t>
      </w:r>
      <w:r>
        <w:rPr>
          <w:spacing w:val="1"/>
          <w:sz w:val="29"/>
          <w:szCs w:val="29"/>
        </w:rPr>
        <w:t>g</w:t>
      </w:r>
      <w:r>
        <w:rPr>
          <w:sz w:val="29"/>
          <w:szCs w:val="29"/>
        </w:rPr>
        <w:t>r</w:t>
      </w:r>
      <w:r>
        <w:rPr>
          <w:spacing w:val="-2"/>
          <w:sz w:val="29"/>
          <w:szCs w:val="29"/>
        </w:rPr>
        <w:t>a</w:t>
      </w:r>
      <w:r>
        <w:rPr>
          <w:spacing w:val="-3"/>
          <w:sz w:val="29"/>
          <w:szCs w:val="29"/>
        </w:rPr>
        <w:t>m</w:t>
      </w:r>
      <w:r>
        <w:rPr>
          <w:sz w:val="29"/>
          <w:szCs w:val="29"/>
        </w:rPr>
        <w:t>s</w:t>
      </w:r>
    </w:p>
    <w:p w:rsidR="00060B13" w:rsidRDefault="0073055B">
      <w:pPr>
        <w:ind w:left="460"/>
        <w:rPr>
          <w:sz w:val="29"/>
          <w:szCs w:val="29"/>
        </w:rPr>
      </w:pPr>
      <w:r>
        <w:rPr>
          <w:sz w:val="29"/>
          <w:szCs w:val="29"/>
        </w:rPr>
        <w:t xml:space="preserve">  </w:t>
      </w:r>
      <w:r>
        <w:rPr>
          <w:spacing w:val="9"/>
          <w:sz w:val="29"/>
          <w:szCs w:val="29"/>
        </w:rPr>
        <w:t xml:space="preserve"> </w:t>
      </w:r>
      <w:r>
        <w:rPr>
          <w:sz w:val="29"/>
          <w:szCs w:val="29"/>
        </w:rPr>
        <w:t>L</w:t>
      </w:r>
      <w:r>
        <w:rPr>
          <w:spacing w:val="1"/>
          <w:sz w:val="29"/>
          <w:szCs w:val="29"/>
        </w:rPr>
        <w:t>ib</w:t>
      </w:r>
      <w:r>
        <w:rPr>
          <w:sz w:val="29"/>
          <w:szCs w:val="29"/>
        </w:rPr>
        <w:t>ra</w:t>
      </w:r>
      <w:r>
        <w:rPr>
          <w:spacing w:val="-3"/>
          <w:sz w:val="29"/>
          <w:szCs w:val="29"/>
        </w:rPr>
        <w:t>r</w:t>
      </w:r>
      <w:r>
        <w:rPr>
          <w:sz w:val="29"/>
          <w:szCs w:val="29"/>
        </w:rPr>
        <w:t>y</w:t>
      </w:r>
      <w:r>
        <w:rPr>
          <w:spacing w:val="1"/>
          <w:sz w:val="29"/>
          <w:szCs w:val="29"/>
        </w:rPr>
        <w:t xml:space="preserve"> </w:t>
      </w:r>
      <w:r>
        <w:rPr>
          <w:sz w:val="29"/>
          <w:szCs w:val="29"/>
        </w:rPr>
        <w:t xml:space="preserve">– </w:t>
      </w:r>
      <w:r>
        <w:rPr>
          <w:spacing w:val="1"/>
          <w:sz w:val="29"/>
          <w:szCs w:val="29"/>
        </w:rPr>
        <w:t>p</w:t>
      </w:r>
      <w:r>
        <w:rPr>
          <w:spacing w:val="-3"/>
          <w:sz w:val="29"/>
          <w:szCs w:val="29"/>
        </w:rPr>
        <w:t>r</w:t>
      </w:r>
      <w:r>
        <w:rPr>
          <w:spacing w:val="1"/>
          <w:sz w:val="29"/>
          <w:szCs w:val="29"/>
        </w:rPr>
        <w:t>o</w:t>
      </w:r>
      <w:r>
        <w:rPr>
          <w:spacing w:val="-1"/>
          <w:sz w:val="29"/>
          <w:szCs w:val="29"/>
        </w:rPr>
        <w:t>v</w:t>
      </w:r>
      <w:r>
        <w:rPr>
          <w:sz w:val="29"/>
          <w:szCs w:val="29"/>
        </w:rPr>
        <w:t xml:space="preserve">ides </w:t>
      </w:r>
      <w:r>
        <w:rPr>
          <w:spacing w:val="-2"/>
          <w:sz w:val="29"/>
          <w:szCs w:val="29"/>
        </w:rPr>
        <w:t>k</w:t>
      </w:r>
      <w:r>
        <w:rPr>
          <w:spacing w:val="1"/>
          <w:sz w:val="29"/>
          <w:szCs w:val="29"/>
        </w:rPr>
        <w:t>no</w:t>
      </w:r>
      <w:r>
        <w:rPr>
          <w:sz w:val="29"/>
          <w:szCs w:val="29"/>
        </w:rPr>
        <w:t>w</w:t>
      </w:r>
      <w:r>
        <w:rPr>
          <w:spacing w:val="-2"/>
          <w:sz w:val="29"/>
          <w:szCs w:val="29"/>
        </w:rPr>
        <w:t>l</w:t>
      </w:r>
      <w:r>
        <w:rPr>
          <w:sz w:val="29"/>
          <w:szCs w:val="29"/>
        </w:rPr>
        <w:t>edge</w:t>
      </w:r>
      <w:r>
        <w:rPr>
          <w:spacing w:val="1"/>
          <w:sz w:val="29"/>
          <w:szCs w:val="29"/>
        </w:rPr>
        <w:t xml:space="preserve"> </w:t>
      </w:r>
      <w:r>
        <w:rPr>
          <w:spacing w:val="-2"/>
          <w:sz w:val="29"/>
          <w:szCs w:val="29"/>
        </w:rPr>
        <w:t>c</w:t>
      </w:r>
      <w:r>
        <w:rPr>
          <w:sz w:val="29"/>
          <w:szCs w:val="29"/>
        </w:rPr>
        <w:t>entre</w:t>
      </w:r>
    </w:p>
    <w:p w:rsidR="00060B13" w:rsidRDefault="0073055B">
      <w:pPr>
        <w:spacing w:line="340" w:lineRule="exact"/>
        <w:ind w:left="460"/>
        <w:rPr>
          <w:sz w:val="29"/>
          <w:szCs w:val="29"/>
        </w:rPr>
      </w:pPr>
      <w:r>
        <w:rPr>
          <w:position w:val="-1"/>
          <w:sz w:val="29"/>
          <w:szCs w:val="29"/>
        </w:rPr>
        <w:t xml:space="preserve">  </w:t>
      </w:r>
      <w:r>
        <w:rPr>
          <w:spacing w:val="9"/>
          <w:position w:val="-1"/>
          <w:sz w:val="29"/>
          <w:szCs w:val="29"/>
        </w:rPr>
        <w:t xml:space="preserve"> </w:t>
      </w:r>
      <w:r>
        <w:rPr>
          <w:position w:val="-1"/>
          <w:sz w:val="29"/>
          <w:szCs w:val="29"/>
        </w:rPr>
        <w:t>EDC Ex</w:t>
      </w:r>
      <w:r>
        <w:rPr>
          <w:spacing w:val="-1"/>
          <w:position w:val="-1"/>
          <w:sz w:val="29"/>
          <w:szCs w:val="29"/>
        </w:rPr>
        <w:t>e</w:t>
      </w:r>
      <w:r>
        <w:rPr>
          <w:position w:val="-1"/>
          <w:sz w:val="29"/>
          <w:szCs w:val="29"/>
        </w:rPr>
        <w:t>cut</w:t>
      </w:r>
      <w:r>
        <w:rPr>
          <w:spacing w:val="-1"/>
          <w:position w:val="-1"/>
          <w:sz w:val="29"/>
          <w:szCs w:val="29"/>
        </w:rPr>
        <w:t>i</w:t>
      </w:r>
      <w:r>
        <w:rPr>
          <w:spacing w:val="1"/>
          <w:position w:val="-1"/>
          <w:sz w:val="29"/>
          <w:szCs w:val="29"/>
        </w:rPr>
        <w:t>v</w:t>
      </w:r>
      <w:r>
        <w:rPr>
          <w:position w:val="-1"/>
          <w:sz w:val="29"/>
          <w:szCs w:val="29"/>
        </w:rPr>
        <w:t xml:space="preserve">e </w:t>
      </w:r>
      <w:r>
        <w:rPr>
          <w:spacing w:val="-1"/>
          <w:position w:val="-1"/>
          <w:sz w:val="29"/>
          <w:szCs w:val="29"/>
        </w:rPr>
        <w:t>M</w:t>
      </w:r>
      <w:r>
        <w:rPr>
          <w:spacing w:val="-2"/>
          <w:position w:val="-1"/>
          <w:sz w:val="29"/>
          <w:szCs w:val="29"/>
        </w:rPr>
        <w:t>e</w:t>
      </w:r>
      <w:r>
        <w:rPr>
          <w:spacing w:val="-3"/>
          <w:position w:val="-1"/>
          <w:sz w:val="29"/>
          <w:szCs w:val="29"/>
        </w:rPr>
        <w:t>m</w:t>
      </w:r>
      <w:r>
        <w:rPr>
          <w:spacing w:val="1"/>
          <w:position w:val="-1"/>
          <w:sz w:val="29"/>
          <w:szCs w:val="29"/>
        </w:rPr>
        <w:t>b</w:t>
      </w:r>
      <w:r>
        <w:rPr>
          <w:position w:val="-1"/>
          <w:sz w:val="29"/>
          <w:szCs w:val="29"/>
        </w:rPr>
        <w:t>ers -</w:t>
      </w:r>
      <w:r>
        <w:rPr>
          <w:spacing w:val="-1"/>
          <w:position w:val="-1"/>
          <w:sz w:val="29"/>
          <w:szCs w:val="29"/>
        </w:rPr>
        <w:t xml:space="preserve"> </w:t>
      </w:r>
      <w:r>
        <w:rPr>
          <w:position w:val="-1"/>
          <w:sz w:val="29"/>
          <w:szCs w:val="29"/>
        </w:rPr>
        <w:t>ser</w:t>
      </w:r>
      <w:r>
        <w:rPr>
          <w:spacing w:val="1"/>
          <w:position w:val="-1"/>
          <w:sz w:val="29"/>
          <w:szCs w:val="29"/>
        </w:rPr>
        <w:t>v</w:t>
      </w:r>
      <w:r>
        <w:rPr>
          <w:position w:val="-1"/>
          <w:sz w:val="29"/>
          <w:szCs w:val="29"/>
        </w:rPr>
        <w:t xml:space="preserve">e as </w:t>
      </w:r>
      <w:r>
        <w:rPr>
          <w:spacing w:val="1"/>
          <w:position w:val="-1"/>
          <w:sz w:val="29"/>
          <w:szCs w:val="29"/>
        </w:rPr>
        <w:t>v</w:t>
      </w:r>
      <w:r>
        <w:rPr>
          <w:spacing w:val="-1"/>
          <w:position w:val="-1"/>
          <w:sz w:val="29"/>
          <w:szCs w:val="29"/>
        </w:rPr>
        <w:t>ol</w:t>
      </w:r>
      <w:r>
        <w:rPr>
          <w:spacing w:val="1"/>
          <w:position w:val="-1"/>
          <w:sz w:val="29"/>
          <w:szCs w:val="29"/>
        </w:rPr>
        <w:t>u</w:t>
      </w:r>
      <w:r>
        <w:rPr>
          <w:spacing w:val="-1"/>
          <w:position w:val="-1"/>
          <w:sz w:val="29"/>
          <w:szCs w:val="29"/>
        </w:rPr>
        <w:t>n</w:t>
      </w:r>
      <w:r>
        <w:rPr>
          <w:position w:val="-1"/>
          <w:sz w:val="29"/>
          <w:szCs w:val="29"/>
        </w:rPr>
        <w:t>t</w:t>
      </w:r>
      <w:r>
        <w:rPr>
          <w:spacing w:val="1"/>
          <w:position w:val="-1"/>
          <w:sz w:val="29"/>
          <w:szCs w:val="29"/>
        </w:rPr>
        <w:t>e</w:t>
      </w:r>
      <w:r>
        <w:rPr>
          <w:position w:val="-1"/>
          <w:sz w:val="29"/>
          <w:szCs w:val="29"/>
        </w:rPr>
        <w:t xml:space="preserve">er </w:t>
      </w:r>
      <w:r>
        <w:rPr>
          <w:spacing w:val="-2"/>
          <w:position w:val="-1"/>
          <w:sz w:val="29"/>
          <w:szCs w:val="29"/>
        </w:rPr>
        <w:t>t</w:t>
      </w:r>
      <w:r>
        <w:rPr>
          <w:spacing w:val="1"/>
          <w:position w:val="-1"/>
          <w:sz w:val="29"/>
          <w:szCs w:val="29"/>
        </w:rPr>
        <w:t>u</w:t>
      </w:r>
      <w:r>
        <w:rPr>
          <w:spacing w:val="-1"/>
          <w:position w:val="-1"/>
          <w:sz w:val="29"/>
          <w:szCs w:val="29"/>
        </w:rPr>
        <w:t>t</w:t>
      </w:r>
      <w:r>
        <w:rPr>
          <w:spacing w:val="1"/>
          <w:position w:val="-1"/>
          <w:sz w:val="29"/>
          <w:szCs w:val="29"/>
        </w:rPr>
        <w:t>o</w:t>
      </w:r>
      <w:r>
        <w:rPr>
          <w:position w:val="-1"/>
          <w:sz w:val="29"/>
          <w:szCs w:val="29"/>
        </w:rPr>
        <w:t>rs</w:t>
      </w:r>
      <w:r>
        <w:rPr>
          <w:spacing w:val="-1"/>
          <w:position w:val="-1"/>
          <w:sz w:val="29"/>
          <w:szCs w:val="29"/>
        </w:rPr>
        <w:t xml:space="preserve"> </w:t>
      </w:r>
      <w:r>
        <w:rPr>
          <w:position w:val="-1"/>
          <w:sz w:val="29"/>
          <w:szCs w:val="29"/>
        </w:rPr>
        <w:t xml:space="preserve">and </w:t>
      </w:r>
      <w:r>
        <w:rPr>
          <w:spacing w:val="-3"/>
          <w:position w:val="-1"/>
          <w:sz w:val="29"/>
          <w:szCs w:val="29"/>
        </w:rPr>
        <w:t>m</w:t>
      </w:r>
      <w:r>
        <w:rPr>
          <w:position w:val="-1"/>
          <w:sz w:val="29"/>
          <w:szCs w:val="29"/>
        </w:rPr>
        <w:t>e</w:t>
      </w:r>
      <w:r>
        <w:rPr>
          <w:spacing w:val="1"/>
          <w:position w:val="-1"/>
          <w:sz w:val="29"/>
          <w:szCs w:val="29"/>
        </w:rPr>
        <w:t>n</w:t>
      </w:r>
      <w:r>
        <w:rPr>
          <w:spacing w:val="-1"/>
          <w:position w:val="-1"/>
          <w:sz w:val="29"/>
          <w:szCs w:val="29"/>
        </w:rPr>
        <w:t>t</w:t>
      </w:r>
      <w:r>
        <w:rPr>
          <w:spacing w:val="1"/>
          <w:position w:val="-1"/>
          <w:sz w:val="29"/>
          <w:szCs w:val="29"/>
        </w:rPr>
        <w:t>o</w:t>
      </w:r>
      <w:r>
        <w:rPr>
          <w:position w:val="-1"/>
          <w:sz w:val="29"/>
          <w:szCs w:val="29"/>
        </w:rPr>
        <w:t>rs</w:t>
      </w:r>
    </w:p>
    <w:p w:rsidR="00060B13" w:rsidRDefault="0073055B">
      <w:pPr>
        <w:ind w:left="460"/>
        <w:rPr>
          <w:sz w:val="29"/>
          <w:szCs w:val="29"/>
        </w:rPr>
      </w:pPr>
      <w:r>
        <w:rPr>
          <w:sz w:val="29"/>
          <w:szCs w:val="29"/>
        </w:rPr>
        <w:t xml:space="preserve">  </w:t>
      </w:r>
      <w:r>
        <w:rPr>
          <w:spacing w:val="9"/>
          <w:sz w:val="29"/>
          <w:szCs w:val="29"/>
        </w:rPr>
        <w:t xml:space="preserve"> </w:t>
      </w:r>
      <w:r>
        <w:rPr>
          <w:sz w:val="29"/>
          <w:szCs w:val="29"/>
        </w:rPr>
        <w:t>(u</w:t>
      </w:r>
      <w:r>
        <w:rPr>
          <w:spacing w:val="1"/>
          <w:sz w:val="29"/>
          <w:szCs w:val="29"/>
        </w:rPr>
        <w:t>n</w:t>
      </w:r>
      <w:r>
        <w:rPr>
          <w:spacing w:val="-1"/>
          <w:sz w:val="29"/>
          <w:szCs w:val="29"/>
        </w:rPr>
        <w:t>i</w:t>
      </w:r>
      <w:r>
        <w:rPr>
          <w:spacing w:val="1"/>
          <w:sz w:val="29"/>
          <w:szCs w:val="29"/>
        </w:rPr>
        <w:t>v</w:t>
      </w:r>
      <w:r>
        <w:rPr>
          <w:sz w:val="29"/>
          <w:szCs w:val="29"/>
        </w:rPr>
        <w:t>ers</w:t>
      </w:r>
      <w:r>
        <w:rPr>
          <w:spacing w:val="-2"/>
          <w:sz w:val="29"/>
          <w:szCs w:val="29"/>
        </w:rPr>
        <w:t>i</w:t>
      </w:r>
      <w:r>
        <w:rPr>
          <w:sz w:val="29"/>
          <w:szCs w:val="29"/>
        </w:rPr>
        <w:t>ty</w:t>
      </w:r>
      <w:r>
        <w:rPr>
          <w:spacing w:val="1"/>
          <w:sz w:val="29"/>
          <w:szCs w:val="29"/>
        </w:rPr>
        <w:t>/</w:t>
      </w:r>
      <w:r>
        <w:rPr>
          <w:spacing w:val="-2"/>
          <w:sz w:val="29"/>
          <w:szCs w:val="29"/>
        </w:rPr>
        <w:t>c</w:t>
      </w:r>
      <w:r>
        <w:rPr>
          <w:spacing w:val="1"/>
          <w:sz w:val="29"/>
          <w:szCs w:val="29"/>
        </w:rPr>
        <w:t>o</w:t>
      </w:r>
      <w:r>
        <w:rPr>
          <w:spacing w:val="-1"/>
          <w:sz w:val="29"/>
          <w:szCs w:val="29"/>
        </w:rPr>
        <w:t>l</w:t>
      </w:r>
      <w:r>
        <w:rPr>
          <w:sz w:val="29"/>
          <w:szCs w:val="29"/>
        </w:rPr>
        <w:t>leg</w:t>
      </w:r>
      <w:r>
        <w:rPr>
          <w:spacing w:val="1"/>
          <w:sz w:val="29"/>
          <w:szCs w:val="29"/>
        </w:rPr>
        <w:t>e</w:t>
      </w:r>
      <w:r>
        <w:rPr>
          <w:sz w:val="29"/>
          <w:szCs w:val="29"/>
        </w:rPr>
        <w:t>)</w:t>
      </w:r>
      <w:r>
        <w:rPr>
          <w:spacing w:val="-4"/>
          <w:sz w:val="29"/>
          <w:szCs w:val="29"/>
        </w:rPr>
        <w:t xml:space="preserve"> </w:t>
      </w:r>
      <w:r>
        <w:rPr>
          <w:sz w:val="29"/>
          <w:szCs w:val="29"/>
        </w:rPr>
        <w:t>stud</w:t>
      </w:r>
      <w:r>
        <w:rPr>
          <w:spacing w:val="1"/>
          <w:sz w:val="29"/>
          <w:szCs w:val="29"/>
        </w:rPr>
        <w:t>e</w:t>
      </w:r>
      <w:r>
        <w:rPr>
          <w:spacing w:val="-1"/>
          <w:sz w:val="29"/>
          <w:szCs w:val="29"/>
        </w:rPr>
        <w:t>n</w:t>
      </w:r>
      <w:r>
        <w:rPr>
          <w:sz w:val="29"/>
          <w:szCs w:val="29"/>
        </w:rPr>
        <w:t>ts</w:t>
      </w:r>
      <w:r>
        <w:rPr>
          <w:spacing w:val="2"/>
          <w:sz w:val="29"/>
          <w:szCs w:val="29"/>
        </w:rPr>
        <w:t xml:space="preserve"> </w:t>
      </w:r>
      <w:r>
        <w:rPr>
          <w:sz w:val="29"/>
          <w:szCs w:val="29"/>
        </w:rPr>
        <w:t>– se</w:t>
      </w:r>
      <w:r>
        <w:rPr>
          <w:spacing w:val="-3"/>
          <w:sz w:val="29"/>
          <w:szCs w:val="29"/>
        </w:rPr>
        <w:t>r</w:t>
      </w:r>
      <w:r>
        <w:rPr>
          <w:spacing w:val="1"/>
          <w:sz w:val="29"/>
          <w:szCs w:val="29"/>
        </w:rPr>
        <w:t>v</w:t>
      </w:r>
      <w:r>
        <w:rPr>
          <w:sz w:val="29"/>
          <w:szCs w:val="29"/>
        </w:rPr>
        <w:t>e as</w:t>
      </w:r>
      <w:r>
        <w:rPr>
          <w:spacing w:val="-2"/>
          <w:sz w:val="29"/>
          <w:szCs w:val="29"/>
        </w:rPr>
        <w:t xml:space="preserve"> </w:t>
      </w:r>
      <w:r>
        <w:rPr>
          <w:spacing w:val="-1"/>
          <w:sz w:val="29"/>
          <w:szCs w:val="29"/>
        </w:rPr>
        <w:t>v</w:t>
      </w:r>
      <w:r>
        <w:rPr>
          <w:spacing w:val="1"/>
          <w:sz w:val="29"/>
          <w:szCs w:val="29"/>
        </w:rPr>
        <w:t>o</w:t>
      </w:r>
      <w:r>
        <w:rPr>
          <w:spacing w:val="-1"/>
          <w:sz w:val="29"/>
          <w:szCs w:val="29"/>
        </w:rPr>
        <w:t>l</w:t>
      </w:r>
      <w:r>
        <w:rPr>
          <w:spacing w:val="1"/>
          <w:sz w:val="29"/>
          <w:szCs w:val="29"/>
        </w:rPr>
        <w:t>u</w:t>
      </w:r>
      <w:r>
        <w:rPr>
          <w:spacing w:val="-1"/>
          <w:sz w:val="29"/>
          <w:szCs w:val="29"/>
        </w:rPr>
        <w:t>n</w:t>
      </w:r>
      <w:r>
        <w:rPr>
          <w:sz w:val="29"/>
          <w:szCs w:val="29"/>
        </w:rPr>
        <w:t>t</w:t>
      </w:r>
      <w:r>
        <w:rPr>
          <w:spacing w:val="1"/>
          <w:sz w:val="29"/>
          <w:szCs w:val="29"/>
        </w:rPr>
        <w:t>e</w:t>
      </w:r>
      <w:r>
        <w:rPr>
          <w:sz w:val="29"/>
          <w:szCs w:val="29"/>
        </w:rPr>
        <w:t>er</w:t>
      </w:r>
    </w:p>
    <w:p w:rsidR="00060B13" w:rsidRDefault="0073055B">
      <w:pPr>
        <w:ind w:left="460"/>
        <w:rPr>
          <w:sz w:val="29"/>
          <w:szCs w:val="29"/>
        </w:rPr>
      </w:pPr>
      <w:r>
        <w:rPr>
          <w:sz w:val="29"/>
          <w:szCs w:val="29"/>
        </w:rPr>
        <w:t xml:space="preserve">  </w:t>
      </w:r>
      <w:r>
        <w:rPr>
          <w:spacing w:val="9"/>
          <w:sz w:val="29"/>
          <w:szCs w:val="29"/>
        </w:rPr>
        <w:t xml:space="preserve"> </w:t>
      </w:r>
      <w:r>
        <w:rPr>
          <w:sz w:val="29"/>
          <w:szCs w:val="29"/>
        </w:rPr>
        <w:t>Ot</w:t>
      </w:r>
      <w:r>
        <w:rPr>
          <w:spacing w:val="1"/>
          <w:sz w:val="29"/>
          <w:szCs w:val="29"/>
        </w:rPr>
        <w:t>h</w:t>
      </w:r>
      <w:r>
        <w:rPr>
          <w:sz w:val="29"/>
          <w:szCs w:val="29"/>
        </w:rPr>
        <w:t>er L</w:t>
      </w:r>
      <w:r>
        <w:rPr>
          <w:spacing w:val="-2"/>
          <w:sz w:val="29"/>
          <w:szCs w:val="29"/>
        </w:rPr>
        <w:t>o</w:t>
      </w:r>
      <w:r>
        <w:rPr>
          <w:sz w:val="29"/>
          <w:szCs w:val="29"/>
        </w:rPr>
        <w:t>c</w:t>
      </w:r>
      <w:r>
        <w:rPr>
          <w:spacing w:val="-1"/>
          <w:sz w:val="29"/>
          <w:szCs w:val="29"/>
        </w:rPr>
        <w:t>a</w:t>
      </w:r>
      <w:r>
        <w:rPr>
          <w:sz w:val="29"/>
          <w:szCs w:val="29"/>
        </w:rPr>
        <w:t xml:space="preserve">l </w:t>
      </w:r>
      <w:r>
        <w:rPr>
          <w:spacing w:val="1"/>
          <w:sz w:val="29"/>
          <w:szCs w:val="29"/>
        </w:rPr>
        <w:t>Bu</w:t>
      </w:r>
      <w:r>
        <w:rPr>
          <w:spacing w:val="-3"/>
          <w:sz w:val="29"/>
          <w:szCs w:val="29"/>
        </w:rPr>
        <w:t>s</w:t>
      </w:r>
      <w:r>
        <w:rPr>
          <w:sz w:val="29"/>
          <w:szCs w:val="29"/>
        </w:rPr>
        <w:t>ine</w:t>
      </w:r>
      <w:r>
        <w:rPr>
          <w:spacing w:val="-2"/>
          <w:sz w:val="29"/>
          <w:szCs w:val="29"/>
        </w:rPr>
        <w:t>s</w:t>
      </w:r>
      <w:r>
        <w:rPr>
          <w:sz w:val="29"/>
          <w:szCs w:val="29"/>
        </w:rPr>
        <w:t>ses</w:t>
      </w:r>
      <w:r>
        <w:rPr>
          <w:spacing w:val="2"/>
          <w:sz w:val="29"/>
          <w:szCs w:val="29"/>
        </w:rPr>
        <w:t xml:space="preserve"> </w:t>
      </w:r>
      <w:r>
        <w:rPr>
          <w:sz w:val="29"/>
          <w:szCs w:val="29"/>
        </w:rPr>
        <w:t xml:space="preserve">– </w:t>
      </w:r>
      <w:r>
        <w:rPr>
          <w:spacing w:val="1"/>
          <w:sz w:val="29"/>
          <w:szCs w:val="29"/>
        </w:rPr>
        <w:t>p</w:t>
      </w:r>
      <w:r>
        <w:rPr>
          <w:sz w:val="29"/>
          <w:szCs w:val="29"/>
        </w:rPr>
        <w:t>r</w:t>
      </w:r>
      <w:r>
        <w:rPr>
          <w:spacing w:val="-2"/>
          <w:sz w:val="29"/>
          <w:szCs w:val="29"/>
        </w:rPr>
        <w:t>o</w:t>
      </w:r>
      <w:r>
        <w:rPr>
          <w:spacing w:val="1"/>
          <w:sz w:val="29"/>
          <w:szCs w:val="29"/>
        </w:rPr>
        <w:t>v</w:t>
      </w:r>
      <w:r>
        <w:rPr>
          <w:spacing w:val="-1"/>
          <w:sz w:val="29"/>
          <w:szCs w:val="29"/>
        </w:rPr>
        <w:t>i</w:t>
      </w:r>
      <w:r>
        <w:rPr>
          <w:spacing w:val="1"/>
          <w:sz w:val="29"/>
          <w:szCs w:val="29"/>
        </w:rPr>
        <w:t>d</w:t>
      </w:r>
      <w:r>
        <w:rPr>
          <w:sz w:val="29"/>
          <w:szCs w:val="29"/>
        </w:rPr>
        <w:t>es f</w:t>
      </w:r>
      <w:r>
        <w:rPr>
          <w:spacing w:val="-2"/>
          <w:sz w:val="29"/>
          <w:szCs w:val="29"/>
        </w:rPr>
        <w:t>u</w:t>
      </w:r>
      <w:r>
        <w:rPr>
          <w:spacing w:val="-1"/>
          <w:sz w:val="29"/>
          <w:szCs w:val="29"/>
        </w:rPr>
        <w:t>n</w:t>
      </w:r>
      <w:r>
        <w:rPr>
          <w:spacing w:val="1"/>
          <w:sz w:val="29"/>
          <w:szCs w:val="29"/>
        </w:rPr>
        <w:t>d</w:t>
      </w:r>
      <w:r>
        <w:rPr>
          <w:spacing w:val="-1"/>
          <w:sz w:val="29"/>
          <w:szCs w:val="29"/>
        </w:rPr>
        <w:t>i</w:t>
      </w:r>
      <w:r>
        <w:rPr>
          <w:spacing w:val="1"/>
          <w:sz w:val="29"/>
          <w:szCs w:val="29"/>
        </w:rPr>
        <w:t>n</w:t>
      </w:r>
      <w:r>
        <w:rPr>
          <w:sz w:val="29"/>
          <w:szCs w:val="29"/>
        </w:rPr>
        <w:t>g</w:t>
      </w:r>
      <w:r>
        <w:rPr>
          <w:spacing w:val="1"/>
          <w:sz w:val="29"/>
          <w:szCs w:val="29"/>
        </w:rPr>
        <w:t xml:space="preserve"> </w:t>
      </w:r>
      <w:r>
        <w:rPr>
          <w:spacing w:val="-1"/>
          <w:sz w:val="29"/>
          <w:szCs w:val="29"/>
        </w:rPr>
        <w:t>f</w:t>
      </w:r>
      <w:r>
        <w:rPr>
          <w:spacing w:val="1"/>
          <w:sz w:val="29"/>
          <w:szCs w:val="29"/>
        </w:rPr>
        <w:t>o</w:t>
      </w:r>
      <w:r>
        <w:rPr>
          <w:sz w:val="29"/>
          <w:szCs w:val="29"/>
        </w:rPr>
        <w:t>r</w:t>
      </w:r>
      <w:r>
        <w:rPr>
          <w:spacing w:val="-1"/>
          <w:sz w:val="29"/>
          <w:szCs w:val="29"/>
        </w:rPr>
        <w:t xml:space="preserve"> </w:t>
      </w:r>
      <w:r>
        <w:rPr>
          <w:sz w:val="29"/>
          <w:szCs w:val="29"/>
        </w:rPr>
        <w:t>fa</w:t>
      </w:r>
      <w:r>
        <w:rPr>
          <w:spacing w:val="-2"/>
          <w:sz w:val="29"/>
          <w:szCs w:val="29"/>
        </w:rPr>
        <w:t>c</w:t>
      </w:r>
      <w:r>
        <w:rPr>
          <w:sz w:val="29"/>
          <w:szCs w:val="29"/>
        </w:rPr>
        <w:t>ili</w:t>
      </w:r>
      <w:r>
        <w:rPr>
          <w:spacing w:val="-1"/>
          <w:sz w:val="29"/>
          <w:szCs w:val="29"/>
        </w:rPr>
        <w:t>t</w:t>
      </w:r>
      <w:r>
        <w:rPr>
          <w:sz w:val="29"/>
          <w:szCs w:val="29"/>
        </w:rPr>
        <w:t>y</w:t>
      </w:r>
      <w:r>
        <w:rPr>
          <w:spacing w:val="1"/>
          <w:sz w:val="29"/>
          <w:szCs w:val="29"/>
        </w:rPr>
        <w:t xml:space="preserve"> </w:t>
      </w:r>
      <w:r>
        <w:rPr>
          <w:sz w:val="29"/>
          <w:szCs w:val="29"/>
        </w:rPr>
        <w:t>a</w:t>
      </w:r>
      <w:r>
        <w:rPr>
          <w:spacing w:val="-1"/>
          <w:sz w:val="29"/>
          <w:szCs w:val="29"/>
        </w:rPr>
        <w:t>n</w:t>
      </w:r>
      <w:r>
        <w:rPr>
          <w:sz w:val="29"/>
          <w:szCs w:val="29"/>
        </w:rPr>
        <w:t>d</w:t>
      </w:r>
      <w:r>
        <w:rPr>
          <w:spacing w:val="1"/>
          <w:sz w:val="29"/>
          <w:szCs w:val="29"/>
        </w:rPr>
        <w:t xml:space="preserve"> </w:t>
      </w:r>
      <w:r>
        <w:rPr>
          <w:spacing w:val="-2"/>
          <w:sz w:val="29"/>
          <w:szCs w:val="29"/>
        </w:rPr>
        <w:t>e</w:t>
      </w:r>
      <w:r>
        <w:rPr>
          <w:spacing w:val="-1"/>
          <w:sz w:val="29"/>
          <w:szCs w:val="29"/>
        </w:rPr>
        <w:t>n</w:t>
      </w:r>
      <w:r>
        <w:rPr>
          <w:spacing w:val="1"/>
          <w:sz w:val="29"/>
          <w:szCs w:val="29"/>
        </w:rPr>
        <w:t>h</w:t>
      </w:r>
      <w:r>
        <w:rPr>
          <w:spacing w:val="-2"/>
          <w:sz w:val="29"/>
          <w:szCs w:val="29"/>
        </w:rPr>
        <w:t>a</w:t>
      </w:r>
      <w:r>
        <w:rPr>
          <w:spacing w:val="1"/>
          <w:sz w:val="29"/>
          <w:szCs w:val="29"/>
        </w:rPr>
        <w:t>n</w:t>
      </w:r>
      <w:r>
        <w:rPr>
          <w:sz w:val="29"/>
          <w:szCs w:val="29"/>
        </w:rPr>
        <w:t>c</w:t>
      </w:r>
      <w:r>
        <w:rPr>
          <w:spacing w:val="1"/>
          <w:sz w:val="29"/>
          <w:szCs w:val="29"/>
        </w:rPr>
        <w:t>e</w:t>
      </w:r>
      <w:r>
        <w:rPr>
          <w:spacing w:val="-3"/>
          <w:sz w:val="29"/>
          <w:szCs w:val="29"/>
        </w:rPr>
        <w:t>m</w:t>
      </w:r>
      <w:r>
        <w:rPr>
          <w:sz w:val="29"/>
          <w:szCs w:val="29"/>
        </w:rPr>
        <w:t>e</w:t>
      </w:r>
      <w:r>
        <w:rPr>
          <w:spacing w:val="4"/>
          <w:sz w:val="29"/>
          <w:szCs w:val="29"/>
        </w:rPr>
        <w:t>n</w:t>
      </w:r>
      <w:r>
        <w:rPr>
          <w:sz w:val="29"/>
          <w:szCs w:val="29"/>
        </w:rPr>
        <w:t>ts</w:t>
      </w:r>
    </w:p>
    <w:p w:rsidR="00060B13" w:rsidRDefault="0073055B">
      <w:pPr>
        <w:spacing w:line="340" w:lineRule="exact"/>
        <w:ind w:left="460"/>
        <w:rPr>
          <w:sz w:val="29"/>
          <w:szCs w:val="29"/>
        </w:rPr>
      </w:pPr>
      <w:r>
        <w:rPr>
          <w:position w:val="-1"/>
          <w:sz w:val="29"/>
          <w:szCs w:val="29"/>
        </w:rPr>
        <w:t xml:space="preserve">  </w:t>
      </w:r>
      <w:r>
        <w:rPr>
          <w:spacing w:val="9"/>
          <w:position w:val="-1"/>
          <w:sz w:val="29"/>
          <w:szCs w:val="29"/>
        </w:rPr>
        <w:t xml:space="preserve"> </w:t>
      </w:r>
      <w:r>
        <w:rPr>
          <w:position w:val="-1"/>
          <w:sz w:val="29"/>
          <w:szCs w:val="29"/>
        </w:rPr>
        <w:t>C</w:t>
      </w:r>
      <w:r>
        <w:rPr>
          <w:spacing w:val="2"/>
          <w:position w:val="-1"/>
          <w:sz w:val="29"/>
          <w:szCs w:val="29"/>
        </w:rPr>
        <w:t>o</w:t>
      </w:r>
      <w:r>
        <w:rPr>
          <w:spacing w:val="-1"/>
          <w:position w:val="-1"/>
          <w:sz w:val="29"/>
          <w:szCs w:val="29"/>
        </w:rPr>
        <w:t>l</w:t>
      </w:r>
      <w:r>
        <w:rPr>
          <w:position w:val="-1"/>
          <w:sz w:val="29"/>
          <w:szCs w:val="29"/>
        </w:rPr>
        <w:t>leg</w:t>
      </w:r>
      <w:r>
        <w:rPr>
          <w:spacing w:val="-1"/>
          <w:position w:val="-1"/>
          <w:sz w:val="29"/>
          <w:szCs w:val="29"/>
        </w:rPr>
        <w:t>e</w:t>
      </w:r>
      <w:r>
        <w:rPr>
          <w:position w:val="-1"/>
          <w:sz w:val="29"/>
          <w:szCs w:val="29"/>
        </w:rPr>
        <w:t>/U</w:t>
      </w:r>
      <w:r>
        <w:rPr>
          <w:spacing w:val="1"/>
          <w:position w:val="-1"/>
          <w:sz w:val="29"/>
          <w:szCs w:val="29"/>
        </w:rPr>
        <w:t>n</w:t>
      </w:r>
      <w:r>
        <w:rPr>
          <w:spacing w:val="-1"/>
          <w:position w:val="-1"/>
          <w:sz w:val="29"/>
          <w:szCs w:val="29"/>
        </w:rPr>
        <w:t>i</w:t>
      </w:r>
      <w:r>
        <w:rPr>
          <w:spacing w:val="1"/>
          <w:position w:val="-1"/>
          <w:sz w:val="29"/>
          <w:szCs w:val="29"/>
        </w:rPr>
        <w:t>v</w:t>
      </w:r>
      <w:r>
        <w:rPr>
          <w:position w:val="-1"/>
          <w:sz w:val="29"/>
          <w:szCs w:val="29"/>
        </w:rPr>
        <w:t>ers</w:t>
      </w:r>
      <w:r>
        <w:rPr>
          <w:spacing w:val="-2"/>
          <w:position w:val="-1"/>
          <w:sz w:val="29"/>
          <w:szCs w:val="29"/>
        </w:rPr>
        <w:t>i</w:t>
      </w:r>
      <w:r>
        <w:rPr>
          <w:position w:val="-1"/>
          <w:sz w:val="29"/>
          <w:szCs w:val="29"/>
        </w:rPr>
        <w:t>t</w:t>
      </w:r>
      <w:r>
        <w:rPr>
          <w:spacing w:val="1"/>
          <w:position w:val="-1"/>
          <w:sz w:val="29"/>
          <w:szCs w:val="29"/>
        </w:rPr>
        <w:t>y</w:t>
      </w:r>
      <w:r>
        <w:rPr>
          <w:position w:val="-1"/>
          <w:sz w:val="29"/>
          <w:szCs w:val="29"/>
        </w:rPr>
        <w:t>–</w:t>
      </w:r>
      <w:r>
        <w:rPr>
          <w:spacing w:val="-2"/>
          <w:position w:val="-1"/>
          <w:sz w:val="29"/>
          <w:szCs w:val="29"/>
        </w:rPr>
        <w:t xml:space="preserve"> </w:t>
      </w:r>
      <w:r>
        <w:rPr>
          <w:spacing w:val="1"/>
          <w:position w:val="-1"/>
          <w:sz w:val="29"/>
          <w:szCs w:val="29"/>
        </w:rPr>
        <w:t>p</w:t>
      </w:r>
      <w:r>
        <w:rPr>
          <w:position w:val="-1"/>
          <w:sz w:val="29"/>
          <w:szCs w:val="29"/>
        </w:rPr>
        <w:t>rovi</w:t>
      </w:r>
      <w:r>
        <w:rPr>
          <w:spacing w:val="-1"/>
          <w:position w:val="-1"/>
          <w:sz w:val="29"/>
          <w:szCs w:val="29"/>
        </w:rPr>
        <w:t>d</w:t>
      </w:r>
      <w:r>
        <w:rPr>
          <w:position w:val="-1"/>
          <w:sz w:val="29"/>
          <w:szCs w:val="29"/>
        </w:rPr>
        <w:t>es s</w:t>
      </w:r>
      <w:r>
        <w:rPr>
          <w:spacing w:val="-1"/>
          <w:position w:val="-1"/>
          <w:sz w:val="29"/>
          <w:szCs w:val="29"/>
        </w:rPr>
        <w:t>p</w:t>
      </w:r>
      <w:r>
        <w:rPr>
          <w:position w:val="-1"/>
          <w:sz w:val="29"/>
          <w:szCs w:val="29"/>
        </w:rPr>
        <w:t>a</w:t>
      </w:r>
      <w:r>
        <w:rPr>
          <w:spacing w:val="1"/>
          <w:position w:val="-1"/>
          <w:sz w:val="29"/>
          <w:szCs w:val="29"/>
        </w:rPr>
        <w:t>c</w:t>
      </w:r>
      <w:r>
        <w:rPr>
          <w:position w:val="-1"/>
          <w:sz w:val="29"/>
          <w:szCs w:val="29"/>
        </w:rPr>
        <w:t xml:space="preserve">e for </w:t>
      </w:r>
      <w:r>
        <w:rPr>
          <w:spacing w:val="-3"/>
          <w:position w:val="-1"/>
          <w:sz w:val="29"/>
          <w:szCs w:val="29"/>
        </w:rPr>
        <w:t>E</w:t>
      </w:r>
      <w:r>
        <w:rPr>
          <w:spacing w:val="1"/>
          <w:position w:val="-1"/>
          <w:sz w:val="29"/>
          <w:szCs w:val="29"/>
        </w:rPr>
        <w:t>v</w:t>
      </w:r>
      <w:r>
        <w:rPr>
          <w:spacing w:val="-2"/>
          <w:position w:val="-1"/>
          <w:sz w:val="29"/>
          <w:szCs w:val="29"/>
        </w:rPr>
        <w:t>e</w:t>
      </w:r>
      <w:r>
        <w:rPr>
          <w:spacing w:val="1"/>
          <w:position w:val="-1"/>
          <w:sz w:val="29"/>
          <w:szCs w:val="29"/>
        </w:rPr>
        <w:t>n</w:t>
      </w:r>
      <w:r>
        <w:rPr>
          <w:position w:val="-1"/>
          <w:sz w:val="29"/>
          <w:szCs w:val="29"/>
        </w:rPr>
        <w:t>ts</w:t>
      </w:r>
    </w:p>
    <w:p w:rsidR="00060B13" w:rsidRDefault="0073055B">
      <w:pPr>
        <w:ind w:left="460"/>
        <w:rPr>
          <w:sz w:val="29"/>
          <w:szCs w:val="29"/>
        </w:rPr>
      </w:pPr>
      <w:r>
        <w:rPr>
          <w:sz w:val="29"/>
          <w:szCs w:val="29"/>
        </w:rPr>
        <w:t xml:space="preserve">  </w:t>
      </w:r>
      <w:r>
        <w:rPr>
          <w:spacing w:val="9"/>
          <w:sz w:val="29"/>
          <w:szCs w:val="29"/>
        </w:rPr>
        <w:t xml:space="preserve"> </w:t>
      </w:r>
      <w:r>
        <w:rPr>
          <w:sz w:val="29"/>
          <w:szCs w:val="29"/>
        </w:rPr>
        <w:t>N</w:t>
      </w:r>
      <w:r>
        <w:rPr>
          <w:spacing w:val="-2"/>
          <w:sz w:val="29"/>
          <w:szCs w:val="29"/>
        </w:rPr>
        <w:t>A</w:t>
      </w:r>
      <w:r>
        <w:rPr>
          <w:sz w:val="29"/>
          <w:szCs w:val="29"/>
        </w:rPr>
        <w:t>S</w:t>
      </w:r>
      <w:r>
        <w:rPr>
          <w:spacing w:val="-1"/>
          <w:sz w:val="29"/>
          <w:szCs w:val="29"/>
        </w:rPr>
        <w:t>S</w:t>
      </w:r>
      <w:r>
        <w:rPr>
          <w:sz w:val="29"/>
          <w:szCs w:val="29"/>
        </w:rPr>
        <w:t>COM -</w:t>
      </w:r>
      <w:r>
        <w:rPr>
          <w:spacing w:val="-1"/>
          <w:sz w:val="29"/>
          <w:szCs w:val="29"/>
        </w:rPr>
        <w:t xml:space="preserve"> </w:t>
      </w:r>
      <w:r>
        <w:rPr>
          <w:sz w:val="29"/>
          <w:szCs w:val="29"/>
        </w:rPr>
        <w:t>ser</w:t>
      </w:r>
      <w:r>
        <w:rPr>
          <w:spacing w:val="1"/>
          <w:sz w:val="29"/>
          <w:szCs w:val="29"/>
        </w:rPr>
        <w:t>v</w:t>
      </w:r>
      <w:r>
        <w:rPr>
          <w:sz w:val="29"/>
          <w:szCs w:val="29"/>
        </w:rPr>
        <w:t>e as res</w:t>
      </w:r>
      <w:r>
        <w:rPr>
          <w:spacing w:val="1"/>
          <w:sz w:val="29"/>
          <w:szCs w:val="29"/>
        </w:rPr>
        <w:t>ou</w:t>
      </w:r>
      <w:r>
        <w:rPr>
          <w:spacing w:val="-3"/>
          <w:sz w:val="29"/>
          <w:szCs w:val="29"/>
        </w:rPr>
        <w:t>r</w:t>
      </w:r>
      <w:r>
        <w:rPr>
          <w:sz w:val="29"/>
          <w:szCs w:val="29"/>
        </w:rPr>
        <w:t>ce</w:t>
      </w:r>
      <w:r>
        <w:rPr>
          <w:spacing w:val="1"/>
          <w:sz w:val="29"/>
          <w:szCs w:val="29"/>
        </w:rPr>
        <w:t xml:space="preserve"> </w:t>
      </w:r>
      <w:r>
        <w:rPr>
          <w:spacing w:val="-1"/>
          <w:sz w:val="29"/>
          <w:szCs w:val="29"/>
        </w:rPr>
        <w:t>f</w:t>
      </w:r>
      <w:r>
        <w:rPr>
          <w:spacing w:val="1"/>
          <w:sz w:val="29"/>
          <w:szCs w:val="29"/>
        </w:rPr>
        <w:t>o</w:t>
      </w:r>
      <w:r>
        <w:rPr>
          <w:sz w:val="29"/>
          <w:szCs w:val="29"/>
        </w:rPr>
        <w:t>r</w:t>
      </w:r>
      <w:r>
        <w:rPr>
          <w:spacing w:val="1"/>
          <w:sz w:val="29"/>
          <w:szCs w:val="29"/>
        </w:rPr>
        <w:t xml:space="preserve"> </w:t>
      </w:r>
      <w:r>
        <w:rPr>
          <w:sz w:val="29"/>
          <w:szCs w:val="29"/>
        </w:rPr>
        <w:t>wor</w:t>
      </w:r>
      <w:r>
        <w:rPr>
          <w:spacing w:val="-1"/>
          <w:sz w:val="29"/>
          <w:szCs w:val="29"/>
        </w:rPr>
        <w:t>k</w:t>
      </w:r>
      <w:r>
        <w:rPr>
          <w:sz w:val="29"/>
          <w:szCs w:val="29"/>
        </w:rPr>
        <w:t>s</w:t>
      </w:r>
      <w:r>
        <w:rPr>
          <w:spacing w:val="1"/>
          <w:sz w:val="29"/>
          <w:szCs w:val="29"/>
        </w:rPr>
        <w:t>h</w:t>
      </w:r>
      <w:r>
        <w:rPr>
          <w:spacing w:val="-1"/>
          <w:sz w:val="29"/>
          <w:szCs w:val="29"/>
        </w:rPr>
        <w:t>o</w:t>
      </w:r>
      <w:r>
        <w:rPr>
          <w:sz w:val="29"/>
          <w:szCs w:val="29"/>
        </w:rPr>
        <w:t>p</w:t>
      </w:r>
      <w:r>
        <w:rPr>
          <w:spacing w:val="1"/>
          <w:sz w:val="29"/>
          <w:szCs w:val="29"/>
        </w:rPr>
        <w:t xml:space="preserve"> </w:t>
      </w:r>
      <w:r>
        <w:rPr>
          <w:sz w:val="29"/>
          <w:szCs w:val="29"/>
        </w:rPr>
        <w:t>a</w:t>
      </w:r>
      <w:r>
        <w:rPr>
          <w:spacing w:val="-1"/>
          <w:sz w:val="29"/>
          <w:szCs w:val="29"/>
        </w:rPr>
        <w:t>n</w:t>
      </w:r>
      <w:r>
        <w:rPr>
          <w:sz w:val="29"/>
          <w:szCs w:val="29"/>
        </w:rPr>
        <w:t>d</w:t>
      </w:r>
      <w:r>
        <w:rPr>
          <w:spacing w:val="1"/>
          <w:sz w:val="29"/>
          <w:szCs w:val="29"/>
        </w:rPr>
        <w:t xml:space="preserve"> </w:t>
      </w:r>
      <w:r>
        <w:rPr>
          <w:spacing w:val="-2"/>
          <w:sz w:val="29"/>
          <w:szCs w:val="29"/>
        </w:rPr>
        <w:t>g</w:t>
      </w:r>
      <w:r>
        <w:rPr>
          <w:spacing w:val="1"/>
          <w:sz w:val="29"/>
          <w:szCs w:val="29"/>
        </w:rPr>
        <w:t>u</w:t>
      </w:r>
      <w:r>
        <w:rPr>
          <w:sz w:val="29"/>
          <w:szCs w:val="29"/>
        </w:rPr>
        <w:t>e</w:t>
      </w:r>
      <w:r>
        <w:rPr>
          <w:spacing w:val="-2"/>
          <w:sz w:val="29"/>
          <w:szCs w:val="29"/>
        </w:rPr>
        <w:t>s</w:t>
      </w:r>
      <w:r>
        <w:rPr>
          <w:sz w:val="29"/>
          <w:szCs w:val="29"/>
        </w:rPr>
        <w:t xml:space="preserve">t </w:t>
      </w:r>
      <w:r>
        <w:rPr>
          <w:spacing w:val="1"/>
          <w:sz w:val="29"/>
          <w:szCs w:val="29"/>
        </w:rPr>
        <w:t>l</w:t>
      </w:r>
      <w:r>
        <w:rPr>
          <w:spacing w:val="-2"/>
          <w:sz w:val="29"/>
          <w:szCs w:val="29"/>
        </w:rPr>
        <w:t>e</w:t>
      </w:r>
      <w:r>
        <w:rPr>
          <w:sz w:val="29"/>
          <w:szCs w:val="29"/>
        </w:rPr>
        <w:t>ct</w:t>
      </w:r>
      <w:r>
        <w:rPr>
          <w:spacing w:val="-2"/>
          <w:sz w:val="29"/>
          <w:szCs w:val="29"/>
        </w:rPr>
        <w:t>u</w:t>
      </w:r>
      <w:r>
        <w:rPr>
          <w:sz w:val="29"/>
          <w:szCs w:val="29"/>
        </w:rPr>
        <w:t>res</w:t>
      </w:r>
    </w:p>
    <w:p w:rsidR="00060B13" w:rsidRDefault="00060B13">
      <w:pPr>
        <w:spacing w:before="8" w:line="180" w:lineRule="exact"/>
        <w:rPr>
          <w:sz w:val="19"/>
          <w:szCs w:val="19"/>
        </w:rPr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Pr="0034556A" w:rsidRDefault="0073055B" w:rsidP="0034556A">
      <w:pPr>
        <w:ind w:left="100" w:right="1783"/>
        <w:rPr>
          <w:b/>
          <w:sz w:val="30"/>
          <w:szCs w:val="30"/>
          <w:u w:val="single"/>
        </w:rPr>
      </w:pPr>
      <w:r w:rsidRPr="0034556A">
        <w:rPr>
          <w:b/>
          <w:spacing w:val="1"/>
          <w:sz w:val="30"/>
          <w:szCs w:val="30"/>
          <w:u w:val="single"/>
        </w:rPr>
        <w:t>S</w:t>
      </w:r>
      <w:r w:rsidRPr="0034556A">
        <w:rPr>
          <w:b/>
          <w:sz w:val="30"/>
          <w:szCs w:val="30"/>
          <w:u w:val="single"/>
        </w:rPr>
        <w:t>UST</w:t>
      </w:r>
      <w:r w:rsidRPr="0034556A">
        <w:rPr>
          <w:b/>
          <w:spacing w:val="-1"/>
          <w:sz w:val="30"/>
          <w:szCs w:val="30"/>
          <w:u w:val="single"/>
        </w:rPr>
        <w:t>A</w:t>
      </w:r>
      <w:r w:rsidRPr="0034556A">
        <w:rPr>
          <w:b/>
          <w:sz w:val="30"/>
          <w:szCs w:val="30"/>
          <w:u w:val="single"/>
        </w:rPr>
        <w:t>INA</w:t>
      </w:r>
      <w:r w:rsidRPr="0034556A">
        <w:rPr>
          <w:b/>
          <w:spacing w:val="-1"/>
          <w:sz w:val="30"/>
          <w:szCs w:val="30"/>
          <w:u w:val="single"/>
        </w:rPr>
        <w:t>B</w:t>
      </w:r>
      <w:r w:rsidRPr="0034556A">
        <w:rPr>
          <w:b/>
          <w:sz w:val="30"/>
          <w:szCs w:val="30"/>
          <w:u w:val="single"/>
        </w:rPr>
        <w:t>IL</w:t>
      </w:r>
      <w:r w:rsidRPr="0034556A">
        <w:rPr>
          <w:b/>
          <w:spacing w:val="1"/>
          <w:sz w:val="30"/>
          <w:szCs w:val="30"/>
          <w:u w:val="single"/>
        </w:rPr>
        <w:t>IT</w:t>
      </w:r>
      <w:r w:rsidRPr="0034556A">
        <w:rPr>
          <w:b/>
          <w:sz w:val="30"/>
          <w:szCs w:val="30"/>
          <w:u w:val="single"/>
        </w:rPr>
        <w:t>Y</w:t>
      </w:r>
      <w:r w:rsidRPr="0034556A">
        <w:rPr>
          <w:b/>
          <w:spacing w:val="-1"/>
          <w:sz w:val="30"/>
          <w:szCs w:val="30"/>
          <w:u w:val="single"/>
        </w:rPr>
        <w:t xml:space="preserve"> </w:t>
      </w:r>
      <w:r w:rsidR="0034556A" w:rsidRPr="0034556A">
        <w:rPr>
          <w:b/>
          <w:sz w:val="30"/>
          <w:szCs w:val="30"/>
          <w:u w:val="single"/>
        </w:rPr>
        <w:t xml:space="preserve">OF </w:t>
      </w:r>
      <w:r w:rsidR="0034556A" w:rsidRPr="0034556A">
        <w:rPr>
          <w:b/>
          <w:spacing w:val="1"/>
          <w:sz w:val="30"/>
          <w:szCs w:val="30"/>
          <w:u w:val="single"/>
        </w:rPr>
        <w:t>PROJECT</w:t>
      </w:r>
    </w:p>
    <w:p w:rsidR="00060B13" w:rsidRDefault="00060B13">
      <w:pPr>
        <w:spacing w:before="7" w:line="140" w:lineRule="exact"/>
        <w:rPr>
          <w:sz w:val="14"/>
          <w:szCs w:val="14"/>
        </w:rPr>
      </w:pPr>
    </w:p>
    <w:p w:rsidR="00060B13" w:rsidRDefault="00060B13">
      <w:pPr>
        <w:spacing w:line="200" w:lineRule="exact"/>
      </w:pPr>
    </w:p>
    <w:p w:rsidR="00060B13" w:rsidRDefault="0073055B">
      <w:pPr>
        <w:ind w:left="100" w:right="67"/>
        <w:jc w:val="both"/>
        <w:rPr>
          <w:sz w:val="29"/>
          <w:szCs w:val="29"/>
        </w:rPr>
        <w:sectPr w:rsidR="00060B13">
          <w:pgSz w:w="12240" w:h="15840"/>
          <w:pgMar w:top="1480" w:right="1320" w:bottom="280" w:left="1340" w:header="0" w:footer="1015" w:gutter="0"/>
          <w:cols w:space="720"/>
        </w:sectPr>
      </w:pPr>
      <w:r>
        <w:rPr>
          <w:sz w:val="29"/>
          <w:szCs w:val="29"/>
        </w:rPr>
        <w:t>To</w:t>
      </w:r>
      <w:r>
        <w:rPr>
          <w:spacing w:val="3"/>
          <w:sz w:val="29"/>
          <w:szCs w:val="29"/>
        </w:rPr>
        <w:t xml:space="preserve"> </w:t>
      </w:r>
      <w:r>
        <w:rPr>
          <w:sz w:val="29"/>
          <w:szCs w:val="29"/>
        </w:rPr>
        <w:t>ser</w:t>
      </w:r>
      <w:r>
        <w:rPr>
          <w:spacing w:val="1"/>
          <w:sz w:val="29"/>
          <w:szCs w:val="29"/>
        </w:rPr>
        <w:t>v</w:t>
      </w:r>
      <w:r>
        <w:rPr>
          <w:sz w:val="29"/>
          <w:szCs w:val="29"/>
        </w:rPr>
        <w:t>e e</w:t>
      </w:r>
      <w:r>
        <w:rPr>
          <w:spacing w:val="1"/>
          <w:sz w:val="29"/>
          <w:szCs w:val="29"/>
        </w:rPr>
        <w:t>l</w:t>
      </w:r>
      <w:r>
        <w:rPr>
          <w:spacing w:val="-1"/>
          <w:sz w:val="29"/>
          <w:szCs w:val="29"/>
        </w:rPr>
        <w:t>i</w:t>
      </w:r>
      <w:r>
        <w:rPr>
          <w:spacing w:val="1"/>
          <w:sz w:val="29"/>
          <w:szCs w:val="29"/>
        </w:rPr>
        <w:t>g</w:t>
      </w:r>
      <w:r>
        <w:rPr>
          <w:spacing w:val="-1"/>
          <w:sz w:val="29"/>
          <w:szCs w:val="29"/>
        </w:rPr>
        <w:t>i</w:t>
      </w:r>
      <w:r>
        <w:rPr>
          <w:spacing w:val="1"/>
          <w:sz w:val="29"/>
          <w:szCs w:val="29"/>
        </w:rPr>
        <w:t>b</w:t>
      </w:r>
      <w:r>
        <w:rPr>
          <w:spacing w:val="-1"/>
          <w:sz w:val="29"/>
          <w:szCs w:val="29"/>
        </w:rPr>
        <w:t>l</w:t>
      </w:r>
      <w:r>
        <w:rPr>
          <w:sz w:val="29"/>
          <w:szCs w:val="29"/>
        </w:rPr>
        <w:t>e</w:t>
      </w:r>
      <w:r>
        <w:rPr>
          <w:spacing w:val="2"/>
          <w:sz w:val="29"/>
          <w:szCs w:val="29"/>
        </w:rPr>
        <w:t xml:space="preserve"> </w:t>
      </w:r>
      <w:r>
        <w:rPr>
          <w:sz w:val="29"/>
          <w:szCs w:val="29"/>
        </w:rPr>
        <w:t>col</w:t>
      </w:r>
      <w:r>
        <w:rPr>
          <w:spacing w:val="1"/>
          <w:sz w:val="29"/>
          <w:szCs w:val="29"/>
        </w:rPr>
        <w:t>l</w:t>
      </w:r>
      <w:r>
        <w:rPr>
          <w:spacing w:val="-2"/>
          <w:sz w:val="29"/>
          <w:szCs w:val="29"/>
        </w:rPr>
        <w:t>e</w:t>
      </w:r>
      <w:r>
        <w:rPr>
          <w:spacing w:val="1"/>
          <w:sz w:val="29"/>
          <w:szCs w:val="29"/>
        </w:rPr>
        <w:t>g</w:t>
      </w:r>
      <w:r>
        <w:rPr>
          <w:sz w:val="29"/>
          <w:szCs w:val="29"/>
        </w:rPr>
        <w:t>es</w:t>
      </w:r>
      <w:r>
        <w:rPr>
          <w:spacing w:val="2"/>
          <w:sz w:val="29"/>
          <w:szCs w:val="29"/>
        </w:rPr>
        <w:t xml:space="preserve"> </w:t>
      </w:r>
      <w:r>
        <w:rPr>
          <w:spacing w:val="-1"/>
          <w:sz w:val="29"/>
          <w:szCs w:val="29"/>
        </w:rPr>
        <w:t>un</w:t>
      </w:r>
      <w:r>
        <w:rPr>
          <w:spacing w:val="1"/>
          <w:sz w:val="29"/>
          <w:szCs w:val="29"/>
        </w:rPr>
        <w:t>d</w:t>
      </w:r>
      <w:r>
        <w:rPr>
          <w:sz w:val="29"/>
          <w:szCs w:val="29"/>
        </w:rPr>
        <w:t>er</w:t>
      </w:r>
      <w:r>
        <w:rPr>
          <w:spacing w:val="2"/>
          <w:sz w:val="29"/>
          <w:szCs w:val="29"/>
        </w:rPr>
        <w:t xml:space="preserve"> </w:t>
      </w:r>
      <w:r>
        <w:rPr>
          <w:sz w:val="29"/>
          <w:szCs w:val="29"/>
        </w:rPr>
        <w:t>E</w:t>
      </w:r>
      <w:r>
        <w:rPr>
          <w:spacing w:val="1"/>
          <w:sz w:val="29"/>
          <w:szCs w:val="29"/>
        </w:rPr>
        <w:t>M</w:t>
      </w:r>
      <w:r>
        <w:rPr>
          <w:sz w:val="29"/>
          <w:szCs w:val="29"/>
        </w:rPr>
        <w:t>P,</w:t>
      </w:r>
      <w:r>
        <w:rPr>
          <w:spacing w:val="1"/>
          <w:sz w:val="29"/>
          <w:szCs w:val="29"/>
        </w:rPr>
        <w:t xml:space="preserve"> </w:t>
      </w:r>
      <w:r>
        <w:rPr>
          <w:sz w:val="29"/>
          <w:szCs w:val="29"/>
        </w:rPr>
        <w:t>EDC</w:t>
      </w:r>
      <w:r>
        <w:rPr>
          <w:spacing w:val="2"/>
          <w:sz w:val="29"/>
          <w:szCs w:val="29"/>
        </w:rPr>
        <w:t xml:space="preserve"> </w:t>
      </w:r>
      <w:r>
        <w:rPr>
          <w:sz w:val="29"/>
          <w:szCs w:val="29"/>
        </w:rPr>
        <w:t>BI</w:t>
      </w:r>
      <w:r>
        <w:rPr>
          <w:spacing w:val="5"/>
          <w:sz w:val="29"/>
          <w:szCs w:val="29"/>
        </w:rPr>
        <w:t>T</w:t>
      </w:r>
      <w:r>
        <w:rPr>
          <w:spacing w:val="-1"/>
          <w:sz w:val="29"/>
          <w:szCs w:val="29"/>
        </w:rPr>
        <w:t>-</w:t>
      </w:r>
      <w:r>
        <w:rPr>
          <w:spacing w:val="1"/>
          <w:sz w:val="29"/>
          <w:szCs w:val="29"/>
        </w:rPr>
        <w:t>M</w:t>
      </w:r>
      <w:r>
        <w:rPr>
          <w:sz w:val="29"/>
          <w:szCs w:val="29"/>
        </w:rPr>
        <w:t>esra</w:t>
      </w:r>
      <w:r>
        <w:rPr>
          <w:spacing w:val="3"/>
          <w:sz w:val="29"/>
          <w:szCs w:val="29"/>
        </w:rPr>
        <w:t xml:space="preserve"> </w:t>
      </w:r>
      <w:r>
        <w:rPr>
          <w:spacing w:val="-1"/>
          <w:sz w:val="29"/>
          <w:szCs w:val="29"/>
        </w:rPr>
        <w:t>h</w:t>
      </w:r>
      <w:r>
        <w:rPr>
          <w:spacing w:val="-2"/>
          <w:sz w:val="29"/>
          <w:szCs w:val="29"/>
        </w:rPr>
        <w:t>a</w:t>
      </w:r>
      <w:r>
        <w:rPr>
          <w:sz w:val="29"/>
          <w:szCs w:val="29"/>
        </w:rPr>
        <w:t>s</w:t>
      </w:r>
      <w:r>
        <w:rPr>
          <w:spacing w:val="2"/>
          <w:sz w:val="29"/>
          <w:szCs w:val="29"/>
        </w:rPr>
        <w:t xml:space="preserve"> </w:t>
      </w:r>
      <w:r>
        <w:rPr>
          <w:spacing w:val="1"/>
          <w:sz w:val="29"/>
          <w:szCs w:val="29"/>
        </w:rPr>
        <w:t>d</w:t>
      </w:r>
      <w:r>
        <w:rPr>
          <w:sz w:val="29"/>
          <w:szCs w:val="29"/>
        </w:rPr>
        <w:t>eve</w:t>
      </w:r>
      <w:r>
        <w:rPr>
          <w:spacing w:val="-1"/>
          <w:sz w:val="29"/>
          <w:szCs w:val="29"/>
        </w:rPr>
        <w:t>l</w:t>
      </w:r>
      <w:r>
        <w:rPr>
          <w:spacing w:val="1"/>
          <w:sz w:val="29"/>
          <w:szCs w:val="29"/>
        </w:rPr>
        <w:t>op</w:t>
      </w:r>
      <w:r>
        <w:rPr>
          <w:spacing w:val="-2"/>
          <w:sz w:val="29"/>
          <w:szCs w:val="29"/>
        </w:rPr>
        <w:t>e</w:t>
      </w:r>
      <w:r>
        <w:rPr>
          <w:sz w:val="29"/>
          <w:szCs w:val="29"/>
        </w:rPr>
        <w:t>d</w:t>
      </w:r>
      <w:r>
        <w:rPr>
          <w:spacing w:val="3"/>
          <w:sz w:val="29"/>
          <w:szCs w:val="29"/>
        </w:rPr>
        <w:t xml:space="preserve"> </w:t>
      </w:r>
      <w:r>
        <w:rPr>
          <w:sz w:val="29"/>
          <w:szCs w:val="29"/>
        </w:rPr>
        <w:t>a</w:t>
      </w:r>
      <w:r>
        <w:rPr>
          <w:spacing w:val="2"/>
          <w:sz w:val="29"/>
          <w:szCs w:val="29"/>
        </w:rPr>
        <w:t xml:space="preserve"> </w:t>
      </w:r>
      <w:r>
        <w:rPr>
          <w:sz w:val="29"/>
          <w:szCs w:val="29"/>
        </w:rPr>
        <w:t>f</w:t>
      </w:r>
      <w:r>
        <w:rPr>
          <w:spacing w:val="-2"/>
          <w:sz w:val="29"/>
          <w:szCs w:val="29"/>
        </w:rPr>
        <w:t>u</w:t>
      </w:r>
      <w:r>
        <w:rPr>
          <w:spacing w:val="-1"/>
          <w:sz w:val="29"/>
          <w:szCs w:val="29"/>
        </w:rPr>
        <w:t>n</w:t>
      </w:r>
      <w:r>
        <w:rPr>
          <w:sz w:val="29"/>
          <w:szCs w:val="29"/>
        </w:rPr>
        <w:t>d raising</w:t>
      </w:r>
      <w:r>
        <w:rPr>
          <w:spacing w:val="-16"/>
          <w:sz w:val="29"/>
          <w:szCs w:val="29"/>
        </w:rPr>
        <w:t xml:space="preserve"> </w:t>
      </w:r>
      <w:r>
        <w:rPr>
          <w:spacing w:val="1"/>
          <w:sz w:val="29"/>
          <w:szCs w:val="29"/>
        </w:rPr>
        <w:t>p</w:t>
      </w:r>
      <w:r>
        <w:rPr>
          <w:spacing w:val="-1"/>
          <w:sz w:val="29"/>
          <w:szCs w:val="29"/>
        </w:rPr>
        <w:t>l</w:t>
      </w:r>
      <w:r>
        <w:rPr>
          <w:sz w:val="29"/>
          <w:szCs w:val="29"/>
        </w:rPr>
        <w:t>an</w:t>
      </w:r>
      <w:r>
        <w:rPr>
          <w:spacing w:val="-14"/>
          <w:sz w:val="29"/>
          <w:szCs w:val="29"/>
        </w:rPr>
        <w:t xml:space="preserve"> </w:t>
      </w:r>
      <w:r>
        <w:rPr>
          <w:spacing w:val="-3"/>
          <w:sz w:val="29"/>
          <w:szCs w:val="29"/>
        </w:rPr>
        <w:t>w</w:t>
      </w:r>
      <w:r>
        <w:rPr>
          <w:spacing w:val="1"/>
          <w:sz w:val="29"/>
          <w:szCs w:val="29"/>
        </w:rPr>
        <w:t>h</w:t>
      </w:r>
      <w:r>
        <w:rPr>
          <w:sz w:val="29"/>
          <w:szCs w:val="29"/>
        </w:rPr>
        <w:t>ich</w:t>
      </w:r>
      <w:r>
        <w:rPr>
          <w:spacing w:val="-17"/>
          <w:sz w:val="29"/>
          <w:szCs w:val="29"/>
        </w:rPr>
        <w:t xml:space="preserve"> </w:t>
      </w:r>
      <w:r>
        <w:rPr>
          <w:sz w:val="29"/>
          <w:szCs w:val="29"/>
        </w:rPr>
        <w:t>inc</w:t>
      </w:r>
      <w:r>
        <w:rPr>
          <w:spacing w:val="1"/>
          <w:sz w:val="29"/>
          <w:szCs w:val="29"/>
        </w:rPr>
        <w:t>l</w:t>
      </w:r>
      <w:r>
        <w:rPr>
          <w:spacing w:val="-1"/>
          <w:sz w:val="29"/>
          <w:szCs w:val="29"/>
        </w:rPr>
        <w:t>u</w:t>
      </w:r>
      <w:r>
        <w:rPr>
          <w:spacing w:val="1"/>
          <w:sz w:val="29"/>
          <w:szCs w:val="29"/>
        </w:rPr>
        <w:t>d</w:t>
      </w:r>
      <w:r>
        <w:rPr>
          <w:sz w:val="29"/>
          <w:szCs w:val="29"/>
        </w:rPr>
        <w:t>es</w:t>
      </w:r>
      <w:r>
        <w:rPr>
          <w:spacing w:val="-17"/>
          <w:sz w:val="29"/>
          <w:szCs w:val="29"/>
        </w:rPr>
        <w:t xml:space="preserve"> </w:t>
      </w:r>
      <w:r>
        <w:rPr>
          <w:sz w:val="29"/>
          <w:szCs w:val="29"/>
        </w:rPr>
        <w:t>ini</w:t>
      </w:r>
      <w:r>
        <w:rPr>
          <w:spacing w:val="-1"/>
          <w:sz w:val="29"/>
          <w:szCs w:val="29"/>
        </w:rPr>
        <w:t>t</w:t>
      </w:r>
      <w:r>
        <w:rPr>
          <w:sz w:val="29"/>
          <w:szCs w:val="29"/>
        </w:rPr>
        <w:t>i</w:t>
      </w:r>
      <w:r>
        <w:rPr>
          <w:spacing w:val="1"/>
          <w:sz w:val="29"/>
          <w:szCs w:val="29"/>
        </w:rPr>
        <w:t>a</w:t>
      </w:r>
      <w:r>
        <w:rPr>
          <w:spacing w:val="-1"/>
          <w:sz w:val="29"/>
          <w:szCs w:val="29"/>
        </w:rPr>
        <w:t>t</w:t>
      </w:r>
      <w:r>
        <w:rPr>
          <w:sz w:val="29"/>
          <w:szCs w:val="29"/>
        </w:rPr>
        <w:t>ing</w:t>
      </w:r>
      <w:r>
        <w:rPr>
          <w:spacing w:val="-16"/>
          <w:sz w:val="29"/>
          <w:szCs w:val="29"/>
        </w:rPr>
        <w:t xml:space="preserve"> </w:t>
      </w:r>
      <w:r>
        <w:rPr>
          <w:sz w:val="29"/>
          <w:szCs w:val="29"/>
        </w:rPr>
        <w:t>an</w:t>
      </w:r>
      <w:r>
        <w:rPr>
          <w:spacing w:val="-13"/>
          <w:sz w:val="29"/>
          <w:szCs w:val="29"/>
        </w:rPr>
        <w:t xml:space="preserve"> </w:t>
      </w:r>
      <w:r>
        <w:rPr>
          <w:spacing w:val="-2"/>
          <w:sz w:val="29"/>
          <w:szCs w:val="29"/>
        </w:rPr>
        <w:t>a</w:t>
      </w:r>
      <w:r>
        <w:rPr>
          <w:spacing w:val="1"/>
          <w:sz w:val="29"/>
          <w:szCs w:val="29"/>
        </w:rPr>
        <w:t>n</w:t>
      </w:r>
      <w:r>
        <w:rPr>
          <w:spacing w:val="-1"/>
          <w:sz w:val="29"/>
          <w:szCs w:val="29"/>
        </w:rPr>
        <w:t>n</w:t>
      </w:r>
      <w:r>
        <w:rPr>
          <w:spacing w:val="1"/>
          <w:sz w:val="29"/>
          <w:szCs w:val="29"/>
        </w:rPr>
        <w:t>u</w:t>
      </w:r>
      <w:r>
        <w:rPr>
          <w:spacing w:val="-2"/>
          <w:sz w:val="29"/>
          <w:szCs w:val="29"/>
        </w:rPr>
        <w:t>a</w:t>
      </w:r>
      <w:r>
        <w:rPr>
          <w:sz w:val="29"/>
          <w:szCs w:val="29"/>
        </w:rPr>
        <w:t>l</w:t>
      </w:r>
      <w:r>
        <w:rPr>
          <w:spacing w:val="-14"/>
          <w:sz w:val="29"/>
          <w:szCs w:val="29"/>
        </w:rPr>
        <w:t xml:space="preserve"> </w:t>
      </w:r>
      <w:r>
        <w:rPr>
          <w:sz w:val="29"/>
          <w:szCs w:val="29"/>
        </w:rPr>
        <w:t>f</w:t>
      </w:r>
      <w:r>
        <w:rPr>
          <w:spacing w:val="-2"/>
          <w:sz w:val="29"/>
          <w:szCs w:val="29"/>
        </w:rPr>
        <w:t>u</w:t>
      </w:r>
      <w:r>
        <w:rPr>
          <w:spacing w:val="1"/>
          <w:sz w:val="29"/>
          <w:szCs w:val="29"/>
        </w:rPr>
        <w:t>n</w:t>
      </w:r>
      <w:r>
        <w:rPr>
          <w:sz w:val="29"/>
          <w:szCs w:val="29"/>
        </w:rPr>
        <w:t>d</w:t>
      </w:r>
      <w:r>
        <w:rPr>
          <w:spacing w:val="-16"/>
          <w:sz w:val="29"/>
          <w:szCs w:val="29"/>
        </w:rPr>
        <w:t xml:space="preserve"> </w:t>
      </w:r>
      <w:r>
        <w:rPr>
          <w:spacing w:val="1"/>
          <w:sz w:val="29"/>
          <w:szCs w:val="29"/>
        </w:rPr>
        <w:t>d</w:t>
      </w:r>
      <w:r>
        <w:rPr>
          <w:sz w:val="29"/>
          <w:szCs w:val="29"/>
        </w:rPr>
        <w:t>r</w:t>
      </w:r>
      <w:r>
        <w:rPr>
          <w:spacing w:val="-2"/>
          <w:sz w:val="29"/>
          <w:szCs w:val="29"/>
        </w:rPr>
        <w:t>i</w:t>
      </w:r>
      <w:r>
        <w:rPr>
          <w:spacing w:val="1"/>
          <w:sz w:val="29"/>
          <w:szCs w:val="29"/>
        </w:rPr>
        <w:t>v</w:t>
      </w:r>
      <w:r>
        <w:rPr>
          <w:sz w:val="29"/>
          <w:szCs w:val="29"/>
        </w:rPr>
        <w:t>e</w:t>
      </w:r>
      <w:r>
        <w:rPr>
          <w:spacing w:val="-17"/>
          <w:sz w:val="29"/>
          <w:szCs w:val="29"/>
        </w:rPr>
        <w:t xml:space="preserve"> </w:t>
      </w:r>
      <w:r>
        <w:rPr>
          <w:sz w:val="29"/>
          <w:szCs w:val="29"/>
        </w:rPr>
        <w:t>t</w:t>
      </w:r>
      <w:r>
        <w:rPr>
          <w:spacing w:val="1"/>
          <w:sz w:val="29"/>
          <w:szCs w:val="29"/>
        </w:rPr>
        <w:t>a</w:t>
      </w:r>
      <w:r>
        <w:rPr>
          <w:sz w:val="29"/>
          <w:szCs w:val="29"/>
        </w:rPr>
        <w:t>r</w:t>
      </w:r>
      <w:r>
        <w:rPr>
          <w:spacing w:val="-2"/>
          <w:sz w:val="29"/>
          <w:szCs w:val="29"/>
        </w:rPr>
        <w:t>g</w:t>
      </w:r>
      <w:r>
        <w:rPr>
          <w:sz w:val="29"/>
          <w:szCs w:val="29"/>
        </w:rPr>
        <w:t>e</w:t>
      </w:r>
      <w:r>
        <w:rPr>
          <w:spacing w:val="1"/>
          <w:sz w:val="29"/>
          <w:szCs w:val="29"/>
        </w:rPr>
        <w:t>t</w:t>
      </w:r>
      <w:r>
        <w:rPr>
          <w:spacing w:val="-2"/>
          <w:sz w:val="29"/>
          <w:szCs w:val="29"/>
        </w:rPr>
        <w:t>e</w:t>
      </w:r>
      <w:r>
        <w:rPr>
          <w:sz w:val="29"/>
          <w:szCs w:val="29"/>
        </w:rPr>
        <w:t>d</w:t>
      </w:r>
      <w:r>
        <w:rPr>
          <w:spacing w:val="-14"/>
          <w:sz w:val="29"/>
          <w:szCs w:val="29"/>
        </w:rPr>
        <w:t xml:space="preserve"> </w:t>
      </w:r>
      <w:r>
        <w:rPr>
          <w:spacing w:val="-1"/>
          <w:sz w:val="29"/>
          <w:szCs w:val="29"/>
        </w:rPr>
        <w:t>t</w:t>
      </w:r>
      <w:r>
        <w:rPr>
          <w:sz w:val="29"/>
          <w:szCs w:val="29"/>
        </w:rPr>
        <w:t>o</w:t>
      </w:r>
      <w:r>
        <w:rPr>
          <w:spacing w:val="-11"/>
          <w:sz w:val="29"/>
          <w:szCs w:val="29"/>
        </w:rPr>
        <w:t xml:space="preserve"> </w:t>
      </w:r>
      <w:r>
        <w:rPr>
          <w:spacing w:val="1"/>
          <w:sz w:val="29"/>
          <w:szCs w:val="29"/>
        </w:rPr>
        <w:t>g</w:t>
      </w:r>
      <w:r>
        <w:rPr>
          <w:spacing w:val="-1"/>
          <w:sz w:val="29"/>
          <w:szCs w:val="29"/>
        </w:rPr>
        <w:t>o</w:t>
      </w:r>
      <w:r>
        <w:rPr>
          <w:spacing w:val="1"/>
          <w:sz w:val="29"/>
          <w:szCs w:val="29"/>
        </w:rPr>
        <w:t>v</w:t>
      </w:r>
      <w:r>
        <w:rPr>
          <w:sz w:val="29"/>
          <w:szCs w:val="29"/>
        </w:rPr>
        <w:t>er</w:t>
      </w:r>
      <w:r>
        <w:rPr>
          <w:spacing w:val="1"/>
          <w:sz w:val="29"/>
          <w:szCs w:val="29"/>
        </w:rPr>
        <w:t>n</w:t>
      </w:r>
      <w:r>
        <w:rPr>
          <w:spacing w:val="-3"/>
          <w:sz w:val="29"/>
          <w:szCs w:val="29"/>
        </w:rPr>
        <w:t>m</w:t>
      </w:r>
      <w:r>
        <w:rPr>
          <w:sz w:val="29"/>
          <w:szCs w:val="29"/>
        </w:rPr>
        <w:t xml:space="preserve">ent </w:t>
      </w:r>
      <w:r>
        <w:rPr>
          <w:spacing w:val="1"/>
          <w:sz w:val="29"/>
          <w:szCs w:val="29"/>
        </w:rPr>
        <w:t>o</w:t>
      </w:r>
      <w:r>
        <w:rPr>
          <w:sz w:val="29"/>
          <w:szCs w:val="29"/>
        </w:rPr>
        <w:t>rg</w:t>
      </w:r>
      <w:r>
        <w:rPr>
          <w:spacing w:val="-1"/>
          <w:sz w:val="29"/>
          <w:szCs w:val="29"/>
        </w:rPr>
        <w:t>a</w:t>
      </w:r>
      <w:r>
        <w:rPr>
          <w:spacing w:val="1"/>
          <w:sz w:val="29"/>
          <w:szCs w:val="29"/>
        </w:rPr>
        <w:t>n</w:t>
      </w:r>
      <w:r>
        <w:rPr>
          <w:spacing w:val="-1"/>
          <w:sz w:val="29"/>
          <w:szCs w:val="29"/>
        </w:rPr>
        <w:t>i</w:t>
      </w:r>
      <w:r>
        <w:rPr>
          <w:sz w:val="29"/>
          <w:szCs w:val="29"/>
        </w:rPr>
        <w:t>z</w:t>
      </w:r>
      <w:r>
        <w:rPr>
          <w:spacing w:val="1"/>
          <w:sz w:val="29"/>
          <w:szCs w:val="29"/>
        </w:rPr>
        <w:t>a</w:t>
      </w:r>
      <w:r>
        <w:rPr>
          <w:spacing w:val="-1"/>
          <w:sz w:val="29"/>
          <w:szCs w:val="29"/>
        </w:rPr>
        <w:t>t</w:t>
      </w:r>
      <w:r>
        <w:rPr>
          <w:sz w:val="29"/>
          <w:szCs w:val="29"/>
        </w:rPr>
        <w:t>ions,</w:t>
      </w:r>
      <w:r>
        <w:rPr>
          <w:spacing w:val="1"/>
          <w:sz w:val="29"/>
          <w:szCs w:val="29"/>
        </w:rPr>
        <w:t xml:space="preserve"> </w:t>
      </w:r>
      <w:r>
        <w:rPr>
          <w:spacing w:val="-1"/>
          <w:sz w:val="29"/>
          <w:szCs w:val="29"/>
        </w:rPr>
        <w:t>i</w:t>
      </w:r>
      <w:r>
        <w:rPr>
          <w:spacing w:val="1"/>
          <w:sz w:val="29"/>
          <w:szCs w:val="29"/>
        </w:rPr>
        <w:t>n</w:t>
      </w:r>
      <w:r>
        <w:rPr>
          <w:spacing w:val="-1"/>
          <w:sz w:val="29"/>
          <w:szCs w:val="29"/>
        </w:rPr>
        <w:t>d</w:t>
      </w:r>
      <w:r>
        <w:rPr>
          <w:sz w:val="29"/>
          <w:szCs w:val="29"/>
        </w:rPr>
        <w:t>iv</w:t>
      </w:r>
      <w:r>
        <w:rPr>
          <w:spacing w:val="-2"/>
          <w:sz w:val="29"/>
          <w:szCs w:val="29"/>
        </w:rPr>
        <w:t>i</w:t>
      </w:r>
      <w:r>
        <w:rPr>
          <w:spacing w:val="1"/>
          <w:sz w:val="29"/>
          <w:szCs w:val="29"/>
        </w:rPr>
        <w:t>d</w:t>
      </w:r>
      <w:r>
        <w:rPr>
          <w:spacing w:val="-1"/>
          <w:sz w:val="29"/>
          <w:szCs w:val="29"/>
        </w:rPr>
        <w:t>u</w:t>
      </w:r>
      <w:r>
        <w:rPr>
          <w:sz w:val="29"/>
          <w:szCs w:val="29"/>
        </w:rPr>
        <w:t>a</w:t>
      </w:r>
      <w:r>
        <w:rPr>
          <w:spacing w:val="1"/>
          <w:sz w:val="29"/>
          <w:szCs w:val="29"/>
        </w:rPr>
        <w:t>ls</w:t>
      </w:r>
      <w:r>
        <w:rPr>
          <w:sz w:val="29"/>
          <w:szCs w:val="29"/>
        </w:rPr>
        <w:t xml:space="preserve">, </w:t>
      </w:r>
      <w:r>
        <w:rPr>
          <w:spacing w:val="-1"/>
          <w:sz w:val="29"/>
          <w:szCs w:val="29"/>
        </w:rPr>
        <w:t>l</w:t>
      </w:r>
      <w:r>
        <w:rPr>
          <w:spacing w:val="1"/>
          <w:sz w:val="29"/>
          <w:szCs w:val="29"/>
        </w:rPr>
        <w:t>o</w:t>
      </w:r>
      <w:r>
        <w:rPr>
          <w:sz w:val="29"/>
          <w:szCs w:val="29"/>
        </w:rPr>
        <w:t>c</w:t>
      </w:r>
      <w:r>
        <w:rPr>
          <w:spacing w:val="-1"/>
          <w:sz w:val="29"/>
          <w:szCs w:val="29"/>
        </w:rPr>
        <w:t>a</w:t>
      </w:r>
      <w:r>
        <w:rPr>
          <w:sz w:val="29"/>
          <w:szCs w:val="29"/>
        </w:rPr>
        <w:t>l</w:t>
      </w:r>
      <w:r>
        <w:rPr>
          <w:spacing w:val="1"/>
          <w:sz w:val="29"/>
          <w:szCs w:val="29"/>
        </w:rPr>
        <w:t xml:space="preserve"> </w:t>
      </w:r>
      <w:r>
        <w:rPr>
          <w:spacing w:val="-1"/>
          <w:sz w:val="29"/>
          <w:szCs w:val="29"/>
        </w:rPr>
        <w:t>b</w:t>
      </w:r>
      <w:r>
        <w:rPr>
          <w:spacing w:val="1"/>
          <w:sz w:val="29"/>
          <w:szCs w:val="29"/>
        </w:rPr>
        <w:t>u</w:t>
      </w:r>
      <w:r>
        <w:rPr>
          <w:sz w:val="29"/>
          <w:szCs w:val="29"/>
        </w:rPr>
        <w:t>s</w:t>
      </w:r>
      <w:r>
        <w:rPr>
          <w:spacing w:val="-2"/>
          <w:sz w:val="29"/>
          <w:szCs w:val="29"/>
        </w:rPr>
        <w:t>i</w:t>
      </w:r>
      <w:r>
        <w:rPr>
          <w:spacing w:val="1"/>
          <w:sz w:val="29"/>
          <w:szCs w:val="29"/>
        </w:rPr>
        <w:t>n</w:t>
      </w:r>
      <w:r>
        <w:rPr>
          <w:sz w:val="29"/>
          <w:szCs w:val="29"/>
        </w:rPr>
        <w:t>es</w:t>
      </w:r>
      <w:r>
        <w:rPr>
          <w:spacing w:val="-2"/>
          <w:sz w:val="29"/>
          <w:szCs w:val="29"/>
        </w:rPr>
        <w:t>s</w:t>
      </w:r>
      <w:r>
        <w:rPr>
          <w:sz w:val="29"/>
          <w:szCs w:val="29"/>
        </w:rPr>
        <w:t>e</w:t>
      </w:r>
      <w:r>
        <w:rPr>
          <w:spacing w:val="3"/>
          <w:sz w:val="29"/>
          <w:szCs w:val="29"/>
        </w:rPr>
        <w:t>s</w:t>
      </w:r>
      <w:r>
        <w:rPr>
          <w:sz w:val="29"/>
          <w:szCs w:val="29"/>
        </w:rPr>
        <w:t>;</w:t>
      </w:r>
      <w:r>
        <w:rPr>
          <w:spacing w:val="1"/>
          <w:sz w:val="29"/>
          <w:szCs w:val="29"/>
        </w:rPr>
        <w:t xml:space="preserve"> </w:t>
      </w:r>
      <w:r>
        <w:rPr>
          <w:sz w:val="29"/>
          <w:szCs w:val="29"/>
        </w:rPr>
        <w:t>f</w:t>
      </w:r>
      <w:r>
        <w:rPr>
          <w:spacing w:val="-2"/>
          <w:sz w:val="29"/>
          <w:szCs w:val="29"/>
        </w:rPr>
        <w:t>u</w:t>
      </w:r>
      <w:r>
        <w:rPr>
          <w:spacing w:val="1"/>
          <w:sz w:val="29"/>
          <w:szCs w:val="29"/>
        </w:rPr>
        <w:t>n</w:t>
      </w:r>
      <w:r>
        <w:rPr>
          <w:spacing w:val="-1"/>
          <w:sz w:val="29"/>
          <w:szCs w:val="29"/>
        </w:rPr>
        <w:t>d</w:t>
      </w:r>
      <w:r>
        <w:rPr>
          <w:sz w:val="29"/>
          <w:szCs w:val="29"/>
        </w:rPr>
        <w:t>ing</w:t>
      </w:r>
      <w:r>
        <w:rPr>
          <w:spacing w:val="1"/>
          <w:sz w:val="29"/>
          <w:szCs w:val="29"/>
        </w:rPr>
        <w:t xml:space="preserve"> </w:t>
      </w:r>
      <w:r>
        <w:rPr>
          <w:sz w:val="29"/>
          <w:szCs w:val="29"/>
        </w:rPr>
        <w:t>re</w:t>
      </w:r>
      <w:r>
        <w:rPr>
          <w:spacing w:val="-1"/>
          <w:sz w:val="29"/>
          <w:szCs w:val="29"/>
        </w:rPr>
        <w:t>q</w:t>
      </w:r>
      <w:r>
        <w:rPr>
          <w:spacing w:val="1"/>
          <w:sz w:val="29"/>
          <w:szCs w:val="29"/>
        </w:rPr>
        <w:t>u</w:t>
      </w:r>
      <w:r>
        <w:rPr>
          <w:sz w:val="29"/>
          <w:szCs w:val="29"/>
        </w:rPr>
        <w:t>e</w:t>
      </w:r>
      <w:r>
        <w:rPr>
          <w:spacing w:val="-2"/>
          <w:sz w:val="29"/>
          <w:szCs w:val="29"/>
        </w:rPr>
        <w:t>s</w:t>
      </w:r>
      <w:r>
        <w:rPr>
          <w:sz w:val="29"/>
          <w:szCs w:val="29"/>
        </w:rPr>
        <w:t>ts</w:t>
      </w:r>
      <w:r>
        <w:rPr>
          <w:spacing w:val="1"/>
          <w:sz w:val="29"/>
          <w:szCs w:val="29"/>
        </w:rPr>
        <w:t xml:space="preserve"> </w:t>
      </w:r>
      <w:r>
        <w:rPr>
          <w:sz w:val="29"/>
          <w:szCs w:val="29"/>
        </w:rPr>
        <w:t>to</w:t>
      </w:r>
      <w:r>
        <w:rPr>
          <w:spacing w:val="2"/>
          <w:sz w:val="29"/>
          <w:szCs w:val="29"/>
        </w:rPr>
        <w:t xml:space="preserve"> </w:t>
      </w:r>
      <w:r>
        <w:rPr>
          <w:sz w:val="29"/>
          <w:szCs w:val="29"/>
        </w:rPr>
        <w:t>ar</w:t>
      </w:r>
      <w:r>
        <w:rPr>
          <w:spacing w:val="-2"/>
          <w:sz w:val="29"/>
          <w:szCs w:val="29"/>
        </w:rPr>
        <w:t>e</w:t>
      </w:r>
      <w:r>
        <w:rPr>
          <w:sz w:val="29"/>
          <w:szCs w:val="29"/>
        </w:rPr>
        <w:t>a</w:t>
      </w:r>
      <w:r>
        <w:rPr>
          <w:spacing w:val="1"/>
          <w:sz w:val="29"/>
          <w:szCs w:val="29"/>
        </w:rPr>
        <w:t xml:space="preserve"> </w:t>
      </w:r>
      <w:r>
        <w:rPr>
          <w:sz w:val="29"/>
          <w:szCs w:val="29"/>
        </w:rPr>
        <w:t>civ</w:t>
      </w:r>
      <w:r>
        <w:rPr>
          <w:spacing w:val="-1"/>
          <w:sz w:val="29"/>
          <w:szCs w:val="29"/>
        </w:rPr>
        <w:t>i</w:t>
      </w:r>
      <w:r>
        <w:rPr>
          <w:sz w:val="29"/>
          <w:szCs w:val="29"/>
        </w:rPr>
        <w:t>c</w:t>
      </w:r>
      <w:r>
        <w:rPr>
          <w:spacing w:val="1"/>
          <w:sz w:val="29"/>
          <w:szCs w:val="29"/>
        </w:rPr>
        <w:t xml:space="preserve"> </w:t>
      </w:r>
      <w:r>
        <w:rPr>
          <w:sz w:val="29"/>
          <w:szCs w:val="29"/>
        </w:rPr>
        <w:t>cl</w:t>
      </w:r>
      <w:r>
        <w:rPr>
          <w:spacing w:val="-2"/>
          <w:sz w:val="29"/>
          <w:szCs w:val="29"/>
        </w:rPr>
        <w:t>u</w:t>
      </w:r>
      <w:r>
        <w:rPr>
          <w:spacing w:val="1"/>
          <w:sz w:val="29"/>
          <w:szCs w:val="29"/>
        </w:rPr>
        <w:t>b</w:t>
      </w:r>
      <w:r>
        <w:rPr>
          <w:sz w:val="29"/>
          <w:szCs w:val="29"/>
        </w:rPr>
        <w:t xml:space="preserve">s and </w:t>
      </w:r>
      <w:r>
        <w:rPr>
          <w:spacing w:val="1"/>
          <w:sz w:val="29"/>
          <w:szCs w:val="29"/>
        </w:rPr>
        <w:t>o</w:t>
      </w:r>
      <w:r>
        <w:rPr>
          <w:sz w:val="29"/>
          <w:szCs w:val="29"/>
        </w:rPr>
        <w:t>r</w:t>
      </w:r>
      <w:r>
        <w:rPr>
          <w:spacing w:val="-2"/>
          <w:sz w:val="29"/>
          <w:szCs w:val="29"/>
        </w:rPr>
        <w:t>g</w:t>
      </w:r>
      <w:r>
        <w:rPr>
          <w:sz w:val="29"/>
          <w:szCs w:val="29"/>
        </w:rPr>
        <w:t>ani</w:t>
      </w:r>
      <w:r>
        <w:rPr>
          <w:spacing w:val="1"/>
          <w:sz w:val="29"/>
          <w:szCs w:val="29"/>
        </w:rPr>
        <w:t>z</w:t>
      </w:r>
      <w:r>
        <w:rPr>
          <w:spacing w:val="-2"/>
          <w:sz w:val="29"/>
          <w:szCs w:val="29"/>
        </w:rPr>
        <w:t>a</w:t>
      </w:r>
      <w:r>
        <w:rPr>
          <w:sz w:val="29"/>
          <w:szCs w:val="29"/>
        </w:rPr>
        <w:t>tio</w:t>
      </w:r>
      <w:r>
        <w:rPr>
          <w:spacing w:val="1"/>
          <w:sz w:val="29"/>
          <w:szCs w:val="29"/>
        </w:rPr>
        <w:t>n</w:t>
      </w:r>
      <w:r>
        <w:rPr>
          <w:spacing w:val="-3"/>
          <w:sz w:val="29"/>
          <w:szCs w:val="29"/>
        </w:rPr>
        <w:t>s</w:t>
      </w:r>
      <w:r>
        <w:rPr>
          <w:sz w:val="29"/>
          <w:szCs w:val="29"/>
        </w:rPr>
        <w:t xml:space="preserve">; </w:t>
      </w:r>
      <w:r>
        <w:rPr>
          <w:spacing w:val="-1"/>
          <w:sz w:val="29"/>
          <w:szCs w:val="29"/>
        </w:rPr>
        <w:t>a</w:t>
      </w:r>
      <w:r>
        <w:rPr>
          <w:spacing w:val="1"/>
          <w:sz w:val="29"/>
          <w:szCs w:val="29"/>
        </w:rPr>
        <w:t>n</w:t>
      </w:r>
      <w:r>
        <w:rPr>
          <w:sz w:val="29"/>
          <w:szCs w:val="29"/>
        </w:rPr>
        <w:t>d</w:t>
      </w:r>
      <w:r>
        <w:rPr>
          <w:spacing w:val="1"/>
          <w:sz w:val="29"/>
          <w:szCs w:val="29"/>
        </w:rPr>
        <w:t xml:space="preserve"> </w:t>
      </w:r>
      <w:r>
        <w:rPr>
          <w:spacing w:val="-2"/>
          <w:sz w:val="29"/>
          <w:szCs w:val="29"/>
        </w:rPr>
        <w:t>c</w:t>
      </w:r>
      <w:r>
        <w:rPr>
          <w:spacing w:val="1"/>
          <w:sz w:val="29"/>
          <w:szCs w:val="29"/>
        </w:rPr>
        <w:t>o</w:t>
      </w:r>
      <w:r>
        <w:rPr>
          <w:sz w:val="29"/>
          <w:szCs w:val="29"/>
        </w:rPr>
        <w:t>r</w:t>
      </w:r>
      <w:r>
        <w:rPr>
          <w:spacing w:val="-2"/>
          <w:sz w:val="29"/>
          <w:szCs w:val="29"/>
        </w:rPr>
        <w:t>p</w:t>
      </w:r>
      <w:r>
        <w:rPr>
          <w:spacing w:val="1"/>
          <w:sz w:val="29"/>
          <w:szCs w:val="29"/>
        </w:rPr>
        <w:t>o</w:t>
      </w:r>
      <w:r>
        <w:rPr>
          <w:sz w:val="29"/>
          <w:szCs w:val="29"/>
        </w:rPr>
        <w:t>ra</w:t>
      </w:r>
      <w:r>
        <w:rPr>
          <w:spacing w:val="-1"/>
          <w:sz w:val="29"/>
          <w:szCs w:val="29"/>
        </w:rPr>
        <w:t>t</w:t>
      </w:r>
      <w:r>
        <w:rPr>
          <w:sz w:val="29"/>
          <w:szCs w:val="29"/>
        </w:rPr>
        <w:t>e and f</w:t>
      </w:r>
      <w:r>
        <w:rPr>
          <w:spacing w:val="-2"/>
          <w:sz w:val="29"/>
          <w:szCs w:val="29"/>
        </w:rPr>
        <w:t>o</w:t>
      </w:r>
      <w:r>
        <w:rPr>
          <w:spacing w:val="-1"/>
          <w:sz w:val="29"/>
          <w:szCs w:val="29"/>
        </w:rPr>
        <w:t>u</w:t>
      </w:r>
      <w:r>
        <w:rPr>
          <w:spacing w:val="1"/>
          <w:sz w:val="29"/>
          <w:szCs w:val="29"/>
        </w:rPr>
        <w:t>n</w:t>
      </w:r>
      <w:r>
        <w:rPr>
          <w:spacing w:val="-1"/>
          <w:sz w:val="29"/>
          <w:szCs w:val="29"/>
        </w:rPr>
        <w:t>d</w:t>
      </w:r>
      <w:r>
        <w:rPr>
          <w:sz w:val="29"/>
          <w:szCs w:val="29"/>
        </w:rPr>
        <w:t>a</w:t>
      </w:r>
      <w:r>
        <w:rPr>
          <w:spacing w:val="1"/>
          <w:sz w:val="29"/>
          <w:szCs w:val="29"/>
        </w:rPr>
        <w:t>t</w:t>
      </w:r>
      <w:r>
        <w:rPr>
          <w:spacing w:val="-1"/>
          <w:sz w:val="29"/>
          <w:szCs w:val="29"/>
        </w:rPr>
        <w:t>io</w:t>
      </w:r>
      <w:r>
        <w:rPr>
          <w:sz w:val="29"/>
          <w:szCs w:val="29"/>
        </w:rPr>
        <w:t>n</w:t>
      </w:r>
      <w:r>
        <w:rPr>
          <w:spacing w:val="1"/>
          <w:sz w:val="29"/>
          <w:szCs w:val="29"/>
        </w:rPr>
        <w:t xml:space="preserve"> </w:t>
      </w:r>
      <w:r>
        <w:rPr>
          <w:sz w:val="29"/>
          <w:szCs w:val="29"/>
        </w:rPr>
        <w:t>gr</w:t>
      </w:r>
      <w:r>
        <w:rPr>
          <w:spacing w:val="-2"/>
          <w:sz w:val="29"/>
          <w:szCs w:val="29"/>
        </w:rPr>
        <w:t>a</w:t>
      </w:r>
      <w:r>
        <w:rPr>
          <w:spacing w:val="1"/>
          <w:sz w:val="29"/>
          <w:szCs w:val="29"/>
        </w:rPr>
        <w:t>n</w:t>
      </w:r>
      <w:r>
        <w:rPr>
          <w:sz w:val="29"/>
          <w:szCs w:val="29"/>
        </w:rPr>
        <w:t>ts.</w:t>
      </w:r>
    </w:p>
    <w:p w:rsidR="00060B13" w:rsidRPr="0034556A" w:rsidRDefault="0073055B" w:rsidP="0034556A">
      <w:pPr>
        <w:tabs>
          <w:tab w:val="left" w:pos="4395"/>
        </w:tabs>
        <w:spacing w:before="51"/>
        <w:ind w:left="100" w:right="4760"/>
        <w:jc w:val="both"/>
        <w:rPr>
          <w:b/>
          <w:sz w:val="30"/>
          <w:szCs w:val="30"/>
          <w:u w:val="single"/>
        </w:rPr>
      </w:pPr>
      <w:r w:rsidRPr="0034556A">
        <w:rPr>
          <w:b/>
          <w:spacing w:val="1"/>
          <w:sz w:val="30"/>
          <w:szCs w:val="30"/>
          <w:u w:val="single"/>
        </w:rPr>
        <w:lastRenderedPageBreak/>
        <w:t>P</w:t>
      </w:r>
      <w:r w:rsidRPr="0034556A">
        <w:rPr>
          <w:b/>
          <w:sz w:val="30"/>
          <w:szCs w:val="30"/>
          <w:u w:val="single"/>
        </w:rPr>
        <w:t>U</w:t>
      </w:r>
      <w:r w:rsidRPr="0034556A">
        <w:rPr>
          <w:b/>
          <w:spacing w:val="-2"/>
          <w:sz w:val="30"/>
          <w:szCs w:val="30"/>
          <w:u w:val="single"/>
        </w:rPr>
        <w:t>B</w:t>
      </w:r>
      <w:r w:rsidRPr="0034556A">
        <w:rPr>
          <w:b/>
          <w:spacing w:val="-1"/>
          <w:sz w:val="30"/>
          <w:szCs w:val="30"/>
          <w:u w:val="single"/>
        </w:rPr>
        <w:t>L</w:t>
      </w:r>
      <w:r w:rsidRPr="0034556A">
        <w:rPr>
          <w:b/>
          <w:sz w:val="30"/>
          <w:szCs w:val="30"/>
          <w:u w:val="single"/>
        </w:rPr>
        <w:t>IC</w:t>
      </w:r>
      <w:r w:rsidRPr="0034556A">
        <w:rPr>
          <w:b/>
          <w:spacing w:val="1"/>
          <w:sz w:val="30"/>
          <w:szCs w:val="30"/>
          <w:u w:val="single"/>
        </w:rPr>
        <w:t>I</w:t>
      </w:r>
      <w:r w:rsidRPr="0034556A">
        <w:rPr>
          <w:b/>
          <w:spacing w:val="-1"/>
          <w:sz w:val="30"/>
          <w:szCs w:val="30"/>
          <w:u w:val="single"/>
        </w:rPr>
        <w:t>T</w:t>
      </w:r>
      <w:r w:rsidRPr="0034556A">
        <w:rPr>
          <w:b/>
          <w:sz w:val="30"/>
          <w:szCs w:val="30"/>
          <w:u w:val="single"/>
        </w:rPr>
        <w:t>Y</w:t>
      </w:r>
    </w:p>
    <w:p w:rsidR="00060B13" w:rsidRDefault="00060B13">
      <w:pPr>
        <w:spacing w:before="4" w:line="140" w:lineRule="exact"/>
        <w:rPr>
          <w:sz w:val="14"/>
          <w:szCs w:val="14"/>
        </w:rPr>
      </w:pPr>
    </w:p>
    <w:p w:rsidR="00060B13" w:rsidRDefault="00060B13">
      <w:pPr>
        <w:spacing w:line="200" w:lineRule="exact"/>
      </w:pPr>
    </w:p>
    <w:p w:rsidR="00060B13" w:rsidRDefault="0073055B">
      <w:pPr>
        <w:ind w:left="100" w:right="67"/>
        <w:jc w:val="both"/>
        <w:rPr>
          <w:sz w:val="29"/>
          <w:szCs w:val="29"/>
        </w:rPr>
      </w:pPr>
      <w:r>
        <w:rPr>
          <w:sz w:val="29"/>
          <w:szCs w:val="29"/>
        </w:rPr>
        <w:t>EDC</w:t>
      </w:r>
      <w:r>
        <w:rPr>
          <w:spacing w:val="1"/>
          <w:sz w:val="29"/>
          <w:szCs w:val="29"/>
        </w:rPr>
        <w:t xml:space="preserve"> </w:t>
      </w:r>
      <w:r>
        <w:rPr>
          <w:sz w:val="29"/>
          <w:szCs w:val="29"/>
        </w:rPr>
        <w:t>BIT</w:t>
      </w:r>
      <w:r>
        <w:rPr>
          <w:spacing w:val="-1"/>
          <w:sz w:val="29"/>
          <w:szCs w:val="29"/>
        </w:rPr>
        <w:t>-</w:t>
      </w:r>
      <w:r>
        <w:rPr>
          <w:spacing w:val="1"/>
          <w:sz w:val="29"/>
          <w:szCs w:val="29"/>
        </w:rPr>
        <w:t>M</w:t>
      </w:r>
      <w:r>
        <w:rPr>
          <w:sz w:val="29"/>
          <w:szCs w:val="29"/>
        </w:rPr>
        <w:t>esra</w:t>
      </w:r>
      <w:r>
        <w:rPr>
          <w:spacing w:val="2"/>
          <w:sz w:val="29"/>
          <w:szCs w:val="29"/>
        </w:rPr>
        <w:t xml:space="preserve"> </w:t>
      </w:r>
      <w:r>
        <w:rPr>
          <w:sz w:val="29"/>
          <w:szCs w:val="29"/>
        </w:rPr>
        <w:t>will</w:t>
      </w:r>
      <w:r>
        <w:rPr>
          <w:spacing w:val="2"/>
          <w:sz w:val="29"/>
          <w:szCs w:val="29"/>
        </w:rPr>
        <w:t xml:space="preserve"> </w:t>
      </w:r>
      <w:r>
        <w:rPr>
          <w:spacing w:val="-1"/>
          <w:sz w:val="29"/>
          <w:szCs w:val="29"/>
        </w:rPr>
        <w:t>b</w:t>
      </w:r>
      <w:r>
        <w:rPr>
          <w:sz w:val="29"/>
          <w:szCs w:val="29"/>
        </w:rPr>
        <w:t>e</w:t>
      </w:r>
      <w:r>
        <w:rPr>
          <w:spacing w:val="2"/>
          <w:sz w:val="29"/>
          <w:szCs w:val="29"/>
        </w:rPr>
        <w:t xml:space="preserve"> </w:t>
      </w:r>
      <w:r>
        <w:rPr>
          <w:spacing w:val="1"/>
          <w:sz w:val="29"/>
          <w:szCs w:val="29"/>
        </w:rPr>
        <w:t>p</w:t>
      </w:r>
      <w:r>
        <w:rPr>
          <w:sz w:val="29"/>
          <w:szCs w:val="29"/>
        </w:rPr>
        <w:t>leas</w:t>
      </w:r>
      <w:r>
        <w:rPr>
          <w:spacing w:val="-2"/>
          <w:sz w:val="29"/>
          <w:szCs w:val="29"/>
        </w:rPr>
        <w:t>e</w:t>
      </w:r>
      <w:r>
        <w:rPr>
          <w:sz w:val="29"/>
          <w:szCs w:val="29"/>
        </w:rPr>
        <w:t>d</w:t>
      </w:r>
      <w:r>
        <w:rPr>
          <w:spacing w:val="2"/>
          <w:sz w:val="29"/>
          <w:szCs w:val="29"/>
        </w:rPr>
        <w:t xml:space="preserve"> </w:t>
      </w:r>
      <w:r>
        <w:rPr>
          <w:sz w:val="29"/>
          <w:szCs w:val="29"/>
        </w:rPr>
        <w:t>to</w:t>
      </w:r>
      <w:r>
        <w:rPr>
          <w:spacing w:val="3"/>
          <w:sz w:val="29"/>
          <w:szCs w:val="29"/>
        </w:rPr>
        <w:t xml:space="preserve"> </w:t>
      </w:r>
      <w:r>
        <w:rPr>
          <w:sz w:val="29"/>
          <w:szCs w:val="29"/>
        </w:rPr>
        <w:t>a</w:t>
      </w:r>
      <w:r>
        <w:rPr>
          <w:spacing w:val="1"/>
          <w:sz w:val="29"/>
          <w:szCs w:val="29"/>
        </w:rPr>
        <w:t>c</w:t>
      </w:r>
      <w:r>
        <w:rPr>
          <w:spacing w:val="-1"/>
          <w:sz w:val="29"/>
          <w:szCs w:val="29"/>
        </w:rPr>
        <w:t>k</w:t>
      </w:r>
      <w:r>
        <w:rPr>
          <w:spacing w:val="1"/>
          <w:sz w:val="29"/>
          <w:szCs w:val="29"/>
        </w:rPr>
        <w:t>no</w:t>
      </w:r>
      <w:r>
        <w:rPr>
          <w:spacing w:val="-3"/>
          <w:sz w:val="29"/>
          <w:szCs w:val="29"/>
        </w:rPr>
        <w:t>w</w:t>
      </w:r>
      <w:r>
        <w:rPr>
          <w:sz w:val="29"/>
          <w:szCs w:val="29"/>
        </w:rPr>
        <w:t>ledge</w:t>
      </w:r>
      <w:r>
        <w:rPr>
          <w:spacing w:val="1"/>
          <w:sz w:val="29"/>
          <w:szCs w:val="29"/>
        </w:rPr>
        <w:t xml:space="preserve"> y</w:t>
      </w:r>
      <w:r>
        <w:rPr>
          <w:spacing w:val="-1"/>
          <w:sz w:val="29"/>
          <w:szCs w:val="29"/>
        </w:rPr>
        <w:t>o</w:t>
      </w:r>
      <w:r>
        <w:rPr>
          <w:spacing w:val="1"/>
          <w:sz w:val="29"/>
          <w:szCs w:val="29"/>
        </w:rPr>
        <w:t>u</w:t>
      </w:r>
      <w:r>
        <w:rPr>
          <w:sz w:val="29"/>
          <w:szCs w:val="29"/>
        </w:rPr>
        <w:t>r con</w:t>
      </w:r>
      <w:r>
        <w:rPr>
          <w:spacing w:val="1"/>
          <w:sz w:val="29"/>
          <w:szCs w:val="29"/>
        </w:rPr>
        <w:t>t</w:t>
      </w:r>
      <w:r>
        <w:rPr>
          <w:sz w:val="29"/>
          <w:szCs w:val="29"/>
        </w:rPr>
        <w:t>r</w:t>
      </w:r>
      <w:r>
        <w:rPr>
          <w:spacing w:val="-2"/>
          <w:sz w:val="29"/>
          <w:szCs w:val="29"/>
        </w:rPr>
        <w:t>i</w:t>
      </w:r>
      <w:r>
        <w:rPr>
          <w:spacing w:val="1"/>
          <w:sz w:val="29"/>
          <w:szCs w:val="29"/>
        </w:rPr>
        <w:t>b</w:t>
      </w:r>
      <w:r>
        <w:rPr>
          <w:spacing w:val="6"/>
          <w:sz w:val="29"/>
          <w:szCs w:val="29"/>
        </w:rPr>
        <w:t>u</w:t>
      </w:r>
      <w:r>
        <w:rPr>
          <w:sz w:val="29"/>
          <w:szCs w:val="29"/>
        </w:rPr>
        <w:t>tion</w:t>
      </w:r>
      <w:r>
        <w:rPr>
          <w:spacing w:val="2"/>
          <w:sz w:val="29"/>
          <w:szCs w:val="29"/>
        </w:rPr>
        <w:t xml:space="preserve"> </w:t>
      </w:r>
      <w:r>
        <w:rPr>
          <w:sz w:val="29"/>
          <w:szCs w:val="29"/>
        </w:rPr>
        <w:t>wi</w:t>
      </w:r>
      <w:r>
        <w:rPr>
          <w:spacing w:val="-1"/>
          <w:sz w:val="29"/>
          <w:szCs w:val="29"/>
        </w:rPr>
        <w:t>t</w:t>
      </w:r>
      <w:r>
        <w:rPr>
          <w:sz w:val="29"/>
          <w:szCs w:val="29"/>
        </w:rPr>
        <w:t>h appr</w:t>
      </w:r>
      <w:r>
        <w:rPr>
          <w:spacing w:val="1"/>
          <w:sz w:val="29"/>
          <w:szCs w:val="29"/>
        </w:rPr>
        <w:t>op</w:t>
      </w:r>
      <w:r>
        <w:rPr>
          <w:spacing w:val="-3"/>
          <w:sz w:val="29"/>
          <w:szCs w:val="29"/>
        </w:rPr>
        <w:t>r</w:t>
      </w:r>
      <w:r>
        <w:rPr>
          <w:sz w:val="29"/>
          <w:szCs w:val="29"/>
        </w:rPr>
        <w:t>i</w:t>
      </w:r>
      <w:r>
        <w:rPr>
          <w:spacing w:val="1"/>
          <w:sz w:val="29"/>
          <w:szCs w:val="29"/>
        </w:rPr>
        <w:t>a</w:t>
      </w:r>
      <w:r>
        <w:rPr>
          <w:spacing w:val="-1"/>
          <w:sz w:val="29"/>
          <w:szCs w:val="29"/>
        </w:rPr>
        <w:t>t</w:t>
      </w:r>
      <w:r>
        <w:rPr>
          <w:sz w:val="29"/>
          <w:szCs w:val="29"/>
        </w:rPr>
        <w:t>e</w:t>
      </w:r>
      <w:r>
        <w:rPr>
          <w:spacing w:val="3"/>
          <w:sz w:val="29"/>
          <w:szCs w:val="29"/>
        </w:rPr>
        <w:t xml:space="preserve"> </w:t>
      </w:r>
      <w:r>
        <w:rPr>
          <w:sz w:val="29"/>
          <w:szCs w:val="29"/>
        </w:rPr>
        <w:t>sign</w:t>
      </w:r>
      <w:r>
        <w:rPr>
          <w:spacing w:val="-1"/>
          <w:sz w:val="29"/>
          <w:szCs w:val="29"/>
        </w:rPr>
        <w:t>a</w:t>
      </w:r>
      <w:r>
        <w:rPr>
          <w:spacing w:val="1"/>
          <w:sz w:val="29"/>
          <w:szCs w:val="29"/>
        </w:rPr>
        <w:t>g</w:t>
      </w:r>
      <w:r>
        <w:rPr>
          <w:sz w:val="29"/>
          <w:szCs w:val="29"/>
        </w:rPr>
        <w:t>e at</w:t>
      </w:r>
      <w:r>
        <w:rPr>
          <w:spacing w:val="3"/>
          <w:sz w:val="29"/>
          <w:szCs w:val="29"/>
        </w:rPr>
        <w:t xml:space="preserve"> </w:t>
      </w:r>
      <w:r>
        <w:rPr>
          <w:sz w:val="29"/>
          <w:szCs w:val="29"/>
        </w:rPr>
        <w:t>the</w:t>
      </w:r>
      <w:r>
        <w:rPr>
          <w:spacing w:val="2"/>
          <w:sz w:val="29"/>
          <w:szCs w:val="29"/>
        </w:rPr>
        <w:t xml:space="preserve"> </w:t>
      </w:r>
      <w:r>
        <w:rPr>
          <w:sz w:val="29"/>
          <w:szCs w:val="29"/>
        </w:rPr>
        <w:t>fac</w:t>
      </w:r>
      <w:r>
        <w:rPr>
          <w:spacing w:val="-1"/>
          <w:sz w:val="29"/>
          <w:szCs w:val="29"/>
        </w:rPr>
        <w:t>i</w:t>
      </w:r>
      <w:r>
        <w:rPr>
          <w:sz w:val="29"/>
          <w:szCs w:val="29"/>
        </w:rPr>
        <w:t>lit</w:t>
      </w:r>
      <w:r>
        <w:rPr>
          <w:spacing w:val="1"/>
          <w:sz w:val="29"/>
          <w:szCs w:val="29"/>
        </w:rPr>
        <w:t>y</w:t>
      </w:r>
      <w:r>
        <w:rPr>
          <w:sz w:val="29"/>
          <w:szCs w:val="29"/>
        </w:rPr>
        <w:t>.</w:t>
      </w:r>
      <w:r>
        <w:rPr>
          <w:spacing w:val="2"/>
          <w:sz w:val="29"/>
          <w:szCs w:val="29"/>
        </w:rPr>
        <w:t xml:space="preserve"> </w:t>
      </w:r>
      <w:r>
        <w:rPr>
          <w:sz w:val="29"/>
          <w:szCs w:val="29"/>
        </w:rPr>
        <w:t>In</w:t>
      </w:r>
      <w:r>
        <w:rPr>
          <w:spacing w:val="3"/>
          <w:sz w:val="29"/>
          <w:szCs w:val="29"/>
        </w:rPr>
        <w:t xml:space="preserve"> </w:t>
      </w:r>
      <w:r>
        <w:rPr>
          <w:spacing w:val="-2"/>
          <w:sz w:val="29"/>
          <w:szCs w:val="29"/>
        </w:rPr>
        <w:t>a</w:t>
      </w:r>
      <w:r>
        <w:rPr>
          <w:spacing w:val="-1"/>
          <w:sz w:val="29"/>
          <w:szCs w:val="29"/>
        </w:rPr>
        <w:t>d</w:t>
      </w:r>
      <w:r>
        <w:rPr>
          <w:spacing w:val="1"/>
          <w:sz w:val="29"/>
          <w:szCs w:val="29"/>
        </w:rPr>
        <w:t>d</w:t>
      </w:r>
      <w:r>
        <w:rPr>
          <w:sz w:val="29"/>
          <w:szCs w:val="29"/>
        </w:rPr>
        <w:t>iti</w:t>
      </w:r>
      <w:r>
        <w:rPr>
          <w:spacing w:val="-1"/>
          <w:sz w:val="29"/>
          <w:szCs w:val="29"/>
        </w:rPr>
        <w:t>o</w:t>
      </w:r>
      <w:r>
        <w:rPr>
          <w:spacing w:val="1"/>
          <w:sz w:val="29"/>
          <w:szCs w:val="29"/>
        </w:rPr>
        <w:t>n</w:t>
      </w:r>
      <w:r>
        <w:rPr>
          <w:sz w:val="29"/>
          <w:szCs w:val="29"/>
        </w:rPr>
        <w:t>,</w:t>
      </w:r>
      <w:r>
        <w:rPr>
          <w:spacing w:val="2"/>
          <w:sz w:val="29"/>
          <w:szCs w:val="29"/>
        </w:rPr>
        <w:t xml:space="preserve"> </w:t>
      </w:r>
      <w:r>
        <w:rPr>
          <w:sz w:val="29"/>
          <w:szCs w:val="29"/>
        </w:rPr>
        <w:t>we</w:t>
      </w:r>
      <w:r>
        <w:rPr>
          <w:spacing w:val="2"/>
          <w:sz w:val="29"/>
          <w:szCs w:val="29"/>
        </w:rPr>
        <w:t xml:space="preserve"> </w:t>
      </w:r>
      <w:r>
        <w:rPr>
          <w:sz w:val="29"/>
          <w:szCs w:val="29"/>
        </w:rPr>
        <w:t>would</w:t>
      </w:r>
      <w:r>
        <w:rPr>
          <w:spacing w:val="3"/>
          <w:sz w:val="29"/>
          <w:szCs w:val="29"/>
        </w:rPr>
        <w:t xml:space="preserve"> </w:t>
      </w:r>
      <w:r>
        <w:rPr>
          <w:spacing w:val="-3"/>
          <w:sz w:val="29"/>
          <w:szCs w:val="29"/>
        </w:rPr>
        <w:t>m</w:t>
      </w:r>
      <w:r>
        <w:rPr>
          <w:sz w:val="29"/>
          <w:szCs w:val="29"/>
        </w:rPr>
        <w:t>a</w:t>
      </w:r>
      <w:r>
        <w:rPr>
          <w:spacing w:val="1"/>
          <w:sz w:val="29"/>
          <w:szCs w:val="29"/>
        </w:rPr>
        <w:t>k</w:t>
      </w:r>
      <w:r>
        <w:rPr>
          <w:sz w:val="29"/>
          <w:szCs w:val="29"/>
        </w:rPr>
        <w:t>e</w:t>
      </w:r>
      <w:r>
        <w:rPr>
          <w:spacing w:val="3"/>
          <w:sz w:val="29"/>
          <w:szCs w:val="29"/>
        </w:rPr>
        <w:t xml:space="preserve"> </w:t>
      </w:r>
      <w:r>
        <w:rPr>
          <w:spacing w:val="-3"/>
          <w:sz w:val="29"/>
          <w:szCs w:val="29"/>
        </w:rPr>
        <w:t>m</w:t>
      </w:r>
      <w:r>
        <w:rPr>
          <w:sz w:val="29"/>
          <w:szCs w:val="29"/>
        </w:rPr>
        <w:t>e</w:t>
      </w:r>
      <w:r>
        <w:rPr>
          <w:spacing w:val="9"/>
          <w:sz w:val="29"/>
          <w:szCs w:val="29"/>
        </w:rPr>
        <w:t>n</w:t>
      </w:r>
      <w:r>
        <w:rPr>
          <w:sz w:val="29"/>
          <w:szCs w:val="29"/>
        </w:rPr>
        <w:t>ti</w:t>
      </w:r>
      <w:r>
        <w:rPr>
          <w:spacing w:val="-2"/>
          <w:sz w:val="29"/>
          <w:szCs w:val="29"/>
        </w:rPr>
        <w:t>o</w:t>
      </w:r>
      <w:r>
        <w:rPr>
          <w:sz w:val="29"/>
          <w:szCs w:val="29"/>
        </w:rPr>
        <w:t>n</w:t>
      </w:r>
      <w:r>
        <w:rPr>
          <w:spacing w:val="3"/>
          <w:sz w:val="29"/>
          <w:szCs w:val="29"/>
        </w:rPr>
        <w:t xml:space="preserve"> </w:t>
      </w:r>
      <w:r>
        <w:rPr>
          <w:spacing w:val="1"/>
          <w:sz w:val="29"/>
          <w:szCs w:val="29"/>
        </w:rPr>
        <w:t>o</w:t>
      </w:r>
      <w:r>
        <w:rPr>
          <w:sz w:val="29"/>
          <w:szCs w:val="29"/>
        </w:rPr>
        <w:t>f</w:t>
      </w:r>
      <w:r>
        <w:rPr>
          <w:spacing w:val="2"/>
          <w:sz w:val="29"/>
          <w:szCs w:val="29"/>
        </w:rPr>
        <w:t xml:space="preserve"> </w:t>
      </w:r>
      <w:r>
        <w:rPr>
          <w:spacing w:val="1"/>
          <w:sz w:val="29"/>
          <w:szCs w:val="29"/>
        </w:rPr>
        <w:t>y</w:t>
      </w:r>
      <w:r>
        <w:rPr>
          <w:spacing w:val="-1"/>
          <w:sz w:val="29"/>
          <w:szCs w:val="29"/>
        </w:rPr>
        <w:t>o</w:t>
      </w:r>
      <w:r>
        <w:rPr>
          <w:spacing w:val="1"/>
          <w:sz w:val="29"/>
          <w:szCs w:val="29"/>
        </w:rPr>
        <w:t>u</w:t>
      </w:r>
      <w:r>
        <w:rPr>
          <w:sz w:val="29"/>
          <w:szCs w:val="29"/>
        </w:rPr>
        <w:t xml:space="preserve">r </w:t>
      </w:r>
      <w:r>
        <w:rPr>
          <w:spacing w:val="1"/>
          <w:sz w:val="29"/>
          <w:szCs w:val="29"/>
        </w:rPr>
        <w:t>o</w:t>
      </w:r>
      <w:r>
        <w:rPr>
          <w:sz w:val="29"/>
          <w:szCs w:val="29"/>
        </w:rPr>
        <w:t>rg</w:t>
      </w:r>
      <w:r>
        <w:rPr>
          <w:spacing w:val="-1"/>
          <w:sz w:val="29"/>
          <w:szCs w:val="29"/>
        </w:rPr>
        <w:t>a</w:t>
      </w:r>
      <w:r>
        <w:rPr>
          <w:spacing w:val="1"/>
          <w:sz w:val="29"/>
          <w:szCs w:val="29"/>
        </w:rPr>
        <w:t>n</w:t>
      </w:r>
      <w:r>
        <w:rPr>
          <w:spacing w:val="-1"/>
          <w:sz w:val="29"/>
          <w:szCs w:val="29"/>
        </w:rPr>
        <w:t>i</w:t>
      </w:r>
      <w:r>
        <w:rPr>
          <w:sz w:val="29"/>
          <w:szCs w:val="29"/>
        </w:rPr>
        <w:t>z</w:t>
      </w:r>
      <w:r>
        <w:rPr>
          <w:spacing w:val="1"/>
          <w:sz w:val="29"/>
          <w:szCs w:val="29"/>
        </w:rPr>
        <w:t>a</w:t>
      </w:r>
      <w:r>
        <w:rPr>
          <w:spacing w:val="-1"/>
          <w:sz w:val="29"/>
          <w:szCs w:val="29"/>
        </w:rPr>
        <w:t>t</w:t>
      </w:r>
      <w:r>
        <w:rPr>
          <w:sz w:val="29"/>
          <w:szCs w:val="29"/>
        </w:rPr>
        <w:t>ion</w:t>
      </w:r>
      <w:r>
        <w:rPr>
          <w:spacing w:val="2"/>
          <w:sz w:val="29"/>
          <w:szCs w:val="29"/>
        </w:rPr>
        <w:t xml:space="preserve"> </w:t>
      </w:r>
      <w:r>
        <w:rPr>
          <w:spacing w:val="-1"/>
          <w:sz w:val="29"/>
          <w:szCs w:val="29"/>
        </w:rPr>
        <w:t>i</w:t>
      </w:r>
      <w:r>
        <w:rPr>
          <w:sz w:val="29"/>
          <w:szCs w:val="29"/>
        </w:rPr>
        <w:t>n</w:t>
      </w:r>
      <w:r>
        <w:rPr>
          <w:spacing w:val="2"/>
          <w:sz w:val="29"/>
          <w:szCs w:val="29"/>
        </w:rPr>
        <w:t xml:space="preserve"> </w:t>
      </w:r>
      <w:r>
        <w:rPr>
          <w:spacing w:val="-1"/>
          <w:sz w:val="29"/>
          <w:szCs w:val="29"/>
        </w:rPr>
        <w:t>o</w:t>
      </w:r>
      <w:r>
        <w:rPr>
          <w:spacing w:val="1"/>
          <w:sz w:val="29"/>
          <w:szCs w:val="29"/>
        </w:rPr>
        <w:t>u</w:t>
      </w:r>
      <w:r>
        <w:rPr>
          <w:sz w:val="29"/>
          <w:szCs w:val="29"/>
        </w:rPr>
        <w:t xml:space="preserve">r </w:t>
      </w:r>
      <w:r>
        <w:rPr>
          <w:spacing w:val="-3"/>
          <w:sz w:val="29"/>
          <w:szCs w:val="29"/>
        </w:rPr>
        <w:t>m</w:t>
      </w:r>
      <w:r>
        <w:rPr>
          <w:spacing w:val="1"/>
          <w:sz w:val="29"/>
          <w:szCs w:val="29"/>
        </w:rPr>
        <w:t>on</w:t>
      </w:r>
      <w:r>
        <w:rPr>
          <w:sz w:val="29"/>
          <w:szCs w:val="29"/>
        </w:rPr>
        <w:t>thly</w:t>
      </w:r>
      <w:r>
        <w:rPr>
          <w:spacing w:val="5"/>
          <w:sz w:val="29"/>
          <w:szCs w:val="29"/>
        </w:rPr>
        <w:t xml:space="preserve"> </w:t>
      </w:r>
      <w:r>
        <w:rPr>
          <w:spacing w:val="-1"/>
          <w:sz w:val="29"/>
          <w:szCs w:val="29"/>
        </w:rPr>
        <w:t>n</w:t>
      </w:r>
      <w:r>
        <w:rPr>
          <w:sz w:val="29"/>
          <w:szCs w:val="29"/>
        </w:rPr>
        <w:t>ewsl</w:t>
      </w:r>
      <w:r>
        <w:rPr>
          <w:spacing w:val="-1"/>
          <w:sz w:val="29"/>
          <w:szCs w:val="29"/>
        </w:rPr>
        <w:t>e</w:t>
      </w:r>
      <w:r>
        <w:rPr>
          <w:sz w:val="29"/>
          <w:szCs w:val="29"/>
        </w:rPr>
        <w:t>tte</w:t>
      </w:r>
      <w:r>
        <w:rPr>
          <w:spacing w:val="-1"/>
          <w:sz w:val="29"/>
          <w:szCs w:val="29"/>
        </w:rPr>
        <w:t>r</w:t>
      </w:r>
      <w:r>
        <w:rPr>
          <w:sz w:val="29"/>
          <w:szCs w:val="29"/>
        </w:rPr>
        <w:t>, we</w:t>
      </w:r>
      <w:r>
        <w:rPr>
          <w:spacing w:val="1"/>
          <w:sz w:val="29"/>
          <w:szCs w:val="29"/>
        </w:rPr>
        <w:t>b</w:t>
      </w:r>
      <w:r>
        <w:rPr>
          <w:sz w:val="29"/>
          <w:szCs w:val="29"/>
        </w:rPr>
        <w:t xml:space="preserve">site, </w:t>
      </w:r>
      <w:r>
        <w:rPr>
          <w:spacing w:val="1"/>
          <w:sz w:val="29"/>
          <w:szCs w:val="29"/>
        </w:rPr>
        <w:t>b</w:t>
      </w:r>
      <w:r>
        <w:rPr>
          <w:spacing w:val="-1"/>
          <w:sz w:val="29"/>
          <w:szCs w:val="29"/>
        </w:rPr>
        <w:t>l</w:t>
      </w:r>
      <w:r>
        <w:rPr>
          <w:spacing w:val="1"/>
          <w:sz w:val="29"/>
          <w:szCs w:val="29"/>
        </w:rPr>
        <w:t>o</w:t>
      </w:r>
      <w:r>
        <w:rPr>
          <w:sz w:val="29"/>
          <w:szCs w:val="29"/>
        </w:rPr>
        <w:t>g</w:t>
      </w:r>
      <w:r>
        <w:rPr>
          <w:spacing w:val="2"/>
          <w:sz w:val="29"/>
          <w:szCs w:val="29"/>
        </w:rPr>
        <w:t xml:space="preserve"> </w:t>
      </w:r>
      <w:r>
        <w:rPr>
          <w:sz w:val="29"/>
          <w:szCs w:val="29"/>
        </w:rPr>
        <w:t>and</w:t>
      </w:r>
      <w:r>
        <w:rPr>
          <w:spacing w:val="1"/>
          <w:sz w:val="29"/>
          <w:szCs w:val="29"/>
        </w:rPr>
        <w:t xml:space="preserve"> </w:t>
      </w:r>
      <w:r>
        <w:rPr>
          <w:sz w:val="29"/>
          <w:szCs w:val="29"/>
        </w:rPr>
        <w:t>s</w:t>
      </w:r>
      <w:r>
        <w:rPr>
          <w:spacing w:val="-1"/>
          <w:sz w:val="29"/>
          <w:szCs w:val="29"/>
        </w:rPr>
        <w:t>u</w:t>
      </w:r>
      <w:r>
        <w:rPr>
          <w:spacing w:val="1"/>
          <w:sz w:val="29"/>
          <w:szCs w:val="29"/>
        </w:rPr>
        <w:t>b</w:t>
      </w:r>
      <w:r>
        <w:rPr>
          <w:spacing w:val="-3"/>
          <w:sz w:val="29"/>
          <w:szCs w:val="29"/>
        </w:rPr>
        <w:t>m</w:t>
      </w:r>
      <w:r>
        <w:rPr>
          <w:sz w:val="29"/>
          <w:szCs w:val="29"/>
        </w:rPr>
        <w:t>it</w:t>
      </w:r>
      <w:r>
        <w:rPr>
          <w:spacing w:val="2"/>
          <w:sz w:val="29"/>
          <w:szCs w:val="29"/>
        </w:rPr>
        <w:t xml:space="preserve"> </w:t>
      </w:r>
      <w:r>
        <w:rPr>
          <w:spacing w:val="1"/>
          <w:sz w:val="29"/>
          <w:szCs w:val="29"/>
        </w:rPr>
        <w:t>n</w:t>
      </w:r>
      <w:r>
        <w:rPr>
          <w:sz w:val="29"/>
          <w:szCs w:val="29"/>
        </w:rPr>
        <w:t>ews rel</w:t>
      </w:r>
      <w:r>
        <w:rPr>
          <w:spacing w:val="-1"/>
          <w:sz w:val="29"/>
          <w:szCs w:val="29"/>
        </w:rPr>
        <w:t>e</w:t>
      </w:r>
      <w:r>
        <w:rPr>
          <w:sz w:val="29"/>
          <w:szCs w:val="29"/>
        </w:rPr>
        <w:t>as</w:t>
      </w:r>
      <w:r>
        <w:rPr>
          <w:spacing w:val="1"/>
          <w:sz w:val="29"/>
          <w:szCs w:val="29"/>
        </w:rPr>
        <w:t>e</w:t>
      </w:r>
      <w:r>
        <w:rPr>
          <w:sz w:val="29"/>
          <w:szCs w:val="29"/>
        </w:rPr>
        <w:t>s to</w:t>
      </w:r>
      <w:r>
        <w:rPr>
          <w:spacing w:val="2"/>
          <w:sz w:val="29"/>
          <w:szCs w:val="29"/>
        </w:rPr>
        <w:t xml:space="preserve"> </w:t>
      </w:r>
      <w:r>
        <w:rPr>
          <w:spacing w:val="-2"/>
          <w:sz w:val="29"/>
          <w:szCs w:val="29"/>
        </w:rPr>
        <w:t>l</w:t>
      </w:r>
      <w:r>
        <w:rPr>
          <w:spacing w:val="1"/>
          <w:sz w:val="29"/>
          <w:szCs w:val="29"/>
        </w:rPr>
        <w:t>o</w:t>
      </w:r>
      <w:r>
        <w:rPr>
          <w:spacing w:val="-2"/>
          <w:sz w:val="29"/>
          <w:szCs w:val="29"/>
        </w:rPr>
        <w:t>c</w:t>
      </w:r>
      <w:r>
        <w:rPr>
          <w:sz w:val="29"/>
          <w:szCs w:val="29"/>
        </w:rPr>
        <w:t>al</w:t>
      </w:r>
      <w:r>
        <w:rPr>
          <w:spacing w:val="1"/>
          <w:sz w:val="29"/>
          <w:szCs w:val="29"/>
        </w:rPr>
        <w:t xml:space="preserve"> </w:t>
      </w:r>
      <w:r>
        <w:rPr>
          <w:spacing w:val="-2"/>
          <w:sz w:val="29"/>
          <w:szCs w:val="29"/>
        </w:rPr>
        <w:t>n</w:t>
      </w:r>
      <w:r>
        <w:rPr>
          <w:sz w:val="29"/>
          <w:szCs w:val="29"/>
        </w:rPr>
        <w:t>ewsp</w:t>
      </w:r>
      <w:r>
        <w:rPr>
          <w:spacing w:val="-1"/>
          <w:sz w:val="29"/>
          <w:szCs w:val="29"/>
        </w:rPr>
        <w:t>a</w:t>
      </w:r>
      <w:r>
        <w:rPr>
          <w:spacing w:val="1"/>
          <w:sz w:val="29"/>
          <w:szCs w:val="29"/>
        </w:rPr>
        <w:t>p</w:t>
      </w:r>
      <w:r>
        <w:rPr>
          <w:sz w:val="29"/>
          <w:szCs w:val="29"/>
        </w:rPr>
        <w:t>ers.</w:t>
      </w: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060B13">
      <w:pPr>
        <w:spacing w:before="12" w:line="280" w:lineRule="exact"/>
        <w:rPr>
          <w:sz w:val="28"/>
          <w:szCs w:val="28"/>
        </w:rPr>
      </w:pPr>
    </w:p>
    <w:p w:rsidR="00060B13" w:rsidRDefault="0073055B" w:rsidP="0034556A">
      <w:pPr>
        <w:ind w:left="100" w:right="5185"/>
        <w:rPr>
          <w:b/>
          <w:sz w:val="30"/>
          <w:szCs w:val="30"/>
          <w:u w:val="single"/>
        </w:rPr>
      </w:pPr>
      <w:r w:rsidRPr="0034556A">
        <w:rPr>
          <w:b/>
          <w:spacing w:val="-1"/>
          <w:sz w:val="30"/>
          <w:szCs w:val="30"/>
          <w:u w:val="single"/>
        </w:rPr>
        <w:t>RE</w:t>
      </w:r>
      <w:r w:rsidRPr="0034556A">
        <w:rPr>
          <w:b/>
          <w:sz w:val="30"/>
          <w:szCs w:val="30"/>
          <w:u w:val="single"/>
        </w:rPr>
        <w:t>Q</w:t>
      </w:r>
      <w:r w:rsidRPr="0034556A">
        <w:rPr>
          <w:b/>
          <w:spacing w:val="1"/>
          <w:sz w:val="30"/>
          <w:szCs w:val="30"/>
          <w:u w:val="single"/>
        </w:rPr>
        <w:t>U</w:t>
      </w:r>
      <w:r w:rsidRPr="0034556A">
        <w:rPr>
          <w:b/>
          <w:spacing w:val="-1"/>
          <w:sz w:val="30"/>
          <w:szCs w:val="30"/>
          <w:u w:val="single"/>
        </w:rPr>
        <w:t>E</w:t>
      </w:r>
      <w:r w:rsidRPr="0034556A">
        <w:rPr>
          <w:b/>
          <w:spacing w:val="1"/>
          <w:sz w:val="30"/>
          <w:szCs w:val="30"/>
          <w:u w:val="single"/>
        </w:rPr>
        <w:t>S</w:t>
      </w:r>
      <w:r w:rsidRPr="0034556A">
        <w:rPr>
          <w:b/>
          <w:sz w:val="30"/>
          <w:szCs w:val="30"/>
          <w:u w:val="single"/>
        </w:rPr>
        <w:t>T</w:t>
      </w:r>
    </w:p>
    <w:p w:rsidR="0034556A" w:rsidRPr="0034556A" w:rsidRDefault="0034556A" w:rsidP="0034556A">
      <w:pPr>
        <w:ind w:left="100" w:right="5185"/>
        <w:rPr>
          <w:b/>
          <w:sz w:val="30"/>
          <w:szCs w:val="30"/>
          <w:u w:val="single"/>
        </w:rPr>
      </w:pPr>
    </w:p>
    <w:p w:rsidR="00060B13" w:rsidRDefault="0073055B">
      <w:pPr>
        <w:spacing w:line="320" w:lineRule="exact"/>
        <w:ind w:left="100" w:right="734"/>
        <w:jc w:val="both"/>
        <w:rPr>
          <w:sz w:val="29"/>
          <w:szCs w:val="29"/>
        </w:rPr>
      </w:pPr>
      <w:r>
        <w:rPr>
          <w:sz w:val="29"/>
          <w:szCs w:val="29"/>
        </w:rPr>
        <w:t>EDC BI</w:t>
      </w:r>
      <w:r>
        <w:rPr>
          <w:spacing w:val="-1"/>
          <w:sz w:val="29"/>
          <w:szCs w:val="29"/>
        </w:rPr>
        <w:t>T-</w:t>
      </w:r>
      <w:r>
        <w:rPr>
          <w:spacing w:val="1"/>
          <w:sz w:val="29"/>
          <w:szCs w:val="29"/>
        </w:rPr>
        <w:t>M</w:t>
      </w:r>
      <w:r>
        <w:rPr>
          <w:sz w:val="29"/>
          <w:szCs w:val="29"/>
        </w:rPr>
        <w:t>esra r</w:t>
      </w:r>
      <w:r>
        <w:rPr>
          <w:spacing w:val="-3"/>
          <w:sz w:val="29"/>
          <w:szCs w:val="29"/>
        </w:rPr>
        <w:t>e</w:t>
      </w:r>
      <w:r>
        <w:rPr>
          <w:spacing w:val="-1"/>
          <w:sz w:val="29"/>
          <w:szCs w:val="29"/>
        </w:rPr>
        <w:t>q</w:t>
      </w:r>
      <w:r>
        <w:rPr>
          <w:spacing w:val="1"/>
          <w:sz w:val="29"/>
          <w:szCs w:val="29"/>
        </w:rPr>
        <w:t>u</w:t>
      </w:r>
      <w:r>
        <w:rPr>
          <w:sz w:val="29"/>
          <w:szCs w:val="29"/>
        </w:rPr>
        <w:t>es</w:t>
      </w:r>
      <w:r>
        <w:rPr>
          <w:spacing w:val="1"/>
          <w:sz w:val="29"/>
          <w:szCs w:val="29"/>
        </w:rPr>
        <w:t>t</w:t>
      </w:r>
      <w:r>
        <w:rPr>
          <w:sz w:val="29"/>
          <w:szCs w:val="29"/>
        </w:rPr>
        <w:t>s a</w:t>
      </w:r>
      <w:r>
        <w:rPr>
          <w:spacing w:val="-3"/>
          <w:sz w:val="29"/>
          <w:szCs w:val="29"/>
        </w:rPr>
        <w:t xml:space="preserve"> </w:t>
      </w:r>
      <w:r>
        <w:rPr>
          <w:spacing w:val="1"/>
          <w:sz w:val="29"/>
          <w:szCs w:val="29"/>
        </w:rPr>
        <w:t>g</w:t>
      </w:r>
      <w:r>
        <w:rPr>
          <w:sz w:val="29"/>
          <w:szCs w:val="29"/>
        </w:rPr>
        <w:t>r</w:t>
      </w:r>
      <w:r>
        <w:rPr>
          <w:spacing w:val="-2"/>
          <w:sz w:val="29"/>
          <w:szCs w:val="29"/>
        </w:rPr>
        <w:t>a</w:t>
      </w:r>
      <w:r>
        <w:rPr>
          <w:spacing w:val="1"/>
          <w:sz w:val="29"/>
          <w:szCs w:val="29"/>
        </w:rPr>
        <w:t>n</w:t>
      </w:r>
      <w:r>
        <w:rPr>
          <w:sz w:val="29"/>
          <w:szCs w:val="29"/>
        </w:rPr>
        <w:t xml:space="preserve">t </w:t>
      </w:r>
      <w:r>
        <w:rPr>
          <w:spacing w:val="1"/>
          <w:sz w:val="29"/>
          <w:szCs w:val="29"/>
        </w:rPr>
        <w:t>o</w:t>
      </w:r>
      <w:r>
        <w:rPr>
          <w:sz w:val="29"/>
          <w:szCs w:val="29"/>
        </w:rPr>
        <w:t>f</w:t>
      </w:r>
      <w:r>
        <w:rPr>
          <w:spacing w:val="-1"/>
          <w:sz w:val="29"/>
          <w:szCs w:val="29"/>
        </w:rPr>
        <w:t xml:space="preserve"> </w:t>
      </w:r>
      <w:r>
        <w:rPr>
          <w:sz w:val="29"/>
          <w:szCs w:val="29"/>
        </w:rPr>
        <w:t>Rs</w:t>
      </w:r>
      <w:r>
        <w:rPr>
          <w:spacing w:val="-2"/>
          <w:sz w:val="29"/>
          <w:szCs w:val="29"/>
        </w:rPr>
        <w:t>.</w:t>
      </w:r>
      <w:r>
        <w:rPr>
          <w:spacing w:val="1"/>
          <w:sz w:val="29"/>
          <w:szCs w:val="29"/>
        </w:rPr>
        <w:t>5</w:t>
      </w:r>
      <w:r>
        <w:rPr>
          <w:sz w:val="29"/>
          <w:szCs w:val="29"/>
        </w:rPr>
        <w:t>,0</w:t>
      </w:r>
      <w:r>
        <w:rPr>
          <w:spacing w:val="1"/>
          <w:sz w:val="29"/>
          <w:szCs w:val="29"/>
        </w:rPr>
        <w:t>0</w:t>
      </w:r>
      <w:r>
        <w:rPr>
          <w:spacing w:val="-3"/>
          <w:sz w:val="29"/>
          <w:szCs w:val="29"/>
        </w:rPr>
        <w:t>,</w:t>
      </w:r>
      <w:r>
        <w:rPr>
          <w:spacing w:val="1"/>
          <w:sz w:val="29"/>
          <w:szCs w:val="29"/>
        </w:rPr>
        <w:t>0</w:t>
      </w:r>
      <w:r>
        <w:rPr>
          <w:spacing w:val="-1"/>
          <w:sz w:val="29"/>
          <w:szCs w:val="29"/>
        </w:rPr>
        <w:t>0</w:t>
      </w:r>
      <w:r>
        <w:rPr>
          <w:sz w:val="29"/>
          <w:szCs w:val="29"/>
        </w:rPr>
        <w:t>0</w:t>
      </w:r>
      <w:r>
        <w:rPr>
          <w:spacing w:val="4"/>
          <w:sz w:val="29"/>
          <w:szCs w:val="29"/>
        </w:rPr>
        <w:t xml:space="preserve"> </w:t>
      </w:r>
      <w:r>
        <w:rPr>
          <w:sz w:val="29"/>
          <w:szCs w:val="29"/>
        </w:rPr>
        <w:t>to</w:t>
      </w:r>
      <w:r>
        <w:rPr>
          <w:spacing w:val="-1"/>
          <w:sz w:val="29"/>
          <w:szCs w:val="29"/>
        </w:rPr>
        <w:t xml:space="preserve"> </w:t>
      </w:r>
      <w:r>
        <w:rPr>
          <w:sz w:val="29"/>
          <w:szCs w:val="29"/>
        </w:rPr>
        <w:t>ini</w:t>
      </w:r>
      <w:r>
        <w:rPr>
          <w:spacing w:val="-1"/>
          <w:sz w:val="29"/>
          <w:szCs w:val="29"/>
        </w:rPr>
        <w:t>t</w:t>
      </w:r>
      <w:r>
        <w:rPr>
          <w:spacing w:val="1"/>
          <w:sz w:val="29"/>
          <w:szCs w:val="29"/>
        </w:rPr>
        <w:t>i</w:t>
      </w:r>
      <w:r>
        <w:rPr>
          <w:sz w:val="29"/>
          <w:szCs w:val="29"/>
        </w:rPr>
        <w:t>ate a</w:t>
      </w:r>
      <w:r>
        <w:rPr>
          <w:spacing w:val="-1"/>
          <w:sz w:val="29"/>
          <w:szCs w:val="29"/>
        </w:rPr>
        <w:t>n</w:t>
      </w:r>
      <w:r>
        <w:rPr>
          <w:sz w:val="29"/>
          <w:szCs w:val="29"/>
        </w:rPr>
        <w:t>d</w:t>
      </w:r>
      <w:r>
        <w:rPr>
          <w:spacing w:val="1"/>
          <w:sz w:val="29"/>
          <w:szCs w:val="29"/>
        </w:rPr>
        <w:t xml:space="preserve"> </w:t>
      </w:r>
      <w:r>
        <w:rPr>
          <w:sz w:val="29"/>
          <w:szCs w:val="29"/>
        </w:rPr>
        <w:t>d</w:t>
      </w:r>
      <w:r>
        <w:rPr>
          <w:spacing w:val="-1"/>
          <w:sz w:val="29"/>
          <w:szCs w:val="29"/>
        </w:rPr>
        <w:t>e</w:t>
      </w:r>
      <w:r>
        <w:rPr>
          <w:spacing w:val="1"/>
          <w:sz w:val="29"/>
          <w:szCs w:val="29"/>
        </w:rPr>
        <w:t>v</w:t>
      </w:r>
      <w:r>
        <w:rPr>
          <w:spacing w:val="-2"/>
          <w:sz w:val="29"/>
          <w:szCs w:val="29"/>
        </w:rPr>
        <w:t>e</w:t>
      </w:r>
      <w:r>
        <w:rPr>
          <w:sz w:val="29"/>
          <w:szCs w:val="29"/>
        </w:rPr>
        <w:t xml:space="preserve">lop </w:t>
      </w:r>
      <w:r>
        <w:rPr>
          <w:spacing w:val="-1"/>
          <w:sz w:val="29"/>
          <w:szCs w:val="29"/>
        </w:rPr>
        <w:t>t</w:t>
      </w:r>
      <w:r>
        <w:rPr>
          <w:spacing w:val="1"/>
          <w:sz w:val="29"/>
          <w:szCs w:val="29"/>
        </w:rPr>
        <w:t>h</w:t>
      </w:r>
      <w:r>
        <w:rPr>
          <w:sz w:val="29"/>
          <w:szCs w:val="29"/>
        </w:rPr>
        <w:t>e</w:t>
      </w:r>
    </w:p>
    <w:p w:rsidR="00060B13" w:rsidRDefault="0073055B">
      <w:pPr>
        <w:ind w:left="100" w:right="73"/>
        <w:jc w:val="both"/>
        <w:rPr>
          <w:sz w:val="29"/>
          <w:szCs w:val="29"/>
        </w:rPr>
      </w:pPr>
      <w:r>
        <w:rPr>
          <w:sz w:val="29"/>
          <w:szCs w:val="29"/>
        </w:rPr>
        <w:t>EDC</w:t>
      </w:r>
      <w:r>
        <w:rPr>
          <w:spacing w:val="9"/>
          <w:sz w:val="29"/>
          <w:szCs w:val="29"/>
        </w:rPr>
        <w:t xml:space="preserve"> </w:t>
      </w:r>
      <w:r>
        <w:rPr>
          <w:spacing w:val="1"/>
          <w:sz w:val="29"/>
          <w:szCs w:val="29"/>
        </w:rPr>
        <w:t>M</w:t>
      </w:r>
      <w:r>
        <w:rPr>
          <w:spacing w:val="-2"/>
          <w:sz w:val="29"/>
          <w:szCs w:val="29"/>
        </w:rPr>
        <w:t>e</w:t>
      </w:r>
      <w:r>
        <w:rPr>
          <w:spacing w:val="1"/>
          <w:sz w:val="29"/>
          <w:szCs w:val="29"/>
        </w:rPr>
        <w:t>n</w:t>
      </w:r>
      <w:r>
        <w:rPr>
          <w:spacing w:val="-1"/>
          <w:sz w:val="29"/>
          <w:szCs w:val="29"/>
        </w:rPr>
        <w:t>t</w:t>
      </w:r>
      <w:r>
        <w:rPr>
          <w:spacing w:val="1"/>
          <w:sz w:val="29"/>
          <w:szCs w:val="29"/>
        </w:rPr>
        <w:t>o</w:t>
      </w:r>
      <w:r>
        <w:rPr>
          <w:sz w:val="29"/>
          <w:szCs w:val="29"/>
        </w:rPr>
        <w:t>rsh</w:t>
      </w:r>
      <w:r>
        <w:rPr>
          <w:spacing w:val="-1"/>
          <w:sz w:val="29"/>
          <w:szCs w:val="29"/>
        </w:rPr>
        <w:t>i</w:t>
      </w:r>
      <w:r>
        <w:rPr>
          <w:sz w:val="29"/>
          <w:szCs w:val="29"/>
        </w:rPr>
        <w:t>p</w:t>
      </w:r>
      <w:r>
        <w:rPr>
          <w:spacing w:val="11"/>
          <w:sz w:val="29"/>
          <w:szCs w:val="29"/>
        </w:rPr>
        <w:t xml:space="preserve"> </w:t>
      </w:r>
      <w:r>
        <w:rPr>
          <w:sz w:val="29"/>
          <w:szCs w:val="29"/>
        </w:rPr>
        <w:t>P</w:t>
      </w:r>
      <w:r>
        <w:rPr>
          <w:spacing w:val="-1"/>
          <w:sz w:val="29"/>
          <w:szCs w:val="29"/>
        </w:rPr>
        <w:t>r</w:t>
      </w:r>
      <w:r>
        <w:rPr>
          <w:spacing w:val="1"/>
          <w:sz w:val="29"/>
          <w:szCs w:val="29"/>
        </w:rPr>
        <w:t>og</w:t>
      </w:r>
      <w:r>
        <w:rPr>
          <w:sz w:val="29"/>
          <w:szCs w:val="29"/>
        </w:rPr>
        <w:t>ram</w:t>
      </w:r>
      <w:r>
        <w:rPr>
          <w:spacing w:val="6"/>
          <w:sz w:val="29"/>
          <w:szCs w:val="29"/>
        </w:rPr>
        <w:t xml:space="preserve"> </w:t>
      </w:r>
      <w:r>
        <w:rPr>
          <w:sz w:val="29"/>
          <w:szCs w:val="29"/>
        </w:rPr>
        <w:t>wh</w:t>
      </w:r>
      <w:r>
        <w:rPr>
          <w:spacing w:val="1"/>
          <w:sz w:val="29"/>
          <w:szCs w:val="29"/>
        </w:rPr>
        <w:t>i</w:t>
      </w:r>
      <w:r>
        <w:rPr>
          <w:spacing w:val="-2"/>
          <w:sz w:val="29"/>
          <w:szCs w:val="29"/>
        </w:rPr>
        <w:t>c</w:t>
      </w:r>
      <w:r>
        <w:rPr>
          <w:sz w:val="29"/>
          <w:szCs w:val="29"/>
        </w:rPr>
        <w:t>h</w:t>
      </w:r>
      <w:r>
        <w:rPr>
          <w:spacing w:val="10"/>
          <w:sz w:val="29"/>
          <w:szCs w:val="29"/>
        </w:rPr>
        <w:t xml:space="preserve"> </w:t>
      </w:r>
      <w:r>
        <w:rPr>
          <w:sz w:val="29"/>
          <w:szCs w:val="29"/>
        </w:rPr>
        <w:t>will</w:t>
      </w:r>
      <w:r>
        <w:rPr>
          <w:spacing w:val="10"/>
          <w:sz w:val="29"/>
          <w:szCs w:val="29"/>
        </w:rPr>
        <w:t xml:space="preserve"> </w:t>
      </w:r>
      <w:r>
        <w:rPr>
          <w:spacing w:val="-3"/>
          <w:sz w:val="29"/>
          <w:szCs w:val="29"/>
        </w:rPr>
        <w:t>m</w:t>
      </w:r>
      <w:r>
        <w:rPr>
          <w:sz w:val="29"/>
          <w:szCs w:val="29"/>
        </w:rPr>
        <w:t>a</w:t>
      </w:r>
      <w:r>
        <w:rPr>
          <w:spacing w:val="1"/>
          <w:sz w:val="29"/>
          <w:szCs w:val="29"/>
        </w:rPr>
        <w:t>k</w:t>
      </w:r>
      <w:r>
        <w:rPr>
          <w:sz w:val="29"/>
          <w:szCs w:val="29"/>
        </w:rPr>
        <w:t>e</w:t>
      </w:r>
      <w:r>
        <w:rPr>
          <w:spacing w:val="9"/>
          <w:sz w:val="29"/>
          <w:szCs w:val="29"/>
        </w:rPr>
        <w:t xml:space="preserve"> </w:t>
      </w:r>
      <w:r>
        <w:rPr>
          <w:sz w:val="29"/>
          <w:szCs w:val="29"/>
        </w:rPr>
        <w:t>a</w:t>
      </w:r>
      <w:r>
        <w:rPr>
          <w:spacing w:val="9"/>
          <w:sz w:val="29"/>
          <w:szCs w:val="29"/>
        </w:rPr>
        <w:t xml:space="preserve"> </w:t>
      </w:r>
      <w:r>
        <w:rPr>
          <w:spacing w:val="-3"/>
          <w:sz w:val="29"/>
          <w:szCs w:val="29"/>
        </w:rPr>
        <w:t>m</w:t>
      </w:r>
      <w:r>
        <w:rPr>
          <w:sz w:val="29"/>
          <w:szCs w:val="29"/>
        </w:rPr>
        <w:t>e</w:t>
      </w:r>
      <w:r>
        <w:rPr>
          <w:spacing w:val="1"/>
          <w:sz w:val="29"/>
          <w:szCs w:val="29"/>
        </w:rPr>
        <w:t>a</w:t>
      </w:r>
      <w:r>
        <w:rPr>
          <w:spacing w:val="-1"/>
          <w:sz w:val="29"/>
          <w:szCs w:val="29"/>
        </w:rPr>
        <w:t>n</w:t>
      </w:r>
      <w:r>
        <w:rPr>
          <w:sz w:val="29"/>
          <w:szCs w:val="29"/>
        </w:rPr>
        <w:t>ingf</w:t>
      </w:r>
      <w:r>
        <w:rPr>
          <w:spacing w:val="-1"/>
          <w:sz w:val="29"/>
          <w:szCs w:val="29"/>
        </w:rPr>
        <w:t>u</w:t>
      </w:r>
      <w:r>
        <w:rPr>
          <w:sz w:val="29"/>
          <w:szCs w:val="29"/>
        </w:rPr>
        <w:t>l</w:t>
      </w:r>
      <w:r>
        <w:rPr>
          <w:spacing w:val="10"/>
          <w:sz w:val="29"/>
          <w:szCs w:val="29"/>
        </w:rPr>
        <w:t xml:space="preserve"> </w:t>
      </w:r>
      <w:r>
        <w:rPr>
          <w:spacing w:val="-1"/>
          <w:sz w:val="29"/>
          <w:szCs w:val="29"/>
        </w:rPr>
        <w:t>d</w:t>
      </w:r>
      <w:r>
        <w:rPr>
          <w:sz w:val="29"/>
          <w:szCs w:val="29"/>
        </w:rPr>
        <w:t>iffere</w:t>
      </w:r>
      <w:r>
        <w:rPr>
          <w:spacing w:val="1"/>
          <w:sz w:val="29"/>
          <w:szCs w:val="29"/>
        </w:rPr>
        <w:t>n</w:t>
      </w:r>
      <w:r>
        <w:rPr>
          <w:spacing w:val="-2"/>
          <w:sz w:val="29"/>
          <w:szCs w:val="29"/>
        </w:rPr>
        <w:t>c</w:t>
      </w:r>
      <w:r>
        <w:rPr>
          <w:sz w:val="29"/>
          <w:szCs w:val="29"/>
        </w:rPr>
        <w:t>e</w:t>
      </w:r>
      <w:r>
        <w:rPr>
          <w:spacing w:val="9"/>
          <w:sz w:val="29"/>
          <w:szCs w:val="29"/>
        </w:rPr>
        <w:t xml:space="preserve"> </w:t>
      </w:r>
      <w:r>
        <w:rPr>
          <w:sz w:val="29"/>
          <w:szCs w:val="29"/>
        </w:rPr>
        <w:t>in</w:t>
      </w:r>
      <w:r>
        <w:rPr>
          <w:spacing w:val="11"/>
          <w:sz w:val="29"/>
          <w:szCs w:val="29"/>
        </w:rPr>
        <w:t xml:space="preserve"> </w:t>
      </w:r>
      <w:r>
        <w:rPr>
          <w:spacing w:val="-1"/>
          <w:sz w:val="29"/>
          <w:szCs w:val="29"/>
        </w:rPr>
        <w:t>t</w:t>
      </w:r>
      <w:r>
        <w:rPr>
          <w:spacing w:val="1"/>
          <w:sz w:val="29"/>
          <w:szCs w:val="29"/>
        </w:rPr>
        <w:t>h</w:t>
      </w:r>
      <w:r>
        <w:rPr>
          <w:sz w:val="29"/>
          <w:szCs w:val="29"/>
        </w:rPr>
        <w:t>e</w:t>
      </w:r>
      <w:r>
        <w:rPr>
          <w:spacing w:val="7"/>
          <w:sz w:val="29"/>
          <w:szCs w:val="29"/>
        </w:rPr>
        <w:t xml:space="preserve"> </w:t>
      </w:r>
      <w:r>
        <w:rPr>
          <w:sz w:val="29"/>
          <w:szCs w:val="29"/>
        </w:rPr>
        <w:t>liv</w:t>
      </w:r>
      <w:r>
        <w:rPr>
          <w:spacing w:val="-1"/>
          <w:sz w:val="29"/>
          <w:szCs w:val="29"/>
        </w:rPr>
        <w:t>e</w:t>
      </w:r>
      <w:r>
        <w:rPr>
          <w:sz w:val="29"/>
          <w:szCs w:val="29"/>
        </w:rPr>
        <w:t>s</w:t>
      </w:r>
    </w:p>
    <w:p w:rsidR="00060B13" w:rsidRDefault="0073055B">
      <w:pPr>
        <w:ind w:left="100" w:right="69"/>
        <w:jc w:val="both"/>
        <w:rPr>
          <w:sz w:val="29"/>
          <w:szCs w:val="29"/>
        </w:rPr>
        <w:sectPr w:rsidR="00060B13">
          <w:pgSz w:w="12240" w:h="15840"/>
          <w:pgMar w:top="1380" w:right="1320" w:bottom="280" w:left="1340" w:header="0" w:footer="1015" w:gutter="0"/>
          <w:cols w:space="720"/>
        </w:sectPr>
      </w:pPr>
      <w:r>
        <w:rPr>
          <w:spacing w:val="1"/>
          <w:sz w:val="29"/>
          <w:szCs w:val="29"/>
        </w:rPr>
        <w:t>o</w:t>
      </w:r>
      <w:r>
        <w:rPr>
          <w:sz w:val="29"/>
          <w:szCs w:val="29"/>
        </w:rPr>
        <w:t>f</w:t>
      </w:r>
      <w:r>
        <w:rPr>
          <w:spacing w:val="-1"/>
          <w:sz w:val="29"/>
          <w:szCs w:val="29"/>
        </w:rPr>
        <w:t xml:space="preserve"> o</w:t>
      </w:r>
      <w:r>
        <w:rPr>
          <w:spacing w:val="1"/>
          <w:sz w:val="29"/>
          <w:szCs w:val="29"/>
        </w:rPr>
        <w:t>u</w:t>
      </w:r>
      <w:r>
        <w:rPr>
          <w:sz w:val="29"/>
          <w:szCs w:val="29"/>
        </w:rPr>
        <w:t>r</w:t>
      </w:r>
      <w:r>
        <w:rPr>
          <w:spacing w:val="-1"/>
          <w:sz w:val="29"/>
          <w:szCs w:val="29"/>
        </w:rPr>
        <w:t xml:space="preserve"> </w:t>
      </w:r>
      <w:r>
        <w:rPr>
          <w:sz w:val="29"/>
          <w:szCs w:val="29"/>
        </w:rPr>
        <w:t>ar</w:t>
      </w:r>
      <w:r>
        <w:rPr>
          <w:spacing w:val="-2"/>
          <w:sz w:val="29"/>
          <w:szCs w:val="29"/>
        </w:rPr>
        <w:t>e</w:t>
      </w:r>
      <w:r>
        <w:rPr>
          <w:sz w:val="29"/>
          <w:szCs w:val="29"/>
        </w:rPr>
        <w:t xml:space="preserve">a’s </w:t>
      </w:r>
      <w:r>
        <w:rPr>
          <w:spacing w:val="-2"/>
          <w:sz w:val="29"/>
          <w:szCs w:val="29"/>
        </w:rPr>
        <w:t>y</w:t>
      </w:r>
      <w:r>
        <w:rPr>
          <w:spacing w:val="1"/>
          <w:sz w:val="29"/>
          <w:szCs w:val="29"/>
        </w:rPr>
        <w:t>o</w:t>
      </w:r>
      <w:r>
        <w:rPr>
          <w:spacing w:val="-1"/>
          <w:sz w:val="29"/>
          <w:szCs w:val="29"/>
        </w:rPr>
        <w:t>u</w:t>
      </w:r>
      <w:r>
        <w:rPr>
          <w:sz w:val="29"/>
          <w:szCs w:val="29"/>
        </w:rPr>
        <w:t>th</w:t>
      </w:r>
      <w:r>
        <w:rPr>
          <w:spacing w:val="-1"/>
          <w:sz w:val="29"/>
          <w:szCs w:val="29"/>
        </w:rPr>
        <w:t xml:space="preserve"> a</w:t>
      </w:r>
      <w:r>
        <w:rPr>
          <w:spacing w:val="1"/>
          <w:sz w:val="29"/>
          <w:szCs w:val="29"/>
        </w:rPr>
        <w:t>n</w:t>
      </w:r>
      <w:r>
        <w:rPr>
          <w:sz w:val="29"/>
          <w:szCs w:val="29"/>
        </w:rPr>
        <w:t>d</w:t>
      </w:r>
      <w:r>
        <w:rPr>
          <w:spacing w:val="-2"/>
          <w:sz w:val="29"/>
          <w:szCs w:val="29"/>
        </w:rPr>
        <w:t xml:space="preserve"> </w:t>
      </w:r>
      <w:r>
        <w:rPr>
          <w:spacing w:val="1"/>
          <w:sz w:val="29"/>
          <w:szCs w:val="29"/>
        </w:rPr>
        <w:t>h</w:t>
      </w:r>
      <w:r>
        <w:rPr>
          <w:spacing w:val="-2"/>
          <w:sz w:val="29"/>
          <w:szCs w:val="29"/>
        </w:rPr>
        <w:t>e</w:t>
      </w:r>
      <w:r>
        <w:rPr>
          <w:sz w:val="29"/>
          <w:szCs w:val="29"/>
        </w:rPr>
        <w:t>lp</w:t>
      </w:r>
      <w:r>
        <w:rPr>
          <w:spacing w:val="-1"/>
          <w:sz w:val="29"/>
          <w:szCs w:val="29"/>
        </w:rPr>
        <w:t xml:space="preserve"> </w:t>
      </w:r>
      <w:r>
        <w:rPr>
          <w:sz w:val="29"/>
          <w:szCs w:val="29"/>
        </w:rPr>
        <w:t>cr</w:t>
      </w:r>
      <w:r>
        <w:rPr>
          <w:spacing w:val="-2"/>
          <w:sz w:val="29"/>
          <w:szCs w:val="29"/>
        </w:rPr>
        <w:t>e</w:t>
      </w:r>
      <w:r>
        <w:rPr>
          <w:sz w:val="29"/>
          <w:szCs w:val="29"/>
        </w:rPr>
        <w:t>a</w:t>
      </w:r>
      <w:r>
        <w:rPr>
          <w:spacing w:val="1"/>
          <w:sz w:val="29"/>
          <w:szCs w:val="29"/>
        </w:rPr>
        <w:t>t</w:t>
      </w:r>
      <w:r>
        <w:rPr>
          <w:sz w:val="29"/>
          <w:szCs w:val="29"/>
        </w:rPr>
        <w:t>e</w:t>
      </w:r>
      <w:r>
        <w:rPr>
          <w:spacing w:val="-2"/>
          <w:sz w:val="29"/>
          <w:szCs w:val="29"/>
        </w:rPr>
        <w:t xml:space="preserve"> a</w:t>
      </w:r>
      <w:r>
        <w:rPr>
          <w:sz w:val="29"/>
          <w:szCs w:val="29"/>
        </w:rPr>
        <w:t>n</w:t>
      </w:r>
      <w:r>
        <w:rPr>
          <w:spacing w:val="1"/>
          <w:sz w:val="29"/>
          <w:szCs w:val="29"/>
        </w:rPr>
        <w:t xml:space="preserve"> </w:t>
      </w:r>
      <w:r>
        <w:rPr>
          <w:spacing w:val="-2"/>
          <w:sz w:val="29"/>
          <w:szCs w:val="29"/>
        </w:rPr>
        <w:t>e</w:t>
      </w:r>
      <w:r>
        <w:rPr>
          <w:spacing w:val="1"/>
          <w:sz w:val="29"/>
          <w:szCs w:val="29"/>
        </w:rPr>
        <w:t>n</w:t>
      </w:r>
      <w:r>
        <w:rPr>
          <w:spacing w:val="-1"/>
          <w:sz w:val="29"/>
          <w:szCs w:val="29"/>
        </w:rPr>
        <w:t>t</w:t>
      </w:r>
      <w:r>
        <w:rPr>
          <w:sz w:val="29"/>
          <w:szCs w:val="29"/>
        </w:rPr>
        <w:t>re</w:t>
      </w:r>
      <w:r>
        <w:rPr>
          <w:spacing w:val="1"/>
          <w:sz w:val="29"/>
          <w:szCs w:val="29"/>
        </w:rPr>
        <w:t>p</w:t>
      </w:r>
      <w:r>
        <w:rPr>
          <w:sz w:val="29"/>
          <w:szCs w:val="29"/>
        </w:rPr>
        <w:t>re</w:t>
      </w:r>
      <w:r>
        <w:rPr>
          <w:spacing w:val="-1"/>
          <w:sz w:val="29"/>
          <w:szCs w:val="29"/>
        </w:rPr>
        <w:t>n</w:t>
      </w:r>
      <w:r>
        <w:rPr>
          <w:sz w:val="29"/>
          <w:szCs w:val="29"/>
        </w:rPr>
        <w:t>e</w:t>
      </w:r>
      <w:r>
        <w:rPr>
          <w:spacing w:val="1"/>
          <w:sz w:val="29"/>
          <w:szCs w:val="29"/>
        </w:rPr>
        <w:t>u</w:t>
      </w:r>
      <w:r>
        <w:rPr>
          <w:spacing w:val="-3"/>
          <w:sz w:val="29"/>
          <w:szCs w:val="29"/>
        </w:rPr>
        <w:t>r</w:t>
      </w:r>
      <w:r>
        <w:rPr>
          <w:sz w:val="29"/>
          <w:szCs w:val="29"/>
        </w:rPr>
        <w:t>i</w:t>
      </w:r>
      <w:r>
        <w:rPr>
          <w:spacing w:val="1"/>
          <w:sz w:val="29"/>
          <w:szCs w:val="29"/>
        </w:rPr>
        <w:t>a</w:t>
      </w:r>
      <w:r>
        <w:rPr>
          <w:sz w:val="29"/>
          <w:szCs w:val="29"/>
        </w:rPr>
        <w:t>l</w:t>
      </w:r>
      <w:r>
        <w:rPr>
          <w:spacing w:val="-1"/>
          <w:sz w:val="29"/>
          <w:szCs w:val="29"/>
        </w:rPr>
        <w:t xml:space="preserve"> </w:t>
      </w:r>
      <w:r>
        <w:rPr>
          <w:spacing w:val="-2"/>
          <w:sz w:val="29"/>
          <w:szCs w:val="29"/>
        </w:rPr>
        <w:t>e</w:t>
      </w:r>
      <w:r>
        <w:rPr>
          <w:spacing w:val="1"/>
          <w:sz w:val="29"/>
          <w:szCs w:val="29"/>
        </w:rPr>
        <w:t>n</w:t>
      </w:r>
      <w:r>
        <w:rPr>
          <w:spacing w:val="-1"/>
          <w:sz w:val="29"/>
          <w:szCs w:val="29"/>
        </w:rPr>
        <w:t>v</w:t>
      </w:r>
      <w:r>
        <w:rPr>
          <w:sz w:val="29"/>
          <w:szCs w:val="29"/>
        </w:rPr>
        <w:t>ir</w:t>
      </w:r>
      <w:r>
        <w:rPr>
          <w:spacing w:val="1"/>
          <w:sz w:val="29"/>
          <w:szCs w:val="29"/>
        </w:rPr>
        <w:t>o</w:t>
      </w:r>
      <w:r>
        <w:rPr>
          <w:spacing w:val="-1"/>
          <w:sz w:val="29"/>
          <w:szCs w:val="29"/>
        </w:rPr>
        <w:t>n</w:t>
      </w:r>
      <w:r>
        <w:rPr>
          <w:spacing w:val="-3"/>
          <w:sz w:val="29"/>
          <w:szCs w:val="29"/>
        </w:rPr>
        <w:t>m</w:t>
      </w:r>
      <w:r>
        <w:rPr>
          <w:sz w:val="29"/>
          <w:szCs w:val="29"/>
        </w:rPr>
        <w:t>e</w:t>
      </w:r>
      <w:r>
        <w:rPr>
          <w:spacing w:val="1"/>
          <w:sz w:val="29"/>
          <w:szCs w:val="29"/>
        </w:rPr>
        <w:t>n</w:t>
      </w:r>
      <w:r>
        <w:rPr>
          <w:sz w:val="29"/>
          <w:szCs w:val="29"/>
        </w:rPr>
        <w:t xml:space="preserve">t </w:t>
      </w:r>
      <w:r>
        <w:rPr>
          <w:spacing w:val="-1"/>
          <w:sz w:val="29"/>
          <w:szCs w:val="29"/>
        </w:rPr>
        <w:t>i</w:t>
      </w:r>
      <w:r>
        <w:rPr>
          <w:sz w:val="29"/>
          <w:szCs w:val="29"/>
        </w:rPr>
        <w:t>n</w:t>
      </w:r>
      <w:r>
        <w:rPr>
          <w:spacing w:val="1"/>
          <w:sz w:val="29"/>
          <w:szCs w:val="29"/>
        </w:rPr>
        <w:t xml:space="preserve"> </w:t>
      </w:r>
      <w:r>
        <w:rPr>
          <w:sz w:val="29"/>
          <w:szCs w:val="29"/>
        </w:rPr>
        <w:t>J</w:t>
      </w:r>
      <w:r>
        <w:rPr>
          <w:spacing w:val="-2"/>
          <w:sz w:val="29"/>
          <w:szCs w:val="29"/>
        </w:rPr>
        <w:t>h</w:t>
      </w:r>
      <w:r>
        <w:rPr>
          <w:sz w:val="29"/>
          <w:szCs w:val="29"/>
        </w:rPr>
        <w:t>ar</w:t>
      </w:r>
      <w:r>
        <w:rPr>
          <w:spacing w:val="-1"/>
          <w:sz w:val="29"/>
          <w:szCs w:val="29"/>
        </w:rPr>
        <w:t>k</w:t>
      </w:r>
      <w:r>
        <w:rPr>
          <w:spacing w:val="1"/>
          <w:sz w:val="29"/>
          <w:szCs w:val="29"/>
        </w:rPr>
        <w:t>h</w:t>
      </w:r>
      <w:r>
        <w:rPr>
          <w:spacing w:val="-2"/>
          <w:sz w:val="29"/>
          <w:szCs w:val="29"/>
        </w:rPr>
        <w:t>a</w:t>
      </w:r>
      <w:r>
        <w:rPr>
          <w:spacing w:val="1"/>
          <w:sz w:val="29"/>
          <w:szCs w:val="29"/>
        </w:rPr>
        <w:t>n</w:t>
      </w:r>
      <w:r w:rsidR="0034556A">
        <w:rPr>
          <w:spacing w:val="7"/>
          <w:sz w:val="29"/>
          <w:szCs w:val="29"/>
        </w:rPr>
        <w:t>.</w:t>
      </w:r>
    </w:p>
    <w:p w:rsidR="00060B13" w:rsidRPr="0034556A" w:rsidRDefault="0073055B">
      <w:pPr>
        <w:spacing w:before="51"/>
        <w:ind w:left="100"/>
        <w:rPr>
          <w:b/>
          <w:sz w:val="30"/>
          <w:szCs w:val="30"/>
          <w:u w:val="single"/>
        </w:rPr>
      </w:pPr>
      <w:r w:rsidRPr="0034556A">
        <w:rPr>
          <w:b/>
          <w:spacing w:val="-1"/>
          <w:sz w:val="30"/>
          <w:szCs w:val="30"/>
          <w:u w:val="single"/>
        </w:rPr>
        <w:lastRenderedPageBreak/>
        <w:t>B</w:t>
      </w:r>
      <w:r w:rsidRPr="0034556A">
        <w:rPr>
          <w:b/>
          <w:sz w:val="30"/>
          <w:szCs w:val="30"/>
          <w:u w:val="single"/>
        </w:rPr>
        <w:t>U</w:t>
      </w:r>
      <w:r w:rsidRPr="0034556A">
        <w:rPr>
          <w:b/>
          <w:spacing w:val="-1"/>
          <w:sz w:val="30"/>
          <w:szCs w:val="30"/>
          <w:u w:val="single"/>
        </w:rPr>
        <w:t>D</w:t>
      </w:r>
      <w:r w:rsidRPr="0034556A">
        <w:rPr>
          <w:b/>
          <w:spacing w:val="2"/>
          <w:sz w:val="30"/>
          <w:szCs w:val="30"/>
          <w:u w:val="single"/>
        </w:rPr>
        <w:t>G</w:t>
      </w:r>
      <w:r w:rsidRPr="0034556A">
        <w:rPr>
          <w:b/>
          <w:spacing w:val="-1"/>
          <w:sz w:val="30"/>
          <w:szCs w:val="30"/>
          <w:u w:val="single"/>
        </w:rPr>
        <w:t>E</w:t>
      </w:r>
      <w:r w:rsidRPr="0034556A">
        <w:rPr>
          <w:b/>
          <w:sz w:val="30"/>
          <w:szCs w:val="30"/>
          <w:u w:val="single"/>
        </w:rPr>
        <w:t>T</w:t>
      </w:r>
      <w:r w:rsidRPr="0034556A">
        <w:rPr>
          <w:b/>
          <w:spacing w:val="-1"/>
          <w:sz w:val="30"/>
          <w:szCs w:val="30"/>
          <w:u w:val="single"/>
        </w:rPr>
        <w:t xml:space="preserve"> </w:t>
      </w:r>
      <w:r w:rsidRPr="0034556A">
        <w:rPr>
          <w:b/>
          <w:sz w:val="30"/>
          <w:szCs w:val="30"/>
          <w:u w:val="single"/>
        </w:rPr>
        <w:t>IN</w:t>
      </w:r>
      <w:r w:rsidRPr="0034556A">
        <w:rPr>
          <w:b/>
          <w:spacing w:val="1"/>
          <w:sz w:val="30"/>
          <w:szCs w:val="30"/>
          <w:u w:val="single"/>
        </w:rPr>
        <w:t>F</w:t>
      </w:r>
      <w:r w:rsidRPr="0034556A">
        <w:rPr>
          <w:b/>
          <w:sz w:val="30"/>
          <w:szCs w:val="30"/>
          <w:u w:val="single"/>
        </w:rPr>
        <w:t>O</w:t>
      </w:r>
      <w:r w:rsidRPr="0034556A">
        <w:rPr>
          <w:b/>
          <w:spacing w:val="1"/>
          <w:sz w:val="30"/>
          <w:szCs w:val="30"/>
          <w:u w:val="single"/>
        </w:rPr>
        <w:t>R</w:t>
      </w:r>
      <w:r w:rsidRPr="0034556A">
        <w:rPr>
          <w:b/>
          <w:sz w:val="30"/>
          <w:szCs w:val="30"/>
          <w:u w:val="single"/>
        </w:rPr>
        <w:t>M</w:t>
      </w:r>
      <w:r w:rsidRPr="0034556A">
        <w:rPr>
          <w:b/>
          <w:spacing w:val="-1"/>
          <w:sz w:val="30"/>
          <w:szCs w:val="30"/>
          <w:u w:val="single"/>
        </w:rPr>
        <w:t>AT</w:t>
      </w:r>
      <w:r w:rsidRPr="0034556A">
        <w:rPr>
          <w:b/>
          <w:sz w:val="30"/>
          <w:szCs w:val="30"/>
          <w:u w:val="single"/>
        </w:rPr>
        <w:t>ION</w:t>
      </w:r>
    </w:p>
    <w:p w:rsidR="00060B13" w:rsidRDefault="00060B13">
      <w:pPr>
        <w:spacing w:before="4" w:line="120" w:lineRule="exact"/>
        <w:rPr>
          <w:sz w:val="13"/>
          <w:szCs w:val="13"/>
        </w:rPr>
      </w:pPr>
    </w:p>
    <w:p w:rsidR="00060B13" w:rsidRDefault="00060B13">
      <w:pPr>
        <w:spacing w:line="200" w:lineRule="exact"/>
      </w:pPr>
    </w:p>
    <w:p w:rsidR="00060B13" w:rsidRDefault="0073055B">
      <w:pPr>
        <w:ind w:left="100"/>
        <w:rPr>
          <w:sz w:val="29"/>
          <w:szCs w:val="29"/>
        </w:rPr>
      </w:pPr>
      <w:r>
        <w:rPr>
          <w:sz w:val="29"/>
          <w:szCs w:val="29"/>
        </w:rPr>
        <w:t>R</w:t>
      </w:r>
      <w:r>
        <w:rPr>
          <w:spacing w:val="1"/>
          <w:sz w:val="29"/>
          <w:szCs w:val="29"/>
        </w:rPr>
        <w:t>e</w:t>
      </w:r>
      <w:r>
        <w:rPr>
          <w:spacing w:val="-1"/>
          <w:sz w:val="29"/>
          <w:szCs w:val="29"/>
        </w:rPr>
        <w:t>v</w:t>
      </w:r>
      <w:r>
        <w:rPr>
          <w:sz w:val="29"/>
          <w:szCs w:val="29"/>
        </w:rPr>
        <w:t>enu</w:t>
      </w:r>
      <w:r>
        <w:rPr>
          <w:spacing w:val="1"/>
          <w:sz w:val="29"/>
          <w:szCs w:val="29"/>
        </w:rPr>
        <w:t>e</w:t>
      </w:r>
      <w:r>
        <w:rPr>
          <w:spacing w:val="-3"/>
          <w:sz w:val="29"/>
          <w:szCs w:val="29"/>
        </w:rPr>
        <w:t>s</w:t>
      </w:r>
      <w:r>
        <w:rPr>
          <w:sz w:val="29"/>
          <w:szCs w:val="29"/>
        </w:rPr>
        <w:t>:</w:t>
      </w:r>
    </w:p>
    <w:p w:rsidR="00060B13" w:rsidRDefault="0073055B">
      <w:pPr>
        <w:spacing w:before="1" w:line="463" w:lineRule="auto"/>
        <w:ind w:left="100" w:right="3687" w:firstLine="506"/>
        <w:rPr>
          <w:sz w:val="29"/>
          <w:szCs w:val="29"/>
        </w:rPr>
      </w:pPr>
      <w:r>
        <w:rPr>
          <w:sz w:val="29"/>
          <w:szCs w:val="29"/>
        </w:rPr>
        <w:t xml:space="preserve">  </w:t>
      </w:r>
      <w:r>
        <w:rPr>
          <w:spacing w:val="9"/>
          <w:sz w:val="29"/>
          <w:szCs w:val="29"/>
        </w:rPr>
        <w:t xml:space="preserve"> </w:t>
      </w:r>
      <w:r>
        <w:rPr>
          <w:sz w:val="29"/>
          <w:szCs w:val="29"/>
        </w:rPr>
        <w:t>P</w:t>
      </w:r>
      <w:r>
        <w:rPr>
          <w:spacing w:val="-1"/>
          <w:sz w:val="29"/>
          <w:szCs w:val="29"/>
        </w:rPr>
        <w:t>r</w:t>
      </w:r>
      <w:r>
        <w:rPr>
          <w:spacing w:val="1"/>
          <w:sz w:val="29"/>
          <w:szCs w:val="29"/>
        </w:rPr>
        <w:t>o</w:t>
      </w:r>
      <w:r>
        <w:rPr>
          <w:sz w:val="29"/>
          <w:szCs w:val="29"/>
        </w:rPr>
        <w:t>c</w:t>
      </w:r>
      <w:r>
        <w:rPr>
          <w:spacing w:val="1"/>
          <w:sz w:val="29"/>
          <w:szCs w:val="29"/>
        </w:rPr>
        <w:t>e</w:t>
      </w:r>
      <w:r>
        <w:rPr>
          <w:spacing w:val="-2"/>
          <w:sz w:val="29"/>
          <w:szCs w:val="29"/>
        </w:rPr>
        <w:t>e</w:t>
      </w:r>
      <w:r>
        <w:rPr>
          <w:spacing w:val="1"/>
          <w:sz w:val="29"/>
          <w:szCs w:val="29"/>
        </w:rPr>
        <w:t>d</w:t>
      </w:r>
      <w:r>
        <w:rPr>
          <w:sz w:val="29"/>
          <w:szCs w:val="29"/>
        </w:rPr>
        <w:t xml:space="preserve">s </w:t>
      </w:r>
      <w:r>
        <w:rPr>
          <w:spacing w:val="-1"/>
          <w:sz w:val="29"/>
          <w:szCs w:val="29"/>
        </w:rPr>
        <w:t>f</w:t>
      </w:r>
      <w:r>
        <w:rPr>
          <w:sz w:val="29"/>
          <w:szCs w:val="29"/>
        </w:rPr>
        <w:t>rom</w:t>
      </w:r>
      <w:r>
        <w:rPr>
          <w:spacing w:val="-2"/>
          <w:sz w:val="29"/>
          <w:szCs w:val="29"/>
        </w:rPr>
        <w:t xml:space="preserve"> </w:t>
      </w:r>
      <w:r>
        <w:rPr>
          <w:sz w:val="29"/>
          <w:szCs w:val="29"/>
        </w:rPr>
        <w:t>t</w:t>
      </w:r>
      <w:r>
        <w:rPr>
          <w:spacing w:val="1"/>
          <w:sz w:val="29"/>
          <w:szCs w:val="29"/>
        </w:rPr>
        <w:t>h</w:t>
      </w:r>
      <w:r>
        <w:rPr>
          <w:sz w:val="29"/>
          <w:szCs w:val="29"/>
        </w:rPr>
        <w:t>is r</w:t>
      </w:r>
      <w:r>
        <w:rPr>
          <w:spacing w:val="2"/>
          <w:sz w:val="29"/>
          <w:szCs w:val="29"/>
        </w:rPr>
        <w:t>e</w:t>
      </w:r>
      <w:r>
        <w:rPr>
          <w:spacing w:val="-1"/>
          <w:sz w:val="29"/>
          <w:szCs w:val="29"/>
        </w:rPr>
        <w:t>q</w:t>
      </w:r>
      <w:r>
        <w:rPr>
          <w:spacing w:val="1"/>
          <w:sz w:val="29"/>
          <w:szCs w:val="29"/>
        </w:rPr>
        <w:t>u</w:t>
      </w:r>
      <w:r>
        <w:rPr>
          <w:sz w:val="29"/>
          <w:szCs w:val="29"/>
        </w:rPr>
        <w:t>est</w:t>
      </w:r>
      <w:r>
        <w:rPr>
          <w:spacing w:val="1"/>
          <w:sz w:val="29"/>
          <w:szCs w:val="29"/>
        </w:rPr>
        <w:t xml:space="preserve"> </w:t>
      </w:r>
      <w:r>
        <w:rPr>
          <w:sz w:val="29"/>
          <w:szCs w:val="29"/>
        </w:rPr>
        <w:t>Rs</w:t>
      </w:r>
      <w:r>
        <w:rPr>
          <w:spacing w:val="-2"/>
          <w:sz w:val="29"/>
          <w:szCs w:val="29"/>
        </w:rPr>
        <w:t>.</w:t>
      </w:r>
      <w:r>
        <w:rPr>
          <w:spacing w:val="1"/>
          <w:sz w:val="29"/>
          <w:szCs w:val="29"/>
        </w:rPr>
        <w:t>20</w:t>
      </w:r>
      <w:r>
        <w:rPr>
          <w:spacing w:val="-3"/>
          <w:sz w:val="29"/>
          <w:szCs w:val="29"/>
        </w:rPr>
        <w:t>,</w:t>
      </w:r>
      <w:r>
        <w:rPr>
          <w:spacing w:val="1"/>
          <w:sz w:val="29"/>
          <w:szCs w:val="29"/>
        </w:rPr>
        <w:t>20</w:t>
      </w:r>
      <w:r>
        <w:rPr>
          <w:spacing w:val="-3"/>
          <w:sz w:val="29"/>
          <w:szCs w:val="29"/>
        </w:rPr>
        <w:t>,</w:t>
      </w:r>
      <w:r>
        <w:rPr>
          <w:spacing w:val="1"/>
          <w:sz w:val="29"/>
          <w:szCs w:val="29"/>
        </w:rPr>
        <w:t>0</w:t>
      </w:r>
      <w:r>
        <w:rPr>
          <w:spacing w:val="-1"/>
          <w:sz w:val="29"/>
          <w:szCs w:val="29"/>
        </w:rPr>
        <w:t>0</w:t>
      </w:r>
      <w:r>
        <w:rPr>
          <w:spacing w:val="1"/>
          <w:sz w:val="29"/>
          <w:szCs w:val="29"/>
        </w:rPr>
        <w:t>0</w:t>
      </w:r>
      <w:r>
        <w:rPr>
          <w:sz w:val="29"/>
          <w:szCs w:val="29"/>
        </w:rPr>
        <w:t>/- TOT</w:t>
      </w:r>
      <w:r>
        <w:rPr>
          <w:spacing w:val="-1"/>
          <w:sz w:val="29"/>
          <w:szCs w:val="29"/>
        </w:rPr>
        <w:t>A</w:t>
      </w:r>
      <w:r>
        <w:rPr>
          <w:sz w:val="29"/>
          <w:szCs w:val="29"/>
        </w:rPr>
        <w:t>L REVE</w:t>
      </w:r>
      <w:r>
        <w:rPr>
          <w:spacing w:val="-1"/>
          <w:sz w:val="29"/>
          <w:szCs w:val="29"/>
        </w:rPr>
        <w:t>N</w:t>
      </w:r>
      <w:r>
        <w:rPr>
          <w:sz w:val="29"/>
          <w:szCs w:val="29"/>
        </w:rPr>
        <w:t>UES</w:t>
      </w:r>
      <w:r>
        <w:rPr>
          <w:spacing w:val="-1"/>
          <w:sz w:val="29"/>
          <w:szCs w:val="29"/>
        </w:rPr>
        <w:t xml:space="preserve"> </w:t>
      </w:r>
      <w:r>
        <w:rPr>
          <w:sz w:val="29"/>
          <w:szCs w:val="29"/>
        </w:rPr>
        <w:t>Rs.2</w:t>
      </w:r>
      <w:r>
        <w:rPr>
          <w:spacing w:val="1"/>
          <w:sz w:val="29"/>
          <w:szCs w:val="29"/>
        </w:rPr>
        <w:t>0</w:t>
      </w:r>
      <w:r>
        <w:rPr>
          <w:sz w:val="29"/>
          <w:szCs w:val="29"/>
        </w:rPr>
        <w:t>,</w:t>
      </w:r>
      <w:r>
        <w:rPr>
          <w:spacing w:val="-1"/>
          <w:sz w:val="29"/>
          <w:szCs w:val="29"/>
        </w:rPr>
        <w:t>2</w:t>
      </w:r>
      <w:r>
        <w:rPr>
          <w:spacing w:val="1"/>
          <w:sz w:val="29"/>
          <w:szCs w:val="29"/>
        </w:rPr>
        <w:t>0</w:t>
      </w:r>
      <w:r>
        <w:rPr>
          <w:sz w:val="29"/>
          <w:szCs w:val="29"/>
        </w:rPr>
        <w:t>,</w:t>
      </w:r>
      <w:r>
        <w:rPr>
          <w:spacing w:val="-2"/>
          <w:sz w:val="29"/>
          <w:szCs w:val="29"/>
        </w:rPr>
        <w:t>0</w:t>
      </w:r>
      <w:r>
        <w:rPr>
          <w:spacing w:val="1"/>
          <w:sz w:val="29"/>
          <w:szCs w:val="29"/>
        </w:rPr>
        <w:t>0</w:t>
      </w:r>
      <w:r>
        <w:rPr>
          <w:spacing w:val="-1"/>
          <w:sz w:val="29"/>
          <w:szCs w:val="29"/>
        </w:rPr>
        <w:t>0</w:t>
      </w:r>
      <w:r>
        <w:rPr>
          <w:spacing w:val="1"/>
          <w:sz w:val="29"/>
          <w:szCs w:val="29"/>
        </w:rPr>
        <w:t>/</w:t>
      </w:r>
      <w:r>
        <w:rPr>
          <w:sz w:val="29"/>
          <w:szCs w:val="29"/>
        </w:rPr>
        <w:t>-</w:t>
      </w:r>
    </w:p>
    <w:p w:rsidR="00060B13" w:rsidRDefault="00060B13">
      <w:pPr>
        <w:spacing w:before="9" w:line="160" w:lineRule="exact"/>
        <w:rPr>
          <w:sz w:val="16"/>
          <w:szCs w:val="16"/>
        </w:rPr>
      </w:pPr>
    </w:p>
    <w:p w:rsidR="00060B13" w:rsidRDefault="00060B13">
      <w:pPr>
        <w:spacing w:line="200" w:lineRule="exact"/>
      </w:pPr>
    </w:p>
    <w:p w:rsidR="00060B13" w:rsidRDefault="0073055B">
      <w:pPr>
        <w:ind w:left="100"/>
        <w:rPr>
          <w:sz w:val="29"/>
          <w:szCs w:val="29"/>
        </w:rPr>
      </w:pPr>
      <w:r>
        <w:rPr>
          <w:sz w:val="29"/>
          <w:szCs w:val="29"/>
        </w:rPr>
        <w:t>E</w:t>
      </w:r>
      <w:r>
        <w:rPr>
          <w:spacing w:val="1"/>
          <w:sz w:val="29"/>
          <w:szCs w:val="29"/>
        </w:rPr>
        <w:t>x</w:t>
      </w:r>
      <w:r>
        <w:rPr>
          <w:spacing w:val="-1"/>
          <w:sz w:val="29"/>
          <w:szCs w:val="29"/>
        </w:rPr>
        <w:t>p</w:t>
      </w:r>
      <w:r>
        <w:rPr>
          <w:sz w:val="29"/>
          <w:szCs w:val="29"/>
        </w:rPr>
        <w:t>endit</w:t>
      </w:r>
      <w:r>
        <w:rPr>
          <w:spacing w:val="1"/>
          <w:sz w:val="29"/>
          <w:szCs w:val="29"/>
        </w:rPr>
        <w:t>u</w:t>
      </w:r>
      <w:r>
        <w:rPr>
          <w:sz w:val="29"/>
          <w:szCs w:val="29"/>
        </w:rPr>
        <w:t>re</w:t>
      </w:r>
      <w:r>
        <w:rPr>
          <w:spacing w:val="-3"/>
          <w:sz w:val="29"/>
          <w:szCs w:val="29"/>
        </w:rPr>
        <w:t>s</w:t>
      </w:r>
      <w:r>
        <w:rPr>
          <w:sz w:val="29"/>
          <w:szCs w:val="29"/>
        </w:rPr>
        <w:t>:</w:t>
      </w:r>
    </w:p>
    <w:p w:rsidR="00060B13" w:rsidRDefault="0073055B">
      <w:pPr>
        <w:ind w:left="460"/>
        <w:rPr>
          <w:sz w:val="29"/>
          <w:szCs w:val="29"/>
        </w:rPr>
      </w:pPr>
      <w:r>
        <w:rPr>
          <w:spacing w:val="1"/>
          <w:sz w:val="29"/>
          <w:szCs w:val="29"/>
        </w:rPr>
        <w:t>1</w:t>
      </w:r>
      <w:r>
        <w:rPr>
          <w:sz w:val="29"/>
          <w:szCs w:val="29"/>
        </w:rPr>
        <w:t>.</w:t>
      </w:r>
      <w:r>
        <w:rPr>
          <w:spacing w:val="69"/>
          <w:sz w:val="29"/>
          <w:szCs w:val="29"/>
        </w:rPr>
        <w:t xml:space="preserve"> </w:t>
      </w:r>
      <w:r>
        <w:rPr>
          <w:sz w:val="29"/>
          <w:szCs w:val="29"/>
        </w:rPr>
        <w:t>P</w:t>
      </w:r>
      <w:r>
        <w:rPr>
          <w:spacing w:val="-1"/>
          <w:sz w:val="29"/>
          <w:szCs w:val="29"/>
        </w:rPr>
        <w:t>r</w:t>
      </w:r>
      <w:r>
        <w:rPr>
          <w:spacing w:val="1"/>
          <w:sz w:val="29"/>
          <w:szCs w:val="29"/>
        </w:rPr>
        <w:t>o</w:t>
      </w:r>
      <w:r>
        <w:rPr>
          <w:spacing w:val="-3"/>
          <w:sz w:val="29"/>
          <w:szCs w:val="29"/>
        </w:rPr>
        <w:t>m</w:t>
      </w:r>
      <w:r>
        <w:rPr>
          <w:spacing w:val="1"/>
          <w:sz w:val="29"/>
          <w:szCs w:val="29"/>
        </w:rPr>
        <w:t>o</w:t>
      </w:r>
      <w:r>
        <w:rPr>
          <w:sz w:val="29"/>
          <w:szCs w:val="29"/>
        </w:rPr>
        <w:t>t</w:t>
      </w:r>
      <w:r>
        <w:rPr>
          <w:spacing w:val="1"/>
          <w:sz w:val="29"/>
          <w:szCs w:val="29"/>
        </w:rPr>
        <w:t>i</w:t>
      </w:r>
      <w:r>
        <w:rPr>
          <w:spacing w:val="-1"/>
          <w:sz w:val="29"/>
          <w:szCs w:val="29"/>
        </w:rPr>
        <w:t>o</w:t>
      </w:r>
      <w:r>
        <w:rPr>
          <w:sz w:val="29"/>
          <w:szCs w:val="29"/>
        </w:rPr>
        <w:t>n</w:t>
      </w:r>
      <w:r>
        <w:rPr>
          <w:spacing w:val="1"/>
          <w:sz w:val="29"/>
          <w:szCs w:val="29"/>
        </w:rPr>
        <w:t xml:space="preserve"> </w:t>
      </w:r>
      <w:r>
        <w:rPr>
          <w:sz w:val="29"/>
          <w:szCs w:val="29"/>
        </w:rPr>
        <w:t>Rs.1</w:t>
      </w:r>
      <w:r>
        <w:rPr>
          <w:spacing w:val="-1"/>
          <w:sz w:val="29"/>
          <w:szCs w:val="29"/>
        </w:rPr>
        <w:t>,</w:t>
      </w:r>
      <w:r>
        <w:rPr>
          <w:spacing w:val="1"/>
          <w:sz w:val="29"/>
          <w:szCs w:val="29"/>
        </w:rPr>
        <w:t>50</w:t>
      </w:r>
      <w:r>
        <w:rPr>
          <w:spacing w:val="-3"/>
          <w:sz w:val="29"/>
          <w:szCs w:val="29"/>
        </w:rPr>
        <w:t>,</w:t>
      </w:r>
      <w:r>
        <w:rPr>
          <w:spacing w:val="-1"/>
          <w:sz w:val="29"/>
          <w:szCs w:val="29"/>
        </w:rPr>
        <w:t>0</w:t>
      </w:r>
      <w:r>
        <w:rPr>
          <w:spacing w:val="1"/>
          <w:sz w:val="29"/>
          <w:szCs w:val="29"/>
        </w:rPr>
        <w:t>0</w:t>
      </w:r>
      <w:r>
        <w:rPr>
          <w:spacing w:val="-1"/>
          <w:sz w:val="29"/>
          <w:szCs w:val="29"/>
        </w:rPr>
        <w:t>0</w:t>
      </w:r>
      <w:r>
        <w:rPr>
          <w:spacing w:val="1"/>
          <w:sz w:val="29"/>
          <w:szCs w:val="29"/>
        </w:rPr>
        <w:t>/</w:t>
      </w:r>
      <w:r>
        <w:rPr>
          <w:sz w:val="29"/>
          <w:szCs w:val="29"/>
        </w:rPr>
        <w:t>-</w:t>
      </w:r>
    </w:p>
    <w:p w:rsidR="00060B13" w:rsidRDefault="0073055B">
      <w:pPr>
        <w:ind w:left="460"/>
        <w:rPr>
          <w:sz w:val="29"/>
          <w:szCs w:val="29"/>
        </w:rPr>
      </w:pPr>
      <w:r>
        <w:rPr>
          <w:spacing w:val="1"/>
          <w:sz w:val="29"/>
          <w:szCs w:val="29"/>
        </w:rPr>
        <w:t>2</w:t>
      </w:r>
      <w:r>
        <w:rPr>
          <w:sz w:val="29"/>
          <w:szCs w:val="29"/>
        </w:rPr>
        <w:t>.</w:t>
      </w:r>
      <w:r>
        <w:rPr>
          <w:spacing w:val="69"/>
          <w:sz w:val="29"/>
          <w:szCs w:val="29"/>
        </w:rPr>
        <w:t xml:space="preserve"> </w:t>
      </w:r>
      <w:r>
        <w:rPr>
          <w:sz w:val="29"/>
          <w:szCs w:val="29"/>
        </w:rPr>
        <w:t>Sta</w:t>
      </w:r>
      <w:r>
        <w:rPr>
          <w:spacing w:val="1"/>
          <w:sz w:val="29"/>
          <w:szCs w:val="29"/>
        </w:rPr>
        <w:t>t</w:t>
      </w:r>
      <w:r>
        <w:rPr>
          <w:spacing w:val="-1"/>
          <w:sz w:val="29"/>
          <w:szCs w:val="29"/>
        </w:rPr>
        <w:t>io</w:t>
      </w:r>
      <w:r>
        <w:rPr>
          <w:spacing w:val="1"/>
          <w:sz w:val="29"/>
          <w:szCs w:val="29"/>
        </w:rPr>
        <w:t>n</w:t>
      </w:r>
      <w:r>
        <w:rPr>
          <w:sz w:val="29"/>
          <w:szCs w:val="29"/>
        </w:rPr>
        <w:t>ar</w:t>
      </w:r>
      <w:r>
        <w:rPr>
          <w:spacing w:val="-1"/>
          <w:sz w:val="29"/>
          <w:szCs w:val="29"/>
        </w:rPr>
        <w:t>i</w:t>
      </w:r>
      <w:r>
        <w:rPr>
          <w:sz w:val="29"/>
          <w:szCs w:val="29"/>
        </w:rPr>
        <w:t>es &amp;</w:t>
      </w:r>
      <w:r>
        <w:rPr>
          <w:spacing w:val="-1"/>
          <w:sz w:val="29"/>
          <w:szCs w:val="29"/>
        </w:rPr>
        <w:t xml:space="preserve"> </w:t>
      </w:r>
      <w:r>
        <w:rPr>
          <w:spacing w:val="1"/>
          <w:sz w:val="29"/>
          <w:szCs w:val="29"/>
        </w:rPr>
        <w:t>o</w:t>
      </w:r>
      <w:r>
        <w:rPr>
          <w:spacing w:val="-1"/>
          <w:sz w:val="29"/>
          <w:szCs w:val="29"/>
        </w:rPr>
        <w:t>t</w:t>
      </w:r>
      <w:r>
        <w:rPr>
          <w:spacing w:val="1"/>
          <w:sz w:val="29"/>
          <w:szCs w:val="29"/>
        </w:rPr>
        <w:t>h</w:t>
      </w:r>
      <w:r>
        <w:rPr>
          <w:sz w:val="29"/>
          <w:szCs w:val="29"/>
        </w:rPr>
        <w:t>er</w:t>
      </w:r>
      <w:r>
        <w:rPr>
          <w:spacing w:val="-3"/>
          <w:sz w:val="29"/>
          <w:szCs w:val="29"/>
        </w:rPr>
        <w:t xml:space="preserve"> </w:t>
      </w:r>
      <w:r>
        <w:rPr>
          <w:sz w:val="29"/>
          <w:szCs w:val="29"/>
        </w:rPr>
        <w:t>c</w:t>
      </w:r>
      <w:r>
        <w:rPr>
          <w:spacing w:val="1"/>
          <w:sz w:val="29"/>
          <w:szCs w:val="29"/>
        </w:rPr>
        <w:t>a</w:t>
      </w:r>
      <w:r>
        <w:rPr>
          <w:spacing w:val="-1"/>
          <w:sz w:val="29"/>
          <w:szCs w:val="29"/>
        </w:rPr>
        <w:t>p</w:t>
      </w:r>
      <w:r>
        <w:rPr>
          <w:sz w:val="29"/>
          <w:szCs w:val="29"/>
        </w:rPr>
        <w:t xml:space="preserve">ital </w:t>
      </w:r>
      <w:r>
        <w:rPr>
          <w:spacing w:val="-1"/>
          <w:sz w:val="29"/>
          <w:szCs w:val="29"/>
        </w:rPr>
        <w:t>e</w:t>
      </w:r>
      <w:r>
        <w:rPr>
          <w:spacing w:val="1"/>
          <w:sz w:val="29"/>
          <w:szCs w:val="29"/>
        </w:rPr>
        <w:t>x</w:t>
      </w:r>
      <w:r>
        <w:rPr>
          <w:spacing w:val="-1"/>
          <w:sz w:val="29"/>
          <w:szCs w:val="29"/>
        </w:rPr>
        <w:t>p</w:t>
      </w:r>
      <w:r>
        <w:rPr>
          <w:sz w:val="29"/>
          <w:szCs w:val="29"/>
        </w:rPr>
        <w:t>e</w:t>
      </w:r>
      <w:r>
        <w:rPr>
          <w:spacing w:val="1"/>
          <w:sz w:val="29"/>
          <w:szCs w:val="29"/>
        </w:rPr>
        <w:t>n</w:t>
      </w:r>
      <w:r>
        <w:rPr>
          <w:spacing w:val="-3"/>
          <w:sz w:val="29"/>
          <w:szCs w:val="29"/>
        </w:rPr>
        <w:t>s</w:t>
      </w:r>
      <w:r>
        <w:rPr>
          <w:sz w:val="29"/>
          <w:szCs w:val="29"/>
        </w:rPr>
        <w:t>es Rs</w:t>
      </w:r>
      <w:r>
        <w:rPr>
          <w:spacing w:val="2"/>
          <w:sz w:val="29"/>
          <w:szCs w:val="29"/>
        </w:rPr>
        <w:t>.</w:t>
      </w:r>
      <w:r>
        <w:rPr>
          <w:spacing w:val="1"/>
          <w:sz w:val="29"/>
          <w:szCs w:val="29"/>
        </w:rPr>
        <w:t>1</w:t>
      </w:r>
      <w:r>
        <w:rPr>
          <w:sz w:val="29"/>
          <w:szCs w:val="29"/>
        </w:rPr>
        <w:t>,</w:t>
      </w:r>
      <w:r>
        <w:rPr>
          <w:spacing w:val="-1"/>
          <w:sz w:val="29"/>
          <w:szCs w:val="29"/>
        </w:rPr>
        <w:t>0</w:t>
      </w:r>
      <w:r>
        <w:rPr>
          <w:spacing w:val="1"/>
          <w:sz w:val="29"/>
          <w:szCs w:val="29"/>
        </w:rPr>
        <w:t>0</w:t>
      </w:r>
      <w:r>
        <w:rPr>
          <w:sz w:val="29"/>
          <w:szCs w:val="29"/>
        </w:rPr>
        <w:t>,000</w:t>
      </w:r>
      <w:r>
        <w:rPr>
          <w:spacing w:val="2"/>
          <w:sz w:val="29"/>
          <w:szCs w:val="29"/>
        </w:rPr>
        <w:t>/</w:t>
      </w:r>
      <w:r>
        <w:rPr>
          <w:sz w:val="29"/>
          <w:szCs w:val="29"/>
        </w:rPr>
        <w:t>-</w:t>
      </w:r>
    </w:p>
    <w:p w:rsidR="00060B13" w:rsidRDefault="0073055B">
      <w:pPr>
        <w:ind w:left="460"/>
        <w:rPr>
          <w:sz w:val="29"/>
          <w:szCs w:val="29"/>
        </w:rPr>
      </w:pPr>
      <w:r>
        <w:rPr>
          <w:spacing w:val="1"/>
          <w:sz w:val="29"/>
          <w:szCs w:val="29"/>
        </w:rPr>
        <w:t>3</w:t>
      </w:r>
      <w:r>
        <w:rPr>
          <w:sz w:val="29"/>
          <w:szCs w:val="29"/>
        </w:rPr>
        <w:t>.</w:t>
      </w:r>
      <w:r>
        <w:rPr>
          <w:spacing w:val="69"/>
          <w:sz w:val="29"/>
          <w:szCs w:val="29"/>
        </w:rPr>
        <w:t xml:space="preserve"> </w:t>
      </w:r>
      <w:r>
        <w:rPr>
          <w:sz w:val="29"/>
          <w:szCs w:val="29"/>
        </w:rPr>
        <w:t>P</w:t>
      </w:r>
      <w:r>
        <w:rPr>
          <w:spacing w:val="-1"/>
          <w:sz w:val="29"/>
          <w:szCs w:val="29"/>
        </w:rPr>
        <w:t>r</w:t>
      </w:r>
      <w:r>
        <w:rPr>
          <w:sz w:val="29"/>
          <w:szCs w:val="29"/>
        </w:rPr>
        <w:t>i</w:t>
      </w:r>
      <w:r>
        <w:rPr>
          <w:spacing w:val="2"/>
          <w:sz w:val="29"/>
          <w:szCs w:val="29"/>
        </w:rPr>
        <w:t>n</w:t>
      </w:r>
      <w:r>
        <w:rPr>
          <w:sz w:val="29"/>
          <w:szCs w:val="29"/>
        </w:rPr>
        <w:t>ti</w:t>
      </w:r>
      <w:r>
        <w:rPr>
          <w:spacing w:val="-2"/>
          <w:sz w:val="29"/>
          <w:szCs w:val="29"/>
        </w:rPr>
        <w:t>n</w:t>
      </w:r>
      <w:r>
        <w:rPr>
          <w:sz w:val="29"/>
          <w:szCs w:val="29"/>
        </w:rPr>
        <w:t>g</w:t>
      </w:r>
      <w:r>
        <w:rPr>
          <w:spacing w:val="1"/>
          <w:sz w:val="29"/>
          <w:szCs w:val="29"/>
        </w:rPr>
        <w:t xml:space="preserve"> </w:t>
      </w:r>
      <w:r>
        <w:rPr>
          <w:sz w:val="29"/>
          <w:szCs w:val="29"/>
        </w:rPr>
        <w:t>&amp;</w:t>
      </w:r>
      <w:r>
        <w:rPr>
          <w:spacing w:val="-1"/>
          <w:sz w:val="29"/>
          <w:szCs w:val="29"/>
        </w:rPr>
        <w:t xml:space="preserve"> </w:t>
      </w:r>
      <w:r>
        <w:rPr>
          <w:sz w:val="29"/>
          <w:szCs w:val="29"/>
        </w:rPr>
        <w:t>pub</w:t>
      </w:r>
      <w:r>
        <w:rPr>
          <w:spacing w:val="-1"/>
          <w:sz w:val="29"/>
          <w:szCs w:val="29"/>
        </w:rPr>
        <w:t>l</w:t>
      </w:r>
      <w:r>
        <w:rPr>
          <w:sz w:val="29"/>
          <w:szCs w:val="29"/>
        </w:rPr>
        <w:t>i</w:t>
      </w:r>
      <w:r>
        <w:rPr>
          <w:spacing w:val="1"/>
          <w:sz w:val="29"/>
          <w:szCs w:val="29"/>
        </w:rPr>
        <w:t>c</w:t>
      </w:r>
      <w:r>
        <w:rPr>
          <w:spacing w:val="-2"/>
          <w:sz w:val="29"/>
          <w:szCs w:val="29"/>
        </w:rPr>
        <w:t>a</w:t>
      </w:r>
      <w:r>
        <w:rPr>
          <w:sz w:val="29"/>
          <w:szCs w:val="29"/>
        </w:rPr>
        <w:t>tio</w:t>
      </w:r>
      <w:r>
        <w:rPr>
          <w:spacing w:val="1"/>
          <w:sz w:val="29"/>
          <w:szCs w:val="29"/>
        </w:rPr>
        <w:t>n</w:t>
      </w:r>
      <w:r>
        <w:rPr>
          <w:sz w:val="29"/>
          <w:szCs w:val="29"/>
        </w:rPr>
        <w:t>s Rs</w:t>
      </w:r>
      <w:r>
        <w:rPr>
          <w:spacing w:val="-1"/>
          <w:sz w:val="29"/>
          <w:szCs w:val="29"/>
        </w:rPr>
        <w:t>.</w:t>
      </w:r>
      <w:r>
        <w:rPr>
          <w:spacing w:val="1"/>
          <w:sz w:val="29"/>
          <w:szCs w:val="29"/>
        </w:rPr>
        <w:t>1</w:t>
      </w:r>
      <w:r>
        <w:rPr>
          <w:spacing w:val="-1"/>
          <w:sz w:val="29"/>
          <w:szCs w:val="29"/>
        </w:rPr>
        <w:t>,5</w:t>
      </w:r>
      <w:r>
        <w:rPr>
          <w:spacing w:val="1"/>
          <w:sz w:val="29"/>
          <w:szCs w:val="29"/>
        </w:rPr>
        <w:t>0</w:t>
      </w:r>
      <w:r>
        <w:rPr>
          <w:sz w:val="29"/>
          <w:szCs w:val="29"/>
        </w:rPr>
        <w:t>,</w:t>
      </w:r>
      <w:r>
        <w:rPr>
          <w:spacing w:val="-2"/>
          <w:sz w:val="29"/>
          <w:szCs w:val="29"/>
        </w:rPr>
        <w:t>0</w:t>
      </w:r>
      <w:r>
        <w:rPr>
          <w:spacing w:val="1"/>
          <w:sz w:val="29"/>
          <w:szCs w:val="29"/>
        </w:rPr>
        <w:t>0</w:t>
      </w:r>
      <w:r>
        <w:rPr>
          <w:spacing w:val="-1"/>
          <w:sz w:val="29"/>
          <w:szCs w:val="29"/>
        </w:rPr>
        <w:t>0</w:t>
      </w:r>
      <w:r>
        <w:rPr>
          <w:spacing w:val="2"/>
          <w:sz w:val="29"/>
          <w:szCs w:val="29"/>
        </w:rPr>
        <w:t>/</w:t>
      </w:r>
      <w:r>
        <w:rPr>
          <w:sz w:val="29"/>
          <w:szCs w:val="29"/>
        </w:rPr>
        <w:t>-</w:t>
      </w:r>
    </w:p>
    <w:p w:rsidR="00060B13" w:rsidRDefault="0073055B">
      <w:pPr>
        <w:ind w:left="460"/>
        <w:rPr>
          <w:sz w:val="29"/>
          <w:szCs w:val="29"/>
        </w:rPr>
      </w:pPr>
      <w:r>
        <w:rPr>
          <w:spacing w:val="1"/>
          <w:sz w:val="29"/>
          <w:szCs w:val="29"/>
        </w:rPr>
        <w:t>4</w:t>
      </w:r>
      <w:r>
        <w:rPr>
          <w:sz w:val="29"/>
          <w:szCs w:val="29"/>
        </w:rPr>
        <w:t>.</w:t>
      </w:r>
      <w:r>
        <w:rPr>
          <w:spacing w:val="69"/>
          <w:sz w:val="29"/>
          <w:szCs w:val="29"/>
        </w:rPr>
        <w:t xml:space="preserve"> </w:t>
      </w:r>
      <w:r>
        <w:rPr>
          <w:sz w:val="29"/>
          <w:szCs w:val="29"/>
        </w:rPr>
        <w:t>C</w:t>
      </w:r>
      <w:r>
        <w:rPr>
          <w:spacing w:val="1"/>
          <w:sz w:val="29"/>
          <w:szCs w:val="29"/>
        </w:rPr>
        <w:t>a</w:t>
      </w:r>
      <w:r>
        <w:rPr>
          <w:spacing w:val="-1"/>
          <w:sz w:val="29"/>
          <w:szCs w:val="29"/>
        </w:rPr>
        <w:t>p</w:t>
      </w:r>
      <w:r>
        <w:rPr>
          <w:sz w:val="29"/>
          <w:szCs w:val="29"/>
        </w:rPr>
        <w:t xml:space="preserve">ital </w:t>
      </w:r>
      <w:r>
        <w:rPr>
          <w:spacing w:val="-1"/>
          <w:sz w:val="29"/>
          <w:szCs w:val="29"/>
        </w:rPr>
        <w:t>i</w:t>
      </w:r>
      <w:r>
        <w:rPr>
          <w:spacing w:val="1"/>
          <w:sz w:val="29"/>
          <w:szCs w:val="29"/>
        </w:rPr>
        <w:t>n</w:t>
      </w:r>
      <w:r>
        <w:rPr>
          <w:spacing w:val="-1"/>
          <w:sz w:val="29"/>
          <w:szCs w:val="29"/>
        </w:rPr>
        <w:t>v</w:t>
      </w:r>
      <w:r>
        <w:rPr>
          <w:sz w:val="29"/>
          <w:szCs w:val="29"/>
        </w:rPr>
        <w:t>es</w:t>
      </w:r>
      <w:r>
        <w:rPr>
          <w:spacing w:val="1"/>
          <w:sz w:val="29"/>
          <w:szCs w:val="29"/>
        </w:rPr>
        <w:t>t</w:t>
      </w:r>
      <w:r>
        <w:rPr>
          <w:spacing w:val="-3"/>
          <w:sz w:val="29"/>
          <w:szCs w:val="29"/>
        </w:rPr>
        <w:t>m</w:t>
      </w:r>
      <w:r>
        <w:rPr>
          <w:sz w:val="29"/>
          <w:szCs w:val="29"/>
        </w:rPr>
        <w:t>e</w:t>
      </w:r>
      <w:r>
        <w:rPr>
          <w:spacing w:val="1"/>
          <w:sz w:val="29"/>
          <w:szCs w:val="29"/>
        </w:rPr>
        <w:t>n</w:t>
      </w:r>
      <w:r>
        <w:rPr>
          <w:sz w:val="29"/>
          <w:szCs w:val="29"/>
        </w:rPr>
        <w:t xml:space="preserve">t </w:t>
      </w:r>
      <w:r>
        <w:rPr>
          <w:spacing w:val="-3"/>
          <w:sz w:val="29"/>
          <w:szCs w:val="29"/>
        </w:rPr>
        <w:t>f</w:t>
      </w:r>
      <w:r>
        <w:rPr>
          <w:spacing w:val="1"/>
          <w:sz w:val="29"/>
          <w:szCs w:val="29"/>
        </w:rPr>
        <w:t>o</w:t>
      </w:r>
      <w:r>
        <w:rPr>
          <w:sz w:val="29"/>
          <w:szCs w:val="29"/>
        </w:rPr>
        <w:t>r</w:t>
      </w:r>
      <w:r>
        <w:rPr>
          <w:spacing w:val="-1"/>
          <w:sz w:val="29"/>
          <w:szCs w:val="29"/>
        </w:rPr>
        <w:t xml:space="preserve"> </w:t>
      </w:r>
      <w:r>
        <w:rPr>
          <w:spacing w:val="1"/>
          <w:sz w:val="29"/>
          <w:szCs w:val="29"/>
        </w:rPr>
        <w:t>o</w:t>
      </w:r>
      <w:r>
        <w:rPr>
          <w:sz w:val="29"/>
          <w:szCs w:val="29"/>
        </w:rPr>
        <w:t>f</w:t>
      </w:r>
      <w:r>
        <w:rPr>
          <w:spacing w:val="-1"/>
          <w:sz w:val="29"/>
          <w:szCs w:val="29"/>
        </w:rPr>
        <w:t>f</w:t>
      </w:r>
      <w:r>
        <w:rPr>
          <w:sz w:val="29"/>
          <w:szCs w:val="29"/>
        </w:rPr>
        <w:t>i</w:t>
      </w:r>
      <w:r>
        <w:rPr>
          <w:spacing w:val="1"/>
          <w:sz w:val="29"/>
          <w:szCs w:val="29"/>
        </w:rPr>
        <w:t>c</w:t>
      </w:r>
      <w:r>
        <w:rPr>
          <w:sz w:val="29"/>
          <w:szCs w:val="29"/>
        </w:rPr>
        <w:t>e</w:t>
      </w:r>
      <w:r>
        <w:rPr>
          <w:spacing w:val="-2"/>
          <w:sz w:val="29"/>
          <w:szCs w:val="29"/>
        </w:rPr>
        <w:t xml:space="preserve"> </w:t>
      </w:r>
      <w:r>
        <w:rPr>
          <w:sz w:val="29"/>
          <w:szCs w:val="29"/>
        </w:rPr>
        <w:t>con</w:t>
      </w:r>
      <w:r>
        <w:rPr>
          <w:spacing w:val="1"/>
          <w:sz w:val="29"/>
          <w:szCs w:val="29"/>
        </w:rPr>
        <w:t>t</w:t>
      </w:r>
      <w:r>
        <w:rPr>
          <w:sz w:val="29"/>
          <w:szCs w:val="29"/>
        </w:rPr>
        <w:t>r</w:t>
      </w:r>
      <w:r>
        <w:rPr>
          <w:spacing w:val="-2"/>
          <w:sz w:val="29"/>
          <w:szCs w:val="29"/>
        </w:rPr>
        <w:t>o</w:t>
      </w:r>
      <w:r>
        <w:rPr>
          <w:sz w:val="29"/>
          <w:szCs w:val="29"/>
        </w:rPr>
        <w:t>lli</w:t>
      </w:r>
      <w:r>
        <w:rPr>
          <w:spacing w:val="-1"/>
          <w:sz w:val="29"/>
          <w:szCs w:val="29"/>
        </w:rPr>
        <w:t>n</w:t>
      </w:r>
      <w:r>
        <w:rPr>
          <w:sz w:val="29"/>
          <w:szCs w:val="29"/>
        </w:rPr>
        <w:t>g</w:t>
      </w:r>
      <w:r>
        <w:rPr>
          <w:spacing w:val="-2"/>
          <w:sz w:val="29"/>
          <w:szCs w:val="29"/>
        </w:rPr>
        <w:t xml:space="preserve"> </w:t>
      </w:r>
      <w:r>
        <w:rPr>
          <w:sz w:val="29"/>
          <w:szCs w:val="29"/>
        </w:rPr>
        <w:t>t</w:t>
      </w:r>
      <w:r>
        <w:rPr>
          <w:spacing w:val="2"/>
          <w:sz w:val="29"/>
          <w:szCs w:val="29"/>
        </w:rPr>
        <w:t>h</w:t>
      </w:r>
      <w:r>
        <w:rPr>
          <w:sz w:val="29"/>
          <w:szCs w:val="29"/>
        </w:rPr>
        <w:t xml:space="preserve">e </w:t>
      </w:r>
      <w:r>
        <w:rPr>
          <w:spacing w:val="-2"/>
          <w:sz w:val="29"/>
          <w:szCs w:val="29"/>
        </w:rPr>
        <w:t>E</w:t>
      </w:r>
      <w:r>
        <w:rPr>
          <w:spacing w:val="1"/>
          <w:sz w:val="29"/>
          <w:szCs w:val="29"/>
        </w:rPr>
        <w:t>M</w:t>
      </w:r>
      <w:r>
        <w:rPr>
          <w:spacing w:val="3"/>
          <w:sz w:val="29"/>
          <w:szCs w:val="29"/>
        </w:rPr>
        <w:t>P</w:t>
      </w:r>
      <w:r>
        <w:rPr>
          <w:sz w:val="29"/>
          <w:szCs w:val="29"/>
        </w:rPr>
        <w:t>-</w:t>
      </w:r>
      <w:r>
        <w:rPr>
          <w:spacing w:val="-1"/>
          <w:sz w:val="29"/>
          <w:szCs w:val="29"/>
        </w:rPr>
        <w:t xml:space="preserve"> </w:t>
      </w:r>
      <w:r>
        <w:rPr>
          <w:sz w:val="29"/>
          <w:szCs w:val="29"/>
        </w:rPr>
        <w:t>Rs.</w:t>
      </w:r>
      <w:r>
        <w:rPr>
          <w:spacing w:val="1"/>
          <w:sz w:val="29"/>
          <w:szCs w:val="29"/>
        </w:rPr>
        <w:t>4</w:t>
      </w:r>
      <w:r>
        <w:rPr>
          <w:sz w:val="29"/>
          <w:szCs w:val="29"/>
        </w:rPr>
        <w:t>,</w:t>
      </w:r>
      <w:r>
        <w:rPr>
          <w:spacing w:val="-1"/>
          <w:sz w:val="29"/>
          <w:szCs w:val="29"/>
        </w:rPr>
        <w:t>0</w:t>
      </w:r>
      <w:r>
        <w:rPr>
          <w:spacing w:val="1"/>
          <w:sz w:val="29"/>
          <w:szCs w:val="29"/>
        </w:rPr>
        <w:t>0</w:t>
      </w:r>
      <w:r>
        <w:rPr>
          <w:sz w:val="29"/>
          <w:szCs w:val="29"/>
        </w:rPr>
        <w:t>,</w:t>
      </w:r>
      <w:r>
        <w:rPr>
          <w:spacing w:val="-2"/>
          <w:sz w:val="29"/>
          <w:szCs w:val="29"/>
        </w:rPr>
        <w:t>0</w:t>
      </w:r>
      <w:r>
        <w:rPr>
          <w:spacing w:val="-1"/>
          <w:sz w:val="29"/>
          <w:szCs w:val="29"/>
        </w:rPr>
        <w:t>0</w:t>
      </w:r>
      <w:r>
        <w:rPr>
          <w:spacing w:val="1"/>
          <w:sz w:val="29"/>
          <w:szCs w:val="29"/>
        </w:rPr>
        <w:t>0</w:t>
      </w:r>
      <w:r>
        <w:rPr>
          <w:spacing w:val="2"/>
          <w:sz w:val="29"/>
          <w:szCs w:val="29"/>
        </w:rPr>
        <w:t>/</w:t>
      </w:r>
      <w:r>
        <w:rPr>
          <w:sz w:val="29"/>
          <w:szCs w:val="29"/>
        </w:rPr>
        <w:t>-</w:t>
      </w:r>
    </w:p>
    <w:p w:rsidR="00060B13" w:rsidRDefault="0073055B">
      <w:pPr>
        <w:ind w:left="460"/>
        <w:rPr>
          <w:sz w:val="29"/>
          <w:szCs w:val="29"/>
        </w:rPr>
      </w:pPr>
      <w:r>
        <w:rPr>
          <w:spacing w:val="1"/>
          <w:sz w:val="29"/>
          <w:szCs w:val="29"/>
        </w:rPr>
        <w:t>5</w:t>
      </w:r>
      <w:r>
        <w:rPr>
          <w:sz w:val="29"/>
          <w:szCs w:val="29"/>
        </w:rPr>
        <w:t>.</w:t>
      </w:r>
      <w:r>
        <w:rPr>
          <w:spacing w:val="69"/>
          <w:sz w:val="29"/>
          <w:szCs w:val="29"/>
        </w:rPr>
        <w:t xml:space="preserve"> </w:t>
      </w:r>
      <w:r>
        <w:rPr>
          <w:sz w:val="29"/>
          <w:szCs w:val="29"/>
        </w:rPr>
        <w:t>Tra</w:t>
      </w:r>
      <w:r>
        <w:rPr>
          <w:spacing w:val="1"/>
          <w:sz w:val="29"/>
          <w:szCs w:val="29"/>
        </w:rPr>
        <w:t>v</w:t>
      </w:r>
      <w:r>
        <w:rPr>
          <w:spacing w:val="-2"/>
          <w:sz w:val="29"/>
          <w:szCs w:val="29"/>
        </w:rPr>
        <w:t>e</w:t>
      </w:r>
      <w:r>
        <w:rPr>
          <w:sz w:val="29"/>
          <w:szCs w:val="29"/>
        </w:rPr>
        <w:t xml:space="preserve">l </w:t>
      </w:r>
      <w:r>
        <w:rPr>
          <w:spacing w:val="1"/>
          <w:sz w:val="29"/>
          <w:szCs w:val="29"/>
        </w:rPr>
        <w:t>R</w:t>
      </w:r>
      <w:r>
        <w:rPr>
          <w:sz w:val="29"/>
          <w:szCs w:val="29"/>
        </w:rPr>
        <w:t>s.</w:t>
      </w:r>
      <w:r>
        <w:rPr>
          <w:spacing w:val="1"/>
          <w:sz w:val="29"/>
          <w:szCs w:val="29"/>
        </w:rPr>
        <w:t>4</w:t>
      </w:r>
      <w:r>
        <w:rPr>
          <w:spacing w:val="-3"/>
          <w:sz w:val="29"/>
          <w:szCs w:val="29"/>
        </w:rPr>
        <w:t>,</w:t>
      </w:r>
      <w:r>
        <w:rPr>
          <w:spacing w:val="1"/>
          <w:sz w:val="29"/>
          <w:szCs w:val="29"/>
        </w:rPr>
        <w:t>00</w:t>
      </w:r>
      <w:r>
        <w:rPr>
          <w:spacing w:val="-3"/>
          <w:sz w:val="29"/>
          <w:szCs w:val="29"/>
        </w:rPr>
        <w:t>,</w:t>
      </w:r>
      <w:r>
        <w:rPr>
          <w:spacing w:val="1"/>
          <w:sz w:val="29"/>
          <w:szCs w:val="29"/>
        </w:rPr>
        <w:t>0</w:t>
      </w:r>
      <w:r>
        <w:rPr>
          <w:spacing w:val="-1"/>
          <w:sz w:val="29"/>
          <w:szCs w:val="29"/>
        </w:rPr>
        <w:t>0</w:t>
      </w:r>
      <w:r>
        <w:rPr>
          <w:spacing w:val="1"/>
          <w:sz w:val="29"/>
          <w:szCs w:val="29"/>
        </w:rPr>
        <w:t>0</w:t>
      </w:r>
      <w:r>
        <w:rPr>
          <w:spacing w:val="2"/>
          <w:sz w:val="29"/>
          <w:szCs w:val="29"/>
        </w:rPr>
        <w:t>/</w:t>
      </w:r>
      <w:r>
        <w:rPr>
          <w:sz w:val="29"/>
          <w:szCs w:val="29"/>
        </w:rPr>
        <w:t>-</w:t>
      </w:r>
    </w:p>
    <w:p w:rsidR="00060B13" w:rsidRDefault="0073055B">
      <w:pPr>
        <w:ind w:left="460"/>
        <w:rPr>
          <w:sz w:val="29"/>
          <w:szCs w:val="29"/>
        </w:rPr>
      </w:pPr>
      <w:r>
        <w:rPr>
          <w:spacing w:val="1"/>
          <w:sz w:val="29"/>
          <w:szCs w:val="29"/>
        </w:rPr>
        <w:t>6</w:t>
      </w:r>
      <w:r>
        <w:rPr>
          <w:sz w:val="29"/>
          <w:szCs w:val="29"/>
        </w:rPr>
        <w:t>.</w:t>
      </w:r>
      <w:r>
        <w:rPr>
          <w:spacing w:val="69"/>
          <w:sz w:val="29"/>
          <w:szCs w:val="29"/>
        </w:rPr>
        <w:t xml:space="preserve"> </w:t>
      </w:r>
      <w:r>
        <w:rPr>
          <w:sz w:val="29"/>
          <w:szCs w:val="29"/>
        </w:rPr>
        <w:t>Acc</w:t>
      </w:r>
      <w:r>
        <w:rPr>
          <w:spacing w:val="1"/>
          <w:sz w:val="29"/>
          <w:szCs w:val="29"/>
        </w:rPr>
        <w:t>o</w:t>
      </w:r>
      <w:r>
        <w:rPr>
          <w:spacing w:val="-3"/>
          <w:sz w:val="29"/>
          <w:szCs w:val="29"/>
        </w:rPr>
        <w:t>mm</w:t>
      </w:r>
      <w:r>
        <w:rPr>
          <w:spacing w:val="1"/>
          <w:sz w:val="29"/>
          <w:szCs w:val="29"/>
        </w:rPr>
        <w:t>od</w:t>
      </w:r>
      <w:r>
        <w:rPr>
          <w:sz w:val="29"/>
          <w:szCs w:val="29"/>
        </w:rPr>
        <w:t>a</w:t>
      </w:r>
      <w:r>
        <w:rPr>
          <w:spacing w:val="1"/>
          <w:sz w:val="29"/>
          <w:szCs w:val="29"/>
        </w:rPr>
        <w:t>t</w:t>
      </w:r>
      <w:r>
        <w:rPr>
          <w:spacing w:val="-1"/>
          <w:sz w:val="29"/>
          <w:szCs w:val="29"/>
        </w:rPr>
        <w:t>io</w:t>
      </w:r>
      <w:r>
        <w:rPr>
          <w:sz w:val="29"/>
          <w:szCs w:val="29"/>
        </w:rPr>
        <w:t>n</w:t>
      </w:r>
      <w:r>
        <w:rPr>
          <w:spacing w:val="1"/>
          <w:sz w:val="29"/>
          <w:szCs w:val="29"/>
        </w:rPr>
        <w:t xml:space="preserve"> </w:t>
      </w:r>
      <w:r>
        <w:rPr>
          <w:sz w:val="29"/>
          <w:szCs w:val="29"/>
        </w:rPr>
        <w:t>Rs</w:t>
      </w:r>
      <w:r>
        <w:rPr>
          <w:spacing w:val="-1"/>
          <w:sz w:val="29"/>
          <w:szCs w:val="29"/>
        </w:rPr>
        <w:t>.</w:t>
      </w:r>
      <w:r>
        <w:rPr>
          <w:spacing w:val="1"/>
          <w:sz w:val="29"/>
          <w:szCs w:val="29"/>
        </w:rPr>
        <w:t>3</w:t>
      </w:r>
      <w:r>
        <w:rPr>
          <w:sz w:val="29"/>
          <w:szCs w:val="29"/>
        </w:rPr>
        <w:t>,</w:t>
      </w:r>
      <w:r>
        <w:rPr>
          <w:spacing w:val="-1"/>
          <w:sz w:val="29"/>
          <w:szCs w:val="29"/>
        </w:rPr>
        <w:t>0</w:t>
      </w:r>
      <w:r>
        <w:rPr>
          <w:spacing w:val="1"/>
          <w:sz w:val="29"/>
          <w:szCs w:val="29"/>
        </w:rPr>
        <w:t>0</w:t>
      </w:r>
      <w:r>
        <w:rPr>
          <w:sz w:val="29"/>
          <w:szCs w:val="29"/>
        </w:rPr>
        <w:t>,000</w:t>
      </w:r>
      <w:r>
        <w:rPr>
          <w:spacing w:val="2"/>
          <w:sz w:val="29"/>
          <w:szCs w:val="29"/>
        </w:rPr>
        <w:t>/</w:t>
      </w:r>
      <w:r>
        <w:rPr>
          <w:sz w:val="29"/>
          <w:szCs w:val="29"/>
        </w:rPr>
        <w:t>-</w:t>
      </w:r>
    </w:p>
    <w:p w:rsidR="00060B13" w:rsidRDefault="0073055B">
      <w:pPr>
        <w:ind w:left="460"/>
        <w:rPr>
          <w:sz w:val="29"/>
          <w:szCs w:val="29"/>
        </w:rPr>
      </w:pPr>
      <w:r>
        <w:rPr>
          <w:spacing w:val="1"/>
          <w:sz w:val="29"/>
          <w:szCs w:val="29"/>
        </w:rPr>
        <w:t>7</w:t>
      </w:r>
      <w:r>
        <w:rPr>
          <w:sz w:val="29"/>
          <w:szCs w:val="29"/>
        </w:rPr>
        <w:t>.</w:t>
      </w:r>
      <w:r>
        <w:rPr>
          <w:spacing w:val="69"/>
          <w:sz w:val="29"/>
          <w:szCs w:val="29"/>
        </w:rPr>
        <w:t xml:space="preserve"> </w:t>
      </w:r>
      <w:r>
        <w:rPr>
          <w:sz w:val="29"/>
          <w:szCs w:val="29"/>
        </w:rPr>
        <w:t>E</w:t>
      </w:r>
      <w:r>
        <w:rPr>
          <w:spacing w:val="1"/>
          <w:sz w:val="29"/>
          <w:szCs w:val="29"/>
        </w:rPr>
        <w:t>v</w:t>
      </w:r>
      <w:r>
        <w:rPr>
          <w:spacing w:val="-2"/>
          <w:sz w:val="29"/>
          <w:szCs w:val="29"/>
        </w:rPr>
        <w:t>e</w:t>
      </w:r>
      <w:r>
        <w:rPr>
          <w:spacing w:val="1"/>
          <w:sz w:val="29"/>
          <w:szCs w:val="29"/>
        </w:rPr>
        <w:t>n</w:t>
      </w:r>
      <w:r>
        <w:rPr>
          <w:sz w:val="29"/>
          <w:szCs w:val="29"/>
        </w:rPr>
        <w:t>t</w:t>
      </w:r>
      <w:r>
        <w:rPr>
          <w:spacing w:val="29"/>
          <w:sz w:val="29"/>
          <w:szCs w:val="29"/>
        </w:rPr>
        <w:t xml:space="preserve"> </w:t>
      </w:r>
      <w:r>
        <w:rPr>
          <w:sz w:val="29"/>
          <w:szCs w:val="29"/>
        </w:rPr>
        <w:t>Condu</w:t>
      </w:r>
      <w:r>
        <w:rPr>
          <w:spacing w:val="-1"/>
          <w:sz w:val="29"/>
          <w:szCs w:val="29"/>
        </w:rPr>
        <w:t>c</w:t>
      </w:r>
      <w:r>
        <w:rPr>
          <w:sz w:val="29"/>
          <w:szCs w:val="29"/>
        </w:rPr>
        <w:t>tion</w:t>
      </w:r>
      <w:r>
        <w:rPr>
          <w:spacing w:val="27"/>
          <w:sz w:val="29"/>
          <w:szCs w:val="29"/>
        </w:rPr>
        <w:t xml:space="preserve"> </w:t>
      </w:r>
      <w:r>
        <w:rPr>
          <w:sz w:val="29"/>
          <w:szCs w:val="29"/>
        </w:rPr>
        <w:t>&amp;</w:t>
      </w:r>
      <w:r>
        <w:rPr>
          <w:spacing w:val="30"/>
          <w:sz w:val="29"/>
          <w:szCs w:val="29"/>
        </w:rPr>
        <w:t xml:space="preserve"> </w:t>
      </w:r>
      <w:r>
        <w:rPr>
          <w:sz w:val="29"/>
          <w:szCs w:val="29"/>
        </w:rPr>
        <w:t>Gu</w:t>
      </w:r>
      <w:r>
        <w:rPr>
          <w:spacing w:val="1"/>
          <w:sz w:val="29"/>
          <w:szCs w:val="29"/>
        </w:rPr>
        <w:t>e</w:t>
      </w:r>
      <w:r>
        <w:rPr>
          <w:sz w:val="29"/>
          <w:szCs w:val="29"/>
        </w:rPr>
        <w:t>st</w:t>
      </w:r>
      <w:r>
        <w:rPr>
          <w:spacing w:val="29"/>
          <w:sz w:val="29"/>
          <w:szCs w:val="29"/>
        </w:rPr>
        <w:t xml:space="preserve"> </w:t>
      </w:r>
      <w:r>
        <w:rPr>
          <w:sz w:val="29"/>
          <w:szCs w:val="29"/>
        </w:rPr>
        <w:t>Le</w:t>
      </w:r>
      <w:r>
        <w:rPr>
          <w:spacing w:val="-1"/>
          <w:sz w:val="29"/>
          <w:szCs w:val="29"/>
        </w:rPr>
        <w:t>c</w:t>
      </w:r>
      <w:r>
        <w:rPr>
          <w:sz w:val="29"/>
          <w:szCs w:val="29"/>
        </w:rPr>
        <w:t>t</w:t>
      </w:r>
      <w:r>
        <w:rPr>
          <w:spacing w:val="2"/>
          <w:sz w:val="29"/>
          <w:szCs w:val="29"/>
        </w:rPr>
        <w:t>u</w:t>
      </w:r>
      <w:r>
        <w:rPr>
          <w:sz w:val="29"/>
          <w:szCs w:val="29"/>
        </w:rPr>
        <w:t>re</w:t>
      </w:r>
      <w:r>
        <w:rPr>
          <w:spacing w:val="28"/>
          <w:sz w:val="29"/>
          <w:szCs w:val="29"/>
        </w:rPr>
        <w:t xml:space="preserve"> </w:t>
      </w:r>
      <w:r>
        <w:rPr>
          <w:sz w:val="29"/>
          <w:szCs w:val="29"/>
        </w:rPr>
        <w:t>fo</w:t>
      </w:r>
      <w:r>
        <w:rPr>
          <w:spacing w:val="-3"/>
          <w:sz w:val="29"/>
          <w:szCs w:val="29"/>
        </w:rPr>
        <w:t>r</w:t>
      </w:r>
      <w:r>
        <w:rPr>
          <w:sz w:val="29"/>
          <w:szCs w:val="29"/>
        </w:rPr>
        <w:t>m</w:t>
      </w:r>
      <w:r>
        <w:rPr>
          <w:spacing w:val="28"/>
          <w:sz w:val="29"/>
          <w:szCs w:val="29"/>
        </w:rPr>
        <w:t xml:space="preserve"> </w:t>
      </w:r>
      <w:r>
        <w:rPr>
          <w:sz w:val="29"/>
          <w:szCs w:val="29"/>
        </w:rPr>
        <w:t>t</w:t>
      </w:r>
      <w:r>
        <w:rPr>
          <w:spacing w:val="2"/>
          <w:sz w:val="29"/>
          <w:szCs w:val="29"/>
        </w:rPr>
        <w:t>h</w:t>
      </w:r>
      <w:r>
        <w:rPr>
          <w:sz w:val="29"/>
          <w:szCs w:val="29"/>
        </w:rPr>
        <w:t>e</w:t>
      </w:r>
      <w:r>
        <w:rPr>
          <w:spacing w:val="31"/>
          <w:sz w:val="29"/>
          <w:szCs w:val="29"/>
        </w:rPr>
        <w:t xml:space="preserve"> </w:t>
      </w:r>
      <w:r>
        <w:rPr>
          <w:sz w:val="29"/>
          <w:szCs w:val="29"/>
        </w:rPr>
        <w:t>Di</w:t>
      </w:r>
      <w:r>
        <w:rPr>
          <w:spacing w:val="-1"/>
          <w:sz w:val="29"/>
          <w:szCs w:val="29"/>
        </w:rPr>
        <w:t>g</w:t>
      </w:r>
      <w:r>
        <w:rPr>
          <w:spacing w:val="1"/>
          <w:sz w:val="29"/>
          <w:szCs w:val="29"/>
        </w:rPr>
        <w:t>n</w:t>
      </w:r>
      <w:r>
        <w:rPr>
          <w:sz w:val="29"/>
          <w:szCs w:val="29"/>
        </w:rPr>
        <w:t>i</w:t>
      </w:r>
      <w:r>
        <w:rPr>
          <w:spacing w:val="-2"/>
          <w:sz w:val="29"/>
          <w:szCs w:val="29"/>
        </w:rPr>
        <w:t>f</w:t>
      </w:r>
      <w:r>
        <w:rPr>
          <w:sz w:val="29"/>
          <w:szCs w:val="29"/>
        </w:rPr>
        <w:t>ied</w:t>
      </w:r>
      <w:r>
        <w:rPr>
          <w:spacing w:val="31"/>
          <w:sz w:val="29"/>
          <w:szCs w:val="29"/>
        </w:rPr>
        <w:t xml:space="preserve"> </w:t>
      </w:r>
      <w:r>
        <w:rPr>
          <w:sz w:val="29"/>
          <w:szCs w:val="29"/>
        </w:rPr>
        <w:t>E</w:t>
      </w:r>
      <w:r>
        <w:rPr>
          <w:spacing w:val="-1"/>
          <w:sz w:val="29"/>
          <w:szCs w:val="29"/>
        </w:rPr>
        <w:t>nt</w:t>
      </w:r>
      <w:r>
        <w:rPr>
          <w:sz w:val="29"/>
          <w:szCs w:val="29"/>
        </w:rPr>
        <w:t>re</w:t>
      </w:r>
      <w:r>
        <w:rPr>
          <w:spacing w:val="1"/>
          <w:sz w:val="29"/>
          <w:szCs w:val="29"/>
        </w:rPr>
        <w:t>p</w:t>
      </w:r>
      <w:r>
        <w:rPr>
          <w:sz w:val="29"/>
          <w:szCs w:val="29"/>
        </w:rPr>
        <w:t>re</w:t>
      </w:r>
      <w:r>
        <w:rPr>
          <w:spacing w:val="-1"/>
          <w:sz w:val="29"/>
          <w:szCs w:val="29"/>
        </w:rPr>
        <w:t>n</w:t>
      </w:r>
      <w:r>
        <w:rPr>
          <w:sz w:val="29"/>
          <w:szCs w:val="29"/>
        </w:rPr>
        <w:t>e</w:t>
      </w:r>
      <w:r>
        <w:rPr>
          <w:spacing w:val="1"/>
          <w:sz w:val="29"/>
          <w:szCs w:val="29"/>
        </w:rPr>
        <w:t>u</w:t>
      </w:r>
      <w:r>
        <w:rPr>
          <w:sz w:val="29"/>
          <w:szCs w:val="29"/>
        </w:rPr>
        <w:t>rs</w:t>
      </w:r>
      <w:r>
        <w:rPr>
          <w:spacing w:val="27"/>
          <w:sz w:val="29"/>
          <w:szCs w:val="29"/>
        </w:rPr>
        <w:t xml:space="preserve"> </w:t>
      </w:r>
      <w:r>
        <w:rPr>
          <w:spacing w:val="1"/>
          <w:sz w:val="29"/>
          <w:szCs w:val="29"/>
        </w:rPr>
        <w:t>o</w:t>
      </w:r>
      <w:r>
        <w:rPr>
          <w:sz w:val="29"/>
          <w:szCs w:val="29"/>
        </w:rPr>
        <w:t>f</w:t>
      </w:r>
    </w:p>
    <w:p w:rsidR="00060B13" w:rsidRDefault="0073055B">
      <w:pPr>
        <w:ind w:left="820"/>
        <w:rPr>
          <w:sz w:val="29"/>
          <w:szCs w:val="29"/>
        </w:rPr>
      </w:pPr>
      <w:r>
        <w:rPr>
          <w:sz w:val="29"/>
          <w:szCs w:val="29"/>
        </w:rPr>
        <w:t>In</w:t>
      </w:r>
      <w:r>
        <w:rPr>
          <w:spacing w:val="1"/>
          <w:sz w:val="29"/>
          <w:szCs w:val="29"/>
        </w:rPr>
        <w:t>d</w:t>
      </w:r>
      <w:r>
        <w:rPr>
          <w:spacing w:val="-1"/>
          <w:sz w:val="29"/>
          <w:szCs w:val="29"/>
        </w:rPr>
        <w:t>i</w:t>
      </w:r>
      <w:r>
        <w:rPr>
          <w:sz w:val="29"/>
          <w:szCs w:val="29"/>
        </w:rPr>
        <w:t>a Rs.</w:t>
      </w:r>
      <w:r>
        <w:rPr>
          <w:spacing w:val="1"/>
          <w:sz w:val="29"/>
          <w:szCs w:val="29"/>
        </w:rPr>
        <w:t>4</w:t>
      </w:r>
      <w:r>
        <w:rPr>
          <w:spacing w:val="-3"/>
          <w:sz w:val="29"/>
          <w:szCs w:val="29"/>
        </w:rPr>
        <w:t>,</w:t>
      </w:r>
      <w:r>
        <w:rPr>
          <w:spacing w:val="1"/>
          <w:sz w:val="29"/>
          <w:szCs w:val="29"/>
        </w:rPr>
        <w:t>20</w:t>
      </w:r>
      <w:r>
        <w:rPr>
          <w:spacing w:val="-3"/>
          <w:sz w:val="29"/>
          <w:szCs w:val="29"/>
        </w:rPr>
        <w:t>,</w:t>
      </w:r>
      <w:r>
        <w:rPr>
          <w:spacing w:val="1"/>
          <w:sz w:val="29"/>
          <w:szCs w:val="29"/>
        </w:rPr>
        <w:t>0</w:t>
      </w:r>
      <w:r>
        <w:rPr>
          <w:spacing w:val="-1"/>
          <w:sz w:val="29"/>
          <w:szCs w:val="29"/>
        </w:rPr>
        <w:t>0</w:t>
      </w:r>
      <w:r>
        <w:rPr>
          <w:spacing w:val="1"/>
          <w:sz w:val="29"/>
          <w:szCs w:val="29"/>
        </w:rPr>
        <w:t>0</w:t>
      </w:r>
      <w:r>
        <w:rPr>
          <w:spacing w:val="2"/>
          <w:sz w:val="29"/>
          <w:szCs w:val="29"/>
        </w:rPr>
        <w:t>/</w:t>
      </w:r>
      <w:r>
        <w:rPr>
          <w:sz w:val="29"/>
          <w:szCs w:val="29"/>
        </w:rPr>
        <w:t>-</w:t>
      </w:r>
    </w:p>
    <w:p w:rsidR="00060B13" w:rsidRDefault="0073055B">
      <w:pPr>
        <w:ind w:left="460"/>
        <w:rPr>
          <w:sz w:val="29"/>
          <w:szCs w:val="29"/>
        </w:rPr>
      </w:pPr>
      <w:r>
        <w:rPr>
          <w:spacing w:val="1"/>
          <w:sz w:val="29"/>
          <w:szCs w:val="29"/>
        </w:rPr>
        <w:t>8</w:t>
      </w:r>
      <w:r>
        <w:rPr>
          <w:sz w:val="29"/>
          <w:szCs w:val="29"/>
        </w:rPr>
        <w:t>.</w:t>
      </w:r>
      <w:r>
        <w:rPr>
          <w:spacing w:val="69"/>
          <w:sz w:val="29"/>
          <w:szCs w:val="29"/>
        </w:rPr>
        <w:t xml:space="preserve"> </w:t>
      </w:r>
      <w:r>
        <w:rPr>
          <w:sz w:val="29"/>
          <w:szCs w:val="29"/>
        </w:rPr>
        <w:t>Ot</w:t>
      </w:r>
      <w:r>
        <w:rPr>
          <w:spacing w:val="1"/>
          <w:sz w:val="29"/>
          <w:szCs w:val="29"/>
        </w:rPr>
        <w:t>h</w:t>
      </w:r>
      <w:r>
        <w:rPr>
          <w:sz w:val="29"/>
          <w:szCs w:val="29"/>
        </w:rPr>
        <w:t xml:space="preserve">er </w:t>
      </w:r>
      <w:r>
        <w:rPr>
          <w:spacing w:val="-2"/>
          <w:sz w:val="29"/>
          <w:szCs w:val="29"/>
        </w:rPr>
        <w:t>e</w:t>
      </w:r>
      <w:r>
        <w:rPr>
          <w:spacing w:val="1"/>
          <w:sz w:val="29"/>
          <w:szCs w:val="29"/>
        </w:rPr>
        <w:t>x</w:t>
      </w:r>
      <w:r>
        <w:rPr>
          <w:spacing w:val="-1"/>
          <w:sz w:val="29"/>
          <w:szCs w:val="29"/>
        </w:rPr>
        <w:t>p</w:t>
      </w:r>
      <w:r>
        <w:rPr>
          <w:sz w:val="29"/>
          <w:szCs w:val="29"/>
        </w:rPr>
        <w:t>e</w:t>
      </w:r>
      <w:r>
        <w:rPr>
          <w:spacing w:val="1"/>
          <w:sz w:val="29"/>
          <w:szCs w:val="29"/>
        </w:rPr>
        <w:t>n</w:t>
      </w:r>
      <w:r>
        <w:rPr>
          <w:sz w:val="29"/>
          <w:szCs w:val="29"/>
        </w:rPr>
        <w:t>ses</w:t>
      </w:r>
      <w:r>
        <w:rPr>
          <w:spacing w:val="-3"/>
          <w:sz w:val="29"/>
          <w:szCs w:val="29"/>
        </w:rPr>
        <w:t xml:space="preserve"> </w:t>
      </w:r>
      <w:r>
        <w:rPr>
          <w:sz w:val="29"/>
          <w:szCs w:val="29"/>
        </w:rPr>
        <w:t>Rs</w:t>
      </w:r>
      <w:r>
        <w:rPr>
          <w:spacing w:val="1"/>
          <w:sz w:val="29"/>
          <w:szCs w:val="29"/>
        </w:rPr>
        <w:t>.1</w:t>
      </w:r>
      <w:r>
        <w:rPr>
          <w:spacing w:val="-3"/>
          <w:sz w:val="29"/>
          <w:szCs w:val="29"/>
        </w:rPr>
        <w:t>,</w:t>
      </w:r>
      <w:r>
        <w:rPr>
          <w:spacing w:val="1"/>
          <w:sz w:val="29"/>
          <w:szCs w:val="29"/>
        </w:rPr>
        <w:t>00</w:t>
      </w:r>
      <w:r>
        <w:rPr>
          <w:spacing w:val="-3"/>
          <w:sz w:val="29"/>
          <w:szCs w:val="29"/>
        </w:rPr>
        <w:t>,</w:t>
      </w:r>
      <w:r>
        <w:rPr>
          <w:spacing w:val="1"/>
          <w:sz w:val="29"/>
          <w:szCs w:val="29"/>
        </w:rPr>
        <w:t>0</w:t>
      </w:r>
      <w:r>
        <w:rPr>
          <w:spacing w:val="-1"/>
          <w:sz w:val="29"/>
          <w:szCs w:val="29"/>
        </w:rPr>
        <w:t>0</w:t>
      </w:r>
      <w:r>
        <w:rPr>
          <w:spacing w:val="1"/>
          <w:sz w:val="29"/>
          <w:szCs w:val="29"/>
        </w:rPr>
        <w:t>0/</w:t>
      </w:r>
      <w:r>
        <w:rPr>
          <w:sz w:val="29"/>
          <w:szCs w:val="29"/>
        </w:rPr>
        <w:t>-</w:t>
      </w:r>
    </w:p>
    <w:p w:rsidR="00060B13" w:rsidRDefault="0073055B">
      <w:pPr>
        <w:spacing w:before="1"/>
        <w:ind w:left="565" w:right="3413"/>
        <w:jc w:val="center"/>
        <w:rPr>
          <w:sz w:val="29"/>
          <w:szCs w:val="29"/>
        </w:rPr>
      </w:pPr>
      <w:r>
        <w:rPr>
          <w:sz w:val="29"/>
          <w:szCs w:val="29"/>
        </w:rPr>
        <w:t xml:space="preserve">  </w:t>
      </w:r>
      <w:r>
        <w:rPr>
          <w:spacing w:val="9"/>
          <w:sz w:val="29"/>
          <w:szCs w:val="29"/>
        </w:rPr>
        <w:t xml:space="preserve"> </w:t>
      </w:r>
      <w:r>
        <w:rPr>
          <w:sz w:val="29"/>
          <w:szCs w:val="29"/>
        </w:rPr>
        <w:t>TOT</w:t>
      </w:r>
      <w:r>
        <w:rPr>
          <w:spacing w:val="-1"/>
          <w:sz w:val="29"/>
          <w:szCs w:val="29"/>
        </w:rPr>
        <w:t>A</w:t>
      </w:r>
      <w:r>
        <w:rPr>
          <w:sz w:val="29"/>
          <w:szCs w:val="29"/>
        </w:rPr>
        <w:t>L E</w:t>
      </w:r>
      <w:r>
        <w:rPr>
          <w:spacing w:val="-1"/>
          <w:sz w:val="29"/>
          <w:szCs w:val="29"/>
        </w:rPr>
        <w:t>X</w:t>
      </w:r>
      <w:r>
        <w:rPr>
          <w:sz w:val="29"/>
          <w:szCs w:val="29"/>
        </w:rPr>
        <w:t>PE</w:t>
      </w:r>
      <w:r>
        <w:rPr>
          <w:spacing w:val="-1"/>
          <w:sz w:val="29"/>
          <w:szCs w:val="29"/>
        </w:rPr>
        <w:t>N</w:t>
      </w:r>
      <w:r>
        <w:rPr>
          <w:sz w:val="29"/>
          <w:szCs w:val="29"/>
        </w:rPr>
        <w:t>D</w:t>
      </w:r>
      <w:r>
        <w:rPr>
          <w:spacing w:val="-1"/>
          <w:sz w:val="29"/>
          <w:szCs w:val="29"/>
        </w:rPr>
        <w:t>I</w:t>
      </w:r>
      <w:r>
        <w:rPr>
          <w:spacing w:val="2"/>
          <w:sz w:val="29"/>
          <w:szCs w:val="29"/>
        </w:rPr>
        <w:t>T</w:t>
      </w:r>
      <w:r>
        <w:rPr>
          <w:sz w:val="29"/>
          <w:szCs w:val="29"/>
        </w:rPr>
        <w:t>URES</w:t>
      </w:r>
      <w:r>
        <w:rPr>
          <w:spacing w:val="-1"/>
          <w:sz w:val="29"/>
          <w:szCs w:val="29"/>
        </w:rPr>
        <w:t xml:space="preserve"> </w:t>
      </w:r>
      <w:r>
        <w:rPr>
          <w:sz w:val="29"/>
          <w:szCs w:val="29"/>
        </w:rPr>
        <w:t>Rs.</w:t>
      </w:r>
      <w:r>
        <w:rPr>
          <w:spacing w:val="1"/>
          <w:sz w:val="29"/>
          <w:szCs w:val="29"/>
        </w:rPr>
        <w:t>2</w:t>
      </w:r>
      <w:r>
        <w:rPr>
          <w:spacing w:val="2"/>
          <w:sz w:val="29"/>
          <w:szCs w:val="29"/>
        </w:rPr>
        <w:t>0</w:t>
      </w:r>
      <w:r>
        <w:rPr>
          <w:spacing w:val="-3"/>
          <w:sz w:val="29"/>
          <w:szCs w:val="29"/>
        </w:rPr>
        <w:t>,</w:t>
      </w:r>
      <w:r>
        <w:rPr>
          <w:spacing w:val="2"/>
          <w:sz w:val="29"/>
          <w:szCs w:val="29"/>
        </w:rPr>
        <w:t>2</w:t>
      </w:r>
      <w:r>
        <w:rPr>
          <w:spacing w:val="1"/>
          <w:sz w:val="29"/>
          <w:szCs w:val="29"/>
        </w:rPr>
        <w:t>0</w:t>
      </w:r>
      <w:r>
        <w:rPr>
          <w:spacing w:val="-3"/>
          <w:sz w:val="29"/>
          <w:szCs w:val="29"/>
        </w:rPr>
        <w:t>,</w:t>
      </w:r>
      <w:r>
        <w:rPr>
          <w:spacing w:val="1"/>
          <w:sz w:val="29"/>
          <w:szCs w:val="29"/>
        </w:rPr>
        <w:t>0</w:t>
      </w:r>
      <w:r>
        <w:rPr>
          <w:spacing w:val="-1"/>
          <w:sz w:val="29"/>
          <w:szCs w:val="29"/>
        </w:rPr>
        <w:t>0</w:t>
      </w:r>
      <w:r>
        <w:rPr>
          <w:spacing w:val="1"/>
          <w:sz w:val="29"/>
          <w:szCs w:val="29"/>
        </w:rPr>
        <w:t>0</w:t>
      </w:r>
      <w:r>
        <w:rPr>
          <w:sz w:val="29"/>
          <w:szCs w:val="29"/>
        </w:rPr>
        <w:t>.00</w:t>
      </w:r>
    </w:p>
    <w:p w:rsidR="00060B13" w:rsidRDefault="00060B13">
      <w:pPr>
        <w:spacing w:before="4" w:line="120" w:lineRule="exact"/>
        <w:rPr>
          <w:sz w:val="13"/>
          <w:szCs w:val="13"/>
        </w:rPr>
      </w:pPr>
    </w:p>
    <w:p w:rsidR="00060B13" w:rsidRDefault="00060B13">
      <w:pPr>
        <w:spacing w:line="200" w:lineRule="exact"/>
      </w:pPr>
    </w:p>
    <w:p w:rsidR="00060B13" w:rsidRDefault="00060B13">
      <w:pPr>
        <w:spacing w:line="200" w:lineRule="exact"/>
      </w:pPr>
    </w:p>
    <w:p w:rsidR="00060B13" w:rsidRDefault="0073055B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J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STIF</w:t>
      </w:r>
      <w:r>
        <w:rPr>
          <w:rFonts w:ascii="Calibri" w:eastAsia="Calibri" w:hAnsi="Calibri" w:cs="Calibri"/>
          <w:spacing w:val="-1"/>
          <w:sz w:val="28"/>
          <w:szCs w:val="28"/>
        </w:rPr>
        <w:t>IC</w:t>
      </w:r>
      <w:r>
        <w:rPr>
          <w:rFonts w:ascii="Calibri" w:eastAsia="Calibri" w:hAnsi="Calibri" w:cs="Calibri"/>
          <w:sz w:val="28"/>
          <w:szCs w:val="28"/>
        </w:rPr>
        <w:t>ATI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 xml:space="preserve">N </w:t>
      </w:r>
      <w:r>
        <w:rPr>
          <w:rFonts w:ascii="Calibri" w:eastAsia="Calibri" w:hAnsi="Calibri" w:cs="Calibri"/>
          <w:spacing w:val="-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 BUDGET</w:t>
      </w:r>
    </w:p>
    <w:p w:rsidR="00060B13" w:rsidRDefault="00060B13">
      <w:pPr>
        <w:spacing w:before="10" w:line="160" w:lineRule="exact"/>
        <w:rPr>
          <w:sz w:val="17"/>
          <w:szCs w:val="17"/>
        </w:rPr>
      </w:pPr>
    </w:p>
    <w:p w:rsidR="00060B13" w:rsidRDefault="0073055B">
      <w:pPr>
        <w:ind w:left="460"/>
        <w:rPr>
          <w:sz w:val="29"/>
          <w:szCs w:val="29"/>
        </w:rPr>
      </w:pPr>
      <w:r>
        <w:rPr>
          <w:spacing w:val="1"/>
          <w:sz w:val="29"/>
          <w:szCs w:val="29"/>
        </w:rPr>
        <w:t>1</w:t>
      </w:r>
      <w:r>
        <w:rPr>
          <w:sz w:val="29"/>
          <w:szCs w:val="29"/>
        </w:rPr>
        <w:t>.</w:t>
      </w:r>
      <w:r>
        <w:rPr>
          <w:spacing w:val="69"/>
          <w:sz w:val="29"/>
          <w:szCs w:val="29"/>
        </w:rPr>
        <w:t xml:space="preserve"> </w:t>
      </w:r>
      <w:r>
        <w:rPr>
          <w:sz w:val="29"/>
          <w:szCs w:val="29"/>
        </w:rPr>
        <w:t>P</w:t>
      </w:r>
      <w:r>
        <w:rPr>
          <w:spacing w:val="-1"/>
          <w:sz w:val="29"/>
          <w:szCs w:val="29"/>
        </w:rPr>
        <w:t>r</w:t>
      </w:r>
      <w:r>
        <w:rPr>
          <w:spacing w:val="1"/>
          <w:sz w:val="29"/>
          <w:szCs w:val="29"/>
        </w:rPr>
        <w:t>o</w:t>
      </w:r>
      <w:r>
        <w:rPr>
          <w:spacing w:val="-3"/>
          <w:sz w:val="29"/>
          <w:szCs w:val="29"/>
        </w:rPr>
        <w:t>m</w:t>
      </w:r>
      <w:r>
        <w:rPr>
          <w:spacing w:val="1"/>
          <w:sz w:val="29"/>
          <w:szCs w:val="29"/>
        </w:rPr>
        <w:t>o</w:t>
      </w:r>
      <w:r>
        <w:rPr>
          <w:sz w:val="29"/>
          <w:szCs w:val="29"/>
        </w:rPr>
        <w:t>t</w:t>
      </w:r>
      <w:r>
        <w:rPr>
          <w:spacing w:val="1"/>
          <w:sz w:val="29"/>
          <w:szCs w:val="29"/>
        </w:rPr>
        <w:t>i</w:t>
      </w:r>
      <w:r>
        <w:rPr>
          <w:spacing w:val="-1"/>
          <w:sz w:val="29"/>
          <w:szCs w:val="29"/>
        </w:rPr>
        <w:t>o</w:t>
      </w:r>
      <w:r>
        <w:rPr>
          <w:sz w:val="29"/>
          <w:szCs w:val="29"/>
        </w:rPr>
        <w:t>n</w:t>
      </w:r>
      <w:r>
        <w:rPr>
          <w:spacing w:val="1"/>
          <w:sz w:val="29"/>
          <w:szCs w:val="29"/>
        </w:rPr>
        <w:t xml:space="preserve"> </w:t>
      </w:r>
      <w:r>
        <w:rPr>
          <w:sz w:val="29"/>
          <w:szCs w:val="29"/>
        </w:rPr>
        <w:t>Rs.1</w:t>
      </w:r>
      <w:r>
        <w:rPr>
          <w:spacing w:val="-1"/>
          <w:sz w:val="29"/>
          <w:szCs w:val="29"/>
        </w:rPr>
        <w:t>,</w:t>
      </w:r>
      <w:r>
        <w:rPr>
          <w:spacing w:val="1"/>
          <w:sz w:val="29"/>
          <w:szCs w:val="29"/>
        </w:rPr>
        <w:t>50</w:t>
      </w:r>
      <w:r>
        <w:rPr>
          <w:spacing w:val="-3"/>
          <w:sz w:val="29"/>
          <w:szCs w:val="29"/>
        </w:rPr>
        <w:t>,</w:t>
      </w:r>
      <w:r>
        <w:rPr>
          <w:spacing w:val="-1"/>
          <w:sz w:val="29"/>
          <w:szCs w:val="29"/>
        </w:rPr>
        <w:t>0</w:t>
      </w:r>
      <w:r>
        <w:rPr>
          <w:spacing w:val="1"/>
          <w:sz w:val="29"/>
          <w:szCs w:val="29"/>
        </w:rPr>
        <w:t>0</w:t>
      </w:r>
      <w:r>
        <w:rPr>
          <w:spacing w:val="-1"/>
          <w:sz w:val="29"/>
          <w:szCs w:val="29"/>
        </w:rPr>
        <w:t>0</w:t>
      </w:r>
      <w:r>
        <w:rPr>
          <w:spacing w:val="1"/>
          <w:sz w:val="29"/>
          <w:szCs w:val="29"/>
        </w:rPr>
        <w:t>/</w:t>
      </w:r>
      <w:r>
        <w:rPr>
          <w:sz w:val="29"/>
          <w:szCs w:val="29"/>
        </w:rPr>
        <w:t>-</w:t>
      </w:r>
    </w:p>
    <w:p w:rsidR="00060B13" w:rsidRDefault="0073055B">
      <w:pPr>
        <w:spacing w:before="1"/>
        <w:ind w:left="820"/>
        <w:rPr>
          <w:sz w:val="29"/>
          <w:szCs w:val="29"/>
        </w:rPr>
      </w:pPr>
      <w:r>
        <w:rPr>
          <w:sz w:val="29"/>
          <w:szCs w:val="29"/>
        </w:rPr>
        <w:t xml:space="preserve">  </w:t>
      </w:r>
      <w:r>
        <w:rPr>
          <w:spacing w:val="9"/>
          <w:sz w:val="29"/>
          <w:szCs w:val="29"/>
        </w:rPr>
        <w:t xml:space="preserve"> </w:t>
      </w:r>
      <w:r>
        <w:rPr>
          <w:spacing w:val="1"/>
          <w:sz w:val="29"/>
          <w:szCs w:val="29"/>
        </w:rPr>
        <w:t>R</w:t>
      </w:r>
      <w:r>
        <w:rPr>
          <w:sz w:val="29"/>
          <w:szCs w:val="29"/>
        </w:rPr>
        <w:t>s.</w:t>
      </w:r>
      <w:r>
        <w:rPr>
          <w:spacing w:val="-13"/>
          <w:sz w:val="29"/>
          <w:szCs w:val="29"/>
        </w:rPr>
        <w:t xml:space="preserve"> </w:t>
      </w:r>
      <w:r>
        <w:rPr>
          <w:spacing w:val="1"/>
          <w:sz w:val="29"/>
          <w:szCs w:val="29"/>
        </w:rPr>
        <w:t>15</w:t>
      </w:r>
      <w:r>
        <w:rPr>
          <w:sz w:val="29"/>
          <w:szCs w:val="29"/>
        </w:rPr>
        <w:t>,</w:t>
      </w:r>
      <w:r>
        <w:rPr>
          <w:spacing w:val="-2"/>
          <w:sz w:val="29"/>
          <w:szCs w:val="29"/>
        </w:rPr>
        <w:t>0</w:t>
      </w:r>
      <w:r>
        <w:rPr>
          <w:spacing w:val="-1"/>
          <w:sz w:val="29"/>
          <w:szCs w:val="29"/>
        </w:rPr>
        <w:t>0</w:t>
      </w:r>
      <w:r>
        <w:rPr>
          <w:spacing w:val="2"/>
          <w:sz w:val="29"/>
          <w:szCs w:val="29"/>
        </w:rPr>
        <w:t>0</w:t>
      </w:r>
      <w:r>
        <w:rPr>
          <w:spacing w:val="1"/>
          <w:sz w:val="29"/>
          <w:szCs w:val="29"/>
        </w:rPr>
        <w:t>/</w:t>
      </w:r>
      <w:r>
        <w:rPr>
          <w:sz w:val="29"/>
          <w:szCs w:val="29"/>
        </w:rPr>
        <w:t>-</w:t>
      </w:r>
      <w:r>
        <w:rPr>
          <w:spacing w:val="-13"/>
          <w:sz w:val="29"/>
          <w:szCs w:val="29"/>
        </w:rPr>
        <w:t xml:space="preserve"> </w:t>
      </w:r>
      <w:r>
        <w:rPr>
          <w:spacing w:val="-1"/>
          <w:sz w:val="29"/>
          <w:szCs w:val="29"/>
        </w:rPr>
        <w:t>p</w:t>
      </w:r>
      <w:r>
        <w:rPr>
          <w:sz w:val="29"/>
          <w:szCs w:val="29"/>
        </w:rPr>
        <w:t>er</w:t>
      </w:r>
      <w:r>
        <w:rPr>
          <w:spacing w:val="-13"/>
          <w:sz w:val="29"/>
          <w:szCs w:val="29"/>
        </w:rPr>
        <w:t xml:space="preserve"> </w:t>
      </w:r>
      <w:r>
        <w:rPr>
          <w:sz w:val="29"/>
          <w:szCs w:val="29"/>
        </w:rPr>
        <w:t>c</w:t>
      </w:r>
      <w:r>
        <w:rPr>
          <w:spacing w:val="1"/>
          <w:sz w:val="29"/>
          <w:szCs w:val="29"/>
        </w:rPr>
        <w:t>o</w:t>
      </w:r>
      <w:r>
        <w:rPr>
          <w:spacing w:val="-1"/>
          <w:sz w:val="29"/>
          <w:szCs w:val="29"/>
        </w:rPr>
        <w:t>ll</w:t>
      </w:r>
      <w:r>
        <w:rPr>
          <w:sz w:val="29"/>
          <w:szCs w:val="29"/>
        </w:rPr>
        <w:t>e</w:t>
      </w:r>
      <w:r>
        <w:rPr>
          <w:spacing w:val="1"/>
          <w:sz w:val="29"/>
          <w:szCs w:val="29"/>
        </w:rPr>
        <w:t>g</w:t>
      </w:r>
      <w:r>
        <w:rPr>
          <w:sz w:val="29"/>
          <w:szCs w:val="29"/>
        </w:rPr>
        <w:t>e</w:t>
      </w:r>
      <w:r>
        <w:rPr>
          <w:spacing w:val="-12"/>
          <w:sz w:val="29"/>
          <w:szCs w:val="29"/>
        </w:rPr>
        <w:t xml:space="preserve"> </w:t>
      </w:r>
      <w:r>
        <w:rPr>
          <w:sz w:val="29"/>
          <w:szCs w:val="29"/>
        </w:rPr>
        <w:t>w</w:t>
      </w:r>
      <w:r>
        <w:rPr>
          <w:spacing w:val="-2"/>
          <w:sz w:val="29"/>
          <w:szCs w:val="29"/>
        </w:rPr>
        <w:t>i</w:t>
      </w:r>
      <w:r>
        <w:rPr>
          <w:sz w:val="29"/>
          <w:szCs w:val="29"/>
        </w:rPr>
        <w:t>ll</w:t>
      </w:r>
      <w:r>
        <w:rPr>
          <w:spacing w:val="-11"/>
          <w:sz w:val="29"/>
          <w:szCs w:val="29"/>
        </w:rPr>
        <w:t xml:space="preserve"> </w:t>
      </w:r>
      <w:r>
        <w:rPr>
          <w:spacing w:val="-1"/>
          <w:sz w:val="29"/>
          <w:szCs w:val="29"/>
        </w:rPr>
        <w:t>b</w:t>
      </w:r>
      <w:r>
        <w:rPr>
          <w:sz w:val="29"/>
          <w:szCs w:val="29"/>
        </w:rPr>
        <w:t>e</w:t>
      </w:r>
      <w:r>
        <w:rPr>
          <w:spacing w:val="-12"/>
          <w:sz w:val="29"/>
          <w:szCs w:val="29"/>
        </w:rPr>
        <w:t xml:space="preserve"> </w:t>
      </w:r>
      <w:r>
        <w:rPr>
          <w:sz w:val="29"/>
          <w:szCs w:val="29"/>
        </w:rPr>
        <w:t>all</w:t>
      </w:r>
      <w:r>
        <w:rPr>
          <w:spacing w:val="-1"/>
          <w:sz w:val="29"/>
          <w:szCs w:val="29"/>
        </w:rPr>
        <w:t>o</w:t>
      </w:r>
      <w:r>
        <w:rPr>
          <w:sz w:val="29"/>
          <w:szCs w:val="29"/>
        </w:rPr>
        <w:t>tted</w:t>
      </w:r>
      <w:r>
        <w:rPr>
          <w:spacing w:val="-12"/>
          <w:sz w:val="29"/>
          <w:szCs w:val="29"/>
        </w:rPr>
        <w:t xml:space="preserve"> </w:t>
      </w:r>
      <w:r>
        <w:rPr>
          <w:spacing w:val="-3"/>
          <w:sz w:val="29"/>
          <w:szCs w:val="29"/>
        </w:rPr>
        <w:t>f</w:t>
      </w:r>
      <w:r>
        <w:rPr>
          <w:spacing w:val="1"/>
          <w:sz w:val="29"/>
          <w:szCs w:val="29"/>
        </w:rPr>
        <w:t>o</w:t>
      </w:r>
      <w:r>
        <w:rPr>
          <w:sz w:val="29"/>
          <w:szCs w:val="29"/>
        </w:rPr>
        <w:t>r</w:t>
      </w:r>
      <w:r>
        <w:rPr>
          <w:spacing w:val="-13"/>
          <w:sz w:val="29"/>
          <w:szCs w:val="29"/>
        </w:rPr>
        <w:t xml:space="preserve"> </w:t>
      </w:r>
      <w:r>
        <w:rPr>
          <w:spacing w:val="1"/>
          <w:sz w:val="29"/>
          <w:szCs w:val="29"/>
        </w:rPr>
        <w:t>1</w:t>
      </w:r>
      <w:r>
        <w:rPr>
          <w:sz w:val="29"/>
          <w:szCs w:val="29"/>
        </w:rPr>
        <w:t>0</w:t>
      </w:r>
      <w:r>
        <w:rPr>
          <w:spacing w:val="-12"/>
          <w:sz w:val="29"/>
          <w:szCs w:val="29"/>
        </w:rPr>
        <w:t xml:space="preserve"> </w:t>
      </w:r>
      <w:r>
        <w:rPr>
          <w:spacing w:val="-2"/>
          <w:sz w:val="29"/>
          <w:szCs w:val="29"/>
        </w:rPr>
        <w:t>c</w:t>
      </w:r>
      <w:r>
        <w:rPr>
          <w:spacing w:val="1"/>
          <w:sz w:val="29"/>
          <w:szCs w:val="29"/>
        </w:rPr>
        <w:t>o</w:t>
      </w:r>
      <w:r>
        <w:rPr>
          <w:spacing w:val="-1"/>
          <w:sz w:val="29"/>
          <w:szCs w:val="29"/>
        </w:rPr>
        <w:t>l</w:t>
      </w:r>
      <w:r>
        <w:rPr>
          <w:sz w:val="29"/>
          <w:szCs w:val="29"/>
        </w:rPr>
        <w:t>leg</w:t>
      </w:r>
      <w:r>
        <w:rPr>
          <w:spacing w:val="1"/>
          <w:sz w:val="29"/>
          <w:szCs w:val="29"/>
        </w:rPr>
        <w:t>e</w:t>
      </w:r>
      <w:r>
        <w:rPr>
          <w:sz w:val="29"/>
          <w:szCs w:val="29"/>
        </w:rPr>
        <w:t>s</w:t>
      </w:r>
      <w:r>
        <w:rPr>
          <w:spacing w:val="-13"/>
          <w:sz w:val="29"/>
          <w:szCs w:val="29"/>
        </w:rPr>
        <w:t xml:space="preserve"> </w:t>
      </w:r>
      <w:r>
        <w:rPr>
          <w:sz w:val="29"/>
          <w:szCs w:val="29"/>
        </w:rPr>
        <w:t>s</w:t>
      </w:r>
      <w:r>
        <w:rPr>
          <w:spacing w:val="-2"/>
          <w:sz w:val="29"/>
          <w:szCs w:val="29"/>
        </w:rPr>
        <w:t>e</w:t>
      </w:r>
      <w:r>
        <w:rPr>
          <w:sz w:val="29"/>
          <w:szCs w:val="29"/>
        </w:rPr>
        <w:t>l</w:t>
      </w:r>
      <w:r>
        <w:rPr>
          <w:spacing w:val="1"/>
          <w:sz w:val="29"/>
          <w:szCs w:val="29"/>
        </w:rPr>
        <w:t>e</w:t>
      </w:r>
      <w:r>
        <w:rPr>
          <w:spacing w:val="-2"/>
          <w:sz w:val="29"/>
          <w:szCs w:val="29"/>
        </w:rPr>
        <w:t>c</w:t>
      </w:r>
      <w:r>
        <w:rPr>
          <w:sz w:val="29"/>
          <w:szCs w:val="29"/>
        </w:rPr>
        <w:t>ted</w:t>
      </w:r>
      <w:r>
        <w:rPr>
          <w:spacing w:val="-12"/>
          <w:sz w:val="29"/>
          <w:szCs w:val="29"/>
        </w:rPr>
        <w:t xml:space="preserve"> </w:t>
      </w:r>
      <w:r>
        <w:rPr>
          <w:sz w:val="29"/>
          <w:szCs w:val="29"/>
        </w:rPr>
        <w:t>in</w:t>
      </w:r>
      <w:r>
        <w:rPr>
          <w:spacing w:val="-13"/>
          <w:sz w:val="29"/>
          <w:szCs w:val="29"/>
        </w:rPr>
        <w:t xml:space="preserve"> </w:t>
      </w:r>
      <w:r>
        <w:rPr>
          <w:spacing w:val="1"/>
          <w:sz w:val="29"/>
          <w:szCs w:val="29"/>
        </w:rPr>
        <w:t>p</w:t>
      </w:r>
      <w:r>
        <w:rPr>
          <w:spacing w:val="-1"/>
          <w:sz w:val="29"/>
          <w:szCs w:val="29"/>
        </w:rPr>
        <w:t>h</w:t>
      </w:r>
      <w:r>
        <w:rPr>
          <w:sz w:val="29"/>
          <w:szCs w:val="29"/>
        </w:rPr>
        <w:t>ase</w:t>
      </w:r>
    </w:p>
    <w:p w:rsidR="00060B13" w:rsidRDefault="0073055B">
      <w:pPr>
        <w:spacing w:line="320" w:lineRule="exact"/>
        <w:ind w:left="1180" w:right="73"/>
        <w:rPr>
          <w:sz w:val="29"/>
          <w:szCs w:val="29"/>
        </w:rPr>
      </w:pPr>
      <w:r>
        <w:rPr>
          <w:spacing w:val="1"/>
          <w:sz w:val="29"/>
          <w:szCs w:val="29"/>
        </w:rPr>
        <w:t>1</w:t>
      </w:r>
      <w:r>
        <w:rPr>
          <w:sz w:val="29"/>
          <w:szCs w:val="29"/>
        </w:rPr>
        <w:t>.E</w:t>
      </w:r>
      <w:r>
        <w:rPr>
          <w:spacing w:val="-1"/>
          <w:sz w:val="29"/>
          <w:szCs w:val="29"/>
        </w:rPr>
        <w:t>D</w:t>
      </w:r>
      <w:r>
        <w:rPr>
          <w:sz w:val="29"/>
          <w:szCs w:val="29"/>
        </w:rPr>
        <w:t>C</w:t>
      </w:r>
      <w:r>
        <w:rPr>
          <w:spacing w:val="58"/>
          <w:sz w:val="29"/>
          <w:szCs w:val="29"/>
        </w:rPr>
        <w:t xml:space="preserve"> </w:t>
      </w:r>
      <w:r>
        <w:rPr>
          <w:sz w:val="29"/>
          <w:szCs w:val="29"/>
        </w:rPr>
        <w:t>will</w:t>
      </w:r>
      <w:r>
        <w:rPr>
          <w:spacing w:val="59"/>
          <w:sz w:val="29"/>
          <w:szCs w:val="29"/>
        </w:rPr>
        <w:t xml:space="preserve"> </w:t>
      </w:r>
      <w:r>
        <w:rPr>
          <w:sz w:val="29"/>
          <w:szCs w:val="29"/>
        </w:rPr>
        <w:t>send</w:t>
      </w:r>
      <w:r>
        <w:rPr>
          <w:spacing w:val="58"/>
          <w:sz w:val="29"/>
          <w:szCs w:val="29"/>
        </w:rPr>
        <w:t xml:space="preserve"> </w:t>
      </w:r>
      <w:r>
        <w:rPr>
          <w:sz w:val="29"/>
          <w:szCs w:val="29"/>
        </w:rPr>
        <w:t>1</w:t>
      </w:r>
      <w:r>
        <w:rPr>
          <w:spacing w:val="60"/>
          <w:sz w:val="29"/>
          <w:szCs w:val="29"/>
        </w:rPr>
        <w:t xml:space="preserve"> </w:t>
      </w:r>
      <w:r>
        <w:rPr>
          <w:sz w:val="29"/>
          <w:szCs w:val="29"/>
        </w:rPr>
        <w:t>t</w:t>
      </w:r>
      <w:r>
        <w:rPr>
          <w:spacing w:val="1"/>
          <w:sz w:val="29"/>
          <w:szCs w:val="29"/>
        </w:rPr>
        <w:t>e</w:t>
      </w:r>
      <w:r>
        <w:rPr>
          <w:sz w:val="29"/>
          <w:szCs w:val="29"/>
        </w:rPr>
        <w:t>am</w:t>
      </w:r>
      <w:r>
        <w:rPr>
          <w:spacing w:val="55"/>
          <w:sz w:val="29"/>
          <w:szCs w:val="29"/>
        </w:rPr>
        <w:t xml:space="preserve"> </w:t>
      </w:r>
      <w:r>
        <w:rPr>
          <w:spacing w:val="1"/>
          <w:sz w:val="29"/>
          <w:szCs w:val="29"/>
        </w:rPr>
        <w:t>o</w:t>
      </w:r>
      <w:r>
        <w:rPr>
          <w:sz w:val="29"/>
          <w:szCs w:val="29"/>
        </w:rPr>
        <w:t>f</w:t>
      </w:r>
      <w:r>
        <w:rPr>
          <w:spacing w:val="58"/>
          <w:sz w:val="29"/>
          <w:szCs w:val="29"/>
        </w:rPr>
        <w:t xml:space="preserve"> </w:t>
      </w:r>
      <w:r>
        <w:rPr>
          <w:sz w:val="29"/>
          <w:szCs w:val="29"/>
        </w:rPr>
        <w:t>st</w:t>
      </w:r>
      <w:r>
        <w:rPr>
          <w:spacing w:val="2"/>
          <w:sz w:val="29"/>
          <w:szCs w:val="29"/>
        </w:rPr>
        <w:t>u</w:t>
      </w:r>
      <w:r>
        <w:rPr>
          <w:spacing w:val="1"/>
          <w:sz w:val="29"/>
          <w:szCs w:val="29"/>
        </w:rPr>
        <w:t>d</w:t>
      </w:r>
      <w:r>
        <w:rPr>
          <w:spacing w:val="-2"/>
          <w:sz w:val="29"/>
          <w:szCs w:val="29"/>
        </w:rPr>
        <w:t>e</w:t>
      </w:r>
      <w:r>
        <w:rPr>
          <w:spacing w:val="1"/>
          <w:sz w:val="29"/>
          <w:szCs w:val="29"/>
        </w:rPr>
        <w:t>n</w:t>
      </w:r>
      <w:r>
        <w:rPr>
          <w:sz w:val="29"/>
          <w:szCs w:val="29"/>
        </w:rPr>
        <w:t>t</w:t>
      </w:r>
      <w:r>
        <w:rPr>
          <w:spacing w:val="58"/>
          <w:sz w:val="29"/>
          <w:szCs w:val="29"/>
        </w:rPr>
        <w:t xml:space="preserve"> </w:t>
      </w:r>
      <w:r>
        <w:rPr>
          <w:spacing w:val="-1"/>
          <w:sz w:val="29"/>
          <w:szCs w:val="29"/>
        </w:rPr>
        <w:t>t</w:t>
      </w:r>
      <w:r>
        <w:rPr>
          <w:sz w:val="29"/>
          <w:szCs w:val="29"/>
        </w:rPr>
        <w:t>o</w:t>
      </w:r>
      <w:r>
        <w:rPr>
          <w:spacing w:val="58"/>
          <w:sz w:val="29"/>
          <w:szCs w:val="29"/>
        </w:rPr>
        <w:t xml:space="preserve"> </w:t>
      </w:r>
      <w:r>
        <w:rPr>
          <w:sz w:val="29"/>
          <w:szCs w:val="29"/>
        </w:rPr>
        <w:t>e</w:t>
      </w:r>
      <w:r>
        <w:rPr>
          <w:spacing w:val="1"/>
          <w:sz w:val="29"/>
          <w:szCs w:val="29"/>
        </w:rPr>
        <w:t>a</w:t>
      </w:r>
      <w:r>
        <w:rPr>
          <w:spacing w:val="-2"/>
          <w:sz w:val="29"/>
          <w:szCs w:val="29"/>
        </w:rPr>
        <w:t>c</w:t>
      </w:r>
      <w:r>
        <w:rPr>
          <w:sz w:val="29"/>
          <w:szCs w:val="29"/>
        </w:rPr>
        <w:t>h</w:t>
      </w:r>
      <w:r>
        <w:rPr>
          <w:spacing w:val="58"/>
          <w:sz w:val="29"/>
          <w:szCs w:val="29"/>
        </w:rPr>
        <w:t xml:space="preserve"> </w:t>
      </w:r>
      <w:r>
        <w:rPr>
          <w:sz w:val="29"/>
          <w:szCs w:val="29"/>
        </w:rPr>
        <w:t>c</w:t>
      </w:r>
      <w:r>
        <w:rPr>
          <w:spacing w:val="1"/>
          <w:sz w:val="29"/>
          <w:szCs w:val="29"/>
        </w:rPr>
        <w:t>o</w:t>
      </w:r>
      <w:r>
        <w:rPr>
          <w:spacing w:val="-1"/>
          <w:sz w:val="29"/>
          <w:szCs w:val="29"/>
        </w:rPr>
        <w:t>l</w:t>
      </w:r>
      <w:r>
        <w:rPr>
          <w:sz w:val="29"/>
          <w:szCs w:val="29"/>
        </w:rPr>
        <w:t>lege</w:t>
      </w:r>
      <w:r>
        <w:rPr>
          <w:spacing w:val="58"/>
          <w:sz w:val="29"/>
          <w:szCs w:val="29"/>
        </w:rPr>
        <w:t xml:space="preserve"> </w:t>
      </w:r>
      <w:r>
        <w:rPr>
          <w:spacing w:val="-1"/>
          <w:sz w:val="29"/>
          <w:szCs w:val="29"/>
        </w:rPr>
        <w:t>t</w:t>
      </w:r>
      <w:r>
        <w:rPr>
          <w:sz w:val="29"/>
          <w:szCs w:val="29"/>
        </w:rPr>
        <w:t>o</w:t>
      </w:r>
      <w:r>
        <w:rPr>
          <w:spacing w:val="58"/>
          <w:sz w:val="29"/>
          <w:szCs w:val="29"/>
        </w:rPr>
        <w:t xml:space="preserve"> </w:t>
      </w:r>
      <w:r>
        <w:rPr>
          <w:spacing w:val="1"/>
          <w:sz w:val="29"/>
          <w:szCs w:val="29"/>
        </w:rPr>
        <w:t>p</w:t>
      </w:r>
      <w:r>
        <w:rPr>
          <w:sz w:val="29"/>
          <w:szCs w:val="29"/>
        </w:rPr>
        <w:t>r</w:t>
      </w:r>
      <w:r>
        <w:rPr>
          <w:spacing w:val="-2"/>
          <w:sz w:val="29"/>
          <w:szCs w:val="29"/>
        </w:rPr>
        <w:t>o</w:t>
      </w:r>
      <w:r>
        <w:rPr>
          <w:spacing w:val="-3"/>
          <w:sz w:val="29"/>
          <w:szCs w:val="29"/>
        </w:rPr>
        <w:t>m</w:t>
      </w:r>
      <w:r>
        <w:rPr>
          <w:spacing w:val="1"/>
          <w:sz w:val="29"/>
          <w:szCs w:val="29"/>
        </w:rPr>
        <w:t>o</w:t>
      </w:r>
      <w:r>
        <w:rPr>
          <w:sz w:val="29"/>
          <w:szCs w:val="29"/>
        </w:rPr>
        <w:t>te</w:t>
      </w:r>
      <w:r>
        <w:rPr>
          <w:spacing w:val="58"/>
          <w:sz w:val="29"/>
          <w:szCs w:val="29"/>
        </w:rPr>
        <w:t xml:space="preserve"> </w:t>
      </w:r>
      <w:r>
        <w:rPr>
          <w:sz w:val="29"/>
          <w:szCs w:val="29"/>
        </w:rPr>
        <w:t xml:space="preserve">the </w:t>
      </w:r>
      <w:r>
        <w:rPr>
          <w:spacing w:val="1"/>
          <w:sz w:val="29"/>
          <w:szCs w:val="29"/>
        </w:rPr>
        <w:t>p</w:t>
      </w:r>
      <w:r>
        <w:rPr>
          <w:sz w:val="29"/>
          <w:szCs w:val="29"/>
        </w:rPr>
        <w:t>ro</w:t>
      </w:r>
      <w:r>
        <w:rPr>
          <w:spacing w:val="1"/>
          <w:sz w:val="29"/>
          <w:szCs w:val="29"/>
        </w:rPr>
        <w:t>g</w:t>
      </w:r>
      <w:r>
        <w:rPr>
          <w:spacing w:val="-3"/>
          <w:sz w:val="29"/>
          <w:szCs w:val="29"/>
        </w:rPr>
        <w:t>r</w:t>
      </w:r>
      <w:r>
        <w:rPr>
          <w:sz w:val="29"/>
          <w:szCs w:val="29"/>
        </w:rPr>
        <w:t>a</w:t>
      </w:r>
      <w:r>
        <w:rPr>
          <w:spacing w:val="-2"/>
          <w:sz w:val="29"/>
          <w:szCs w:val="29"/>
        </w:rPr>
        <w:t>m</w:t>
      </w:r>
      <w:r>
        <w:rPr>
          <w:sz w:val="29"/>
          <w:szCs w:val="29"/>
        </w:rPr>
        <w:t>.</w:t>
      </w:r>
    </w:p>
    <w:p w:rsidR="00060B13" w:rsidRDefault="0073055B">
      <w:pPr>
        <w:spacing w:line="320" w:lineRule="exact"/>
        <w:ind w:left="460"/>
        <w:rPr>
          <w:sz w:val="29"/>
          <w:szCs w:val="29"/>
        </w:rPr>
      </w:pPr>
      <w:r>
        <w:rPr>
          <w:spacing w:val="1"/>
          <w:sz w:val="29"/>
          <w:szCs w:val="29"/>
        </w:rPr>
        <w:t>2</w:t>
      </w:r>
      <w:r>
        <w:rPr>
          <w:sz w:val="29"/>
          <w:szCs w:val="29"/>
        </w:rPr>
        <w:t>.</w:t>
      </w:r>
      <w:r>
        <w:rPr>
          <w:spacing w:val="69"/>
          <w:sz w:val="29"/>
          <w:szCs w:val="29"/>
        </w:rPr>
        <w:t xml:space="preserve"> </w:t>
      </w:r>
      <w:r>
        <w:rPr>
          <w:sz w:val="29"/>
          <w:szCs w:val="29"/>
        </w:rPr>
        <w:t>Sta</w:t>
      </w:r>
      <w:r>
        <w:rPr>
          <w:spacing w:val="1"/>
          <w:sz w:val="29"/>
          <w:szCs w:val="29"/>
        </w:rPr>
        <w:t>t</w:t>
      </w:r>
      <w:r>
        <w:rPr>
          <w:spacing w:val="-1"/>
          <w:sz w:val="29"/>
          <w:szCs w:val="29"/>
        </w:rPr>
        <w:t>io</w:t>
      </w:r>
      <w:r>
        <w:rPr>
          <w:spacing w:val="1"/>
          <w:sz w:val="29"/>
          <w:szCs w:val="29"/>
        </w:rPr>
        <w:t>n</w:t>
      </w:r>
      <w:r>
        <w:rPr>
          <w:sz w:val="29"/>
          <w:szCs w:val="29"/>
        </w:rPr>
        <w:t>ar</w:t>
      </w:r>
      <w:r>
        <w:rPr>
          <w:spacing w:val="-1"/>
          <w:sz w:val="29"/>
          <w:szCs w:val="29"/>
        </w:rPr>
        <w:t>i</w:t>
      </w:r>
      <w:r>
        <w:rPr>
          <w:spacing w:val="1"/>
          <w:sz w:val="29"/>
          <w:szCs w:val="29"/>
        </w:rPr>
        <w:t>e</w:t>
      </w:r>
      <w:r>
        <w:rPr>
          <w:sz w:val="29"/>
          <w:szCs w:val="29"/>
        </w:rPr>
        <w:t>s &amp;</w:t>
      </w:r>
      <w:r>
        <w:rPr>
          <w:spacing w:val="-1"/>
          <w:sz w:val="29"/>
          <w:szCs w:val="29"/>
        </w:rPr>
        <w:t xml:space="preserve"> </w:t>
      </w:r>
      <w:r>
        <w:rPr>
          <w:sz w:val="29"/>
          <w:szCs w:val="29"/>
        </w:rPr>
        <w:t>o</w:t>
      </w:r>
      <w:r>
        <w:rPr>
          <w:spacing w:val="-1"/>
          <w:sz w:val="29"/>
          <w:szCs w:val="29"/>
        </w:rPr>
        <w:t>t</w:t>
      </w:r>
      <w:r>
        <w:rPr>
          <w:spacing w:val="1"/>
          <w:sz w:val="29"/>
          <w:szCs w:val="29"/>
        </w:rPr>
        <w:t>h</w:t>
      </w:r>
      <w:r>
        <w:rPr>
          <w:sz w:val="29"/>
          <w:szCs w:val="29"/>
        </w:rPr>
        <w:t>er</w:t>
      </w:r>
      <w:r>
        <w:rPr>
          <w:spacing w:val="-3"/>
          <w:sz w:val="29"/>
          <w:szCs w:val="29"/>
        </w:rPr>
        <w:t xml:space="preserve"> </w:t>
      </w:r>
      <w:r>
        <w:rPr>
          <w:sz w:val="29"/>
          <w:szCs w:val="29"/>
        </w:rPr>
        <w:t>c</w:t>
      </w:r>
      <w:r>
        <w:rPr>
          <w:spacing w:val="1"/>
          <w:sz w:val="29"/>
          <w:szCs w:val="29"/>
        </w:rPr>
        <w:t>a</w:t>
      </w:r>
      <w:r>
        <w:rPr>
          <w:spacing w:val="-1"/>
          <w:sz w:val="29"/>
          <w:szCs w:val="29"/>
        </w:rPr>
        <w:t>p</w:t>
      </w:r>
      <w:r>
        <w:rPr>
          <w:sz w:val="29"/>
          <w:szCs w:val="29"/>
        </w:rPr>
        <w:t xml:space="preserve">ital </w:t>
      </w:r>
      <w:r>
        <w:rPr>
          <w:spacing w:val="-1"/>
          <w:sz w:val="29"/>
          <w:szCs w:val="29"/>
        </w:rPr>
        <w:t>e</w:t>
      </w:r>
      <w:r>
        <w:rPr>
          <w:spacing w:val="1"/>
          <w:sz w:val="29"/>
          <w:szCs w:val="29"/>
        </w:rPr>
        <w:t>x</w:t>
      </w:r>
      <w:r>
        <w:rPr>
          <w:spacing w:val="-1"/>
          <w:sz w:val="29"/>
          <w:szCs w:val="29"/>
        </w:rPr>
        <w:t>p</w:t>
      </w:r>
      <w:r>
        <w:rPr>
          <w:sz w:val="29"/>
          <w:szCs w:val="29"/>
        </w:rPr>
        <w:t>e</w:t>
      </w:r>
      <w:r>
        <w:rPr>
          <w:spacing w:val="1"/>
          <w:sz w:val="29"/>
          <w:szCs w:val="29"/>
        </w:rPr>
        <w:t>n</w:t>
      </w:r>
      <w:r>
        <w:rPr>
          <w:spacing w:val="-3"/>
          <w:sz w:val="29"/>
          <w:szCs w:val="29"/>
        </w:rPr>
        <w:t>s</w:t>
      </w:r>
      <w:r>
        <w:rPr>
          <w:sz w:val="29"/>
          <w:szCs w:val="29"/>
        </w:rPr>
        <w:t>es Rs</w:t>
      </w:r>
      <w:r>
        <w:rPr>
          <w:spacing w:val="2"/>
          <w:sz w:val="29"/>
          <w:szCs w:val="29"/>
        </w:rPr>
        <w:t>.</w:t>
      </w:r>
      <w:r>
        <w:rPr>
          <w:spacing w:val="1"/>
          <w:sz w:val="29"/>
          <w:szCs w:val="29"/>
        </w:rPr>
        <w:t>1</w:t>
      </w:r>
      <w:r>
        <w:rPr>
          <w:sz w:val="29"/>
          <w:szCs w:val="29"/>
        </w:rPr>
        <w:t>,</w:t>
      </w:r>
      <w:r>
        <w:rPr>
          <w:spacing w:val="-1"/>
          <w:sz w:val="29"/>
          <w:szCs w:val="29"/>
        </w:rPr>
        <w:t>0</w:t>
      </w:r>
      <w:r>
        <w:rPr>
          <w:spacing w:val="1"/>
          <w:sz w:val="29"/>
          <w:szCs w:val="29"/>
        </w:rPr>
        <w:t>0</w:t>
      </w:r>
      <w:r>
        <w:rPr>
          <w:sz w:val="29"/>
          <w:szCs w:val="29"/>
        </w:rPr>
        <w:t>,000</w:t>
      </w:r>
      <w:r>
        <w:rPr>
          <w:spacing w:val="2"/>
          <w:sz w:val="29"/>
          <w:szCs w:val="29"/>
        </w:rPr>
        <w:t>/</w:t>
      </w:r>
      <w:r>
        <w:rPr>
          <w:sz w:val="29"/>
          <w:szCs w:val="29"/>
        </w:rPr>
        <w:t>-</w:t>
      </w:r>
    </w:p>
    <w:p w:rsidR="00060B13" w:rsidRDefault="0073055B">
      <w:pPr>
        <w:tabs>
          <w:tab w:val="left" w:pos="1180"/>
        </w:tabs>
        <w:spacing w:before="25" w:line="320" w:lineRule="exact"/>
        <w:ind w:left="1180" w:right="67" w:hanging="360"/>
        <w:jc w:val="both"/>
        <w:rPr>
          <w:sz w:val="29"/>
          <w:szCs w:val="29"/>
        </w:rPr>
      </w:pPr>
      <w:r>
        <w:rPr>
          <w:sz w:val="29"/>
          <w:szCs w:val="29"/>
        </w:rPr>
        <w:tab/>
        <w:t>A4</w:t>
      </w:r>
      <w:r>
        <w:rPr>
          <w:spacing w:val="-12"/>
          <w:sz w:val="29"/>
          <w:szCs w:val="29"/>
        </w:rPr>
        <w:t xml:space="preserve"> </w:t>
      </w:r>
      <w:r>
        <w:rPr>
          <w:sz w:val="29"/>
          <w:szCs w:val="29"/>
        </w:rPr>
        <w:t>si</w:t>
      </w:r>
      <w:r>
        <w:rPr>
          <w:spacing w:val="1"/>
          <w:sz w:val="29"/>
          <w:szCs w:val="29"/>
        </w:rPr>
        <w:t>z</w:t>
      </w:r>
      <w:r>
        <w:rPr>
          <w:sz w:val="29"/>
          <w:szCs w:val="29"/>
        </w:rPr>
        <w:t>e</w:t>
      </w:r>
      <w:r>
        <w:rPr>
          <w:spacing w:val="-12"/>
          <w:sz w:val="29"/>
          <w:szCs w:val="29"/>
        </w:rPr>
        <w:t xml:space="preserve"> </w:t>
      </w:r>
      <w:r>
        <w:rPr>
          <w:spacing w:val="1"/>
          <w:sz w:val="29"/>
          <w:szCs w:val="29"/>
        </w:rPr>
        <w:t>p</w:t>
      </w:r>
      <w:r>
        <w:rPr>
          <w:spacing w:val="-2"/>
          <w:sz w:val="29"/>
          <w:szCs w:val="29"/>
        </w:rPr>
        <w:t>a</w:t>
      </w:r>
      <w:r>
        <w:rPr>
          <w:spacing w:val="1"/>
          <w:sz w:val="29"/>
          <w:szCs w:val="29"/>
        </w:rPr>
        <w:t>p</w:t>
      </w:r>
      <w:r>
        <w:rPr>
          <w:sz w:val="29"/>
          <w:szCs w:val="29"/>
        </w:rPr>
        <w:t>ers</w:t>
      </w:r>
      <w:r>
        <w:rPr>
          <w:spacing w:val="-13"/>
          <w:sz w:val="29"/>
          <w:szCs w:val="29"/>
        </w:rPr>
        <w:t xml:space="preserve"> </w:t>
      </w:r>
      <w:r>
        <w:rPr>
          <w:sz w:val="29"/>
          <w:szCs w:val="29"/>
        </w:rPr>
        <w:t>and</w:t>
      </w:r>
      <w:r>
        <w:rPr>
          <w:spacing w:val="-12"/>
          <w:sz w:val="29"/>
          <w:szCs w:val="29"/>
        </w:rPr>
        <w:t xml:space="preserve"> </w:t>
      </w:r>
      <w:r>
        <w:rPr>
          <w:spacing w:val="1"/>
          <w:sz w:val="29"/>
          <w:szCs w:val="29"/>
        </w:rPr>
        <w:t>o</w:t>
      </w:r>
      <w:r>
        <w:rPr>
          <w:spacing w:val="-1"/>
          <w:sz w:val="29"/>
          <w:szCs w:val="29"/>
        </w:rPr>
        <w:t>t</w:t>
      </w:r>
      <w:r>
        <w:rPr>
          <w:spacing w:val="1"/>
          <w:sz w:val="29"/>
          <w:szCs w:val="29"/>
        </w:rPr>
        <w:t>h</w:t>
      </w:r>
      <w:r>
        <w:rPr>
          <w:sz w:val="29"/>
          <w:szCs w:val="29"/>
        </w:rPr>
        <w:t>er</w:t>
      </w:r>
      <w:r>
        <w:rPr>
          <w:spacing w:val="-13"/>
          <w:sz w:val="29"/>
          <w:szCs w:val="29"/>
        </w:rPr>
        <w:t xml:space="preserve"> </w:t>
      </w:r>
      <w:r>
        <w:rPr>
          <w:spacing w:val="-3"/>
          <w:sz w:val="29"/>
          <w:szCs w:val="29"/>
        </w:rPr>
        <w:t>m</w:t>
      </w:r>
      <w:r>
        <w:rPr>
          <w:sz w:val="29"/>
          <w:szCs w:val="29"/>
        </w:rPr>
        <w:t>a</w:t>
      </w:r>
      <w:r>
        <w:rPr>
          <w:spacing w:val="1"/>
          <w:sz w:val="29"/>
          <w:szCs w:val="29"/>
        </w:rPr>
        <w:t>t</w:t>
      </w:r>
      <w:r>
        <w:rPr>
          <w:sz w:val="29"/>
          <w:szCs w:val="29"/>
        </w:rPr>
        <w:t>eri</w:t>
      </w:r>
      <w:r>
        <w:rPr>
          <w:spacing w:val="1"/>
          <w:sz w:val="29"/>
          <w:szCs w:val="29"/>
        </w:rPr>
        <w:t>a</w:t>
      </w:r>
      <w:r>
        <w:rPr>
          <w:sz w:val="29"/>
          <w:szCs w:val="29"/>
        </w:rPr>
        <w:t>ls</w:t>
      </w:r>
      <w:r>
        <w:rPr>
          <w:spacing w:val="-12"/>
          <w:sz w:val="29"/>
          <w:szCs w:val="29"/>
        </w:rPr>
        <w:t xml:space="preserve"> </w:t>
      </w:r>
      <w:r>
        <w:rPr>
          <w:spacing w:val="-1"/>
          <w:sz w:val="29"/>
          <w:szCs w:val="29"/>
        </w:rPr>
        <w:t>l</w:t>
      </w:r>
      <w:r>
        <w:rPr>
          <w:sz w:val="29"/>
          <w:szCs w:val="29"/>
        </w:rPr>
        <w:t>ike</w:t>
      </w:r>
      <w:r>
        <w:rPr>
          <w:spacing w:val="-12"/>
          <w:sz w:val="29"/>
          <w:szCs w:val="29"/>
        </w:rPr>
        <w:t xml:space="preserve"> </w:t>
      </w:r>
      <w:r>
        <w:rPr>
          <w:spacing w:val="1"/>
          <w:sz w:val="29"/>
          <w:szCs w:val="29"/>
        </w:rPr>
        <w:t>p</w:t>
      </w:r>
      <w:r>
        <w:rPr>
          <w:spacing w:val="-2"/>
          <w:sz w:val="29"/>
          <w:szCs w:val="29"/>
        </w:rPr>
        <w:t>e</w:t>
      </w:r>
      <w:r>
        <w:rPr>
          <w:spacing w:val="1"/>
          <w:sz w:val="29"/>
          <w:szCs w:val="29"/>
        </w:rPr>
        <w:t>n</w:t>
      </w:r>
      <w:r>
        <w:rPr>
          <w:sz w:val="29"/>
          <w:szCs w:val="29"/>
        </w:rPr>
        <w:t>,</w:t>
      </w:r>
      <w:r>
        <w:rPr>
          <w:spacing w:val="-13"/>
          <w:sz w:val="29"/>
          <w:szCs w:val="29"/>
        </w:rPr>
        <w:t xml:space="preserve"> </w:t>
      </w:r>
      <w:r>
        <w:rPr>
          <w:spacing w:val="1"/>
          <w:sz w:val="29"/>
          <w:szCs w:val="29"/>
        </w:rPr>
        <w:t>p</w:t>
      </w:r>
      <w:r>
        <w:rPr>
          <w:sz w:val="29"/>
          <w:szCs w:val="29"/>
        </w:rPr>
        <w:t>enc</w:t>
      </w:r>
      <w:r>
        <w:rPr>
          <w:spacing w:val="-1"/>
          <w:sz w:val="29"/>
          <w:szCs w:val="29"/>
        </w:rPr>
        <w:t>i</w:t>
      </w:r>
      <w:r>
        <w:rPr>
          <w:sz w:val="29"/>
          <w:szCs w:val="29"/>
        </w:rPr>
        <w:t>l,</w:t>
      </w:r>
      <w:r>
        <w:rPr>
          <w:spacing w:val="-12"/>
          <w:sz w:val="29"/>
          <w:szCs w:val="29"/>
        </w:rPr>
        <w:t xml:space="preserve"> </w:t>
      </w:r>
      <w:r>
        <w:rPr>
          <w:sz w:val="29"/>
          <w:szCs w:val="29"/>
        </w:rPr>
        <w:t>c</w:t>
      </w:r>
      <w:r>
        <w:rPr>
          <w:spacing w:val="5"/>
          <w:sz w:val="29"/>
          <w:szCs w:val="29"/>
        </w:rPr>
        <w:t>h</w:t>
      </w:r>
      <w:r>
        <w:rPr>
          <w:sz w:val="29"/>
          <w:szCs w:val="29"/>
        </w:rPr>
        <w:t>art</w:t>
      </w:r>
      <w:r>
        <w:rPr>
          <w:spacing w:val="-12"/>
          <w:sz w:val="29"/>
          <w:szCs w:val="29"/>
        </w:rPr>
        <w:t xml:space="preserve"> </w:t>
      </w:r>
      <w:r>
        <w:rPr>
          <w:spacing w:val="-1"/>
          <w:sz w:val="29"/>
          <w:szCs w:val="29"/>
        </w:rPr>
        <w:t>p</w:t>
      </w:r>
      <w:r>
        <w:rPr>
          <w:sz w:val="29"/>
          <w:szCs w:val="29"/>
        </w:rPr>
        <w:t>apers</w:t>
      </w:r>
      <w:r>
        <w:rPr>
          <w:spacing w:val="-13"/>
          <w:sz w:val="29"/>
          <w:szCs w:val="29"/>
        </w:rPr>
        <w:t xml:space="preserve"> </w:t>
      </w:r>
      <w:r>
        <w:rPr>
          <w:sz w:val="29"/>
          <w:szCs w:val="29"/>
        </w:rPr>
        <w:t>e</w:t>
      </w:r>
      <w:r>
        <w:rPr>
          <w:spacing w:val="1"/>
          <w:sz w:val="29"/>
          <w:szCs w:val="29"/>
        </w:rPr>
        <w:t>t</w:t>
      </w:r>
      <w:r>
        <w:rPr>
          <w:sz w:val="29"/>
          <w:szCs w:val="29"/>
        </w:rPr>
        <w:t>c.</w:t>
      </w:r>
      <w:r>
        <w:rPr>
          <w:spacing w:val="-12"/>
          <w:sz w:val="29"/>
          <w:szCs w:val="29"/>
        </w:rPr>
        <w:t xml:space="preserve"> </w:t>
      </w:r>
      <w:r>
        <w:rPr>
          <w:sz w:val="29"/>
          <w:szCs w:val="29"/>
        </w:rPr>
        <w:t>wi</w:t>
      </w:r>
      <w:r>
        <w:rPr>
          <w:spacing w:val="-1"/>
          <w:sz w:val="29"/>
          <w:szCs w:val="29"/>
        </w:rPr>
        <w:t>l</w:t>
      </w:r>
      <w:r>
        <w:rPr>
          <w:sz w:val="29"/>
          <w:szCs w:val="29"/>
        </w:rPr>
        <w:t xml:space="preserve">l </w:t>
      </w:r>
      <w:r>
        <w:rPr>
          <w:spacing w:val="1"/>
          <w:sz w:val="29"/>
          <w:szCs w:val="29"/>
        </w:rPr>
        <w:t>b</w:t>
      </w:r>
      <w:r>
        <w:rPr>
          <w:sz w:val="29"/>
          <w:szCs w:val="29"/>
        </w:rPr>
        <w:t>e</w:t>
      </w:r>
      <w:r>
        <w:rPr>
          <w:spacing w:val="-9"/>
          <w:sz w:val="29"/>
          <w:szCs w:val="29"/>
        </w:rPr>
        <w:t xml:space="preserve"> </w:t>
      </w:r>
      <w:r>
        <w:rPr>
          <w:spacing w:val="1"/>
          <w:sz w:val="29"/>
          <w:szCs w:val="29"/>
        </w:rPr>
        <w:t>pu</w:t>
      </w:r>
      <w:r>
        <w:rPr>
          <w:sz w:val="29"/>
          <w:szCs w:val="29"/>
        </w:rPr>
        <w:t>r</w:t>
      </w:r>
      <w:r>
        <w:rPr>
          <w:spacing w:val="-2"/>
          <w:sz w:val="29"/>
          <w:szCs w:val="29"/>
        </w:rPr>
        <w:t>c</w:t>
      </w:r>
      <w:r>
        <w:rPr>
          <w:spacing w:val="1"/>
          <w:sz w:val="29"/>
          <w:szCs w:val="29"/>
        </w:rPr>
        <w:t>h</w:t>
      </w:r>
      <w:r>
        <w:rPr>
          <w:sz w:val="29"/>
          <w:szCs w:val="29"/>
        </w:rPr>
        <w:t>a</w:t>
      </w:r>
      <w:r>
        <w:rPr>
          <w:spacing w:val="-2"/>
          <w:sz w:val="29"/>
          <w:szCs w:val="29"/>
        </w:rPr>
        <w:t>s</w:t>
      </w:r>
      <w:r>
        <w:rPr>
          <w:sz w:val="29"/>
          <w:szCs w:val="29"/>
        </w:rPr>
        <w:t>ed</w:t>
      </w:r>
      <w:r>
        <w:rPr>
          <w:spacing w:val="-6"/>
          <w:sz w:val="29"/>
          <w:szCs w:val="29"/>
        </w:rPr>
        <w:t xml:space="preserve"> </w:t>
      </w:r>
      <w:r>
        <w:rPr>
          <w:spacing w:val="-3"/>
          <w:sz w:val="29"/>
          <w:szCs w:val="29"/>
        </w:rPr>
        <w:t>f</w:t>
      </w:r>
      <w:r>
        <w:rPr>
          <w:spacing w:val="1"/>
          <w:sz w:val="29"/>
          <w:szCs w:val="29"/>
        </w:rPr>
        <w:t>o</w:t>
      </w:r>
      <w:r>
        <w:rPr>
          <w:sz w:val="29"/>
          <w:szCs w:val="29"/>
        </w:rPr>
        <w:t>r</w:t>
      </w:r>
      <w:r>
        <w:rPr>
          <w:spacing w:val="-6"/>
          <w:sz w:val="29"/>
          <w:szCs w:val="29"/>
        </w:rPr>
        <w:t xml:space="preserve"> </w:t>
      </w:r>
      <w:r>
        <w:rPr>
          <w:sz w:val="29"/>
          <w:szCs w:val="29"/>
        </w:rPr>
        <w:t>co</w:t>
      </w:r>
      <w:r>
        <w:rPr>
          <w:spacing w:val="-2"/>
          <w:sz w:val="29"/>
          <w:szCs w:val="29"/>
        </w:rPr>
        <w:t>n</w:t>
      </w:r>
      <w:r>
        <w:rPr>
          <w:spacing w:val="1"/>
          <w:sz w:val="29"/>
          <w:szCs w:val="29"/>
        </w:rPr>
        <w:t>d</w:t>
      </w:r>
      <w:r>
        <w:rPr>
          <w:spacing w:val="-1"/>
          <w:sz w:val="29"/>
          <w:szCs w:val="29"/>
        </w:rPr>
        <w:t>u</w:t>
      </w:r>
      <w:r>
        <w:rPr>
          <w:sz w:val="29"/>
          <w:szCs w:val="29"/>
        </w:rPr>
        <w:t>c</w:t>
      </w:r>
      <w:r>
        <w:rPr>
          <w:spacing w:val="1"/>
          <w:sz w:val="29"/>
          <w:szCs w:val="29"/>
        </w:rPr>
        <w:t>t</w:t>
      </w:r>
      <w:r>
        <w:rPr>
          <w:spacing w:val="-1"/>
          <w:sz w:val="29"/>
          <w:szCs w:val="29"/>
        </w:rPr>
        <w:t>in</w:t>
      </w:r>
      <w:r>
        <w:rPr>
          <w:sz w:val="29"/>
          <w:szCs w:val="29"/>
        </w:rPr>
        <w:t>g</w:t>
      </w:r>
      <w:r>
        <w:rPr>
          <w:spacing w:val="-6"/>
          <w:sz w:val="29"/>
          <w:szCs w:val="29"/>
        </w:rPr>
        <w:t xml:space="preserve"> </w:t>
      </w:r>
      <w:r>
        <w:rPr>
          <w:spacing w:val="-1"/>
          <w:sz w:val="29"/>
          <w:szCs w:val="29"/>
        </w:rPr>
        <w:t>d</w:t>
      </w:r>
      <w:r>
        <w:rPr>
          <w:sz w:val="29"/>
          <w:szCs w:val="29"/>
        </w:rPr>
        <w:t>iffere</w:t>
      </w:r>
      <w:r>
        <w:rPr>
          <w:spacing w:val="-1"/>
          <w:sz w:val="29"/>
          <w:szCs w:val="29"/>
        </w:rPr>
        <w:t>n</w:t>
      </w:r>
      <w:r>
        <w:rPr>
          <w:sz w:val="29"/>
          <w:szCs w:val="29"/>
        </w:rPr>
        <w:t>t</w:t>
      </w:r>
      <w:r>
        <w:rPr>
          <w:spacing w:val="-7"/>
          <w:sz w:val="29"/>
          <w:szCs w:val="29"/>
        </w:rPr>
        <w:t xml:space="preserve"> </w:t>
      </w:r>
      <w:r>
        <w:rPr>
          <w:spacing w:val="-2"/>
          <w:sz w:val="29"/>
          <w:szCs w:val="29"/>
        </w:rPr>
        <w:t>e</w:t>
      </w:r>
      <w:r>
        <w:rPr>
          <w:spacing w:val="1"/>
          <w:sz w:val="29"/>
          <w:szCs w:val="29"/>
        </w:rPr>
        <w:t>v</w:t>
      </w:r>
      <w:r>
        <w:rPr>
          <w:spacing w:val="-2"/>
          <w:sz w:val="29"/>
          <w:szCs w:val="29"/>
        </w:rPr>
        <w:t>e</w:t>
      </w:r>
      <w:r>
        <w:rPr>
          <w:spacing w:val="1"/>
          <w:sz w:val="29"/>
          <w:szCs w:val="29"/>
        </w:rPr>
        <w:t>n</w:t>
      </w:r>
      <w:r>
        <w:rPr>
          <w:sz w:val="29"/>
          <w:szCs w:val="29"/>
        </w:rPr>
        <w:t>ts</w:t>
      </w:r>
      <w:r>
        <w:rPr>
          <w:spacing w:val="-7"/>
          <w:sz w:val="29"/>
          <w:szCs w:val="29"/>
        </w:rPr>
        <w:t xml:space="preserve"> </w:t>
      </w:r>
      <w:r>
        <w:rPr>
          <w:spacing w:val="-2"/>
          <w:sz w:val="29"/>
          <w:szCs w:val="29"/>
        </w:rPr>
        <w:t>a</w:t>
      </w:r>
      <w:r>
        <w:rPr>
          <w:sz w:val="29"/>
          <w:szCs w:val="29"/>
        </w:rPr>
        <w:t>t</w:t>
      </w:r>
      <w:r>
        <w:rPr>
          <w:spacing w:val="-7"/>
          <w:sz w:val="29"/>
          <w:szCs w:val="29"/>
        </w:rPr>
        <w:t xml:space="preserve"> </w:t>
      </w:r>
      <w:r>
        <w:rPr>
          <w:spacing w:val="-1"/>
          <w:sz w:val="29"/>
          <w:szCs w:val="29"/>
        </w:rPr>
        <w:t>a</w:t>
      </w:r>
      <w:r>
        <w:rPr>
          <w:sz w:val="29"/>
          <w:szCs w:val="29"/>
        </w:rPr>
        <w:t>ll</w:t>
      </w:r>
      <w:r>
        <w:rPr>
          <w:spacing w:val="-9"/>
          <w:sz w:val="29"/>
          <w:szCs w:val="29"/>
        </w:rPr>
        <w:t xml:space="preserve"> </w:t>
      </w:r>
      <w:r>
        <w:rPr>
          <w:sz w:val="29"/>
          <w:szCs w:val="29"/>
        </w:rPr>
        <w:t>col</w:t>
      </w:r>
      <w:r>
        <w:rPr>
          <w:spacing w:val="1"/>
          <w:sz w:val="29"/>
          <w:szCs w:val="29"/>
        </w:rPr>
        <w:t>l</w:t>
      </w:r>
      <w:r>
        <w:rPr>
          <w:spacing w:val="-2"/>
          <w:sz w:val="29"/>
          <w:szCs w:val="29"/>
        </w:rPr>
        <w:t>e</w:t>
      </w:r>
      <w:r>
        <w:rPr>
          <w:spacing w:val="1"/>
          <w:sz w:val="29"/>
          <w:szCs w:val="29"/>
        </w:rPr>
        <w:t>g</w:t>
      </w:r>
      <w:r>
        <w:rPr>
          <w:sz w:val="29"/>
          <w:szCs w:val="29"/>
        </w:rPr>
        <w:t>es</w:t>
      </w:r>
      <w:r>
        <w:rPr>
          <w:spacing w:val="-9"/>
          <w:sz w:val="29"/>
          <w:szCs w:val="29"/>
        </w:rPr>
        <w:t xml:space="preserve"> </w:t>
      </w:r>
      <w:r>
        <w:rPr>
          <w:sz w:val="29"/>
          <w:szCs w:val="29"/>
        </w:rPr>
        <w:t>at</w:t>
      </w:r>
      <w:r>
        <w:rPr>
          <w:spacing w:val="-9"/>
          <w:sz w:val="29"/>
          <w:szCs w:val="29"/>
        </w:rPr>
        <w:t xml:space="preserve"> </w:t>
      </w:r>
      <w:r>
        <w:rPr>
          <w:spacing w:val="-1"/>
          <w:sz w:val="29"/>
          <w:szCs w:val="29"/>
        </w:rPr>
        <w:t>t</w:t>
      </w:r>
      <w:r>
        <w:rPr>
          <w:spacing w:val="1"/>
          <w:sz w:val="29"/>
          <w:szCs w:val="29"/>
        </w:rPr>
        <w:t>h</w:t>
      </w:r>
      <w:r>
        <w:rPr>
          <w:sz w:val="29"/>
          <w:szCs w:val="29"/>
        </w:rPr>
        <w:t>e</w:t>
      </w:r>
      <w:r>
        <w:rPr>
          <w:spacing w:val="-7"/>
          <w:sz w:val="29"/>
          <w:szCs w:val="29"/>
        </w:rPr>
        <w:t xml:space="preserve"> </w:t>
      </w:r>
      <w:r>
        <w:rPr>
          <w:sz w:val="29"/>
          <w:szCs w:val="29"/>
        </w:rPr>
        <w:t>r</w:t>
      </w:r>
      <w:r>
        <w:rPr>
          <w:spacing w:val="-2"/>
          <w:sz w:val="29"/>
          <w:szCs w:val="29"/>
        </w:rPr>
        <w:t>a</w:t>
      </w:r>
      <w:r>
        <w:rPr>
          <w:sz w:val="29"/>
          <w:szCs w:val="29"/>
        </w:rPr>
        <w:t>te</w:t>
      </w:r>
      <w:r>
        <w:rPr>
          <w:spacing w:val="-9"/>
          <w:sz w:val="29"/>
          <w:szCs w:val="29"/>
        </w:rPr>
        <w:t xml:space="preserve"> </w:t>
      </w:r>
      <w:r>
        <w:rPr>
          <w:spacing w:val="1"/>
          <w:sz w:val="29"/>
          <w:szCs w:val="29"/>
        </w:rPr>
        <w:t>o</w:t>
      </w:r>
      <w:r>
        <w:rPr>
          <w:sz w:val="29"/>
          <w:szCs w:val="29"/>
        </w:rPr>
        <w:t>f Rs. 1</w:t>
      </w:r>
      <w:r>
        <w:rPr>
          <w:spacing w:val="1"/>
          <w:sz w:val="29"/>
          <w:szCs w:val="29"/>
        </w:rPr>
        <w:t>0</w:t>
      </w:r>
      <w:r>
        <w:rPr>
          <w:sz w:val="29"/>
          <w:szCs w:val="29"/>
        </w:rPr>
        <w:t>,</w:t>
      </w:r>
      <w:r>
        <w:rPr>
          <w:spacing w:val="-2"/>
          <w:sz w:val="29"/>
          <w:szCs w:val="29"/>
        </w:rPr>
        <w:t>0</w:t>
      </w:r>
      <w:r>
        <w:rPr>
          <w:spacing w:val="-1"/>
          <w:sz w:val="29"/>
          <w:szCs w:val="29"/>
        </w:rPr>
        <w:t>0</w:t>
      </w:r>
      <w:r>
        <w:rPr>
          <w:spacing w:val="1"/>
          <w:sz w:val="29"/>
          <w:szCs w:val="29"/>
        </w:rPr>
        <w:t>0/</w:t>
      </w:r>
      <w:r>
        <w:rPr>
          <w:sz w:val="29"/>
          <w:szCs w:val="29"/>
        </w:rPr>
        <w:t>-</w:t>
      </w:r>
      <w:r>
        <w:rPr>
          <w:spacing w:val="-1"/>
          <w:sz w:val="29"/>
          <w:szCs w:val="29"/>
        </w:rPr>
        <w:t xml:space="preserve"> p</w:t>
      </w:r>
      <w:r>
        <w:rPr>
          <w:sz w:val="29"/>
          <w:szCs w:val="29"/>
        </w:rPr>
        <w:t>er c</w:t>
      </w:r>
      <w:r>
        <w:rPr>
          <w:spacing w:val="1"/>
          <w:sz w:val="29"/>
          <w:szCs w:val="29"/>
        </w:rPr>
        <w:t>o</w:t>
      </w:r>
      <w:r>
        <w:rPr>
          <w:spacing w:val="-1"/>
          <w:sz w:val="29"/>
          <w:szCs w:val="29"/>
        </w:rPr>
        <w:t>ll</w:t>
      </w:r>
      <w:r>
        <w:rPr>
          <w:sz w:val="29"/>
          <w:szCs w:val="29"/>
        </w:rPr>
        <w:t>e</w:t>
      </w:r>
      <w:r>
        <w:rPr>
          <w:spacing w:val="1"/>
          <w:sz w:val="29"/>
          <w:szCs w:val="29"/>
        </w:rPr>
        <w:t>g</w:t>
      </w:r>
      <w:r>
        <w:rPr>
          <w:sz w:val="29"/>
          <w:szCs w:val="29"/>
        </w:rPr>
        <w:t>e.</w:t>
      </w:r>
    </w:p>
    <w:p w:rsidR="00060B13" w:rsidRDefault="0073055B">
      <w:pPr>
        <w:spacing w:line="320" w:lineRule="exact"/>
        <w:ind w:left="460"/>
        <w:rPr>
          <w:sz w:val="29"/>
          <w:szCs w:val="29"/>
        </w:rPr>
      </w:pPr>
      <w:r>
        <w:rPr>
          <w:spacing w:val="1"/>
          <w:sz w:val="29"/>
          <w:szCs w:val="29"/>
        </w:rPr>
        <w:t>3</w:t>
      </w:r>
      <w:r>
        <w:rPr>
          <w:sz w:val="29"/>
          <w:szCs w:val="29"/>
        </w:rPr>
        <w:t>.</w:t>
      </w:r>
      <w:r>
        <w:rPr>
          <w:spacing w:val="69"/>
          <w:sz w:val="29"/>
          <w:szCs w:val="29"/>
        </w:rPr>
        <w:t xml:space="preserve"> </w:t>
      </w:r>
      <w:r>
        <w:rPr>
          <w:sz w:val="29"/>
          <w:szCs w:val="29"/>
        </w:rPr>
        <w:t>P</w:t>
      </w:r>
      <w:r>
        <w:rPr>
          <w:spacing w:val="-1"/>
          <w:sz w:val="29"/>
          <w:szCs w:val="29"/>
        </w:rPr>
        <w:t>r</w:t>
      </w:r>
      <w:r>
        <w:rPr>
          <w:sz w:val="29"/>
          <w:szCs w:val="29"/>
        </w:rPr>
        <w:t>i</w:t>
      </w:r>
      <w:r>
        <w:rPr>
          <w:spacing w:val="2"/>
          <w:sz w:val="29"/>
          <w:szCs w:val="29"/>
        </w:rPr>
        <w:t>n</w:t>
      </w:r>
      <w:r>
        <w:rPr>
          <w:sz w:val="29"/>
          <w:szCs w:val="29"/>
        </w:rPr>
        <w:t>ti</w:t>
      </w:r>
      <w:r>
        <w:rPr>
          <w:spacing w:val="-2"/>
          <w:sz w:val="29"/>
          <w:szCs w:val="29"/>
        </w:rPr>
        <w:t>n</w:t>
      </w:r>
      <w:r>
        <w:rPr>
          <w:sz w:val="29"/>
          <w:szCs w:val="29"/>
        </w:rPr>
        <w:t>g</w:t>
      </w:r>
      <w:r>
        <w:rPr>
          <w:spacing w:val="1"/>
          <w:sz w:val="29"/>
          <w:szCs w:val="29"/>
        </w:rPr>
        <w:t xml:space="preserve"> </w:t>
      </w:r>
      <w:r>
        <w:rPr>
          <w:sz w:val="29"/>
          <w:szCs w:val="29"/>
        </w:rPr>
        <w:t>&amp;</w:t>
      </w:r>
      <w:r>
        <w:rPr>
          <w:spacing w:val="-1"/>
          <w:sz w:val="29"/>
          <w:szCs w:val="29"/>
        </w:rPr>
        <w:t xml:space="preserve"> </w:t>
      </w:r>
      <w:r>
        <w:rPr>
          <w:sz w:val="29"/>
          <w:szCs w:val="29"/>
        </w:rPr>
        <w:t>pub</w:t>
      </w:r>
      <w:r>
        <w:rPr>
          <w:spacing w:val="-1"/>
          <w:sz w:val="29"/>
          <w:szCs w:val="29"/>
        </w:rPr>
        <w:t>l</w:t>
      </w:r>
      <w:r>
        <w:rPr>
          <w:sz w:val="29"/>
          <w:szCs w:val="29"/>
        </w:rPr>
        <w:t>i</w:t>
      </w:r>
      <w:r>
        <w:rPr>
          <w:spacing w:val="1"/>
          <w:sz w:val="29"/>
          <w:szCs w:val="29"/>
        </w:rPr>
        <w:t>c</w:t>
      </w:r>
      <w:r>
        <w:rPr>
          <w:spacing w:val="-2"/>
          <w:sz w:val="29"/>
          <w:szCs w:val="29"/>
        </w:rPr>
        <w:t>a</w:t>
      </w:r>
      <w:r>
        <w:rPr>
          <w:sz w:val="29"/>
          <w:szCs w:val="29"/>
        </w:rPr>
        <w:t>tio</w:t>
      </w:r>
      <w:r>
        <w:rPr>
          <w:spacing w:val="1"/>
          <w:sz w:val="29"/>
          <w:szCs w:val="29"/>
        </w:rPr>
        <w:t>n</w:t>
      </w:r>
      <w:r>
        <w:rPr>
          <w:sz w:val="29"/>
          <w:szCs w:val="29"/>
        </w:rPr>
        <w:t>s Rs</w:t>
      </w:r>
      <w:r>
        <w:rPr>
          <w:spacing w:val="-1"/>
          <w:sz w:val="29"/>
          <w:szCs w:val="29"/>
        </w:rPr>
        <w:t>.</w:t>
      </w:r>
      <w:r>
        <w:rPr>
          <w:spacing w:val="1"/>
          <w:sz w:val="29"/>
          <w:szCs w:val="29"/>
        </w:rPr>
        <w:t>1</w:t>
      </w:r>
      <w:r>
        <w:rPr>
          <w:spacing w:val="-1"/>
          <w:sz w:val="29"/>
          <w:szCs w:val="29"/>
        </w:rPr>
        <w:t>,5</w:t>
      </w:r>
      <w:r>
        <w:rPr>
          <w:spacing w:val="1"/>
          <w:sz w:val="29"/>
          <w:szCs w:val="29"/>
        </w:rPr>
        <w:t>0</w:t>
      </w:r>
      <w:r>
        <w:rPr>
          <w:sz w:val="29"/>
          <w:szCs w:val="29"/>
        </w:rPr>
        <w:t>,</w:t>
      </w:r>
      <w:r>
        <w:rPr>
          <w:spacing w:val="-2"/>
          <w:sz w:val="29"/>
          <w:szCs w:val="29"/>
        </w:rPr>
        <w:t>0</w:t>
      </w:r>
      <w:r>
        <w:rPr>
          <w:spacing w:val="1"/>
          <w:sz w:val="29"/>
          <w:szCs w:val="29"/>
        </w:rPr>
        <w:t>0</w:t>
      </w:r>
      <w:r>
        <w:rPr>
          <w:spacing w:val="-1"/>
          <w:sz w:val="29"/>
          <w:szCs w:val="29"/>
        </w:rPr>
        <w:t>0</w:t>
      </w:r>
      <w:r>
        <w:rPr>
          <w:spacing w:val="2"/>
          <w:sz w:val="29"/>
          <w:szCs w:val="29"/>
        </w:rPr>
        <w:t>/</w:t>
      </w:r>
      <w:r>
        <w:rPr>
          <w:sz w:val="29"/>
          <w:szCs w:val="29"/>
        </w:rPr>
        <w:t>-</w:t>
      </w:r>
    </w:p>
    <w:p w:rsidR="00060B13" w:rsidRDefault="0073055B">
      <w:pPr>
        <w:tabs>
          <w:tab w:val="left" w:pos="1180"/>
        </w:tabs>
        <w:spacing w:before="2"/>
        <w:ind w:left="1180" w:right="68" w:hanging="360"/>
        <w:jc w:val="both"/>
        <w:rPr>
          <w:sz w:val="29"/>
          <w:szCs w:val="29"/>
        </w:rPr>
      </w:pPr>
      <w:r>
        <w:rPr>
          <w:sz w:val="29"/>
          <w:szCs w:val="29"/>
        </w:rPr>
        <w:tab/>
        <w:t>Rs.</w:t>
      </w:r>
      <w:r>
        <w:rPr>
          <w:spacing w:val="30"/>
          <w:sz w:val="29"/>
          <w:szCs w:val="29"/>
        </w:rPr>
        <w:t xml:space="preserve"> </w:t>
      </w:r>
      <w:r>
        <w:rPr>
          <w:spacing w:val="-1"/>
          <w:sz w:val="29"/>
          <w:szCs w:val="29"/>
        </w:rPr>
        <w:t>1</w:t>
      </w:r>
      <w:r>
        <w:rPr>
          <w:spacing w:val="1"/>
          <w:sz w:val="29"/>
          <w:szCs w:val="29"/>
        </w:rPr>
        <w:t>5</w:t>
      </w:r>
      <w:r>
        <w:rPr>
          <w:sz w:val="29"/>
          <w:szCs w:val="29"/>
        </w:rPr>
        <w:t>,</w:t>
      </w:r>
      <w:r>
        <w:rPr>
          <w:spacing w:val="-2"/>
          <w:sz w:val="29"/>
          <w:szCs w:val="29"/>
        </w:rPr>
        <w:t>0</w:t>
      </w:r>
      <w:r>
        <w:rPr>
          <w:spacing w:val="1"/>
          <w:sz w:val="29"/>
          <w:szCs w:val="29"/>
        </w:rPr>
        <w:t>0</w:t>
      </w:r>
      <w:r>
        <w:rPr>
          <w:sz w:val="29"/>
          <w:szCs w:val="29"/>
        </w:rPr>
        <w:t>0</w:t>
      </w:r>
      <w:r>
        <w:rPr>
          <w:spacing w:val="1"/>
          <w:sz w:val="29"/>
          <w:szCs w:val="29"/>
        </w:rPr>
        <w:t>/</w:t>
      </w:r>
      <w:r>
        <w:rPr>
          <w:sz w:val="29"/>
          <w:szCs w:val="29"/>
        </w:rPr>
        <w:t>-</w:t>
      </w:r>
      <w:r>
        <w:rPr>
          <w:spacing w:val="30"/>
          <w:sz w:val="29"/>
          <w:szCs w:val="29"/>
        </w:rPr>
        <w:t xml:space="preserve"> </w:t>
      </w:r>
      <w:r>
        <w:rPr>
          <w:sz w:val="29"/>
          <w:szCs w:val="29"/>
        </w:rPr>
        <w:t>wi</w:t>
      </w:r>
      <w:r>
        <w:rPr>
          <w:spacing w:val="-1"/>
          <w:sz w:val="29"/>
          <w:szCs w:val="29"/>
        </w:rPr>
        <w:t>l</w:t>
      </w:r>
      <w:r>
        <w:rPr>
          <w:sz w:val="29"/>
          <w:szCs w:val="29"/>
        </w:rPr>
        <w:t>l</w:t>
      </w:r>
      <w:r>
        <w:rPr>
          <w:spacing w:val="31"/>
          <w:sz w:val="29"/>
          <w:szCs w:val="29"/>
        </w:rPr>
        <w:t xml:space="preserve"> </w:t>
      </w:r>
      <w:r>
        <w:rPr>
          <w:spacing w:val="-1"/>
          <w:sz w:val="29"/>
          <w:szCs w:val="29"/>
        </w:rPr>
        <w:t>b</w:t>
      </w:r>
      <w:r>
        <w:rPr>
          <w:sz w:val="29"/>
          <w:szCs w:val="29"/>
        </w:rPr>
        <w:t>e</w:t>
      </w:r>
      <w:r>
        <w:rPr>
          <w:spacing w:val="29"/>
          <w:sz w:val="29"/>
          <w:szCs w:val="29"/>
        </w:rPr>
        <w:t xml:space="preserve"> </w:t>
      </w:r>
      <w:r>
        <w:rPr>
          <w:sz w:val="29"/>
          <w:szCs w:val="29"/>
        </w:rPr>
        <w:t>a</w:t>
      </w:r>
      <w:r>
        <w:rPr>
          <w:spacing w:val="1"/>
          <w:sz w:val="29"/>
          <w:szCs w:val="29"/>
        </w:rPr>
        <w:t>l</w:t>
      </w:r>
      <w:r>
        <w:rPr>
          <w:spacing w:val="-1"/>
          <w:sz w:val="29"/>
          <w:szCs w:val="29"/>
        </w:rPr>
        <w:t>l</w:t>
      </w:r>
      <w:r>
        <w:rPr>
          <w:spacing w:val="1"/>
          <w:sz w:val="29"/>
          <w:szCs w:val="29"/>
        </w:rPr>
        <w:t>o</w:t>
      </w:r>
      <w:r>
        <w:rPr>
          <w:spacing w:val="-1"/>
          <w:sz w:val="29"/>
          <w:szCs w:val="29"/>
        </w:rPr>
        <w:t>t</w:t>
      </w:r>
      <w:r>
        <w:rPr>
          <w:sz w:val="29"/>
          <w:szCs w:val="29"/>
        </w:rPr>
        <w:t>ted</w:t>
      </w:r>
      <w:r>
        <w:rPr>
          <w:spacing w:val="31"/>
          <w:sz w:val="29"/>
          <w:szCs w:val="29"/>
        </w:rPr>
        <w:t xml:space="preserve"> </w:t>
      </w:r>
      <w:r>
        <w:rPr>
          <w:sz w:val="29"/>
          <w:szCs w:val="29"/>
        </w:rPr>
        <w:t>for</w:t>
      </w:r>
      <w:r>
        <w:rPr>
          <w:spacing w:val="28"/>
          <w:sz w:val="29"/>
          <w:szCs w:val="29"/>
        </w:rPr>
        <w:t xml:space="preserve"> </w:t>
      </w:r>
      <w:r>
        <w:rPr>
          <w:sz w:val="29"/>
          <w:szCs w:val="29"/>
        </w:rPr>
        <w:t>e</w:t>
      </w:r>
      <w:r>
        <w:rPr>
          <w:spacing w:val="-1"/>
          <w:sz w:val="29"/>
          <w:szCs w:val="29"/>
        </w:rPr>
        <w:t>a</w:t>
      </w:r>
      <w:r>
        <w:rPr>
          <w:sz w:val="29"/>
          <w:szCs w:val="29"/>
        </w:rPr>
        <w:t>ch</w:t>
      </w:r>
      <w:r>
        <w:rPr>
          <w:spacing w:val="29"/>
          <w:sz w:val="29"/>
          <w:szCs w:val="29"/>
        </w:rPr>
        <w:t xml:space="preserve"> </w:t>
      </w:r>
      <w:r>
        <w:rPr>
          <w:sz w:val="29"/>
          <w:szCs w:val="29"/>
        </w:rPr>
        <w:t>col</w:t>
      </w:r>
      <w:r>
        <w:rPr>
          <w:spacing w:val="1"/>
          <w:sz w:val="29"/>
          <w:szCs w:val="29"/>
        </w:rPr>
        <w:t>l</w:t>
      </w:r>
      <w:r>
        <w:rPr>
          <w:spacing w:val="-2"/>
          <w:sz w:val="29"/>
          <w:szCs w:val="29"/>
        </w:rPr>
        <w:t>e</w:t>
      </w:r>
      <w:r>
        <w:rPr>
          <w:spacing w:val="1"/>
          <w:sz w:val="29"/>
          <w:szCs w:val="29"/>
        </w:rPr>
        <w:t>g</w:t>
      </w:r>
      <w:r>
        <w:rPr>
          <w:sz w:val="29"/>
          <w:szCs w:val="29"/>
        </w:rPr>
        <w:t>e</w:t>
      </w:r>
      <w:r>
        <w:rPr>
          <w:spacing w:val="31"/>
          <w:sz w:val="29"/>
          <w:szCs w:val="29"/>
        </w:rPr>
        <w:t xml:space="preserve"> </w:t>
      </w:r>
      <w:r>
        <w:rPr>
          <w:spacing w:val="-3"/>
          <w:sz w:val="29"/>
          <w:szCs w:val="29"/>
        </w:rPr>
        <w:t>f</w:t>
      </w:r>
      <w:r>
        <w:rPr>
          <w:spacing w:val="1"/>
          <w:sz w:val="29"/>
          <w:szCs w:val="29"/>
        </w:rPr>
        <w:t>o</w:t>
      </w:r>
      <w:r>
        <w:rPr>
          <w:sz w:val="29"/>
          <w:szCs w:val="29"/>
        </w:rPr>
        <w:t>r</w:t>
      </w:r>
      <w:r>
        <w:rPr>
          <w:spacing w:val="30"/>
          <w:sz w:val="29"/>
          <w:szCs w:val="29"/>
        </w:rPr>
        <w:t xml:space="preserve"> </w:t>
      </w:r>
      <w:r>
        <w:rPr>
          <w:spacing w:val="1"/>
          <w:sz w:val="29"/>
          <w:szCs w:val="29"/>
        </w:rPr>
        <w:t>p</w:t>
      </w:r>
      <w:r>
        <w:rPr>
          <w:spacing w:val="-3"/>
          <w:sz w:val="29"/>
          <w:szCs w:val="29"/>
        </w:rPr>
        <w:t>r</w:t>
      </w:r>
      <w:r>
        <w:rPr>
          <w:sz w:val="29"/>
          <w:szCs w:val="29"/>
        </w:rPr>
        <w:t>int</w:t>
      </w:r>
      <w:r>
        <w:rPr>
          <w:spacing w:val="-1"/>
          <w:sz w:val="29"/>
          <w:szCs w:val="29"/>
        </w:rPr>
        <w:t>i</w:t>
      </w:r>
      <w:r>
        <w:rPr>
          <w:spacing w:val="1"/>
          <w:sz w:val="29"/>
          <w:szCs w:val="29"/>
        </w:rPr>
        <w:t>n</w:t>
      </w:r>
      <w:r>
        <w:rPr>
          <w:sz w:val="29"/>
          <w:szCs w:val="29"/>
        </w:rPr>
        <w:t>g</w:t>
      </w:r>
      <w:r>
        <w:rPr>
          <w:spacing w:val="29"/>
          <w:sz w:val="29"/>
          <w:szCs w:val="29"/>
        </w:rPr>
        <w:t xml:space="preserve"> </w:t>
      </w:r>
      <w:r>
        <w:rPr>
          <w:spacing w:val="1"/>
          <w:sz w:val="29"/>
          <w:szCs w:val="29"/>
        </w:rPr>
        <w:t>p</w:t>
      </w:r>
      <w:r>
        <w:rPr>
          <w:spacing w:val="-1"/>
          <w:sz w:val="29"/>
          <w:szCs w:val="29"/>
        </w:rPr>
        <w:t>o</w:t>
      </w:r>
      <w:r>
        <w:rPr>
          <w:sz w:val="29"/>
          <w:szCs w:val="29"/>
        </w:rPr>
        <w:t>st</w:t>
      </w:r>
      <w:r>
        <w:rPr>
          <w:spacing w:val="1"/>
          <w:sz w:val="29"/>
          <w:szCs w:val="29"/>
        </w:rPr>
        <w:t>e</w:t>
      </w:r>
      <w:r>
        <w:rPr>
          <w:sz w:val="29"/>
          <w:szCs w:val="29"/>
        </w:rPr>
        <w:t>rs</w:t>
      </w:r>
      <w:r>
        <w:rPr>
          <w:spacing w:val="29"/>
          <w:sz w:val="29"/>
          <w:szCs w:val="29"/>
        </w:rPr>
        <w:t xml:space="preserve"> </w:t>
      </w:r>
      <w:r>
        <w:rPr>
          <w:spacing w:val="-2"/>
          <w:sz w:val="29"/>
          <w:szCs w:val="29"/>
        </w:rPr>
        <w:t>a</w:t>
      </w:r>
      <w:r>
        <w:rPr>
          <w:spacing w:val="-1"/>
          <w:sz w:val="29"/>
          <w:szCs w:val="29"/>
        </w:rPr>
        <w:t>n</w:t>
      </w:r>
      <w:r>
        <w:rPr>
          <w:sz w:val="29"/>
          <w:szCs w:val="29"/>
        </w:rPr>
        <w:t xml:space="preserve">d </w:t>
      </w:r>
      <w:r>
        <w:rPr>
          <w:spacing w:val="1"/>
          <w:sz w:val="29"/>
          <w:szCs w:val="29"/>
        </w:rPr>
        <w:t>p</w:t>
      </w:r>
      <w:r>
        <w:rPr>
          <w:sz w:val="29"/>
          <w:szCs w:val="29"/>
        </w:rPr>
        <w:t>a</w:t>
      </w:r>
      <w:r>
        <w:rPr>
          <w:spacing w:val="-2"/>
          <w:sz w:val="29"/>
          <w:szCs w:val="29"/>
        </w:rPr>
        <w:t>m</w:t>
      </w:r>
      <w:r>
        <w:rPr>
          <w:spacing w:val="1"/>
          <w:sz w:val="29"/>
          <w:szCs w:val="29"/>
        </w:rPr>
        <w:t>p</w:t>
      </w:r>
      <w:r>
        <w:rPr>
          <w:spacing w:val="-1"/>
          <w:sz w:val="29"/>
          <w:szCs w:val="29"/>
        </w:rPr>
        <w:t>h</w:t>
      </w:r>
      <w:r>
        <w:rPr>
          <w:sz w:val="29"/>
          <w:szCs w:val="29"/>
        </w:rPr>
        <w:t>l</w:t>
      </w:r>
      <w:r>
        <w:rPr>
          <w:spacing w:val="1"/>
          <w:sz w:val="29"/>
          <w:szCs w:val="29"/>
        </w:rPr>
        <w:t>e</w:t>
      </w:r>
      <w:r>
        <w:rPr>
          <w:sz w:val="29"/>
          <w:szCs w:val="29"/>
        </w:rPr>
        <w:t>ts</w:t>
      </w:r>
      <w:r>
        <w:rPr>
          <w:spacing w:val="-7"/>
          <w:sz w:val="29"/>
          <w:szCs w:val="29"/>
        </w:rPr>
        <w:t xml:space="preserve"> </w:t>
      </w:r>
      <w:r>
        <w:rPr>
          <w:sz w:val="29"/>
          <w:szCs w:val="29"/>
        </w:rPr>
        <w:t>for</w:t>
      </w:r>
      <w:r>
        <w:rPr>
          <w:spacing w:val="-8"/>
          <w:sz w:val="29"/>
          <w:szCs w:val="29"/>
        </w:rPr>
        <w:t xml:space="preserve"> </w:t>
      </w:r>
      <w:r>
        <w:rPr>
          <w:sz w:val="29"/>
          <w:szCs w:val="29"/>
        </w:rPr>
        <w:t>e</w:t>
      </w:r>
      <w:r>
        <w:rPr>
          <w:spacing w:val="1"/>
          <w:sz w:val="29"/>
          <w:szCs w:val="29"/>
        </w:rPr>
        <w:t>v</w:t>
      </w:r>
      <w:r>
        <w:rPr>
          <w:spacing w:val="-2"/>
          <w:sz w:val="29"/>
          <w:szCs w:val="29"/>
        </w:rPr>
        <w:t>e</w:t>
      </w:r>
      <w:r>
        <w:rPr>
          <w:spacing w:val="1"/>
          <w:sz w:val="29"/>
          <w:szCs w:val="29"/>
        </w:rPr>
        <w:t>n</w:t>
      </w:r>
      <w:r>
        <w:rPr>
          <w:sz w:val="29"/>
          <w:szCs w:val="29"/>
        </w:rPr>
        <w:t>ts</w:t>
      </w:r>
      <w:r>
        <w:rPr>
          <w:spacing w:val="-9"/>
          <w:sz w:val="29"/>
          <w:szCs w:val="29"/>
        </w:rPr>
        <w:t xml:space="preserve"> </w:t>
      </w:r>
      <w:r>
        <w:rPr>
          <w:spacing w:val="4"/>
          <w:sz w:val="29"/>
          <w:szCs w:val="29"/>
        </w:rPr>
        <w:t>o</w:t>
      </w:r>
      <w:r>
        <w:rPr>
          <w:sz w:val="29"/>
          <w:szCs w:val="29"/>
        </w:rPr>
        <w:t>c</w:t>
      </w:r>
      <w:r>
        <w:rPr>
          <w:spacing w:val="1"/>
          <w:sz w:val="29"/>
          <w:szCs w:val="29"/>
        </w:rPr>
        <w:t>cu</w:t>
      </w:r>
      <w:r>
        <w:rPr>
          <w:sz w:val="29"/>
          <w:szCs w:val="29"/>
        </w:rPr>
        <w:t>r</w:t>
      </w:r>
      <w:r>
        <w:rPr>
          <w:spacing w:val="-1"/>
          <w:sz w:val="29"/>
          <w:szCs w:val="29"/>
        </w:rPr>
        <w:t>ri</w:t>
      </w:r>
      <w:r>
        <w:rPr>
          <w:spacing w:val="1"/>
          <w:sz w:val="29"/>
          <w:szCs w:val="29"/>
        </w:rPr>
        <w:t>n</w:t>
      </w:r>
      <w:r>
        <w:rPr>
          <w:sz w:val="29"/>
          <w:szCs w:val="29"/>
        </w:rPr>
        <w:t>g</w:t>
      </w:r>
      <w:r>
        <w:rPr>
          <w:spacing w:val="-7"/>
          <w:sz w:val="29"/>
          <w:szCs w:val="29"/>
        </w:rPr>
        <w:t xml:space="preserve"> </w:t>
      </w:r>
      <w:r>
        <w:rPr>
          <w:spacing w:val="-1"/>
          <w:sz w:val="29"/>
          <w:szCs w:val="29"/>
        </w:rPr>
        <w:t>o</w:t>
      </w:r>
      <w:r>
        <w:rPr>
          <w:spacing w:val="1"/>
          <w:sz w:val="29"/>
          <w:szCs w:val="29"/>
        </w:rPr>
        <w:t>v</w:t>
      </w:r>
      <w:r>
        <w:rPr>
          <w:sz w:val="29"/>
          <w:szCs w:val="29"/>
        </w:rPr>
        <w:t>er</w:t>
      </w:r>
      <w:r>
        <w:rPr>
          <w:spacing w:val="-8"/>
          <w:sz w:val="29"/>
          <w:szCs w:val="29"/>
        </w:rPr>
        <w:t xml:space="preserve"> </w:t>
      </w:r>
      <w:r>
        <w:rPr>
          <w:sz w:val="29"/>
          <w:szCs w:val="29"/>
        </w:rPr>
        <w:t>there</w:t>
      </w:r>
      <w:r>
        <w:rPr>
          <w:spacing w:val="-8"/>
          <w:sz w:val="29"/>
          <w:szCs w:val="29"/>
        </w:rPr>
        <w:t xml:space="preserve"> </w:t>
      </w:r>
      <w:r>
        <w:rPr>
          <w:sz w:val="29"/>
          <w:szCs w:val="29"/>
        </w:rPr>
        <w:t>a</w:t>
      </w:r>
      <w:r>
        <w:rPr>
          <w:spacing w:val="1"/>
          <w:sz w:val="29"/>
          <w:szCs w:val="29"/>
        </w:rPr>
        <w:t>n</w:t>
      </w:r>
      <w:r>
        <w:rPr>
          <w:sz w:val="29"/>
          <w:szCs w:val="29"/>
        </w:rPr>
        <w:t>d</w:t>
      </w:r>
      <w:r>
        <w:rPr>
          <w:spacing w:val="-6"/>
          <w:sz w:val="29"/>
          <w:szCs w:val="29"/>
        </w:rPr>
        <w:t xml:space="preserve"> </w:t>
      </w:r>
      <w:r>
        <w:rPr>
          <w:sz w:val="29"/>
          <w:szCs w:val="29"/>
        </w:rPr>
        <w:t>a</w:t>
      </w:r>
      <w:r>
        <w:rPr>
          <w:spacing w:val="1"/>
          <w:sz w:val="29"/>
          <w:szCs w:val="29"/>
        </w:rPr>
        <w:t>l</w:t>
      </w:r>
      <w:r>
        <w:rPr>
          <w:spacing w:val="-3"/>
          <w:sz w:val="29"/>
          <w:szCs w:val="29"/>
        </w:rPr>
        <w:t>s</w:t>
      </w:r>
      <w:r>
        <w:rPr>
          <w:sz w:val="29"/>
          <w:szCs w:val="29"/>
        </w:rPr>
        <w:t>o</w:t>
      </w:r>
      <w:r>
        <w:rPr>
          <w:spacing w:val="-6"/>
          <w:sz w:val="29"/>
          <w:szCs w:val="29"/>
        </w:rPr>
        <w:t xml:space="preserve"> </w:t>
      </w:r>
      <w:r>
        <w:rPr>
          <w:sz w:val="29"/>
          <w:szCs w:val="29"/>
        </w:rPr>
        <w:t>i</w:t>
      </w:r>
      <w:r>
        <w:rPr>
          <w:spacing w:val="2"/>
          <w:sz w:val="29"/>
          <w:szCs w:val="29"/>
        </w:rPr>
        <w:t>n</w:t>
      </w:r>
      <w:r>
        <w:rPr>
          <w:spacing w:val="-2"/>
          <w:sz w:val="29"/>
          <w:szCs w:val="29"/>
        </w:rPr>
        <w:t>c</w:t>
      </w:r>
      <w:r>
        <w:rPr>
          <w:sz w:val="29"/>
          <w:szCs w:val="29"/>
        </w:rPr>
        <w:t>luding</w:t>
      </w:r>
      <w:r>
        <w:rPr>
          <w:spacing w:val="-6"/>
          <w:sz w:val="29"/>
          <w:szCs w:val="29"/>
        </w:rPr>
        <w:t xml:space="preserve"> </w:t>
      </w:r>
      <w:r>
        <w:rPr>
          <w:spacing w:val="-1"/>
          <w:sz w:val="29"/>
          <w:szCs w:val="29"/>
        </w:rPr>
        <w:t>d</w:t>
      </w:r>
      <w:r>
        <w:rPr>
          <w:sz w:val="29"/>
          <w:szCs w:val="29"/>
        </w:rPr>
        <w:t>e</w:t>
      </w:r>
      <w:r>
        <w:rPr>
          <w:spacing w:val="1"/>
          <w:sz w:val="29"/>
          <w:szCs w:val="29"/>
        </w:rPr>
        <w:t>co</w:t>
      </w:r>
      <w:r>
        <w:rPr>
          <w:sz w:val="29"/>
          <w:szCs w:val="29"/>
        </w:rPr>
        <w:t>r</w:t>
      </w:r>
      <w:r>
        <w:rPr>
          <w:spacing w:val="-2"/>
          <w:sz w:val="29"/>
          <w:szCs w:val="29"/>
        </w:rPr>
        <w:t>a</w:t>
      </w:r>
      <w:r>
        <w:rPr>
          <w:sz w:val="29"/>
          <w:szCs w:val="29"/>
        </w:rPr>
        <w:t>ti</w:t>
      </w:r>
      <w:r>
        <w:rPr>
          <w:spacing w:val="-2"/>
          <w:sz w:val="29"/>
          <w:szCs w:val="29"/>
        </w:rPr>
        <w:t>o</w:t>
      </w:r>
      <w:r>
        <w:rPr>
          <w:sz w:val="29"/>
          <w:szCs w:val="29"/>
        </w:rPr>
        <w:t xml:space="preserve">n </w:t>
      </w:r>
      <w:r>
        <w:rPr>
          <w:spacing w:val="1"/>
          <w:sz w:val="29"/>
          <w:szCs w:val="29"/>
        </w:rPr>
        <w:t>o</w:t>
      </w:r>
      <w:r>
        <w:rPr>
          <w:sz w:val="29"/>
          <w:szCs w:val="29"/>
        </w:rPr>
        <w:t>f</w:t>
      </w:r>
      <w:r>
        <w:rPr>
          <w:spacing w:val="-1"/>
          <w:sz w:val="29"/>
          <w:szCs w:val="29"/>
        </w:rPr>
        <w:t xml:space="preserve"> </w:t>
      </w:r>
      <w:r>
        <w:rPr>
          <w:sz w:val="29"/>
          <w:szCs w:val="29"/>
        </w:rPr>
        <w:t>st</w:t>
      </w:r>
      <w:r>
        <w:rPr>
          <w:spacing w:val="1"/>
          <w:sz w:val="29"/>
          <w:szCs w:val="29"/>
        </w:rPr>
        <w:t>a</w:t>
      </w:r>
      <w:r>
        <w:rPr>
          <w:spacing w:val="-1"/>
          <w:sz w:val="29"/>
          <w:szCs w:val="29"/>
        </w:rPr>
        <w:t>g</w:t>
      </w:r>
      <w:r>
        <w:rPr>
          <w:sz w:val="29"/>
          <w:szCs w:val="29"/>
        </w:rPr>
        <w:t xml:space="preserve">e </w:t>
      </w:r>
      <w:r>
        <w:rPr>
          <w:spacing w:val="-2"/>
          <w:sz w:val="29"/>
          <w:szCs w:val="29"/>
        </w:rPr>
        <w:t>a</w:t>
      </w:r>
      <w:r>
        <w:rPr>
          <w:spacing w:val="1"/>
          <w:sz w:val="29"/>
          <w:szCs w:val="29"/>
        </w:rPr>
        <w:t>n</w:t>
      </w:r>
      <w:r>
        <w:rPr>
          <w:sz w:val="29"/>
          <w:szCs w:val="29"/>
        </w:rPr>
        <w:t>d</w:t>
      </w:r>
      <w:r>
        <w:rPr>
          <w:spacing w:val="-2"/>
          <w:sz w:val="29"/>
          <w:szCs w:val="29"/>
        </w:rPr>
        <w:t xml:space="preserve"> </w:t>
      </w:r>
      <w:r>
        <w:rPr>
          <w:spacing w:val="1"/>
          <w:sz w:val="29"/>
          <w:szCs w:val="29"/>
        </w:rPr>
        <w:t>h</w:t>
      </w:r>
      <w:r>
        <w:rPr>
          <w:sz w:val="29"/>
          <w:szCs w:val="29"/>
        </w:rPr>
        <w:t>al</w:t>
      </w:r>
      <w:r>
        <w:rPr>
          <w:spacing w:val="2"/>
          <w:sz w:val="29"/>
          <w:szCs w:val="29"/>
        </w:rPr>
        <w:t>l</w:t>
      </w:r>
      <w:r>
        <w:rPr>
          <w:sz w:val="29"/>
          <w:szCs w:val="29"/>
        </w:rPr>
        <w:t>.</w:t>
      </w:r>
    </w:p>
    <w:p w:rsidR="00060B13" w:rsidRDefault="0073055B">
      <w:pPr>
        <w:ind w:left="460"/>
        <w:rPr>
          <w:sz w:val="29"/>
          <w:szCs w:val="29"/>
        </w:rPr>
      </w:pPr>
      <w:r>
        <w:rPr>
          <w:spacing w:val="1"/>
          <w:sz w:val="29"/>
          <w:szCs w:val="29"/>
        </w:rPr>
        <w:t>4</w:t>
      </w:r>
      <w:r>
        <w:rPr>
          <w:sz w:val="29"/>
          <w:szCs w:val="29"/>
        </w:rPr>
        <w:t>.</w:t>
      </w:r>
      <w:r>
        <w:rPr>
          <w:spacing w:val="69"/>
          <w:sz w:val="29"/>
          <w:szCs w:val="29"/>
        </w:rPr>
        <w:t xml:space="preserve"> </w:t>
      </w:r>
      <w:r>
        <w:rPr>
          <w:sz w:val="29"/>
          <w:szCs w:val="29"/>
        </w:rPr>
        <w:t>C</w:t>
      </w:r>
      <w:r>
        <w:rPr>
          <w:spacing w:val="1"/>
          <w:sz w:val="29"/>
          <w:szCs w:val="29"/>
        </w:rPr>
        <w:t>a</w:t>
      </w:r>
      <w:r>
        <w:rPr>
          <w:spacing w:val="-1"/>
          <w:sz w:val="29"/>
          <w:szCs w:val="29"/>
        </w:rPr>
        <w:t>p</w:t>
      </w:r>
      <w:r>
        <w:rPr>
          <w:sz w:val="29"/>
          <w:szCs w:val="29"/>
        </w:rPr>
        <w:t xml:space="preserve">ital </w:t>
      </w:r>
      <w:r>
        <w:rPr>
          <w:spacing w:val="-1"/>
          <w:sz w:val="29"/>
          <w:szCs w:val="29"/>
        </w:rPr>
        <w:t>i</w:t>
      </w:r>
      <w:r>
        <w:rPr>
          <w:spacing w:val="1"/>
          <w:sz w:val="29"/>
          <w:szCs w:val="29"/>
        </w:rPr>
        <w:t>n</w:t>
      </w:r>
      <w:r>
        <w:rPr>
          <w:spacing w:val="-1"/>
          <w:sz w:val="29"/>
          <w:szCs w:val="29"/>
        </w:rPr>
        <w:t>v</w:t>
      </w:r>
      <w:r>
        <w:rPr>
          <w:sz w:val="29"/>
          <w:szCs w:val="29"/>
        </w:rPr>
        <w:t>es</w:t>
      </w:r>
      <w:r>
        <w:rPr>
          <w:spacing w:val="1"/>
          <w:sz w:val="29"/>
          <w:szCs w:val="29"/>
        </w:rPr>
        <w:t>t</w:t>
      </w:r>
      <w:r>
        <w:rPr>
          <w:spacing w:val="-3"/>
          <w:sz w:val="29"/>
          <w:szCs w:val="29"/>
        </w:rPr>
        <w:t>m</w:t>
      </w:r>
      <w:r>
        <w:rPr>
          <w:sz w:val="29"/>
          <w:szCs w:val="29"/>
        </w:rPr>
        <w:t>e</w:t>
      </w:r>
      <w:r>
        <w:rPr>
          <w:spacing w:val="1"/>
          <w:sz w:val="29"/>
          <w:szCs w:val="29"/>
        </w:rPr>
        <w:t>n</w:t>
      </w:r>
      <w:r>
        <w:rPr>
          <w:sz w:val="29"/>
          <w:szCs w:val="29"/>
        </w:rPr>
        <w:t xml:space="preserve">t </w:t>
      </w:r>
      <w:r>
        <w:rPr>
          <w:spacing w:val="-3"/>
          <w:sz w:val="29"/>
          <w:szCs w:val="29"/>
        </w:rPr>
        <w:t>f</w:t>
      </w:r>
      <w:r>
        <w:rPr>
          <w:spacing w:val="1"/>
          <w:sz w:val="29"/>
          <w:szCs w:val="29"/>
        </w:rPr>
        <w:t>o</w:t>
      </w:r>
      <w:r>
        <w:rPr>
          <w:sz w:val="29"/>
          <w:szCs w:val="29"/>
        </w:rPr>
        <w:t>r</w:t>
      </w:r>
      <w:r>
        <w:rPr>
          <w:spacing w:val="-1"/>
          <w:sz w:val="29"/>
          <w:szCs w:val="29"/>
        </w:rPr>
        <w:t xml:space="preserve"> </w:t>
      </w:r>
      <w:r>
        <w:rPr>
          <w:spacing w:val="1"/>
          <w:sz w:val="29"/>
          <w:szCs w:val="29"/>
        </w:rPr>
        <w:t>o</w:t>
      </w:r>
      <w:r>
        <w:rPr>
          <w:sz w:val="29"/>
          <w:szCs w:val="29"/>
        </w:rPr>
        <w:t>f</w:t>
      </w:r>
      <w:r>
        <w:rPr>
          <w:spacing w:val="-1"/>
          <w:sz w:val="29"/>
          <w:szCs w:val="29"/>
        </w:rPr>
        <w:t>f</w:t>
      </w:r>
      <w:r>
        <w:rPr>
          <w:sz w:val="29"/>
          <w:szCs w:val="29"/>
        </w:rPr>
        <w:t>i</w:t>
      </w:r>
      <w:r>
        <w:rPr>
          <w:spacing w:val="1"/>
          <w:sz w:val="29"/>
          <w:szCs w:val="29"/>
        </w:rPr>
        <w:t>c</w:t>
      </w:r>
      <w:r>
        <w:rPr>
          <w:sz w:val="29"/>
          <w:szCs w:val="29"/>
        </w:rPr>
        <w:t>e</w:t>
      </w:r>
      <w:r>
        <w:rPr>
          <w:spacing w:val="-2"/>
          <w:sz w:val="29"/>
          <w:szCs w:val="29"/>
        </w:rPr>
        <w:t xml:space="preserve"> </w:t>
      </w:r>
      <w:r>
        <w:rPr>
          <w:sz w:val="29"/>
          <w:szCs w:val="29"/>
        </w:rPr>
        <w:t>con</w:t>
      </w:r>
      <w:r>
        <w:rPr>
          <w:spacing w:val="1"/>
          <w:sz w:val="29"/>
          <w:szCs w:val="29"/>
        </w:rPr>
        <w:t>t</w:t>
      </w:r>
      <w:r>
        <w:rPr>
          <w:sz w:val="29"/>
          <w:szCs w:val="29"/>
        </w:rPr>
        <w:t>r</w:t>
      </w:r>
      <w:r>
        <w:rPr>
          <w:spacing w:val="-2"/>
          <w:sz w:val="29"/>
          <w:szCs w:val="29"/>
        </w:rPr>
        <w:t>o</w:t>
      </w:r>
      <w:r>
        <w:rPr>
          <w:sz w:val="29"/>
          <w:szCs w:val="29"/>
        </w:rPr>
        <w:t>lli</w:t>
      </w:r>
      <w:r>
        <w:rPr>
          <w:spacing w:val="-1"/>
          <w:sz w:val="29"/>
          <w:szCs w:val="29"/>
        </w:rPr>
        <w:t>n</w:t>
      </w:r>
      <w:r>
        <w:rPr>
          <w:sz w:val="29"/>
          <w:szCs w:val="29"/>
        </w:rPr>
        <w:t>g</w:t>
      </w:r>
      <w:r>
        <w:rPr>
          <w:spacing w:val="-2"/>
          <w:sz w:val="29"/>
          <w:szCs w:val="29"/>
        </w:rPr>
        <w:t xml:space="preserve"> </w:t>
      </w:r>
      <w:r>
        <w:rPr>
          <w:sz w:val="29"/>
          <w:szCs w:val="29"/>
        </w:rPr>
        <w:t>t</w:t>
      </w:r>
      <w:r>
        <w:rPr>
          <w:spacing w:val="2"/>
          <w:sz w:val="29"/>
          <w:szCs w:val="29"/>
        </w:rPr>
        <w:t>h</w:t>
      </w:r>
      <w:r>
        <w:rPr>
          <w:sz w:val="29"/>
          <w:szCs w:val="29"/>
        </w:rPr>
        <w:t xml:space="preserve">e </w:t>
      </w:r>
      <w:r>
        <w:rPr>
          <w:spacing w:val="-2"/>
          <w:sz w:val="29"/>
          <w:szCs w:val="29"/>
        </w:rPr>
        <w:t>E</w:t>
      </w:r>
      <w:r>
        <w:rPr>
          <w:spacing w:val="1"/>
          <w:sz w:val="29"/>
          <w:szCs w:val="29"/>
        </w:rPr>
        <w:t>M</w:t>
      </w:r>
      <w:r>
        <w:rPr>
          <w:spacing w:val="3"/>
          <w:sz w:val="29"/>
          <w:szCs w:val="29"/>
        </w:rPr>
        <w:t>P</w:t>
      </w:r>
      <w:r>
        <w:rPr>
          <w:sz w:val="29"/>
          <w:szCs w:val="29"/>
        </w:rPr>
        <w:t>-</w:t>
      </w:r>
      <w:r>
        <w:rPr>
          <w:spacing w:val="-1"/>
          <w:sz w:val="29"/>
          <w:szCs w:val="29"/>
        </w:rPr>
        <w:t xml:space="preserve"> </w:t>
      </w:r>
      <w:r>
        <w:rPr>
          <w:sz w:val="29"/>
          <w:szCs w:val="29"/>
        </w:rPr>
        <w:t>Rs.</w:t>
      </w:r>
      <w:r>
        <w:rPr>
          <w:spacing w:val="1"/>
          <w:sz w:val="29"/>
          <w:szCs w:val="29"/>
        </w:rPr>
        <w:t>4</w:t>
      </w:r>
      <w:r>
        <w:rPr>
          <w:sz w:val="29"/>
          <w:szCs w:val="29"/>
        </w:rPr>
        <w:t>,</w:t>
      </w:r>
      <w:r>
        <w:rPr>
          <w:spacing w:val="-2"/>
          <w:sz w:val="29"/>
          <w:szCs w:val="29"/>
        </w:rPr>
        <w:t>0</w:t>
      </w:r>
      <w:r>
        <w:rPr>
          <w:spacing w:val="1"/>
          <w:sz w:val="29"/>
          <w:szCs w:val="29"/>
        </w:rPr>
        <w:t>0</w:t>
      </w:r>
      <w:r>
        <w:rPr>
          <w:sz w:val="29"/>
          <w:szCs w:val="29"/>
        </w:rPr>
        <w:t>,</w:t>
      </w:r>
      <w:r>
        <w:rPr>
          <w:spacing w:val="-2"/>
          <w:sz w:val="29"/>
          <w:szCs w:val="29"/>
        </w:rPr>
        <w:t>0</w:t>
      </w:r>
      <w:r>
        <w:rPr>
          <w:spacing w:val="-1"/>
          <w:sz w:val="29"/>
          <w:szCs w:val="29"/>
        </w:rPr>
        <w:t>0</w:t>
      </w:r>
      <w:r>
        <w:rPr>
          <w:spacing w:val="1"/>
          <w:sz w:val="29"/>
          <w:szCs w:val="29"/>
        </w:rPr>
        <w:t>0</w:t>
      </w:r>
      <w:r>
        <w:rPr>
          <w:spacing w:val="2"/>
          <w:sz w:val="29"/>
          <w:szCs w:val="29"/>
        </w:rPr>
        <w:t>/</w:t>
      </w:r>
      <w:r>
        <w:rPr>
          <w:sz w:val="29"/>
          <w:szCs w:val="29"/>
        </w:rPr>
        <w:t>-</w:t>
      </w:r>
    </w:p>
    <w:p w:rsidR="00060B13" w:rsidRDefault="0073055B">
      <w:pPr>
        <w:spacing w:before="1"/>
        <w:ind w:left="820"/>
        <w:rPr>
          <w:sz w:val="29"/>
          <w:szCs w:val="29"/>
        </w:rPr>
      </w:pPr>
      <w:r>
        <w:rPr>
          <w:sz w:val="29"/>
          <w:szCs w:val="29"/>
        </w:rPr>
        <w:t xml:space="preserve">  </w:t>
      </w:r>
      <w:r>
        <w:rPr>
          <w:spacing w:val="9"/>
          <w:sz w:val="29"/>
          <w:szCs w:val="29"/>
        </w:rPr>
        <w:t xml:space="preserve"> </w:t>
      </w:r>
      <w:r>
        <w:rPr>
          <w:sz w:val="29"/>
          <w:szCs w:val="29"/>
        </w:rPr>
        <w:t>5</w:t>
      </w:r>
      <w:r>
        <w:rPr>
          <w:spacing w:val="1"/>
          <w:sz w:val="29"/>
          <w:szCs w:val="29"/>
        </w:rPr>
        <w:t xml:space="preserve"> </w:t>
      </w:r>
      <w:r>
        <w:rPr>
          <w:sz w:val="29"/>
          <w:szCs w:val="29"/>
        </w:rPr>
        <w:t>C</w:t>
      </w:r>
      <w:r>
        <w:rPr>
          <w:spacing w:val="1"/>
          <w:sz w:val="29"/>
          <w:szCs w:val="29"/>
        </w:rPr>
        <w:t>o</w:t>
      </w:r>
      <w:r>
        <w:rPr>
          <w:spacing w:val="-3"/>
          <w:sz w:val="29"/>
          <w:szCs w:val="29"/>
        </w:rPr>
        <w:t>m</w:t>
      </w:r>
      <w:r>
        <w:rPr>
          <w:spacing w:val="-1"/>
          <w:sz w:val="29"/>
          <w:szCs w:val="29"/>
        </w:rPr>
        <w:t>p</w:t>
      </w:r>
      <w:r>
        <w:rPr>
          <w:spacing w:val="1"/>
          <w:sz w:val="29"/>
          <w:szCs w:val="29"/>
        </w:rPr>
        <w:t>u</w:t>
      </w:r>
      <w:r>
        <w:rPr>
          <w:sz w:val="29"/>
          <w:szCs w:val="29"/>
        </w:rPr>
        <w:t>t</w:t>
      </w:r>
      <w:r>
        <w:rPr>
          <w:spacing w:val="1"/>
          <w:sz w:val="29"/>
          <w:szCs w:val="29"/>
        </w:rPr>
        <w:t>e</w:t>
      </w:r>
      <w:r>
        <w:rPr>
          <w:sz w:val="29"/>
          <w:szCs w:val="29"/>
        </w:rPr>
        <w:t>rs</w:t>
      </w:r>
      <w:r>
        <w:rPr>
          <w:spacing w:val="-1"/>
          <w:sz w:val="29"/>
          <w:szCs w:val="29"/>
        </w:rPr>
        <w:t xml:space="preserve"> </w:t>
      </w:r>
      <w:r>
        <w:rPr>
          <w:sz w:val="29"/>
          <w:szCs w:val="29"/>
        </w:rPr>
        <w:t>(@ Rs. 6</w:t>
      </w:r>
      <w:r>
        <w:rPr>
          <w:spacing w:val="1"/>
          <w:sz w:val="29"/>
          <w:szCs w:val="29"/>
        </w:rPr>
        <w:t>0</w:t>
      </w:r>
      <w:r>
        <w:rPr>
          <w:spacing w:val="-3"/>
          <w:sz w:val="29"/>
          <w:szCs w:val="29"/>
        </w:rPr>
        <w:t>,</w:t>
      </w:r>
      <w:r>
        <w:rPr>
          <w:spacing w:val="1"/>
          <w:sz w:val="29"/>
          <w:szCs w:val="29"/>
        </w:rPr>
        <w:t>0</w:t>
      </w:r>
      <w:r>
        <w:rPr>
          <w:spacing w:val="-1"/>
          <w:sz w:val="29"/>
          <w:szCs w:val="29"/>
        </w:rPr>
        <w:t>0</w:t>
      </w:r>
      <w:r>
        <w:rPr>
          <w:spacing w:val="2"/>
          <w:sz w:val="29"/>
          <w:szCs w:val="29"/>
        </w:rPr>
        <w:t>0</w:t>
      </w:r>
      <w:r>
        <w:rPr>
          <w:spacing w:val="1"/>
          <w:sz w:val="29"/>
          <w:szCs w:val="29"/>
        </w:rPr>
        <w:t>/</w:t>
      </w:r>
      <w:r>
        <w:rPr>
          <w:spacing w:val="-1"/>
          <w:sz w:val="29"/>
          <w:szCs w:val="29"/>
        </w:rPr>
        <w:t>-)</w:t>
      </w:r>
      <w:r>
        <w:rPr>
          <w:sz w:val="29"/>
          <w:szCs w:val="29"/>
        </w:rPr>
        <w:t>-</w:t>
      </w:r>
      <w:r>
        <w:rPr>
          <w:spacing w:val="-1"/>
          <w:sz w:val="29"/>
          <w:szCs w:val="29"/>
        </w:rPr>
        <w:t xml:space="preserve"> </w:t>
      </w:r>
      <w:r>
        <w:rPr>
          <w:sz w:val="29"/>
          <w:szCs w:val="29"/>
        </w:rPr>
        <w:t>Rs.</w:t>
      </w:r>
      <w:r>
        <w:rPr>
          <w:spacing w:val="1"/>
          <w:sz w:val="29"/>
          <w:szCs w:val="29"/>
        </w:rPr>
        <w:t>3</w:t>
      </w:r>
      <w:r>
        <w:rPr>
          <w:sz w:val="29"/>
          <w:szCs w:val="29"/>
        </w:rPr>
        <w:t>,</w:t>
      </w:r>
      <w:r>
        <w:rPr>
          <w:spacing w:val="-2"/>
          <w:sz w:val="29"/>
          <w:szCs w:val="29"/>
        </w:rPr>
        <w:t>0</w:t>
      </w:r>
      <w:r>
        <w:rPr>
          <w:spacing w:val="1"/>
          <w:sz w:val="29"/>
          <w:szCs w:val="29"/>
        </w:rPr>
        <w:t>0</w:t>
      </w:r>
      <w:r>
        <w:rPr>
          <w:sz w:val="29"/>
          <w:szCs w:val="29"/>
        </w:rPr>
        <w:t>,</w:t>
      </w:r>
      <w:r>
        <w:rPr>
          <w:spacing w:val="-2"/>
          <w:sz w:val="29"/>
          <w:szCs w:val="29"/>
        </w:rPr>
        <w:t>0</w:t>
      </w:r>
      <w:r>
        <w:rPr>
          <w:spacing w:val="1"/>
          <w:sz w:val="29"/>
          <w:szCs w:val="29"/>
        </w:rPr>
        <w:t>0</w:t>
      </w:r>
      <w:r>
        <w:rPr>
          <w:spacing w:val="-1"/>
          <w:sz w:val="29"/>
          <w:szCs w:val="29"/>
        </w:rPr>
        <w:t>0</w:t>
      </w:r>
      <w:r>
        <w:rPr>
          <w:spacing w:val="2"/>
          <w:sz w:val="29"/>
          <w:szCs w:val="29"/>
        </w:rPr>
        <w:t>/</w:t>
      </w:r>
      <w:r>
        <w:rPr>
          <w:sz w:val="29"/>
          <w:szCs w:val="29"/>
        </w:rPr>
        <w:t>-</w:t>
      </w:r>
    </w:p>
    <w:p w:rsidR="00060B13" w:rsidRDefault="0073055B">
      <w:pPr>
        <w:ind w:left="820"/>
        <w:rPr>
          <w:sz w:val="29"/>
          <w:szCs w:val="29"/>
        </w:rPr>
      </w:pPr>
      <w:r>
        <w:rPr>
          <w:sz w:val="29"/>
          <w:szCs w:val="29"/>
        </w:rPr>
        <w:t xml:space="preserve">  </w:t>
      </w:r>
      <w:r>
        <w:rPr>
          <w:spacing w:val="9"/>
          <w:sz w:val="29"/>
          <w:szCs w:val="29"/>
        </w:rPr>
        <w:t xml:space="preserve"> </w:t>
      </w:r>
      <w:r>
        <w:rPr>
          <w:sz w:val="29"/>
          <w:szCs w:val="29"/>
        </w:rPr>
        <w:t>3</w:t>
      </w:r>
      <w:r>
        <w:rPr>
          <w:spacing w:val="1"/>
          <w:sz w:val="29"/>
          <w:szCs w:val="29"/>
        </w:rPr>
        <w:t xml:space="preserve"> </w:t>
      </w:r>
      <w:r>
        <w:rPr>
          <w:spacing w:val="-1"/>
          <w:sz w:val="29"/>
          <w:szCs w:val="29"/>
        </w:rPr>
        <w:t>P</w:t>
      </w:r>
      <w:r>
        <w:rPr>
          <w:sz w:val="29"/>
          <w:szCs w:val="29"/>
        </w:rPr>
        <w:t>ri</w:t>
      </w:r>
      <w:r>
        <w:rPr>
          <w:spacing w:val="1"/>
          <w:sz w:val="29"/>
          <w:szCs w:val="29"/>
        </w:rPr>
        <w:t>n</w:t>
      </w:r>
      <w:r>
        <w:rPr>
          <w:spacing w:val="-1"/>
          <w:sz w:val="29"/>
          <w:szCs w:val="29"/>
        </w:rPr>
        <w:t>t</w:t>
      </w:r>
      <w:r>
        <w:rPr>
          <w:sz w:val="29"/>
          <w:szCs w:val="29"/>
        </w:rPr>
        <w:t xml:space="preserve">ers </w:t>
      </w:r>
      <w:r>
        <w:rPr>
          <w:spacing w:val="-1"/>
          <w:sz w:val="29"/>
          <w:szCs w:val="29"/>
        </w:rPr>
        <w:t>(</w:t>
      </w:r>
      <w:r>
        <w:rPr>
          <w:sz w:val="29"/>
          <w:szCs w:val="29"/>
        </w:rPr>
        <w:t>@ Rs. 1</w:t>
      </w:r>
      <w:r>
        <w:rPr>
          <w:spacing w:val="1"/>
          <w:sz w:val="29"/>
          <w:szCs w:val="29"/>
        </w:rPr>
        <w:t>0</w:t>
      </w:r>
      <w:r>
        <w:rPr>
          <w:sz w:val="29"/>
          <w:szCs w:val="29"/>
        </w:rPr>
        <w:t>,00</w:t>
      </w:r>
      <w:r>
        <w:rPr>
          <w:spacing w:val="1"/>
          <w:sz w:val="29"/>
          <w:szCs w:val="29"/>
        </w:rPr>
        <w:t>0/</w:t>
      </w:r>
      <w:r>
        <w:rPr>
          <w:spacing w:val="-1"/>
          <w:sz w:val="29"/>
          <w:szCs w:val="29"/>
        </w:rPr>
        <w:t>-)</w:t>
      </w:r>
      <w:r>
        <w:rPr>
          <w:sz w:val="29"/>
          <w:szCs w:val="29"/>
        </w:rPr>
        <w:t>-</w:t>
      </w:r>
      <w:r>
        <w:rPr>
          <w:spacing w:val="-1"/>
          <w:sz w:val="29"/>
          <w:szCs w:val="29"/>
        </w:rPr>
        <w:t xml:space="preserve"> </w:t>
      </w:r>
      <w:r>
        <w:rPr>
          <w:sz w:val="29"/>
          <w:szCs w:val="29"/>
        </w:rPr>
        <w:t>Rs. 3</w:t>
      </w:r>
      <w:r>
        <w:rPr>
          <w:spacing w:val="1"/>
          <w:sz w:val="29"/>
          <w:szCs w:val="29"/>
        </w:rPr>
        <w:t>0</w:t>
      </w:r>
      <w:r>
        <w:rPr>
          <w:spacing w:val="-3"/>
          <w:sz w:val="29"/>
          <w:szCs w:val="29"/>
        </w:rPr>
        <w:t>,</w:t>
      </w:r>
      <w:r>
        <w:rPr>
          <w:spacing w:val="1"/>
          <w:sz w:val="29"/>
          <w:szCs w:val="29"/>
        </w:rPr>
        <w:t>0</w:t>
      </w:r>
      <w:r>
        <w:rPr>
          <w:spacing w:val="-1"/>
          <w:sz w:val="29"/>
          <w:szCs w:val="29"/>
        </w:rPr>
        <w:t>0</w:t>
      </w:r>
      <w:r>
        <w:rPr>
          <w:spacing w:val="2"/>
          <w:sz w:val="29"/>
          <w:szCs w:val="29"/>
        </w:rPr>
        <w:t>0</w:t>
      </w:r>
      <w:r>
        <w:rPr>
          <w:spacing w:val="1"/>
          <w:sz w:val="29"/>
          <w:szCs w:val="29"/>
        </w:rPr>
        <w:t>/</w:t>
      </w:r>
      <w:r>
        <w:rPr>
          <w:sz w:val="29"/>
          <w:szCs w:val="29"/>
        </w:rPr>
        <w:t>-</w:t>
      </w:r>
    </w:p>
    <w:p w:rsidR="00060B13" w:rsidRDefault="0073055B">
      <w:pPr>
        <w:spacing w:line="340" w:lineRule="exact"/>
        <w:ind w:left="820"/>
        <w:rPr>
          <w:sz w:val="29"/>
          <w:szCs w:val="29"/>
        </w:rPr>
        <w:sectPr w:rsidR="00060B13">
          <w:pgSz w:w="12240" w:h="15840"/>
          <w:pgMar w:top="1380" w:right="1320" w:bottom="280" w:left="1340" w:header="0" w:footer="1015" w:gutter="0"/>
          <w:cols w:space="720"/>
        </w:sectPr>
      </w:pPr>
      <w:r>
        <w:rPr>
          <w:position w:val="-1"/>
          <w:sz w:val="29"/>
          <w:szCs w:val="29"/>
        </w:rPr>
        <w:t xml:space="preserve">  </w:t>
      </w:r>
      <w:r>
        <w:rPr>
          <w:spacing w:val="9"/>
          <w:position w:val="-1"/>
          <w:sz w:val="29"/>
          <w:szCs w:val="29"/>
        </w:rPr>
        <w:t xml:space="preserve"> </w:t>
      </w:r>
      <w:r>
        <w:rPr>
          <w:position w:val="-1"/>
          <w:sz w:val="29"/>
          <w:szCs w:val="29"/>
        </w:rPr>
        <w:t>1</w:t>
      </w:r>
      <w:r>
        <w:rPr>
          <w:spacing w:val="1"/>
          <w:position w:val="-1"/>
          <w:sz w:val="29"/>
          <w:szCs w:val="29"/>
        </w:rPr>
        <w:t xml:space="preserve"> </w:t>
      </w:r>
      <w:r>
        <w:rPr>
          <w:spacing w:val="-1"/>
          <w:position w:val="-1"/>
          <w:sz w:val="29"/>
          <w:szCs w:val="29"/>
        </w:rPr>
        <w:t>P</w:t>
      </w:r>
      <w:r>
        <w:rPr>
          <w:position w:val="-1"/>
          <w:sz w:val="29"/>
          <w:szCs w:val="29"/>
        </w:rPr>
        <w:t>ro</w:t>
      </w:r>
      <w:r>
        <w:rPr>
          <w:spacing w:val="1"/>
          <w:position w:val="-1"/>
          <w:sz w:val="29"/>
          <w:szCs w:val="29"/>
        </w:rPr>
        <w:t>j</w:t>
      </w:r>
      <w:r>
        <w:rPr>
          <w:spacing w:val="-2"/>
          <w:position w:val="-1"/>
          <w:sz w:val="29"/>
          <w:szCs w:val="29"/>
        </w:rPr>
        <w:t>e</w:t>
      </w:r>
      <w:r>
        <w:rPr>
          <w:position w:val="-1"/>
          <w:sz w:val="29"/>
          <w:szCs w:val="29"/>
        </w:rPr>
        <w:t>ctor</w:t>
      </w:r>
      <w:r>
        <w:rPr>
          <w:spacing w:val="-1"/>
          <w:position w:val="-1"/>
          <w:sz w:val="29"/>
          <w:szCs w:val="29"/>
        </w:rPr>
        <w:t xml:space="preserve"> </w:t>
      </w:r>
      <w:r>
        <w:rPr>
          <w:position w:val="-1"/>
          <w:sz w:val="29"/>
          <w:szCs w:val="29"/>
        </w:rPr>
        <w:t>(@</w:t>
      </w:r>
      <w:r>
        <w:rPr>
          <w:spacing w:val="-2"/>
          <w:position w:val="-1"/>
          <w:sz w:val="29"/>
          <w:szCs w:val="29"/>
        </w:rPr>
        <w:t xml:space="preserve"> </w:t>
      </w:r>
      <w:r>
        <w:rPr>
          <w:position w:val="-1"/>
          <w:sz w:val="29"/>
          <w:szCs w:val="29"/>
        </w:rPr>
        <w:t xml:space="preserve">Rs </w:t>
      </w:r>
      <w:r>
        <w:rPr>
          <w:spacing w:val="1"/>
          <w:position w:val="-1"/>
          <w:sz w:val="29"/>
          <w:szCs w:val="29"/>
        </w:rPr>
        <w:t>50</w:t>
      </w:r>
      <w:r>
        <w:rPr>
          <w:position w:val="-1"/>
          <w:sz w:val="29"/>
          <w:szCs w:val="29"/>
        </w:rPr>
        <w:t>,</w:t>
      </w:r>
      <w:r>
        <w:rPr>
          <w:spacing w:val="-2"/>
          <w:position w:val="-1"/>
          <w:sz w:val="29"/>
          <w:szCs w:val="29"/>
        </w:rPr>
        <w:t>0</w:t>
      </w:r>
      <w:r>
        <w:rPr>
          <w:spacing w:val="1"/>
          <w:position w:val="-1"/>
          <w:sz w:val="29"/>
          <w:szCs w:val="29"/>
        </w:rPr>
        <w:t>0</w:t>
      </w:r>
      <w:r>
        <w:rPr>
          <w:spacing w:val="-1"/>
          <w:position w:val="-1"/>
          <w:sz w:val="29"/>
          <w:szCs w:val="29"/>
        </w:rPr>
        <w:t>0</w:t>
      </w:r>
      <w:r>
        <w:rPr>
          <w:spacing w:val="1"/>
          <w:position w:val="-1"/>
          <w:sz w:val="29"/>
          <w:szCs w:val="29"/>
        </w:rPr>
        <w:t>/</w:t>
      </w:r>
      <w:r>
        <w:rPr>
          <w:spacing w:val="-1"/>
          <w:position w:val="-1"/>
          <w:sz w:val="29"/>
          <w:szCs w:val="29"/>
        </w:rPr>
        <w:t>-)</w:t>
      </w:r>
      <w:r>
        <w:rPr>
          <w:position w:val="-1"/>
          <w:sz w:val="29"/>
          <w:szCs w:val="29"/>
        </w:rPr>
        <w:t>-</w:t>
      </w:r>
      <w:r>
        <w:rPr>
          <w:spacing w:val="-1"/>
          <w:position w:val="-1"/>
          <w:sz w:val="29"/>
          <w:szCs w:val="29"/>
        </w:rPr>
        <w:t xml:space="preserve"> </w:t>
      </w:r>
      <w:r>
        <w:rPr>
          <w:position w:val="-1"/>
          <w:sz w:val="29"/>
          <w:szCs w:val="29"/>
        </w:rPr>
        <w:t xml:space="preserve">Rs </w:t>
      </w:r>
      <w:r>
        <w:rPr>
          <w:spacing w:val="2"/>
          <w:position w:val="-1"/>
          <w:sz w:val="29"/>
          <w:szCs w:val="29"/>
        </w:rPr>
        <w:t>5</w:t>
      </w:r>
      <w:r>
        <w:rPr>
          <w:spacing w:val="1"/>
          <w:position w:val="-1"/>
          <w:sz w:val="29"/>
          <w:szCs w:val="29"/>
        </w:rPr>
        <w:t>0</w:t>
      </w:r>
      <w:r>
        <w:rPr>
          <w:position w:val="-1"/>
          <w:sz w:val="29"/>
          <w:szCs w:val="29"/>
        </w:rPr>
        <w:t>,</w:t>
      </w:r>
      <w:r>
        <w:rPr>
          <w:spacing w:val="-1"/>
          <w:position w:val="-1"/>
          <w:sz w:val="29"/>
          <w:szCs w:val="29"/>
        </w:rPr>
        <w:t>0</w:t>
      </w:r>
      <w:r>
        <w:rPr>
          <w:spacing w:val="1"/>
          <w:position w:val="-1"/>
          <w:sz w:val="29"/>
          <w:szCs w:val="29"/>
        </w:rPr>
        <w:t>0</w:t>
      </w:r>
      <w:r>
        <w:rPr>
          <w:spacing w:val="-1"/>
          <w:position w:val="-1"/>
          <w:sz w:val="29"/>
          <w:szCs w:val="29"/>
        </w:rPr>
        <w:t>0</w:t>
      </w:r>
      <w:r>
        <w:rPr>
          <w:spacing w:val="1"/>
          <w:position w:val="-1"/>
          <w:sz w:val="29"/>
          <w:szCs w:val="29"/>
        </w:rPr>
        <w:t>/</w:t>
      </w:r>
      <w:r>
        <w:rPr>
          <w:position w:val="-1"/>
          <w:sz w:val="29"/>
          <w:szCs w:val="29"/>
        </w:rPr>
        <w:t>-</w:t>
      </w:r>
    </w:p>
    <w:p w:rsidR="00060B13" w:rsidRDefault="0073055B">
      <w:pPr>
        <w:tabs>
          <w:tab w:val="left" w:pos="820"/>
        </w:tabs>
        <w:spacing w:before="76" w:line="320" w:lineRule="exact"/>
        <w:ind w:left="820" w:right="66" w:hanging="360"/>
        <w:rPr>
          <w:sz w:val="29"/>
          <w:szCs w:val="29"/>
        </w:rPr>
      </w:pPr>
      <w:r>
        <w:rPr>
          <w:sz w:val="29"/>
          <w:szCs w:val="29"/>
        </w:rPr>
        <w:lastRenderedPageBreak/>
        <w:tab/>
        <w:t>Sta</w:t>
      </w:r>
      <w:r>
        <w:rPr>
          <w:spacing w:val="1"/>
          <w:sz w:val="29"/>
          <w:szCs w:val="29"/>
        </w:rPr>
        <w:t>t</w:t>
      </w:r>
      <w:r>
        <w:rPr>
          <w:spacing w:val="-1"/>
          <w:sz w:val="29"/>
          <w:szCs w:val="29"/>
        </w:rPr>
        <w:t>io</w:t>
      </w:r>
      <w:r>
        <w:rPr>
          <w:spacing w:val="1"/>
          <w:sz w:val="29"/>
          <w:szCs w:val="29"/>
        </w:rPr>
        <w:t>n</w:t>
      </w:r>
      <w:r>
        <w:rPr>
          <w:sz w:val="29"/>
          <w:szCs w:val="29"/>
        </w:rPr>
        <w:t>ar</w:t>
      </w:r>
      <w:r>
        <w:rPr>
          <w:spacing w:val="-1"/>
          <w:sz w:val="29"/>
          <w:szCs w:val="29"/>
        </w:rPr>
        <w:t>i</w:t>
      </w:r>
      <w:r>
        <w:rPr>
          <w:sz w:val="29"/>
          <w:szCs w:val="29"/>
        </w:rPr>
        <w:t>es</w:t>
      </w:r>
      <w:r>
        <w:rPr>
          <w:spacing w:val="39"/>
          <w:sz w:val="29"/>
          <w:szCs w:val="29"/>
        </w:rPr>
        <w:t xml:space="preserve"> </w:t>
      </w:r>
      <w:r>
        <w:rPr>
          <w:sz w:val="29"/>
          <w:szCs w:val="29"/>
        </w:rPr>
        <w:t>and</w:t>
      </w:r>
      <w:r>
        <w:rPr>
          <w:spacing w:val="39"/>
          <w:sz w:val="29"/>
          <w:szCs w:val="29"/>
        </w:rPr>
        <w:t xml:space="preserve"> </w:t>
      </w:r>
      <w:r>
        <w:rPr>
          <w:spacing w:val="-1"/>
          <w:sz w:val="29"/>
          <w:szCs w:val="29"/>
        </w:rPr>
        <w:t>o</w:t>
      </w:r>
      <w:r>
        <w:rPr>
          <w:sz w:val="29"/>
          <w:szCs w:val="29"/>
        </w:rPr>
        <w:t>ther</w:t>
      </w:r>
      <w:r>
        <w:rPr>
          <w:spacing w:val="38"/>
          <w:sz w:val="29"/>
          <w:szCs w:val="29"/>
        </w:rPr>
        <w:t xml:space="preserve"> </w:t>
      </w:r>
      <w:r>
        <w:rPr>
          <w:sz w:val="29"/>
          <w:szCs w:val="29"/>
        </w:rPr>
        <w:t>re</w:t>
      </w:r>
      <w:r>
        <w:rPr>
          <w:spacing w:val="1"/>
          <w:sz w:val="29"/>
          <w:szCs w:val="29"/>
        </w:rPr>
        <w:t>q</w:t>
      </w:r>
      <w:r>
        <w:rPr>
          <w:spacing w:val="-1"/>
          <w:sz w:val="29"/>
          <w:szCs w:val="29"/>
        </w:rPr>
        <w:t>u</w:t>
      </w:r>
      <w:r>
        <w:rPr>
          <w:sz w:val="29"/>
          <w:szCs w:val="29"/>
        </w:rPr>
        <w:t>ire</w:t>
      </w:r>
      <w:r>
        <w:rPr>
          <w:spacing w:val="-2"/>
          <w:sz w:val="29"/>
          <w:szCs w:val="29"/>
        </w:rPr>
        <w:t>m</w:t>
      </w:r>
      <w:r>
        <w:rPr>
          <w:sz w:val="29"/>
          <w:szCs w:val="29"/>
        </w:rPr>
        <w:t>e</w:t>
      </w:r>
      <w:r>
        <w:rPr>
          <w:spacing w:val="1"/>
          <w:sz w:val="29"/>
          <w:szCs w:val="29"/>
        </w:rPr>
        <w:t>n</w:t>
      </w:r>
      <w:r>
        <w:rPr>
          <w:sz w:val="29"/>
          <w:szCs w:val="29"/>
        </w:rPr>
        <w:t>ts</w:t>
      </w:r>
      <w:r>
        <w:rPr>
          <w:spacing w:val="39"/>
          <w:sz w:val="29"/>
          <w:szCs w:val="29"/>
        </w:rPr>
        <w:t xml:space="preserve"> </w:t>
      </w:r>
      <w:r>
        <w:rPr>
          <w:sz w:val="29"/>
          <w:szCs w:val="29"/>
        </w:rPr>
        <w:t>(</w:t>
      </w:r>
      <w:r>
        <w:rPr>
          <w:spacing w:val="-1"/>
          <w:sz w:val="29"/>
          <w:szCs w:val="29"/>
        </w:rPr>
        <w:t>Sy</w:t>
      </w:r>
      <w:r>
        <w:rPr>
          <w:sz w:val="29"/>
          <w:szCs w:val="29"/>
        </w:rPr>
        <w:t>st</w:t>
      </w:r>
      <w:r>
        <w:rPr>
          <w:spacing w:val="1"/>
          <w:sz w:val="29"/>
          <w:szCs w:val="29"/>
        </w:rPr>
        <w:t>e</w:t>
      </w:r>
      <w:r>
        <w:rPr>
          <w:sz w:val="29"/>
          <w:szCs w:val="29"/>
        </w:rPr>
        <w:t>m</w:t>
      </w:r>
      <w:r>
        <w:rPr>
          <w:spacing w:val="35"/>
          <w:sz w:val="29"/>
          <w:szCs w:val="29"/>
        </w:rPr>
        <w:t xml:space="preserve"> </w:t>
      </w:r>
      <w:r>
        <w:rPr>
          <w:spacing w:val="-3"/>
          <w:sz w:val="29"/>
          <w:szCs w:val="29"/>
        </w:rPr>
        <w:t>m</w:t>
      </w:r>
      <w:r>
        <w:rPr>
          <w:sz w:val="29"/>
          <w:szCs w:val="29"/>
        </w:rPr>
        <w:t>a</w:t>
      </w:r>
      <w:r>
        <w:rPr>
          <w:spacing w:val="1"/>
          <w:sz w:val="29"/>
          <w:szCs w:val="29"/>
        </w:rPr>
        <w:t>in</w:t>
      </w:r>
      <w:r>
        <w:rPr>
          <w:sz w:val="29"/>
          <w:szCs w:val="29"/>
        </w:rPr>
        <w:t>t</w:t>
      </w:r>
      <w:r>
        <w:rPr>
          <w:spacing w:val="1"/>
          <w:sz w:val="29"/>
          <w:szCs w:val="29"/>
        </w:rPr>
        <w:t>e</w:t>
      </w:r>
      <w:r>
        <w:rPr>
          <w:spacing w:val="-1"/>
          <w:sz w:val="29"/>
          <w:szCs w:val="29"/>
        </w:rPr>
        <w:t>n</w:t>
      </w:r>
      <w:r>
        <w:rPr>
          <w:spacing w:val="6"/>
          <w:sz w:val="29"/>
          <w:szCs w:val="29"/>
        </w:rPr>
        <w:t>a</w:t>
      </w:r>
      <w:r>
        <w:rPr>
          <w:spacing w:val="-1"/>
          <w:sz w:val="29"/>
          <w:szCs w:val="29"/>
        </w:rPr>
        <w:t>n</w:t>
      </w:r>
      <w:r>
        <w:rPr>
          <w:sz w:val="29"/>
          <w:szCs w:val="29"/>
        </w:rPr>
        <w:t>ce</w:t>
      </w:r>
      <w:r>
        <w:rPr>
          <w:spacing w:val="39"/>
          <w:sz w:val="29"/>
          <w:szCs w:val="29"/>
        </w:rPr>
        <w:t xml:space="preserve"> </w:t>
      </w:r>
      <w:r>
        <w:rPr>
          <w:spacing w:val="-2"/>
          <w:sz w:val="29"/>
          <w:szCs w:val="29"/>
        </w:rPr>
        <w:t>a</w:t>
      </w:r>
      <w:r>
        <w:rPr>
          <w:spacing w:val="1"/>
          <w:sz w:val="29"/>
          <w:szCs w:val="29"/>
        </w:rPr>
        <w:t>n</w:t>
      </w:r>
      <w:r>
        <w:rPr>
          <w:sz w:val="29"/>
          <w:szCs w:val="29"/>
        </w:rPr>
        <w:t>d</w:t>
      </w:r>
      <w:r>
        <w:rPr>
          <w:spacing w:val="36"/>
          <w:sz w:val="29"/>
          <w:szCs w:val="29"/>
        </w:rPr>
        <w:t xml:space="preserve"> </w:t>
      </w:r>
      <w:r>
        <w:rPr>
          <w:spacing w:val="1"/>
          <w:sz w:val="29"/>
          <w:szCs w:val="29"/>
        </w:rPr>
        <w:t>p</w:t>
      </w:r>
      <w:r>
        <w:rPr>
          <w:sz w:val="29"/>
          <w:szCs w:val="29"/>
        </w:rPr>
        <w:t>ri</w:t>
      </w:r>
      <w:r>
        <w:rPr>
          <w:spacing w:val="-1"/>
          <w:sz w:val="29"/>
          <w:szCs w:val="29"/>
        </w:rPr>
        <w:t>n</w:t>
      </w:r>
      <w:r>
        <w:rPr>
          <w:sz w:val="29"/>
          <w:szCs w:val="29"/>
        </w:rPr>
        <w:t xml:space="preserve">ter ink </w:t>
      </w:r>
      <w:r>
        <w:rPr>
          <w:spacing w:val="1"/>
          <w:sz w:val="29"/>
          <w:szCs w:val="29"/>
        </w:rPr>
        <w:t>e</w:t>
      </w:r>
      <w:r>
        <w:rPr>
          <w:spacing w:val="-1"/>
          <w:sz w:val="29"/>
          <w:szCs w:val="29"/>
        </w:rPr>
        <w:t>t</w:t>
      </w:r>
      <w:r>
        <w:rPr>
          <w:sz w:val="29"/>
          <w:szCs w:val="29"/>
        </w:rPr>
        <w:t>c.)-</w:t>
      </w:r>
      <w:r>
        <w:rPr>
          <w:spacing w:val="-1"/>
          <w:sz w:val="29"/>
          <w:szCs w:val="29"/>
        </w:rPr>
        <w:t xml:space="preserve"> </w:t>
      </w:r>
      <w:r>
        <w:rPr>
          <w:sz w:val="29"/>
          <w:szCs w:val="29"/>
        </w:rPr>
        <w:t xml:space="preserve">Rs. </w:t>
      </w:r>
      <w:r>
        <w:rPr>
          <w:spacing w:val="1"/>
          <w:sz w:val="29"/>
          <w:szCs w:val="29"/>
        </w:rPr>
        <w:t>20</w:t>
      </w:r>
      <w:r>
        <w:rPr>
          <w:sz w:val="29"/>
          <w:szCs w:val="29"/>
        </w:rPr>
        <w:t>,</w:t>
      </w:r>
      <w:r>
        <w:rPr>
          <w:spacing w:val="-2"/>
          <w:sz w:val="29"/>
          <w:szCs w:val="29"/>
        </w:rPr>
        <w:t>0</w:t>
      </w:r>
      <w:r>
        <w:rPr>
          <w:spacing w:val="1"/>
          <w:sz w:val="29"/>
          <w:szCs w:val="29"/>
        </w:rPr>
        <w:t>0</w:t>
      </w:r>
      <w:r>
        <w:rPr>
          <w:spacing w:val="-1"/>
          <w:sz w:val="29"/>
          <w:szCs w:val="29"/>
        </w:rPr>
        <w:t>0/</w:t>
      </w:r>
      <w:r>
        <w:rPr>
          <w:sz w:val="29"/>
          <w:szCs w:val="29"/>
        </w:rPr>
        <w:t>-</w:t>
      </w:r>
    </w:p>
    <w:p w:rsidR="00060B13" w:rsidRDefault="0073055B">
      <w:pPr>
        <w:spacing w:line="320" w:lineRule="exact"/>
        <w:ind w:left="100"/>
        <w:rPr>
          <w:sz w:val="29"/>
          <w:szCs w:val="29"/>
        </w:rPr>
      </w:pPr>
      <w:r>
        <w:rPr>
          <w:spacing w:val="1"/>
          <w:sz w:val="29"/>
          <w:szCs w:val="29"/>
        </w:rPr>
        <w:t>5</w:t>
      </w:r>
      <w:r>
        <w:rPr>
          <w:sz w:val="29"/>
          <w:szCs w:val="29"/>
        </w:rPr>
        <w:t>.</w:t>
      </w:r>
      <w:r>
        <w:rPr>
          <w:spacing w:val="69"/>
          <w:sz w:val="29"/>
          <w:szCs w:val="29"/>
        </w:rPr>
        <w:t xml:space="preserve"> </w:t>
      </w:r>
      <w:r>
        <w:rPr>
          <w:sz w:val="29"/>
          <w:szCs w:val="29"/>
        </w:rPr>
        <w:t>Tra</w:t>
      </w:r>
      <w:r>
        <w:rPr>
          <w:spacing w:val="1"/>
          <w:sz w:val="29"/>
          <w:szCs w:val="29"/>
        </w:rPr>
        <w:t>v</w:t>
      </w:r>
      <w:r>
        <w:rPr>
          <w:spacing w:val="-2"/>
          <w:sz w:val="29"/>
          <w:szCs w:val="29"/>
        </w:rPr>
        <w:t>e</w:t>
      </w:r>
      <w:r>
        <w:rPr>
          <w:sz w:val="29"/>
          <w:szCs w:val="29"/>
        </w:rPr>
        <w:t xml:space="preserve">l </w:t>
      </w:r>
      <w:r>
        <w:rPr>
          <w:spacing w:val="1"/>
          <w:sz w:val="29"/>
          <w:szCs w:val="29"/>
        </w:rPr>
        <w:t>R</w:t>
      </w:r>
      <w:r>
        <w:rPr>
          <w:sz w:val="29"/>
          <w:szCs w:val="29"/>
        </w:rPr>
        <w:t>s.</w:t>
      </w:r>
      <w:r>
        <w:rPr>
          <w:spacing w:val="-1"/>
          <w:sz w:val="29"/>
          <w:szCs w:val="29"/>
        </w:rPr>
        <w:t xml:space="preserve"> </w:t>
      </w:r>
      <w:r>
        <w:rPr>
          <w:spacing w:val="1"/>
          <w:sz w:val="29"/>
          <w:szCs w:val="29"/>
        </w:rPr>
        <w:t>4</w:t>
      </w:r>
      <w:r>
        <w:rPr>
          <w:sz w:val="29"/>
          <w:szCs w:val="29"/>
        </w:rPr>
        <w:t>,</w:t>
      </w:r>
      <w:r>
        <w:rPr>
          <w:spacing w:val="-1"/>
          <w:sz w:val="29"/>
          <w:szCs w:val="29"/>
        </w:rPr>
        <w:t>0</w:t>
      </w:r>
      <w:r>
        <w:rPr>
          <w:spacing w:val="1"/>
          <w:sz w:val="29"/>
          <w:szCs w:val="29"/>
        </w:rPr>
        <w:t>0</w:t>
      </w:r>
      <w:r>
        <w:rPr>
          <w:sz w:val="29"/>
          <w:szCs w:val="29"/>
        </w:rPr>
        <w:t>,</w:t>
      </w:r>
      <w:r>
        <w:rPr>
          <w:spacing w:val="-2"/>
          <w:sz w:val="29"/>
          <w:szCs w:val="29"/>
        </w:rPr>
        <w:t>0</w:t>
      </w:r>
      <w:r>
        <w:rPr>
          <w:spacing w:val="1"/>
          <w:sz w:val="29"/>
          <w:szCs w:val="29"/>
        </w:rPr>
        <w:t>0</w:t>
      </w:r>
      <w:r>
        <w:rPr>
          <w:spacing w:val="-1"/>
          <w:sz w:val="29"/>
          <w:szCs w:val="29"/>
        </w:rPr>
        <w:t>0</w:t>
      </w:r>
      <w:r>
        <w:rPr>
          <w:sz w:val="29"/>
          <w:szCs w:val="29"/>
        </w:rPr>
        <w:t>/-</w:t>
      </w:r>
    </w:p>
    <w:p w:rsidR="00060B13" w:rsidRDefault="0073055B">
      <w:pPr>
        <w:tabs>
          <w:tab w:val="left" w:pos="820"/>
        </w:tabs>
        <w:spacing w:before="27" w:line="320" w:lineRule="exact"/>
        <w:ind w:left="820" w:right="74" w:hanging="360"/>
        <w:rPr>
          <w:sz w:val="29"/>
          <w:szCs w:val="29"/>
        </w:rPr>
      </w:pPr>
      <w:r>
        <w:rPr>
          <w:sz w:val="29"/>
          <w:szCs w:val="29"/>
        </w:rPr>
        <w:tab/>
        <w:t>Air</w:t>
      </w:r>
      <w:r>
        <w:rPr>
          <w:spacing w:val="71"/>
          <w:sz w:val="29"/>
          <w:szCs w:val="29"/>
        </w:rPr>
        <w:t xml:space="preserve"> </w:t>
      </w:r>
      <w:r>
        <w:rPr>
          <w:sz w:val="29"/>
          <w:szCs w:val="29"/>
        </w:rPr>
        <w:t>Fare</w:t>
      </w:r>
      <w:r>
        <w:rPr>
          <w:spacing w:val="72"/>
          <w:sz w:val="29"/>
          <w:szCs w:val="29"/>
        </w:rPr>
        <w:t xml:space="preserve"> </w:t>
      </w:r>
      <w:r>
        <w:rPr>
          <w:spacing w:val="1"/>
          <w:sz w:val="29"/>
          <w:szCs w:val="29"/>
        </w:rPr>
        <w:t>o</w:t>
      </w:r>
      <w:r>
        <w:rPr>
          <w:sz w:val="29"/>
          <w:szCs w:val="29"/>
        </w:rPr>
        <w:t>f</w:t>
      </w:r>
      <w:r>
        <w:rPr>
          <w:spacing w:val="69"/>
          <w:sz w:val="29"/>
          <w:szCs w:val="29"/>
        </w:rPr>
        <w:t xml:space="preserve"> </w:t>
      </w:r>
      <w:r>
        <w:rPr>
          <w:spacing w:val="1"/>
          <w:sz w:val="29"/>
          <w:szCs w:val="29"/>
        </w:rPr>
        <w:t>p</w:t>
      </w:r>
      <w:r>
        <w:rPr>
          <w:sz w:val="29"/>
          <w:szCs w:val="29"/>
        </w:rPr>
        <w:t>er</w:t>
      </w:r>
      <w:r>
        <w:rPr>
          <w:spacing w:val="-3"/>
          <w:sz w:val="29"/>
          <w:szCs w:val="29"/>
        </w:rPr>
        <w:t>s</w:t>
      </w:r>
      <w:r>
        <w:rPr>
          <w:spacing w:val="1"/>
          <w:sz w:val="29"/>
          <w:szCs w:val="29"/>
        </w:rPr>
        <w:t>o</w:t>
      </w:r>
      <w:r>
        <w:rPr>
          <w:spacing w:val="-1"/>
          <w:sz w:val="29"/>
          <w:szCs w:val="29"/>
        </w:rPr>
        <w:t>n</w:t>
      </w:r>
      <w:r>
        <w:rPr>
          <w:sz w:val="29"/>
          <w:szCs w:val="29"/>
        </w:rPr>
        <w:t>a</w:t>
      </w:r>
      <w:r>
        <w:rPr>
          <w:spacing w:val="1"/>
          <w:sz w:val="29"/>
          <w:szCs w:val="29"/>
        </w:rPr>
        <w:t>l</w:t>
      </w:r>
      <w:r>
        <w:rPr>
          <w:sz w:val="29"/>
          <w:szCs w:val="29"/>
        </w:rPr>
        <w:t>s</w:t>
      </w:r>
      <w:r>
        <w:rPr>
          <w:spacing w:val="71"/>
          <w:sz w:val="29"/>
          <w:szCs w:val="29"/>
        </w:rPr>
        <w:t xml:space="preserve"> </w:t>
      </w:r>
      <w:r>
        <w:rPr>
          <w:spacing w:val="-2"/>
          <w:sz w:val="29"/>
          <w:szCs w:val="29"/>
        </w:rPr>
        <w:t>c</w:t>
      </w:r>
      <w:r>
        <w:rPr>
          <w:spacing w:val="1"/>
          <w:sz w:val="29"/>
          <w:szCs w:val="29"/>
        </w:rPr>
        <w:t>o</w:t>
      </w:r>
      <w:r>
        <w:rPr>
          <w:spacing w:val="-3"/>
          <w:sz w:val="29"/>
          <w:szCs w:val="29"/>
        </w:rPr>
        <w:t>m</w:t>
      </w:r>
      <w:r>
        <w:rPr>
          <w:sz w:val="29"/>
          <w:szCs w:val="29"/>
        </w:rPr>
        <w:t>ing  for</w:t>
      </w:r>
      <w:r>
        <w:rPr>
          <w:spacing w:val="69"/>
          <w:sz w:val="29"/>
          <w:szCs w:val="29"/>
        </w:rPr>
        <w:t xml:space="preserve"> </w:t>
      </w:r>
      <w:r>
        <w:rPr>
          <w:spacing w:val="1"/>
          <w:sz w:val="29"/>
          <w:szCs w:val="29"/>
        </w:rPr>
        <w:t>2</w:t>
      </w:r>
      <w:r>
        <w:rPr>
          <w:sz w:val="29"/>
          <w:szCs w:val="29"/>
        </w:rPr>
        <w:t>0</w:t>
      </w:r>
      <w:r>
        <w:rPr>
          <w:spacing w:val="68"/>
          <w:sz w:val="29"/>
          <w:szCs w:val="29"/>
        </w:rPr>
        <w:t xml:space="preserve"> </w:t>
      </w:r>
      <w:r>
        <w:rPr>
          <w:sz w:val="29"/>
          <w:szCs w:val="29"/>
        </w:rPr>
        <w:t>Gu</w:t>
      </w:r>
      <w:r>
        <w:rPr>
          <w:spacing w:val="1"/>
          <w:sz w:val="29"/>
          <w:szCs w:val="29"/>
        </w:rPr>
        <w:t>e</w:t>
      </w:r>
      <w:r>
        <w:rPr>
          <w:sz w:val="29"/>
          <w:szCs w:val="29"/>
        </w:rPr>
        <w:t>st</w:t>
      </w:r>
      <w:r>
        <w:rPr>
          <w:spacing w:val="70"/>
          <w:sz w:val="29"/>
          <w:szCs w:val="29"/>
        </w:rPr>
        <w:t xml:space="preserve"> </w:t>
      </w:r>
      <w:r>
        <w:rPr>
          <w:sz w:val="29"/>
          <w:szCs w:val="29"/>
        </w:rPr>
        <w:t>l</w:t>
      </w:r>
      <w:r>
        <w:rPr>
          <w:spacing w:val="1"/>
          <w:sz w:val="29"/>
          <w:szCs w:val="29"/>
        </w:rPr>
        <w:t>e</w:t>
      </w:r>
      <w:r>
        <w:rPr>
          <w:spacing w:val="-2"/>
          <w:sz w:val="29"/>
          <w:szCs w:val="29"/>
        </w:rPr>
        <w:t>c</w:t>
      </w:r>
      <w:r>
        <w:rPr>
          <w:sz w:val="29"/>
          <w:szCs w:val="29"/>
        </w:rPr>
        <w:t>t</w:t>
      </w:r>
      <w:r>
        <w:rPr>
          <w:spacing w:val="2"/>
          <w:sz w:val="29"/>
          <w:szCs w:val="29"/>
        </w:rPr>
        <w:t>u</w:t>
      </w:r>
      <w:r>
        <w:rPr>
          <w:spacing w:val="-3"/>
          <w:sz w:val="29"/>
          <w:szCs w:val="29"/>
        </w:rPr>
        <w:t>r</w:t>
      </w:r>
      <w:hyperlink r:id="rId41">
        <w:r>
          <w:rPr>
            <w:sz w:val="29"/>
            <w:szCs w:val="29"/>
          </w:rPr>
          <w:t>es  (</w:t>
        </w:r>
        <w:r>
          <w:rPr>
            <w:spacing w:val="-2"/>
            <w:sz w:val="29"/>
            <w:szCs w:val="29"/>
          </w:rPr>
          <w:t>@</w:t>
        </w:r>
        <w:r>
          <w:rPr>
            <w:spacing w:val="-1"/>
            <w:sz w:val="29"/>
            <w:szCs w:val="29"/>
          </w:rPr>
          <w:t>1</w:t>
        </w:r>
        <w:r>
          <w:rPr>
            <w:spacing w:val="1"/>
            <w:sz w:val="29"/>
            <w:szCs w:val="29"/>
          </w:rPr>
          <w:t>2</w:t>
        </w:r>
      </w:hyperlink>
      <w:r>
        <w:rPr>
          <w:sz w:val="29"/>
          <w:szCs w:val="29"/>
        </w:rPr>
        <w:t>,</w:t>
      </w:r>
      <w:r>
        <w:rPr>
          <w:spacing w:val="-2"/>
          <w:sz w:val="29"/>
          <w:szCs w:val="29"/>
        </w:rPr>
        <w:t>0</w:t>
      </w:r>
      <w:r>
        <w:rPr>
          <w:spacing w:val="1"/>
          <w:sz w:val="29"/>
          <w:szCs w:val="29"/>
        </w:rPr>
        <w:t>0</w:t>
      </w:r>
      <w:r>
        <w:rPr>
          <w:sz w:val="29"/>
          <w:szCs w:val="29"/>
        </w:rPr>
        <w:t>0</w:t>
      </w:r>
      <w:r>
        <w:rPr>
          <w:spacing w:val="70"/>
          <w:sz w:val="29"/>
          <w:szCs w:val="29"/>
        </w:rPr>
        <w:t xml:space="preserve"> </w:t>
      </w:r>
      <w:r>
        <w:rPr>
          <w:spacing w:val="1"/>
          <w:sz w:val="29"/>
          <w:szCs w:val="29"/>
        </w:rPr>
        <w:t>p</w:t>
      </w:r>
      <w:r>
        <w:rPr>
          <w:sz w:val="29"/>
          <w:szCs w:val="29"/>
        </w:rPr>
        <w:t xml:space="preserve">er </w:t>
      </w:r>
      <w:r>
        <w:rPr>
          <w:spacing w:val="1"/>
          <w:sz w:val="29"/>
          <w:szCs w:val="29"/>
        </w:rPr>
        <w:t>p</w:t>
      </w:r>
      <w:r>
        <w:rPr>
          <w:sz w:val="29"/>
          <w:szCs w:val="29"/>
        </w:rPr>
        <w:t>ers</w:t>
      </w:r>
      <w:r>
        <w:rPr>
          <w:spacing w:val="-1"/>
          <w:sz w:val="29"/>
          <w:szCs w:val="29"/>
        </w:rPr>
        <w:t>o</w:t>
      </w:r>
      <w:r>
        <w:rPr>
          <w:spacing w:val="1"/>
          <w:sz w:val="29"/>
          <w:szCs w:val="29"/>
        </w:rPr>
        <w:t>n</w:t>
      </w:r>
      <w:r>
        <w:rPr>
          <w:sz w:val="29"/>
          <w:szCs w:val="29"/>
        </w:rPr>
        <w:t>)</w:t>
      </w:r>
      <w:r>
        <w:rPr>
          <w:spacing w:val="-1"/>
          <w:sz w:val="29"/>
          <w:szCs w:val="29"/>
        </w:rPr>
        <w:t>-</w:t>
      </w:r>
      <w:r>
        <w:rPr>
          <w:spacing w:val="1"/>
          <w:sz w:val="29"/>
          <w:szCs w:val="29"/>
        </w:rPr>
        <w:t>2</w:t>
      </w:r>
      <w:r>
        <w:rPr>
          <w:sz w:val="29"/>
          <w:szCs w:val="29"/>
        </w:rPr>
        <w:t>,</w:t>
      </w:r>
      <w:r>
        <w:rPr>
          <w:spacing w:val="-2"/>
          <w:sz w:val="29"/>
          <w:szCs w:val="29"/>
        </w:rPr>
        <w:t>4</w:t>
      </w:r>
      <w:r>
        <w:rPr>
          <w:spacing w:val="1"/>
          <w:sz w:val="29"/>
          <w:szCs w:val="29"/>
        </w:rPr>
        <w:t>0</w:t>
      </w:r>
      <w:r>
        <w:rPr>
          <w:sz w:val="29"/>
          <w:szCs w:val="29"/>
        </w:rPr>
        <w:t>,</w:t>
      </w:r>
      <w:r>
        <w:rPr>
          <w:spacing w:val="-2"/>
          <w:sz w:val="29"/>
          <w:szCs w:val="29"/>
        </w:rPr>
        <w:t>0</w:t>
      </w:r>
      <w:r>
        <w:rPr>
          <w:spacing w:val="1"/>
          <w:sz w:val="29"/>
          <w:szCs w:val="29"/>
        </w:rPr>
        <w:t>0</w:t>
      </w:r>
      <w:r>
        <w:rPr>
          <w:sz w:val="29"/>
          <w:szCs w:val="29"/>
        </w:rPr>
        <w:t>0</w:t>
      </w:r>
    </w:p>
    <w:p w:rsidR="00060B13" w:rsidRDefault="0073055B">
      <w:pPr>
        <w:spacing w:line="340" w:lineRule="exact"/>
        <w:ind w:left="460"/>
        <w:rPr>
          <w:sz w:val="29"/>
          <w:szCs w:val="29"/>
        </w:rPr>
      </w:pPr>
      <w:r>
        <w:rPr>
          <w:position w:val="-1"/>
          <w:sz w:val="29"/>
          <w:szCs w:val="29"/>
        </w:rPr>
        <w:t xml:space="preserve">  </w:t>
      </w:r>
      <w:r>
        <w:rPr>
          <w:spacing w:val="9"/>
          <w:position w:val="-1"/>
          <w:sz w:val="29"/>
          <w:szCs w:val="29"/>
        </w:rPr>
        <w:t xml:space="preserve"> </w:t>
      </w:r>
      <w:r>
        <w:rPr>
          <w:position w:val="-1"/>
          <w:sz w:val="29"/>
          <w:szCs w:val="29"/>
        </w:rPr>
        <w:t>R</w:t>
      </w:r>
      <w:r>
        <w:rPr>
          <w:spacing w:val="2"/>
          <w:position w:val="-1"/>
          <w:sz w:val="29"/>
          <w:szCs w:val="29"/>
        </w:rPr>
        <w:t>o</w:t>
      </w:r>
      <w:r>
        <w:rPr>
          <w:spacing w:val="-2"/>
          <w:position w:val="-1"/>
          <w:sz w:val="29"/>
          <w:szCs w:val="29"/>
        </w:rPr>
        <w:t>a</w:t>
      </w:r>
      <w:r>
        <w:rPr>
          <w:position w:val="-1"/>
          <w:sz w:val="29"/>
          <w:szCs w:val="29"/>
        </w:rPr>
        <w:t>d</w:t>
      </w:r>
      <w:r>
        <w:rPr>
          <w:spacing w:val="1"/>
          <w:position w:val="-1"/>
          <w:sz w:val="29"/>
          <w:szCs w:val="29"/>
        </w:rPr>
        <w:t xml:space="preserve"> </w:t>
      </w:r>
      <w:r>
        <w:rPr>
          <w:position w:val="-1"/>
          <w:sz w:val="29"/>
          <w:szCs w:val="29"/>
        </w:rPr>
        <w:t>T</w:t>
      </w:r>
      <w:r>
        <w:rPr>
          <w:spacing w:val="-1"/>
          <w:position w:val="-1"/>
          <w:sz w:val="29"/>
          <w:szCs w:val="29"/>
        </w:rPr>
        <w:t>r</w:t>
      </w:r>
      <w:r>
        <w:rPr>
          <w:spacing w:val="-2"/>
          <w:position w:val="-1"/>
          <w:sz w:val="29"/>
          <w:szCs w:val="29"/>
        </w:rPr>
        <w:t>a</w:t>
      </w:r>
      <w:r>
        <w:rPr>
          <w:spacing w:val="1"/>
          <w:position w:val="-1"/>
          <w:sz w:val="29"/>
          <w:szCs w:val="29"/>
        </w:rPr>
        <w:t>v</w:t>
      </w:r>
      <w:r>
        <w:rPr>
          <w:position w:val="-1"/>
          <w:sz w:val="29"/>
          <w:szCs w:val="29"/>
        </w:rPr>
        <w:t>el</w:t>
      </w:r>
      <w:r>
        <w:rPr>
          <w:spacing w:val="-2"/>
          <w:position w:val="-1"/>
          <w:sz w:val="29"/>
          <w:szCs w:val="29"/>
        </w:rPr>
        <w:t xml:space="preserve"> </w:t>
      </w:r>
      <w:r>
        <w:rPr>
          <w:position w:val="-1"/>
          <w:sz w:val="29"/>
          <w:szCs w:val="29"/>
        </w:rPr>
        <w:t>and Ot</w:t>
      </w:r>
      <w:r>
        <w:rPr>
          <w:spacing w:val="-1"/>
          <w:position w:val="-1"/>
          <w:sz w:val="29"/>
          <w:szCs w:val="29"/>
        </w:rPr>
        <w:t>h</w:t>
      </w:r>
      <w:r>
        <w:rPr>
          <w:position w:val="-1"/>
          <w:sz w:val="29"/>
          <w:szCs w:val="29"/>
        </w:rPr>
        <w:t xml:space="preserve">ers </w:t>
      </w:r>
      <w:r>
        <w:rPr>
          <w:spacing w:val="-1"/>
          <w:position w:val="-1"/>
          <w:sz w:val="29"/>
          <w:szCs w:val="29"/>
        </w:rPr>
        <w:t>f</w:t>
      </w:r>
      <w:r>
        <w:rPr>
          <w:spacing w:val="1"/>
          <w:position w:val="-1"/>
          <w:sz w:val="29"/>
          <w:szCs w:val="29"/>
        </w:rPr>
        <w:t>o</w:t>
      </w:r>
      <w:r>
        <w:rPr>
          <w:position w:val="-1"/>
          <w:sz w:val="29"/>
          <w:szCs w:val="29"/>
        </w:rPr>
        <w:t>r</w:t>
      </w:r>
      <w:r>
        <w:rPr>
          <w:spacing w:val="1"/>
          <w:position w:val="-1"/>
          <w:sz w:val="29"/>
          <w:szCs w:val="29"/>
        </w:rPr>
        <w:t xml:space="preserve"> 2</w:t>
      </w:r>
      <w:r>
        <w:rPr>
          <w:position w:val="-1"/>
          <w:sz w:val="29"/>
          <w:szCs w:val="29"/>
        </w:rPr>
        <w:t>0</w:t>
      </w:r>
      <w:r>
        <w:rPr>
          <w:spacing w:val="1"/>
          <w:position w:val="-1"/>
          <w:sz w:val="29"/>
          <w:szCs w:val="29"/>
        </w:rPr>
        <w:t xml:space="preserve"> </w:t>
      </w:r>
      <w:r>
        <w:rPr>
          <w:spacing w:val="-2"/>
          <w:position w:val="-1"/>
          <w:sz w:val="29"/>
          <w:szCs w:val="29"/>
        </w:rPr>
        <w:t>g</w:t>
      </w:r>
      <w:r>
        <w:rPr>
          <w:spacing w:val="1"/>
          <w:position w:val="-1"/>
          <w:sz w:val="29"/>
          <w:szCs w:val="29"/>
        </w:rPr>
        <w:t>u</w:t>
      </w:r>
      <w:r>
        <w:rPr>
          <w:position w:val="-1"/>
          <w:sz w:val="29"/>
          <w:szCs w:val="29"/>
        </w:rPr>
        <w:t>e</w:t>
      </w:r>
      <w:r>
        <w:rPr>
          <w:spacing w:val="-2"/>
          <w:position w:val="-1"/>
          <w:sz w:val="29"/>
          <w:szCs w:val="29"/>
        </w:rPr>
        <w:t>s</w:t>
      </w:r>
      <w:r>
        <w:rPr>
          <w:position w:val="-1"/>
          <w:sz w:val="29"/>
          <w:szCs w:val="29"/>
        </w:rPr>
        <w:t>ts (@</w:t>
      </w:r>
      <w:r>
        <w:rPr>
          <w:spacing w:val="-2"/>
          <w:position w:val="-1"/>
          <w:sz w:val="29"/>
          <w:szCs w:val="29"/>
        </w:rPr>
        <w:t xml:space="preserve"> </w:t>
      </w:r>
      <w:r>
        <w:rPr>
          <w:position w:val="-1"/>
          <w:sz w:val="29"/>
          <w:szCs w:val="29"/>
        </w:rPr>
        <w:t>4000</w:t>
      </w:r>
      <w:r>
        <w:rPr>
          <w:spacing w:val="-1"/>
          <w:position w:val="-1"/>
          <w:sz w:val="29"/>
          <w:szCs w:val="29"/>
        </w:rPr>
        <w:t xml:space="preserve"> </w:t>
      </w:r>
      <w:r>
        <w:rPr>
          <w:spacing w:val="1"/>
          <w:position w:val="-1"/>
          <w:sz w:val="29"/>
          <w:szCs w:val="29"/>
        </w:rPr>
        <w:t>p</w:t>
      </w:r>
      <w:r>
        <w:rPr>
          <w:position w:val="-1"/>
          <w:sz w:val="29"/>
          <w:szCs w:val="29"/>
        </w:rPr>
        <w:t xml:space="preserve">er </w:t>
      </w:r>
      <w:r>
        <w:rPr>
          <w:spacing w:val="-2"/>
          <w:position w:val="-1"/>
          <w:sz w:val="29"/>
          <w:szCs w:val="29"/>
        </w:rPr>
        <w:t>g</w:t>
      </w:r>
      <w:r>
        <w:rPr>
          <w:spacing w:val="1"/>
          <w:position w:val="-1"/>
          <w:sz w:val="29"/>
          <w:szCs w:val="29"/>
        </w:rPr>
        <w:t>u</w:t>
      </w:r>
      <w:r>
        <w:rPr>
          <w:position w:val="-1"/>
          <w:sz w:val="29"/>
          <w:szCs w:val="29"/>
        </w:rPr>
        <w:t>e</w:t>
      </w:r>
      <w:r>
        <w:rPr>
          <w:spacing w:val="-2"/>
          <w:position w:val="-1"/>
          <w:sz w:val="29"/>
          <w:szCs w:val="29"/>
        </w:rPr>
        <w:t>s</w:t>
      </w:r>
      <w:r>
        <w:rPr>
          <w:position w:val="-1"/>
          <w:sz w:val="29"/>
          <w:szCs w:val="29"/>
        </w:rPr>
        <w:t>t</w:t>
      </w:r>
      <w:r>
        <w:rPr>
          <w:spacing w:val="3"/>
          <w:position w:val="-1"/>
          <w:sz w:val="29"/>
          <w:szCs w:val="29"/>
        </w:rPr>
        <w:t>)</w:t>
      </w:r>
      <w:r>
        <w:rPr>
          <w:position w:val="-1"/>
          <w:sz w:val="29"/>
          <w:szCs w:val="29"/>
        </w:rPr>
        <w:t>-</w:t>
      </w:r>
      <w:r>
        <w:rPr>
          <w:spacing w:val="-1"/>
          <w:position w:val="-1"/>
          <w:sz w:val="29"/>
          <w:szCs w:val="29"/>
        </w:rPr>
        <w:t xml:space="preserve"> </w:t>
      </w:r>
      <w:r>
        <w:rPr>
          <w:spacing w:val="1"/>
          <w:position w:val="-1"/>
          <w:sz w:val="29"/>
          <w:szCs w:val="29"/>
        </w:rPr>
        <w:t>80</w:t>
      </w:r>
      <w:r>
        <w:rPr>
          <w:spacing w:val="-3"/>
          <w:position w:val="-1"/>
          <w:sz w:val="29"/>
          <w:szCs w:val="29"/>
        </w:rPr>
        <w:t>,</w:t>
      </w:r>
      <w:r>
        <w:rPr>
          <w:spacing w:val="1"/>
          <w:position w:val="-1"/>
          <w:sz w:val="29"/>
          <w:szCs w:val="29"/>
        </w:rPr>
        <w:t>0</w:t>
      </w:r>
      <w:r>
        <w:rPr>
          <w:spacing w:val="-1"/>
          <w:position w:val="-1"/>
          <w:sz w:val="29"/>
          <w:szCs w:val="29"/>
        </w:rPr>
        <w:t>0</w:t>
      </w:r>
      <w:r>
        <w:rPr>
          <w:position w:val="-1"/>
          <w:sz w:val="29"/>
          <w:szCs w:val="29"/>
        </w:rPr>
        <w:t>0</w:t>
      </w:r>
    </w:p>
    <w:p w:rsidR="00060B13" w:rsidRDefault="0073055B">
      <w:pPr>
        <w:ind w:left="460"/>
        <w:rPr>
          <w:sz w:val="29"/>
          <w:szCs w:val="29"/>
        </w:rPr>
      </w:pPr>
      <w:r>
        <w:rPr>
          <w:sz w:val="29"/>
          <w:szCs w:val="29"/>
        </w:rPr>
        <w:t xml:space="preserve">  </w:t>
      </w:r>
      <w:r>
        <w:rPr>
          <w:spacing w:val="9"/>
          <w:sz w:val="29"/>
          <w:szCs w:val="29"/>
        </w:rPr>
        <w:t xml:space="preserve"> </w:t>
      </w:r>
      <w:r>
        <w:rPr>
          <w:sz w:val="29"/>
          <w:szCs w:val="29"/>
        </w:rPr>
        <w:t>Tra</w:t>
      </w:r>
      <w:r>
        <w:rPr>
          <w:spacing w:val="1"/>
          <w:sz w:val="29"/>
          <w:szCs w:val="29"/>
        </w:rPr>
        <w:t>v</w:t>
      </w:r>
      <w:r>
        <w:rPr>
          <w:spacing w:val="-2"/>
          <w:sz w:val="29"/>
          <w:szCs w:val="29"/>
        </w:rPr>
        <w:t>e</w:t>
      </w:r>
      <w:r>
        <w:rPr>
          <w:sz w:val="29"/>
          <w:szCs w:val="29"/>
        </w:rPr>
        <w:t>l</w:t>
      </w:r>
      <w:r>
        <w:rPr>
          <w:spacing w:val="19"/>
          <w:sz w:val="29"/>
          <w:szCs w:val="29"/>
        </w:rPr>
        <w:t xml:space="preserve"> </w:t>
      </w:r>
      <w:r>
        <w:rPr>
          <w:sz w:val="29"/>
          <w:szCs w:val="29"/>
        </w:rPr>
        <w:t>c</w:t>
      </w:r>
      <w:r>
        <w:rPr>
          <w:spacing w:val="1"/>
          <w:sz w:val="29"/>
          <w:szCs w:val="29"/>
        </w:rPr>
        <w:t>o</w:t>
      </w:r>
      <w:r>
        <w:rPr>
          <w:spacing w:val="-3"/>
          <w:sz w:val="29"/>
          <w:szCs w:val="29"/>
        </w:rPr>
        <w:t>s</w:t>
      </w:r>
      <w:r>
        <w:rPr>
          <w:sz w:val="29"/>
          <w:szCs w:val="29"/>
        </w:rPr>
        <w:t>t</w:t>
      </w:r>
      <w:r>
        <w:rPr>
          <w:spacing w:val="19"/>
          <w:sz w:val="29"/>
          <w:szCs w:val="29"/>
        </w:rPr>
        <w:t xml:space="preserve"> </w:t>
      </w:r>
      <w:r>
        <w:rPr>
          <w:spacing w:val="1"/>
          <w:sz w:val="29"/>
          <w:szCs w:val="29"/>
        </w:rPr>
        <w:t>o</w:t>
      </w:r>
      <w:r>
        <w:rPr>
          <w:sz w:val="29"/>
          <w:szCs w:val="29"/>
        </w:rPr>
        <w:t>f</w:t>
      </w:r>
      <w:r>
        <w:rPr>
          <w:spacing w:val="18"/>
          <w:sz w:val="29"/>
          <w:szCs w:val="29"/>
        </w:rPr>
        <w:t xml:space="preserve"> </w:t>
      </w:r>
      <w:r>
        <w:rPr>
          <w:sz w:val="29"/>
          <w:szCs w:val="29"/>
        </w:rPr>
        <w:t>EDC</w:t>
      </w:r>
      <w:r>
        <w:rPr>
          <w:spacing w:val="18"/>
          <w:sz w:val="29"/>
          <w:szCs w:val="29"/>
        </w:rPr>
        <w:t xml:space="preserve"> </w:t>
      </w:r>
      <w:r>
        <w:rPr>
          <w:sz w:val="29"/>
          <w:szCs w:val="29"/>
        </w:rPr>
        <w:t>BI</w:t>
      </w:r>
      <w:r>
        <w:rPr>
          <w:spacing w:val="3"/>
          <w:sz w:val="29"/>
          <w:szCs w:val="29"/>
        </w:rPr>
        <w:t>T</w:t>
      </w:r>
      <w:r>
        <w:rPr>
          <w:sz w:val="29"/>
          <w:szCs w:val="29"/>
        </w:rPr>
        <w:t>-</w:t>
      </w:r>
      <w:r>
        <w:rPr>
          <w:spacing w:val="18"/>
          <w:sz w:val="29"/>
          <w:szCs w:val="29"/>
        </w:rPr>
        <w:t xml:space="preserve"> </w:t>
      </w:r>
      <w:r>
        <w:rPr>
          <w:spacing w:val="1"/>
          <w:sz w:val="29"/>
          <w:szCs w:val="29"/>
        </w:rPr>
        <w:t>M</w:t>
      </w:r>
      <w:r>
        <w:rPr>
          <w:sz w:val="29"/>
          <w:szCs w:val="29"/>
        </w:rPr>
        <w:t>esra</w:t>
      </w:r>
      <w:r>
        <w:rPr>
          <w:spacing w:val="19"/>
          <w:sz w:val="29"/>
          <w:szCs w:val="29"/>
        </w:rPr>
        <w:t xml:space="preserve"> </w:t>
      </w:r>
      <w:r>
        <w:rPr>
          <w:sz w:val="29"/>
          <w:szCs w:val="29"/>
        </w:rPr>
        <w:t>stud</w:t>
      </w:r>
      <w:r>
        <w:rPr>
          <w:spacing w:val="-1"/>
          <w:sz w:val="29"/>
          <w:szCs w:val="29"/>
        </w:rPr>
        <w:t>e</w:t>
      </w:r>
      <w:r>
        <w:rPr>
          <w:spacing w:val="2"/>
          <w:sz w:val="29"/>
          <w:szCs w:val="29"/>
        </w:rPr>
        <w:t>n</w:t>
      </w:r>
      <w:r>
        <w:rPr>
          <w:sz w:val="29"/>
          <w:szCs w:val="29"/>
        </w:rPr>
        <w:t>ts</w:t>
      </w:r>
      <w:r>
        <w:rPr>
          <w:spacing w:val="17"/>
          <w:sz w:val="29"/>
          <w:szCs w:val="29"/>
        </w:rPr>
        <w:t xml:space="preserve"> </w:t>
      </w:r>
      <w:r>
        <w:rPr>
          <w:spacing w:val="1"/>
          <w:sz w:val="29"/>
          <w:szCs w:val="29"/>
        </w:rPr>
        <w:t>v</w:t>
      </w:r>
      <w:r>
        <w:rPr>
          <w:sz w:val="29"/>
          <w:szCs w:val="29"/>
        </w:rPr>
        <w:t>is</w:t>
      </w:r>
      <w:r>
        <w:rPr>
          <w:spacing w:val="1"/>
          <w:sz w:val="29"/>
          <w:szCs w:val="29"/>
        </w:rPr>
        <w:t>i</w:t>
      </w:r>
      <w:r>
        <w:rPr>
          <w:spacing w:val="-1"/>
          <w:sz w:val="29"/>
          <w:szCs w:val="29"/>
        </w:rPr>
        <w:t>t</w:t>
      </w:r>
      <w:r>
        <w:rPr>
          <w:sz w:val="29"/>
          <w:szCs w:val="29"/>
        </w:rPr>
        <w:t>ing</w:t>
      </w:r>
      <w:r>
        <w:rPr>
          <w:spacing w:val="19"/>
          <w:sz w:val="29"/>
          <w:szCs w:val="29"/>
        </w:rPr>
        <w:t xml:space="preserve"> </w:t>
      </w:r>
      <w:r>
        <w:rPr>
          <w:sz w:val="29"/>
          <w:szCs w:val="29"/>
        </w:rPr>
        <w:t>e</w:t>
      </w:r>
      <w:r>
        <w:rPr>
          <w:spacing w:val="-1"/>
          <w:sz w:val="29"/>
          <w:szCs w:val="29"/>
        </w:rPr>
        <w:t>a</w:t>
      </w:r>
      <w:r>
        <w:rPr>
          <w:sz w:val="29"/>
          <w:szCs w:val="29"/>
        </w:rPr>
        <w:t>ch</w:t>
      </w:r>
      <w:r>
        <w:rPr>
          <w:spacing w:val="23"/>
          <w:sz w:val="29"/>
          <w:szCs w:val="29"/>
        </w:rPr>
        <w:t xml:space="preserve"> </w:t>
      </w:r>
      <w:r>
        <w:rPr>
          <w:spacing w:val="-2"/>
          <w:sz w:val="29"/>
          <w:szCs w:val="29"/>
        </w:rPr>
        <w:t>c</w:t>
      </w:r>
      <w:r>
        <w:rPr>
          <w:spacing w:val="1"/>
          <w:sz w:val="29"/>
          <w:szCs w:val="29"/>
        </w:rPr>
        <w:t>o</w:t>
      </w:r>
      <w:r>
        <w:rPr>
          <w:spacing w:val="-1"/>
          <w:sz w:val="29"/>
          <w:szCs w:val="29"/>
        </w:rPr>
        <w:t>l</w:t>
      </w:r>
      <w:r>
        <w:rPr>
          <w:sz w:val="29"/>
          <w:szCs w:val="29"/>
        </w:rPr>
        <w:t>le</w:t>
      </w:r>
      <w:r>
        <w:rPr>
          <w:spacing w:val="-2"/>
          <w:sz w:val="29"/>
          <w:szCs w:val="29"/>
        </w:rPr>
        <w:t>g</w:t>
      </w:r>
      <w:r>
        <w:rPr>
          <w:sz w:val="29"/>
          <w:szCs w:val="29"/>
        </w:rPr>
        <w:t>e</w:t>
      </w:r>
      <w:r>
        <w:rPr>
          <w:spacing w:val="19"/>
          <w:sz w:val="29"/>
          <w:szCs w:val="29"/>
        </w:rPr>
        <w:t xml:space="preserve"> </w:t>
      </w:r>
      <w:r>
        <w:rPr>
          <w:sz w:val="29"/>
          <w:szCs w:val="29"/>
        </w:rPr>
        <w:t>(@</w:t>
      </w:r>
      <w:r>
        <w:rPr>
          <w:spacing w:val="17"/>
          <w:sz w:val="29"/>
          <w:szCs w:val="29"/>
        </w:rPr>
        <w:t xml:space="preserve"> </w:t>
      </w:r>
      <w:r>
        <w:rPr>
          <w:sz w:val="29"/>
          <w:szCs w:val="29"/>
        </w:rPr>
        <w:t>Rs.</w:t>
      </w:r>
    </w:p>
    <w:p w:rsidR="00060B13" w:rsidRDefault="0073055B">
      <w:pPr>
        <w:spacing w:line="320" w:lineRule="exact"/>
        <w:ind w:left="820"/>
        <w:rPr>
          <w:sz w:val="29"/>
          <w:szCs w:val="29"/>
        </w:rPr>
      </w:pPr>
      <w:r>
        <w:rPr>
          <w:spacing w:val="1"/>
          <w:sz w:val="29"/>
          <w:szCs w:val="29"/>
        </w:rPr>
        <w:t>8</w:t>
      </w:r>
      <w:r>
        <w:rPr>
          <w:sz w:val="29"/>
          <w:szCs w:val="29"/>
        </w:rPr>
        <w:t>,</w:t>
      </w:r>
      <w:r>
        <w:rPr>
          <w:spacing w:val="-2"/>
          <w:sz w:val="29"/>
          <w:szCs w:val="29"/>
        </w:rPr>
        <w:t>0</w:t>
      </w:r>
      <w:r>
        <w:rPr>
          <w:spacing w:val="1"/>
          <w:sz w:val="29"/>
          <w:szCs w:val="29"/>
        </w:rPr>
        <w:t>0</w:t>
      </w:r>
      <w:r>
        <w:rPr>
          <w:spacing w:val="-1"/>
          <w:sz w:val="29"/>
          <w:szCs w:val="29"/>
        </w:rPr>
        <w:t>0</w:t>
      </w:r>
      <w:r>
        <w:rPr>
          <w:spacing w:val="1"/>
          <w:sz w:val="29"/>
          <w:szCs w:val="29"/>
        </w:rPr>
        <w:t>/</w:t>
      </w:r>
      <w:r>
        <w:rPr>
          <w:sz w:val="29"/>
          <w:szCs w:val="29"/>
        </w:rPr>
        <w:t>-</w:t>
      </w:r>
      <w:r>
        <w:rPr>
          <w:spacing w:val="-1"/>
          <w:sz w:val="29"/>
          <w:szCs w:val="29"/>
        </w:rPr>
        <w:t xml:space="preserve"> </w:t>
      </w:r>
      <w:r>
        <w:rPr>
          <w:spacing w:val="1"/>
          <w:sz w:val="29"/>
          <w:szCs w:val="29"/>
        </w:rPr>
        <w:t>p</w:t>
      </w:r>
      <w:r>
        <w:rPr>
          <w:sz w:val="29"/>
          <w:szCs w:val="29"/>
        </w:rPr>
        <w:t xml:space="preserve">er </w:t>
      </w:r>
      <w:r>
        <w:rPr>
          <w:spacing w:val="-2"/>
          <w:sz w:val="29"/>
          <w:szCs w:val="29"/>
        </w:rPr>
        <w:t>c</w:t>
      </w:r>
      <w:r>
        <w:rPr>
          <w:spacing w:val="1"/>
          <w:sz w:val="29"/>
          <w:szCs w:val="29"/>
        </w:rPr>
        <w:t>o</w:t>
      </w:r>
      <w:r>
        <w:rPr>
          <w:sz w:val="29"/>
          <w:szCs w:val="29"/>
        </w:rPr>
        <w:t>lle</w:t>
      </w:r>
      <w:r>
        <w:rPr>
          <w:spacing w:val="-1"/>
          <w:sz w:val="29"/>
          <w:szCs w:val="29"/>
        </w:rPr>
        <w:t>g</w:t>
      </w:r>
      <w:r>
        <w:rPr>
          <w:sz w:val="29"/>
          <w:szCs w:val="29"/>
        </w:rPr>
        <w:t>e</w:t>
      </w:r>
      <w:r>
        <w:rPr>
          <w:spacing w:val="1"/>
          <w:sz w:val="29"/>
          <w:szCs w:val="29"/>
        </w:rPr>
        <w:t>)</w:t>
      </w:r>
      <w:r>
        <w:rPr>
          <w:spacing w:val="-1"/>
          <w:sz w:val="29"/>
          <w:szCs w:val="29"/>
        </w:rPr>
        <w:t>-</w:t>
      </w:r>
      <w:r>
        <w:rPr>
          <w:sz w:val="29"/>
          <w:szCs w:val="29"/>
        </w:rPr>
        <w:t xml:space="preserve">Rs. </w:t>
      </w:r>
      <w:r>
        <w:rPr>
          <w:spacing w:val="1"/>
          <w:sz w:val="29"/>
          <w:szCs w:val="29"/>
        </w:rPr>
        <w:t>80</w:t>
      </w:r>
      <w:r>
        <w:rPr>
          <w:sz w:val="29"/>
          <w:szCs w:val="29"/>
        </w:rPr>
        <w:t>,</w:t>
      </w:r>
      <w:r>
        <w:rPr>
          <w:spacing w:val="-2"/>
          <w:sz w:val="29"/>
          <w:szCs w:val="29"/>
        </w:rPr>
        <w:t>0</w:t>
      </w:r>
      <w:r>
        <w:rPr>
          <w:spacing w:val="-1"/>
          <w:sz w:val="29"/>
          <w:szCs w:val="29"/>
        </w:rPr>
        <w:t>0</w:t>
      </w:r>
      <w:r>
        <w:rPr>
          <w:spacing w:val="1"/>
          <w:sz w:val="29"/>
          <w:szCs w:val="29"/>
        </w:rPr>
        <w:t>0/</w:t>
      </w:r>
      <w:r>
        <w:rPr>
          <w:sz w:val="29"/>
          <w:szCs w:val="29"/>
        </w:rPr>
        <w:t>-</w:t>
      </w:r>
    </w:p>
    <w:p w:rsidR="00060B13" w:rsidRDefault="0073055B">
      <w:pPr>
        <w:ind w:left="100"/>
        <w:rPr>
          <w:sz w:val="29"/>
          <w:szCs w:val="29"/>
        </w:rPr>
      </w:pPr>
      <w:r>
        <w:rPr>
          <w:spacing w:val="1"/>
          <w:sz w:val="29"/>
          <w:szCs w:val="29"/>
        </w:rPr>
        <w:t>6</w:t>
      </w:r>
      <w:r>
        <w:rPr>
          <w:sz w:val="29"/>
          <w:szCs w:val="29"/>
        </w:rPr>
        <w:t>.</w:t>
      </w:r>
      <w:r>
        <w:rPr>
          <w:spacing w:val="69"/>
          <w:sz w:val="29"/>
          <w:szCs w:val="29"/>
        </w:rPr>
        <w:t xml:space="preserve"> </w:t>
      </w:r>
      <w:r>
        <w:rPr>
          <w:sz w:val="29"/>
          <w:szCs w:val="29"/>
        </w:rPr>
        <w:t>Acc</w:t>
      </w:r>
      <w:r>
        <w:rPr>
          <w:spacing w:val="1"/>
          <w:sz w:val="29"/>
          <w:szCs w:val="29"/>
        </w:rPr>
        <w:t>o</w:t>
      </w:r>
      <w:r>
        <w:rPr>
          <w:spacing w:val="-3"/>
          <w:sz w:val="29"/>
          <w:szCs w:val="29"/>
        </w:rPr>
        <w:t>mm</w:t>
      </w:r>
      <w:r>
        <w:rPr>
          <w:spacing w:val="1"/>
          <w:sz w:val="29"/>
          <w:szCs w:val="29"/>
        </w:rPr>
        <w:t>od</w:t>
      </w:r>
      <w:r>
        <w:rPr>
          <w:sz w:val="29"/>
          <w:szCs w:val="29"/>
        </w:rPr>
        <w:t>a</w:t>
      </w:r>
      <w:r>
        <w:rPr>
          <w:spacing w:val="1"/>
          <w:sz w:val="29"/>
          <w:szCs w:val="29"/>
        </w:rPr>
        <w:t>t</w:t>
      </w:r>
      <w:r>
        <w:rPr>
          <w:spacing w:val="-1"/>
          <w:sz w:val="29"/>
          <w:szCs w:val="29"/>
        </w:rPr>
        <w:t>io</w:t>
      </w:r>
      <w:r>
        <w:rPr>
          <w:sz w:val="29"/>
          <w:szCs w:val="29"/>
        </w:rPr>
        <w:t>n</w:t>
      </w:r>
      <w:r>
        <w:rPr>
          <w:spacing w:val="2"/>
          <w:sz w:val="29"/>
          <w:szCs w:val="29"/>
        </w:rPr>
        <w:t xml:space="preserve"> </w:t>
      </w:r>
      <w:r>
        <w:rPr>
          <w:sz w:val="29"/>
          <w:szCs w:val="29"/>
        </w:rPr>
        <w:t>Rs.</w:t>
      </w:r>
      <w:r>
        <w:rPr>
          <w:spacing w:val="-2"/>
          <w:sz w:val="29"/>
          <w:szCs w:val="29"/>
        </w:rPr>
        <w:t xml:space="preserve"> </w:t>
      </w:r>
      <w:r>
        <w:rPr>
          <w:sz w:val="29"/>
          <w:szCs w:val="29"/>
        </w:rPr>
        <w:t>3,</w:t>
      </w:r>
      <w:r>
        <w:rPr>
          <w:spacing w:val="1"/>
          <w:sz w:val="29"/>
          <w:szCs w:val="29"/>
        </w:rPr>
        <w:t>00</w:t>
      </w:r>
      <w:r>
        <w:rPr>
          <w:spacing w:val="-3"/>
          <w:sz w:val="29"/>
          <w:szCs w:val="29"/>
        </w:rPr>
        <w:t>,</w:t>
      </w:r>
      <w:r>
        <w:rPr>
          <w:spacing w:val="1"/>
          <w:sz w:val="29"/>
          <w:szCs w:val="29"/>
        </w:rPr>
        <w:t>0</w:t>
      </w:r>
      <w:r>
        <w:rPr>
          <w:spacing w:val="-1"/>
          <w:sz w:val="29"/>
          <w:szCs w:val="29"/>
        </w:rPr>
        <w:t>0</w:t>
      </w:r>
      <w:r>
        <w:rPr>
          <w:spacing w:val="1"/>
          <w:sz w:val="29"/>
          <w:szCs w:val="29"/>
        </w:rPr>
        <w:t>0</w:t>
      </w:r>
      <w:r>
        <w:rPr>
          <w:spacing w:val="2"/>
          <w:sz w:val="29"/>
          <w:szCs w:val="29"/>
        </w:rPr>
        <w:t>/</w:t>
      </w:r>
      <w:r>
        <w:rPr>
          <w:sz w:val="29"/>
          <w:szCs w:val="29"/>
        </w:rPr>
        <w:t>-</w:t>
      </w:r>
    </w:p>
    <w:p w:rsidR="00060B13" w:rsidRDefault="0073055B">
      <w:pPr>
        <w:spacing w:before="1"/>
        <w:ind w:left="460"/>
        <w:rPr>
          <w:sz w:val="29"/>
          <w:szCs w:val="29"/>
        </w:rPr>
      </w:pPr>
      <w:r>
        <w:rPr>
          <w:sz w:val="29"/>
          <w:szCs w:val="29"/>
        </w:rPr>
        <w:t xml:space="preserve">  </w:t>
      </w:r>
      <w:r>
        <w:rPr>
          <w:spacing w:val="9"/>
          <w:sz w:val="29"/>
          <w:szCs w:val="29"/>
        </w:rPr>
        <w:t xml:space="preserve"> </w:t>
      </w:r>
      <w:r>
        <w:rPr>
          <w:sz w:val="29"/>
          <w:szCs w:val="29"/>
        </w:rPr>
        <w:t>Acc</w:t>
      </w:r>
      <w:r>
        <w:rPr>
          <w:spacing w:val="1"/>
          <w:sz w:val="29"/>
          <w:szCs w:val="29"/>
        </w:rPr>
        <w:t>o</w:t>
      </w:r>
      <w:r>
        <w:rPr>
          <w:spacing w:val="-3"/>
          <w:sz w:val="29"/>
          <w:szCs w:val="29"/>
        </w:rPr>
        <w:t>mm</w:t>
      </w:r>
      <w:r>
        <w:rPr>
          <w:spacing w:val="1"/>
          <w:sz w:val="29"/>
          <w:szCs w:val="29"/>
        </w:rPr>
        <w:t>od</w:t>
      </w:r>
      <w:r>
        <w:rPr>
          <w:sz w:val="29"/>
          <w:szCs w:val="29"/>
        </w:rPr>
        <w:t>a</w:t>
      </w:r>
      <w:r>
        <w:rPr>
          <w:spacing w:val="1"/>
          <w:sz w:val="29"/>
          <w:szCs w:val="29"/>
        </w:rPr>
        <w:t>t</w:t>
      </w:r>
      <w:r>
        <w:rPr>
          <w:spacing w:val="-1"/>
          <w:sz w:val="29"/>
          <w:szCs w:val="29"/>
        </w:rPr>
        <w:t>io</w:t>
      </w:r>
      <w:r>
        <w:rPr>
          <w:sz w:val="29"/>
          <w:szCs w:val="29"/>
        </w:rPr>
        <w:t>n</w:t>
      </w:r>
      <w:r>
        <w:rPr>
          <w:spacing w:val="1"/>
          <w:sz w:val="29"/>
          <w:szCs w:val="29"/>
        </w:rPr>
        <w:t xml:space="preserve"> </w:t>
      </w:r>
      <w:r>
        <w:rPr>
          <w:spacing w:val="-1"/>
          <w:sz w:val="29"/>
          <w:szCs w:val="29"/>
        </w:rPr>
        <w:t>f</w:t>
      </w:r>
      <w:r>
        <w:rPr>
          <w:spacing w:val="1"/>
          <w:sz w:val="29"/>
          <w:szCs w:val="29"/>
        </w:rPr>
        <w:t>o</w:t>
      </w:r>
      <w:r>
        <w:rPr>
          <w:sz w:val="29"/>
          <w:szCs w:val="29"/>
        </w:rPr>
        <w:t>r</w:t>
      </w:r>
      <w:r>
        <w:rPr>
          <w:spacing w:val="-1"/>
          <w:sz w:val="29"/>
          <w:szCs w:val="29"/>
        </w:rPr>
        <w:t xml:space="preserve"> </w:t>
      </w:r>
      <w:r>
        <w:rPr>
          <w:spacing w:val="1"/>
          <w:sz w:val="29"/>
          <w:szCs w:val="29"/>
        </w:rPr>
        <w:t>g</w:t>
      </w:r>
      <w:r>
        <w:rPr>
          <w:spacing w:val="-1"/>
          <w:sz w:val="29"/>
          <w:szCs w:val="29"/>
        </w:rPr>
        <w:t>u</w:t>
      </w:r>
      <w:r>
        <w:rPr>
          <w:sz w:val="29"/>
          <w:szCs w:val="29"/>
        </w:rPr>
        <w:t>est</w:t>
      </w:r>
      <w:r>
        <w:rPr>
          <w:spacing w:val="1"/>
          <w:sz w:val="29"/>
          <w:szCs w:val="29"/>
        </w:rPr>
        <w:t xml:space="preserve"> </w:t>
      </w:r>
      <w:r>
        <w:rPr>
          <w:spacing w:val="-1"/>
          <w:sz w:val="29"/>
          <w:szCs w:val="29"/>
        </w:rPr>
        <w:t>(</w:t>
      </w:r>
      <w:r>
        <w:rPr>
          <w:sz w:val="29"/>
          <w:szCs w:val="29"/>
        </w:rPr>
        <w:t>@</w:t>
      </w:r>
      <w:r>
        <w:rPr>
          <w:spacing w:val="-1"/>
          <w:sz w:val="29"/>
          <w:szCs w:val="29"/>
        </w:rPr>
        <w:t xml:space="preserve"> </w:t>
      </w:r>
      <w:r>
        <w:rPr>
          <w:sz w:val="29"/>
          <w:szCs w:val="29"/>
        </w:rPr>
        <w:t>Rs.</w:t>
      </w:r>
      <w:r>
        <w:rPr>
          <w:spacing w:val="-1"/>
          <w:sz w:val="29"/>
          <w:szCs w:val="29"/>
        </w:rPr>
        <w:t xml:space="preserve"> </w:t>
      </w:r>
      <w:r>
        <w:rPr>
          <w:spacing w:val="1"/>
          <w:sz w:val="29"/>
          <w:szCs w:val="29"/>
        </w:rPr>
        <w:t>3</w:t>
      </w:r>
      <w:r>
        <w:rPr>
          <w:sz w:val="29"/>
          <w:szCs w:val="29"/>
        </w:rPr>
        <w:t>,000</w:t>
      </w:r>
      <w:r>
        <w:rPr>
          <w:spacing w:val="4"/>
          <w:sz w:val="29"/>
          <w:szCs w:val="29"/>
        </w:rPr>
        <w:t>/</w:t>
      </w:r>
      <w:r>
        <w:rPr>
          <w:sz w:val="29"/>
          <w:szCs w:val="29"/>
        </w:rPr>
        <w:t>-</w:t>
      </w:r>
      <w:r>
        <w:rPr>
          <w:spacing w:val="-4"/>
          <w:sz w:val="29"/>
          <w:szCs w:val="29"/>
        </w:rPr>
        <w:t xml:space="preserve"> </w:t>
      </w:r>
      <w:r>
        <w:rPr>
          <w:spacing w:val="1"/>
          <w:sz w:val="29"/>
          <w:szCs w:val="29"/>
        </w:rPr>
        <w:t>p</w:t>
      </w:r>
      <w:r>
        <w:rPr>
          <w:sz w:val="29"/>
          <w:szCs w:val="29"/>
        </w:rPr>
        <w:t>er guest)</w:t>
      </w:r>
      <w:r>
        <w:rPr>
          <w:spacing w:val="-1"/>
          <w:sz w:val="29"/>
          <w:szCs w:val="29"/>
        </w:rPr>
        <w:t>-6</w:t>
      </w:r>
      <w:r>
        <w:rPr>
          <w:spacing w:val="1"/>
          <w:sz w:val="29"/>
          <w:szCs w:val="29"/>
        </w:rPr>
        <w:t>0</w:t>
      </w:r>
      <w:r>
        <w:rPr>
          <w:sz w:val="29"/>
          <w:szCs w:val="29"/>
        </w:rPr>
        <w:t>,</w:t>
      </w:r>
      <w:r>
        <w:rPr>
          <w:spacing w:val="-2"/>
          <w:sz w:val="29"/>
          <w:szCs w:val="29"/>
        </w:rPr>
        <w:t>0</w:t>
      </w:r>
      <w:r>
        <w:rPr>
          <w:spacing w:val="1"/>
          <w:sz w:val="29"/>
          <w:szCs w:val="29"/>
        </w:rPr>
        <w:t>0</w:t>
      </w:r>
      <w:r>
        <w:rPr>
          <w:spacing w:val="-1"/>
          <w:sz w:val="29"/>
          <w:szCs w:val="29"/>
        </w:rPr>
        <w:t>0</w:t>
      </w:r>
      <w:r>
        <w:rPr>
          <w:spacing w:val="2"/>
          <w:sz w:val="29"/>
          <w:szCs w:val="29"/>
        </w:rPr>
        <w:t>/</w:t>
      </w:r>
      <w:r>
        <w:rPr>
          <w:sz w:val="29"/>
          <w:szCs w:val="29"/>
        </w:rPr>
        <w:t>-</w:t>
      </w:r>
    </w:p>
    <w:p w:rsidR="00060B13" w:rsidRDefault="0073055B">
      <w:pPr>
        <w:tabs>
          <w:tab w:val="left" w:pos="820"/>
        </w:tabs>
        <w:spacing w:before="26" w:line="320" w:lineRule="exact"/>
        <w:ind w:left="820" w:right="67" w:hanging="360"/>
        <w:rPr>
          <w:sz w:val="29"/>
          <w:szCs w:val="29"/>
        </w:rPr>
      </w:pPr>
      <w:r>
        <w:rPr>
          <w:sz w:val="29"/>
          <w:szCs w:val="29"/>
        </w:rPr>
        <w:tab/>
        <w:t>Acc</w:t>
      </w:r>
      <w:r>
        <w:rPr>
          <w:spacing w:val="1"/>
          <w:sz w:val="29"/>
          <w:szCs w:val="29"/>
        </w:rPr>
        <w:t>o</w:t>
      </w:r>
      <w:r>
        <w:rPr>
          <w:spacing w:val="-3"/>
          <w:sz w:val="29"/>
          <w:szCs w:val="29"/>
        </w:rPr>
        <w:t>mm</w:t>
      </w:r>
      <w:r>
        <w:rPr>
          <w:spacing w:val="1"/>
          <w:sz w:val="29"/>
          <w:szCs w:val="29"/>
        </w:rPr>
        <w:t>od</w:t>
      </w:r>
      <w:r>
        <w:rPr>
          <w:sz w:val="29"/>
          <w:szCs w:val="29"/>
        </w:rPr>
        <w:t>a</w:t>
      </w:r>
      <w:r>
        <w:rPr>
          <w:spacing w:val="1"/>
          <w:sz w:val="29"/>
          <w:szCs w:val="29"/>
        </w:rPr>
        <w:t>t</w:t>
      </w:r>
      <w:r>
        <w:rPr>
          <w:spacing w:val="-1"/>
          <w:sz w:val="29"/>
          <w:szCs w:val="29"/>
        </w:rPr>
        <w:t>io</w:t>
      </w:r>
      <w:r>
        <w:rPr>
          <w:sz w:val="29"/>
          <w:szCs w:val="29"/>
        </w:rPr>
        <w:t>n</w:t>
      </w:r>
      <w:r>
        <w:rPr>
          <w:spacing w:val="26"/>
          <w:sz w:val="29"/>
          <w:szCs w:val="29"/>
        </w:rPr>
        <w:t xml:space="preserve"> </w:t>
      </w:r>
      <w:r>
        <w:rPr>
          <w:sz w:val="29"/>
          <w:szCs w:val="29"/>
        </w:rPr>
        <w:t>for</w:t>
      </w:r>
      <w:r>
        <w:rPr>
          <w:spacing w:val="23"/>
          <w:sz w:val="29"/>
          <w:szCs w:val="29"/>
        </w:rPr>
        <w:t xml:space="preserve"> </w:t>
      </w:r>
      <w:r>
        <w:rPr>
          <w:sz w:val="29"/>
          <w:szCs w:val="29"/>
        </w:rPr>
        <w:t>St</w:t>
      </w:r>
      <w:r>
        <w:rPr>
          <w:spacing w:val="1"/>
          <w:sz w:val="29"/>
          <w:szCs w:val="29"/>
        </w:rPr>
        <w:t>u</w:t>
      </w:r>
      <w:r>
        <w:rPr>
          <w:spacing w:val="-1"/>
          <w:sz w:val="29"/>
          <w:szCs w:val="29"/>
        </w:rPr>
        <w:t>d</w:t>
      </w:r>
      <w:r>
        <w:rPr>
          <w:sz w:val="29"/>
          <w:szCs w:val="29"/>
        </w:rPr>
        <w:t>ents</w:t>
      </w:r>
      <w:r>
        <w:rPr>
          <w:spacing w:val="23"/>
          <w:sz w:val="29"/>
          <w:szCs w:val="29"/>
        </w:rPr>
        <w:t xml:space="preserve"> </w:t>
      </w:r>
      <w:r>
        <w:rPr>
          <w:sz w:val="29"/>
          <w:szCs w:val="29"/>
        </w:rPr>
        <w:t>wh</w:t>
      </w:r>
      <w:r>
        <w:rPr>
          <w:spacing w:val="-1"/>
          <w:sz w:val="29"/>
          <w:szCs w:val="29"/>
        </w:rPr>
        <w:t>e</w:t>
      </w:r>
      <w:r>
        <w:rPr>
          <w:sz w:val="29"/>
          <w:szCs w:val="29"/>
        </w:rPr>
        <w:t>n</w:t>
      </w:r>
      <w:r>
        <w:rPr>
          <w:spacing w:val="24"/>
          <w:sz w:val="29"/>
          <w:szCs w:val="29"/>
        </w:rPr>
        <w:t xml:space="preserve"> </w:t>
      </w:r>
      <w:r>
        <w:rPr>
          <w:spacing w:val="1"/>
          <w:sz w:val="29"/>
          <w:szCs w:val="29"/>
        </w:rPr>
        <w:t>g</w:t>
      </w:r>
      <w:r>
        <w:rPr>
          <w:spacing w:val="-1"/>
          <w:sz w:val="29"/>
          <w:szCs w:val="29"/>
        </w:rPr>
        <w:t>o</w:t>
      </w:r>
      <w:r>
        <w:rPr>
          <w:sz w:val="29"/>
          <w:szCs w:val="29"/>
        </w:rPr>
        <w:t>ing</w:t>
      </w:r>
      <w:r>
        <w:rPr>
          <w:spacing w:val="24"/>
          <w:sz w:val="29"/>
          <w:szCs w:val="29"/>
        </w:rPr>
        <w:t xml:space="preserve"> </w:t>
      </w:r>
      <w:r>
        <w:rPr>
          <w:sz w:val="29"/>
          <w:szCs w:val="29"/>
        </w:rPr>
        <w:t>to</w:t>
      </w:r>
      <w:r>
        <w:rPr>
          <w:spacing w:val="22"/>
          <w:sz w:val="29"/>
          <w:szCs w:val="29"/>
        </w:rPr>
        <w:t xml:space="preserve"> </w:t>
      </w:r>
      <w:r>
        <w:rPr>
          <w:spacing w:val="1"/>
          <w:sz w:val="29"/>
          <w:szCs w:val="29"/>
        </w:rPr>
        <w:t>o</w:t>
      </w:r>
      <w:r>
        <w:rPr>
          <w:spacing w:val="-1"/>
          <w:sz w:val="29"/>
          <w:szCs w:val="29"/>
        </w:rPr>
        <w:t>t</w:t>
      </w:r>
      <w:r>
        <w:rPr>
          <w:spacing w:val="1"/>
          <w:sz w:val="29"/>
          <w:szCs w:val="29"/>
        </w:rPr>
        <w:t>h</w:t>
      </w:r>
      <w:r>
        <w:rPr>
          <w:sz w:val="29"/>
          <w:szCs w:val="29"/>
        </w:rPr>
        <w:t>er</w:t>
      </w:r>
      <w:r>
        <w:rPr>
          <w:spacing w:val="23"/>
          <w:sz w:val="29"/>
          <w:szCs w:val="29"/>
        </w:rPr>
        <w:t xml:space="preserve"> </w:t>
      </w:r>
      <w:r>
        <w:rPr>
          <w:sz w:val="29"/>
          <w:szCs w:val="29"/>
        </w:rPr>
        <w:t>cit</w:t>
      </w:r>
      <w:r>
        <w:rPr>
          <w:spacing w:val="-1"/>
          <w:sz w:val="29"/>
          <w:szCs w:val="29"/>
        </w:rPr>
        <w:t>i</w:t>
      </w:r>
      <w:r>
        <w:rPr>
          <w:sz w:val="29"/>
          <w:szCs w:val="29"/>
        </w:rPr>
        <w:t>es</w:t>
      </w:r>
      <w:r>
        <w:rPr>
          <w:spacing w:val="24"/>
          <w:sz w:val="29"/>
          <w:szCs w:val="29"/>
        </w:rPr>
        <w:t xml:space="preserve"> </w:t>
      </w:r>
      <w:r>
        <w:rPr>
          <w:sz w:val="29"/>
          <w:szCs w:val="29"/>
        </w:rPr>
        <w:t>(@</w:t>
      </w:r>
      <w:r>
        <w:rPr>
          <w:spacing w:val="27"/>
          <w:sz w:val="29"/>
          <w:szCs w:val="29"/>
        </w:rPr>
        <w:t xml:space="preserve"> </w:t>
      </w:r>
      <w:r>
        <w:rPr>
          <w:sz w:val="29"/>
          <w:szCs w:val="29"/>
        </w:rPr>
        <w:t>Rs</w:t>
      </w:r>
      <w:r>
        <w:rPr>
          <w:spacing w:val="24"/>
          <w:sz w:val="29"/>
          <w:szCs w:val="29"/>
        </w:rPr>
        <w:t xml:space="preserve"> </w:t>
      </w:r>
      <w:r>
        <w:rPr>
          <w:spacing w:val="1"/>
          <w:sz w:val="29"/>
          <w:szCs w:val="29"/>
        </w:rPr>
        <w:t>8</w:t>
      </w:r>
      <w:r>
        <w:rPr>
          <w:sz w:val="29"/>
          <w:szCs w:val="29"/>
        </w:rPr>
        <w:t>,</w:t>
      </w:r>
      <w:r>
        <w:rPr>
          <w:spacing w:val="-2"/>
          <w:sz w:val="29"/>
          <w:szCs w:val="29"/>
        </w:rPr>
        <w:t>0</w:t>
      </w:r>
      <w:r>
        <w:rPr>
          <w:spacing w:val="-1"/>
          <w:sz w:val="29"/>
          <w:szCs w:val="29"/>
        </w:rPr>
        <w:t>0</w:t>
      </w:r>
      <w:r>
        <w:rPr>
          <w:sz w:val="29"/>
          <w:szCs w:val="29"/>
        </w:rPr>
        <w:t xml:space="preserve">0 </w:t>
      </w:r>
      <w:r>
        <w:rPr>
          <w:spacing w:val="1"/>
          <w:sz w:val="29"/>
          <w:szCs w:val="29"/>
        </w:rPr>
        <w:t>p</w:t>
      </w:r>
      <w:r>
        <w:rPr>
          <w:sz w:val="29"/>
          <w:szCs w:val="29"/>
        </w:rPr>
        <w:t>er e</w:t>
      </w:r>
      <w:r>
        <w:rPr>
          <w:spacing w:val="-1"/>
          <w:sz w:val="29"/>
          <w:szCs w:val="29"/>
        </w:rPr>
        <w:t>v</w:t>
      </w:r>
      <w:r>
        <w:rPr>
          <w:sz w:val="29"/>
          <w:szCs w:val="29"/>
        </w:rPr>
        <w:t xml:space="preserve">ent </w:t>
      </w:r>
      <w:r>
        <w:rPr>
          <w:spacing w:val="-1"/>
          <w:sz w:val="29"/>
          <w:szCs w:val="29"/>
        </w:rPr>
        <w:t>f</w:t>
      </w:r>
      <w:r>
        <w:rPr>
          <w:spacing w:val="1"/>
          <w:sz w:val="29"/>
          <w:szCs w:val="29"/>
        </w:rPr>
        <w:t>o</w:t>
      </w:r>
      <w:r>
        <w:rPr>
          <w:sz w:val="29"/>
          <w:szCs w:val="29"/>
        </w:rPr>
        <w:t>r</w:t>
      </w:r>
      <w:r>
        <w:rPr>
          <w:spacing w:val="-1"/>
          <w:sz w:val="29"/>
          <w:szCs w:val="29"/>
        </w:rPr>
        <w:t xml:space="preserve"> 3</w:t>
      </w:r>
      <w:r>
        <w:rPr>
          <w:sz w:val="29"/>
          <w:szCs w:val="29"/>
        </w:rPr>
        <w:t>0</w:t>
      </w:r>
      <w:r>
        <w:rPr>
          <w:spacing w:val="1"/>
          <w:sz w:val="29"/>
          <w:szCs w:val="29"/>
        </w:rPr>
        <w:t xml:space="preserve"> </w:t>
      </w:r>
      <w:r>
        <w:rPr>
          <w:sz w:val="29"/>
          <w:szCs w:val="29"/>
        </w:rPr>
        <w:t>e</w:t>
      </w:r>
      <w:r>
        <w:rPr>
          <w:spacing w:val="-1"/>
          <w:sz w:val="29"/>
          <w:szCs w:val="29"/>
        </w:rPr>
        <w:t>v</w:t>
      </w:r>
      <w:r>
        <w:rPr>
          <w:spacing w:val="-2"/>
          <w:sz w:val="29"/>
          <w:szCs w:val="29"/>
        </w:rPr>
        <w:t>e</w:t>
      </w:r>
      <w:r>
        <w:rPr>
          <w:spacing w:val="1"/>
          <w:sz w:val="29"/>
          <w:szCs w:val="29"/>
        </w:rPr>
        <w:t>n</w:t>
      </w:r>
      <w:r>
        <w:rPr>
          <w:sz w:val="29"/>
          <w:szCs w:val="29"/>
        </w:rPr>
        <w:t>ts</w:t>
      </w:r>
      <w:r>
        <w:rPr>
          <w:spacing w:val="2"/>
          <w:sz w:val="29"/>
          <w:szCs w:val="29"/>
        </w:rPr>
        <w:t>)</w:t>
      </w:r>
      <w:r>
        <w:rPr>
          <w:sz w:val="29"/>
          <w:szCs w:val="29"/>
        </w:rPr>
        <w:t>-</w:t>
      </w:r>
      <w:r>
        <w:rPr>
          <w:spacing w:val="-1"/>
          <w:sz w:val="29"/>
          <w:szCs w:val="29"/>
        </w:rPr>
        <w:t xml:space="preserve"> </w:t>
      </w:r>
      <w:r>
        <w:rPr>
          <w:sz w:val="29"/>
          <w:szCs w:val="29"/>
        </w:rPr>
        <w:t>Rs. 2,</w:t>
      </w:r>
      <w:r>
        <w:rPr>
          <w:spacing w:val="-1"/>
          <w:sz w:val="29"/>
          <w:szCs w:val="29"/>
        </w:rPr>
        <w:t>4</w:t>
      </w:r>
      <w:r>
        <w:rPr>
          <w:spacing w:val="1"/>
          <w:sz w:val="29"/>
          <w:szCs w:val="29"/>
        </w:rPr>
        <w:t>0</w:t>
      </w:r>
      <w:r>
        <w:rPr>
          <w:sz w:val="29"/>
          <w:szCs w:val="29"/>
        </w:rPr>
        <w:t>,</w:t>
      </w:r>
      <w:r>
        <w:rPr>
          <w:spacing w:val="-2"/>
          <w:sz w:val="29"/>
          <w:szCs w:val="29"/>
        </w:rPr>
        <w:t>0</w:t>
      </w:r>
      <w:r>
        <w:rPr>
          <w:spacing w:val="1"/>
          <w:sz w:val="29"/>
          <w:szCs w:val="29"/>
        </w:rPr>
        <w:t>0</w:t>
      </w:r>
      <w:r>
        <w:rPr>
          <w:spacing w:val="-1"/>
          <w:sz w:val="29"/>
          <w:szCs w:val="29"/>
        </w:rPr>
        <w:t>0</w:t>
      </w:r>
      <w:r>
        <w:rPr>
          <w:spacing w:val="2"/>
          <w:sz w:val="29"/>
          <w:szCs w:val="29"/>
        </w:rPr>
        <w:t>/</w:t>
      </w:r>
      <w:r>
        <w:rPr>
          <w:sz w:val="29"/>
          <w:szCs w:val="29"/>
        </w:rPr>
        <w:t>-</w:t>
      </w:r>
    </w:p>
    <w:p w:rsidR="00060B13" w:rsidRDefault="0073055B">
      <w:pPr>
        <w:spacing w:line="320" w:lineRule="exact"/>
        <w:ind w:left="100"/>
        <w:rPr>
          <w:sz w:val="29"/>
          <w:szCs w:val="29"/>
        </w:rPr>
      </w:pPr>
      <w:r>
        <w:rPr>
          <w:spacing w:val="1"/>
          <w:sz w:val="29"/>
          <w:szCs w:val="29"/>
        </w:rPr>
        <w:t>7</w:t>
      </w:r>
      <w:r>
        <w:rPr>
          <w:sz w:val="29"/>
          <w:szCs w:val="29"/>
        </w:rPr>
        <w:t>.</w:t>
      </w:r>
      <w:r>
        <w:rPr>
          <w:spacing w:val="69"/>
          <w:sz w:val="29"/>
          <w:szCs w:val="29"/>
        </w:rPr>
        <w:t xml:space="preserve"> </w:t>
      </w:r>
      <w:r>
        <w:rPr>
          <w:sz w:val="29"/>
          <w:szCs w:val="29"/>
        </w:rPr>
        <w:t>E</w:t>
      </w:r>
      <w:r>
        <w:rPr>
          <w:spacing w:val="1"/>
          <w:sz w:val="29"/>
          <w:szCs w:val="29"/>
        </w:rPr>
        <w:t>v</w:t>
      </w:r>
      <w:r>
        <w:rPr>
          <w:spacing w:val="-2"/>
          <w:sz w:val="29"/>
          <w:szCs w:val="29"/>
        </w:rPr>
        <w:t>e</w:t>
      </w:r>
      <w:r>
        <w:rPr>
          <w:spacing w:val="1"/>
          <w:sz w:val="29"/>
          <w:szCs w:val="29"/>
        </w:rPr>
        <w:t>n</w:t>
      </w:r>
      <w:r>
        <w:rPr>
          <w:sz w:val="29"/>
          <w:szCs w:val="29"/>
        </w:rPr>
        <w:t xml:space="preserve">t </w:t>
      </w:r>
      <w:r>
        <w:rPr>
          <w:spacing w:val="-1"/>
          <w:sz w:val="29"/>
          <w:szCs w:val="29"/>
        </w:rPr>
        <w:t>C</w:t>
      </w:r>
      <w:r>
        <w:rPr>
          <w:spacing w:val="1"/>
          <w:sz w:val="29"/>
          <w:szCs w:val="29"/>
        </w:rPr>
        <w:t>o</w:t>
      </w:r>
      <w:r>
        <w:rPr>
          <w:spacing w:val="-1"/>
          <w:sz w:val="29"/>
          <w:szCs w:val="29"/>
        </w:rPr>
        <w:t>nd</w:t>
      </w:r>
      <w:r>
        <w:rPr>
          <w:spacing w:val="1"/>
          <w:sz w:val="29"/>
          <w:szCs w:val="29"/>
        </w:rPr>
        <w:t>u</w:t>
      </w:r>
      <w:r>
        <w:rPr>
          <w:sz w:val="29"/>
          <w:szCs w:val="29"/>
        </w:rPr>
        <w:t>cti</w:t>
      </w:r>
      <w:r>
        <w:rPr>
          <w:spacing w:val="-1"/>
          <w:sz w:val="29"/>
          <w:szCs w:val="29"/>
        </w:rPr>
        <w:t>o</w:t>
      </w:r>
      <w:r>
        <w:rPr>
          <w:sz w:val="29"/>
          <w:szCs w:val="29"/>
        </w:rPr>
        <w:t>n</w:t>
      </w:r>
      <w:r>
        <w:rPr>
          <w:spacing w:val="1"/>
          <w:sz w:val="29"/>
          <w:szCs w:val="29"/>
        </w:rPr>
        <w:t xml:space="preserve"> </w:t>
      </w:r>
      <w:r>
        <w:rPr>
          <w:spacing w:val="-2"/>
          <w:sz w:val="29"/>
          <w:szCs w:val="29"/>
        </w:rPr>
        <w:t>R</w:t>
      </w:r>
      <w:r>
        <w:rPr>
          <w:sz w:val="29"/>
          <w:szCs w:val="29"/>
        </w:rPr>
        <w:t>s.</w:t>
      </w:r>
      <w:r>
        <w:rPr>
          <w:spacing w:val="-1"/>
          <w:sz w:val="29"/>
          <w:szCs w:val="29"/>
        </w:rPr>
        <w:t xml:space="preserve"> </w:t>
      </w:r>
      <w:r>
        <w:rPr>
          <w:spacing w:val="1"/>
          <w:sz w:val="29"/>
          <w:szCs w:val="29"/>
        </w:rPr>
        <w:t>4</w:t>
      </w:r>
      <w:r>
        <w:rPr>
          <w:sz w:val="29"/>
          <w:szCs w:val="29"/>
        </w:rPr>
        <w:t>,2</w:t>
      </w:r>
      <w:r>
        <w:rPr>
          <w:spacing w:val="4"/>
          <w:sz w:val="29"/>
          <w:szCs w:val="29"/>
        </w:rPr>
        <w:t>0</w:t>
      </w:r>
      <w:r>
        <w:rPr>
          <w:sz w:val="29"/>
          <w:szCs w:val="29"/>
        </w:rPr>
        <w:t>,</w:t>
      </w:r>
      <w:r>
        <w:rPr>
          <w:spacing w:val="-2"/>
          <w:sz w:val="29"/>
          <w:szCs w:val="29"/>
        </w:rPr>
        <w:t>0</w:t>
      </w:r>
      <w:r>
        <w:rPr>
          <w:spacing w:val="-1"/>
          <w:sz w:val="29"/>
          <w:szCs w:val="29"/>
        </w:rPr>
        <w:t>0</w:t>
      </w:r>
      <w:r>
        <w:rPr>
          <w:spacing w:val="1"/>
          <w:sz w:val="29"/>
          <w:szCs w:val="29"/>
        </w:rPr>
        <w:t>0/</w:t>
      </w:r>
      <w:r>
        <w:rPr>
          <w:sz w:val="29"/>
          <w:szCs w:val="29"/>
        </w:rPr>
        <w:t>-</w:t>
      </w:r>
    </w:p>
    <w:p w:rsidR="00060B13" w:rsidRDefault="0073055B">
      <w:pPr>
        <w:tabs>
          <w:tab w:val="left" w:pos="820"/>
        </w:tabs>
        <w:spacing w:before="25" w:line="320" w:lineRule="exact"/>
        <w:ind w:left="820" w:right="72" w:hanging="360"/>
        <w:rPr>
          <w:sz w:val="29"/>
          <w:szCs w:val="29"/>
        </w:rPr>
      </w:pPr>
      <w:r>
        <w:rPr>
          <w:sz w:val="29"/>
          <w:szCs w:val="29"/>
        </w:rPr>
        <w:tab/>
        <w:t>A</w:t>
      </w:r>
      <w:r>
        <w:rPr>
          <w:spacing w:val="-1"/>
          <w:sz w:val="29"/>
          <w:szCs w:val="29"/>
        </w:rPr>
        <w:t>r</w:t>
      </w:r>
      <w:r>
        <w:rPr>
          <w:sz w:val="29"/>
          <w:szCs w:val="29"/>
        </w:rPr>
        <w:t>ra</w:t>
      </w:r>
      <w:r>
        <w:rPr>
          <w:spacing w:val="1"/>
          <w:sz w:val="29"/>
          <w:szCs w:val="29"/>
        </w:rPr>
        <w:t>ng</w:t>
      </w:r>
      <w:r>
        <w:rPr>
          <w:spacing w:val="-1"/>
          <w:sz w:val="29"/>
          <w:szCs w:val="29"/>
        </w:rPr>
        <w:t>i</w:t>
      </w:r>
      <w:r>
        <w:rPr>
          <w:spacing w:val="1"/>
          <w:sz w:val="29"/>
          <w:szCs w:val="29"/>
        </w:rPr>
        <w:t>n</w:t>
      </w:r>
      <w:r>
        <w:rPr>
          <w:sz w:val="29"/>
          <w:szCs w:val="29"/>
        </w:rPr>
        <w:t>g</w:t>
      </w:r>
      <w:r>
        <w:rPr>
          <w:spacing w:val="40"/>
          <w:sz w:val="29"/>
          <w:szCs w:val="29"/>
        </w:rPr>
        <w:t xml:space="preserve"> </w:t>
      </w:r>
      <w:r>
        <w:rPr>
          <w:spacing w:val="-3"/>
          <w:sz w:val="29"/>
          <w:szCs w:val="29"/>
        </w:rPr>
        <w:t>f</w:t>
      </w:r>
      <w:r>
        <w:rPr>
          <w:spacing w:val="1"/>
          <w:sz w:val="29"/>
          <w:szCs w:val="29"/>
        </w:rPr>
        <w:t>o</w:t>
      </w:r>
      <w:r>
        <w:rPr>
          <w:sz w:val="29"/>
          <w:szCs w:val="29"/>
        </w:rPr>
        <w:t>r</w:t>
      </w:r>
      <w:r>
        <w:rPr>
          <w:spacing w:val="37"/>
          <w:sz w:val="29"/>
          <w:szCs w:val="29"/>
        </w:rPr>
        <w:t xml:space="preserve"> </w:t>
      </w:r>
      <w:r>
        <w:rPr>
          <w:spacing w:val="-1"/>
          <w:sz w:val="29"/>
          <w:szCs w:val="29"/>
        </w:rPr>
        <w:t>d</w:t>
      </w:r>
      <w:r>
        <w:rPr>
          <w:sz w:val="29"/>
          <w:szCs w:val="29"/>
        </w:rPr>
        <w:t>iffere</w:t>
      </w:r>
      <w:r>
        <w:rPr>
          <w:spacing w:val="1"/>
          <w:sz w:val="29"/>
          <w:szCs w:val="29"/>
        </w:rPr>
        <w:t>n</w:t>
      </w:r>
      <w:r>
        <w:rPr>
          <w:sz w:val="29"/>
          <w:szCs w:val="29"/>
        </w:rPr>
        <w:t>t</w:t>
      </w:r>
      <w:r>
        <w:rPr>
          <w:spacing w:val="36"/>
          <w:sz w:val="29"/>
          <w:szCs w:val="29"/>
        </w:rPr>
        <w:t xml:space="preserve"> </w:t>
      </w:r>
      <w:r>
        <w:rPr>
          <w:sz w:val="29"/>
          <w:szCs w:val="29"/>
        </w:rPr>
        <w:t>ass</w:t>
      </w:r>
      <w:r>
        <w:rPr>
          <w:spacing w:val="-1"/>
          <w:sz w:val="29"/>
          <w:szCs w:val="29"/>
        </w:rPr>
        <w:t>e</w:t>
      </w:r>
      <w:r>
        <w:rPr>
          <w:sz w:val="29"/>
          <w:szCs w:val="29"/>
        </w:rPr>
        <w:t>ts</w:t>
      </w:r>
      <w:r>
        <w:rPr>
          <w:spacing w:val="39"/>
          <w:sz w:val="29"/>
          <w:szCs w:val="29"/>
        </w:rPr>
        <w:t xml:space="preserve"> </w:t>
      </w:r>
      <w:r>
        <w:rPr>
          <w:sz w:val="29"/>
          <w:szCs w:val="29"/>
        </w:rPr>
        <w:t>for</w:t>
      </w:r>
      <w:r>
        <w:rPr>
          <w:spacing w:val="38"/>
          <w:sz w:val="29"/>
          <w:szCs w:val="29"/>
        </w:rPr>
        <w:t xml:space="preserve"> </w:t>
      </w:r>
      <w:r>
        <w:rPr>
          <w:spacing w:val="-2"/>
          <w:sz w:val="29"/>
          <w:szCs w:val="29"/>
        </w:rPr>
        <w:t>e</w:t>
      </w:r>
      <w:r>
        <w:rPr>
          <w:spacing w:val="1"/>
          <w:sz w:val="29"/>
          <w:szCs w:val="29"/>
        </w:rPr>
        <w:t>v</w:t>
      </w:r>
      <w:r>
        <w:rPr>
          <w:spacing w:val="-2"/>
          <w:sz w:val="29"/>
          <w:szCs w:val="29"/>
        </w:rPr>
        <w:t>e</w:t>
      </w:r>
      <w:r>
        <w:rPr>
          <w:spacing w:val="1"/>
          <w:sz w:val="29"/>
          <w:szCs w:val="29"/>
        </w:rPr>
        <w:t>n</w:t>
      </w:r>
      <w:r>
        <w:rPr>
          <w:sz w:val="29"/>
          <w:szCs w:val="29"/>
        </w:rPr>
        <w:t>ts</w:t>
      </w:r>
      <w:r>
        <w:rPr>
          <w:spacing w:val="36"/>
          <w:sz w:val="29"/>
          <w:szCs w:val="29"/>
        </w:rPr>
        <w:t xml:space="preserve"> </w:t>
      </w:r>
      <w:r>
        <w:rPr>
          <w:sz w:val="29"/>
          <w:szCs w:val="29"/>
        </w:rPr>
        <w:t>(l</w:t>
      </w:r>
      <w:r>
        <w:rPr>
          <w:spacing w:val="1"/>
          <w:sz w:val="29"/>
          <w:szCs w:val="29"/>
        </w:rPr>
        <w:t>i</w:t>
      </w:r>
      <w:r>
        <w:rPr>
          <w:spacing w:val="-1"/>
          <w:sz w:val="29"/>
          <w:szCs w:val="29"/>
        </w:rPr>
        <w:t>k</w:t>
      </w:r>
      <w:r>
        <w:rPr>
          <w:sz w:val="29"/>
          <w:szCs w:val="29"/>
        </w:rPr>
        <w:t>e</w:t>
      </w:r>
      <w:r>
        <w:rPr>
          <w:spacing w:val="39"/>
          <w:sz w:val="29"/>
          <w:szCs w:val="29"/>
        </w:rPr>
        <w:t xml:space="preserve"> </w:t>
      </w:r>
      <w:r>
        <w:rPr>
          <w:sz w:val="29"/>
          <w:szCs w:val="29"/>
        </w:rPr>
        <w:t>PA</w:t>
      </w:r>
      <w:r>
        <w:rPr>
          <w:spacing w:val="36"/>
          <w:sz w:val="29"/>
          <w:szCs w:val="29"/>
        </w:rPr>
        <w:t xml:space="preserve"> </w:t>
      </w:r>
      <w:r>
        <w:rPr>
          <w:sz w:val="29"/>
          <w:szCs w:val="29"/>
        </w:rPr>
        <w:t>Sys</w:t>
      </w:r>
      <w:r>
        <w:rPr>
          <w:spacing w:val="1"/>
          <w:sz w:val="29"/>
          <w:szCs w:val="29"/>
        </w:rPr>
        <w:t>t</w:t>
      </w:r>
      <w:r>
        <w:rPr>
          <w:sz w:val="29"/>
          <w:szCs w:val="29"/>
        </w:rPr>
        <w:t>e</w:t>
      </w:r>
      <w:r>
        <w:rPr>
          <w:spacing w:val="-2"/>
          <w:sz w:val="29"/>
          <w:szCs w:val="29"/>
        </w:rPr>
        <w:t>m</w:t>
      </w:r>
      <w:r>
        <w:rPr>
          <w:sz w:val="29"/>
          <w:szCs w:val="29"/>
        </w:rPr>
        <w:t>,</w:t>
      </w:r>
      <w:r>
        <w:rPr>
          <w:spacing w:val="37"/>
          <w:sz w:val="29"/>
          <w:szCs w:val="29"/>
        </w:rPr>
        <w:t xml:space="preserve"> </w:t>
      </w:r>
      <w:r>
        <w:rPr>
          <w:sz w:val="29"/>
          <w:szCs w:val="29"/>
        </w:rPr>
        <w:t>P</w:t>
      </w:r>
      <w:r>
        <w:rPr>
          <w:spacing w:val="-1"/>
          <w:sz w:val="29"/>
          <w:szCs w:val="29"/>
        </w:rPr>
        <w:t>r</w:t>
      </w:r>
      <w:r>
        <w:rPr>
          <w:spacing w:val="1"/>
          <w:sz w:val="29"/>
          <w:szCs w:val="29"/>
        </w:rPr>
        <w:t>o</w:t>
      </w:r>
      <w:r>
        <w:rPr>
          <w:sz w:val="29"/>
          <w:szCs w:val="29"/>
        </w:rPr>
        <w:t>j</w:t>
      </w:r>
      <w:r>
        <w:rPr>
          <w:spacing w:val="1"/>
          <w:sz w:val="29"/>
          <w:szCs w:val="29"/>
        </w:rPr>
        <w:t>e</w:t>
      </w:r>
      <w:r>
        <w:rPr>
          <w:spacing w:val="-2"/>
          <w:sz w:val="29"/>
          <w:szCs w:val="29"/>
        </w:rPr>
        <w:t>c</w:t>
      </w:r>
      <w:r>
        <w:rPr>
          <w:sz w:val="29"/>
          <w:szCs w:val="29"/>
        </w:rPr>
        <w:t>t</w:t>
      </w:r>
      <w:r>
        <w:rPr>
          <w:spacing w:val="2"/>
          <w:sz w:val="29"/>
          <w:szCs w:val="29"/>
        </w:rPr>
        <w:t>o</w:t>
      </w:r>
      <w:r>
        <w:rPr>
          <w:spacing w:val="-3"/>
          <w:sz w:val="29"/>
          <w:szCs w:val="29"/>
        </w:rPr>
        <w:t>r</w:t>
      </w:r>
      <w:r>
        <w:rPr>
          <w:sz w:val="29"/>
          <w:szCs w:val="29"/>
        </w:rPr>
        <w:t>s e</w:t>
      </w:r>
      <w:r>
        <w:rPr>
          <w:spacing w:val="1"/>
          <w:sz w:val="29"/>
          <w:szCs w:val="29"/>
        </w:rPr>
        <w:t>t</w:t>
      </w:r>
      <w:r>
        <w:rPr>
          <w:sz w:val="29"/>
          <w:szCs w:val="29"/>
        </w:rPr>
        <w:t>c.)</w:t>
      </w:r>
      <w:r>
        <w:rPr>
          <w:spacing w:val="-1"/>
          <w:sz w:val="29"/>
          <w:szCs w:val="29"/>
        </w:rPr>
        <w:t xml:space="preserve"> </w:t>
      </w:r>
      <w:r>
        <w:rPr>
          <w:sz w:val="29"/>
          <w:szCs w:val="29"/>
        </w:rPr>
        <w:t>@</w:t>
      </w:r>
      <w:r>
        <w:rPr>
          <w:spacing w:val="-1"/>
          <w:sz w:val="29"/>
          <w:szCs w:val="29"/>
        </w:rPr>
        <w:t xml:space="preserve"> </w:t>
      </w:r>
      <w:r>
        <w:rPr>
          <w:sz w:val="29"/>
          <w:szCs w:val="29"/>
        </w:rPr>
        <w:t>Rs 4,</w:t>
      </w:r>
      <w:r>
        <w:rPr>
          <w:spacing w:val="-1"/>
          <w:sz w:val="29"/>
          <w:szCs w:val="29"/>
        </w:rPr>
        <w:t>0</w:t>
      </w:r>
      <w:r>
        <w:rPr>
          <w:spacing w:val="1"/>
          <w:sz w:val="29"/>
          <w:szCs w:val="29"/>
        </w:rPr>
        <w:t>0</w:t>
      </w:r>
      <w:r>
        <w:rPr>
          <w:spacing w:val="-1"/>
          <w:sz w:val="29"/>
          <w:szCs w:val="29"/>
        </w:rPr>
        <w:t>0</w:t>
      </w:r>
      <w:r>
        <w:rPr>
          <w:spacing w:val="2"/>
          <w:sz w:val="29"/>
          <w:szCs w:val="29"/>
        </w:rPr>
        <w:t>/</w:t>
      </w:r>
      <w:r>
        <w:rPr>
          <w:sz w:val="29"/>
          <w:szCs w:val="29"/>
        </w:rPr>
        <w:t>-</w:t>
      </w:r>
      <w:r>
        <w:rPr>
          <w:spacing w:val="-1"/>
          <w:sz w:val="29"/>
          <w:szCs w:val="29"/>
        </w:rPr>
        <w:t xml:space="preserve"> p</w:t>
      </w:r>
      <w:r>
        <w:rPr>
          <w:sz w:val="29"/>
          <w:szCs w:val="29"/>
        </w:rPr>
        <w:t>er e</w:t>
      </w:r>
      <w:r>
        <w:rPr>
          <w:spacing w:val="1"/>
          <w:sz w:val="29"/>
          <w:szCs w:val="29"/>
        </w:rPr>
        <w:t>v</w:t>
      </w:r>
      <w:r>
        <w:rPr>
          <w:spacing w:val="-2"/>
          <w:sz w:val="29"/>
          <w:szCs w:val="29"/>
        </w:rPr>
        <w:t>e</w:t>
      </w:r>
      <w:r>
        <w:rPr>
          <w:spacing w:val="1"/>
          <w:sz w:val="29"/>
          <w:szCs w:val="29"/>
        </w:rPr>
        <w:t>n</w:t>
      </w:r>
      <w:r>
        <w:rPr>
          <w:sz w:val="29"/>
          <w:szCs w:val="29"/>
        </w:rPr>
        <w:t xml:space="preserve">t for </w:t>
      </w:r>
      <w:r>
        <w:rPr>
          <w:spacing w:val="-2"/>
          <w:sz w:val="29"/>
          <w:szCs w:val="29"/>
        </w:rPr>
        <w:t>6</w:t>
      </w:r>
      <w:r>
        <w:rPr>
          <w:sz w:val="29"/>
          <w:szCs w:val="29"/>
        </w:rPr>
        <w:t>0</w:t>
      </w:r>
      <w:r>
        <w:rPr>
          <w:spacing w:val="1"/>
          <w:sz w:val="29"/>
          <w:szCs w:val="29"/>
        </w:rPr>
        <w:t xml:space="preserve"> </w:t>
      </w:r>
      <w:r>
        <w:rPr>
          <w:spacing w:val="-2"/>
          <w:sz w:val="29"/>
          <w:szCs w:val="29"/>
        </w:rPr>
        <w:t>e</w:t>
      </w:r>
      <w:r>
        <w:rPr>
          <w:spacing w:val="1"/>
          <w:sz w:val="29"/>
          <w:szCs w:val="29"/>
        </w:rPr>
        <w:t>v</w:t>
      </w:r>
      <w:r>
        <w:rPr>
          <w:spacing w:val="-2"/>
          <w:sz w:val="29"/>
          <w:szCs w:val="29"/>
        </w:rPr>
        <w:t>e</w:t>
      </w:r>
      <w:r>
        <w:rPr>
          <w:spacing w:val="1"/>
          <w:sz w:val="29"/>
          <w:szCs w:val="29"/>
        </w:rPr>
        <w:t>n</w:t>
      </w:r>
      <w:r>
        <w:rPr>
          <w:spacing w:val="-1"/>
          <w:sz w:val="29"/>
          <w:szCs w:val="29"/>
        </w:rPr>
        <w:t>t</w:t>
      </w:r>
      <w:r>
        <w:rPr>
          <w:sz w:val="29"/>
          <w:szCs w:val="29"/>
        </w:rPr>
        <w:t>s</w:t>
      </w:r>
      <w:r>
        <w:rPr>
          <w:spacing w:val="1"/>
          <w:sz w:val="29"/>
          <w:szCs w:val="29"/>
        </w:rPr>
        <w:t xml:space="preserve"> </w:t>
      </w:r>
      <w:r>
        <w:rPr>
          <w:sz w:val="29"/>
          <w:szCs w:val="29"/>
        </w:rPr>
        <w:t>– Rs. 2,</w:t>
      </w:r>
      <w:r>
        <w:rPr>
          <w:spacing w:val="-1"/>
          <w:sz w:val="29"/>
          <w:szCs w:val="29"/>
        </w:rPr>
        <w:t>4</w:t>
      </w:r>
      <w:r>
        <w:rPr>
          <w:spacing w:val="1"/>
          <w:sz w:val="29"/>
          <w:szCs w:val="29"/>
        </w:rPr>
        <w:t>0</w:t>
      </w:r>
      <w:r>
        <w:rPr>
          <w:sz w:val="29"/>
          <w:szCs w:val="29"/>
        </w:rPr>
        <w:t>,</w:t>
      </w:r>
      <w:r>
        <w:rPr>
          <w:spacing w:val="-2"/>
          <w:sz w:val="29"/>
          <w:szCs w:val="29"/>
        </w:rPr>
        <w:t>0</w:t>
      </w:r>
      <w:r>
        <w:rPr>
          <w:spacing w:val="1"/>
          <w:sz w:val="29"/>
          <w:szCs w:val="29"/>
        </w:rPr>
        <w:t>0</w:t>
      </w:r>
      <w:r>
        <w:rPr>
          <w:spacing w:val="-1"/>
          <w:sz w:val="29"/>
          <w:szCs w:val="29"/>
        </w:rPr>
        <w:t>0</w:t>
      </w:r>
      <w:r>
        <w:rPr>
          <w:spacing w:val="2"/>
          <w:sz w:val="29"/>
          <w:szCs w:val="29"/>
        </w:rPr>
        <w:t>/</w:t>
      </w:r>
      <w:r>
        <w:rPr>
          <w:sz w:val="29"/>
          <w:szCs w:val="29"/>
        </w:rPr>
        <w:t>-</w:t>
      </w:r>
    </w:p>
    <w:p w:rsidR="00060B13" w:rsidRDefault="0073055B">
      <w:pPr>
        <w:tabs>
          <w:tab w:val="left" w:pos="820"/>
        </w:tabs>
        <w:spacing w:before="21" w:line="320" w:lineRule="exact"/>
        <w:ind w:left="820" w:right="68" w:hanging="360"/>
        <w:rPr>
          <w:sz w:val="29"/>
          <w:szCs w:val="29"/>
        </w:rPr>
      </w:pPr>
      <w:r>
        <w:rPr>
          <w:sz w:val="29"/>
          <w:szCs w:val="29"/>
        </w:rPr>
        <w:tab/>
        <w:t>Se</w:t>
      </w:r>
      <w:r>
        <w:rPr>
          <w:spacing w:val="1"/>
          <w:sz w:val="29"/>
          <w:szCs w:val="29"/>
        </w:rPr>
        <w:t>n</w:t>
      </w:r>
      <w:r>
        <w:rPr>
          <w:spacing w:val="-1"/>
          <w:sz w:val="29"/>
          <w:szCs w:val="29"/>
        </w:rPr>
        <w:t>d</w:t>
      </w:r>
      <w:r>
        <w:rPr>
          <w:sz w:val="29"/>
          <w:szCs w:val="29"/>
        </w:rPr>
        <w:t>ing</w:t>
      </w:r>
      <w:r>
        <w:rPr>
          <w:spacing w:val="27"/>
          <w:sz w:val="29"/>
          <w:szCs w:val="29"/>
        </w:rPr>
        <w:t xml:space="preserve"> </w:t>
      </w:r>
      <w:r>
        <w:rPr>
          <w:spacing w:val="-1"/>
          <w:sz w:val="29"/>
          <w:szCs w:val="29"/>
        </w:rPr>
        <w:t>t</w:t>
      </w:r>
      <w:r>
        <w:rPr>
          <w:sz w:val="29"/>
          <w:szCs w:val="29"/>
        </w:rPr>
        <w:t>e</w:t>
      </w:r>
      <w:r>
        <w:rPr>
          <w:spacing w:val="1"/>
          <w:sz w:val="29"/>
          <w:szCs w:val="29"/>
        </w:rPr>
        <w:t>a</w:t>
      </w:r>
      <w:r>
        <w:rPr>
          <w:sz w:val="29"/>
          <w:szCs w:val="29"/>
        </w:rPr>
        <w:t>m</w:t>
      </w:r>
      <w:r>
        <w:rPr>
          <w:spacing w:val="23"/>
          <w:sz w:val="29"/>
          <w:szCs w:val="29"/>
        </w:rPr>
        <w:t xml:space="preserve"> </w:t>
      </w:r>
      <w:r>
        <w:rPr>
          <w:sz w:val="29"/>
          <w:szCs w:val="29"/>
        </w:rPr>
        <w:t>and</w:t>
      </w:r>
      <w:r>
        <w:rPr>
          <w:spacing w:val="26"/>
          <w:sz w:val="29"/>
          <w:szCs w:val="29"/>
        </w:rPr>
        <w:t xml:space="preserve"> </w:t>
      </w:r>
      <w:r>
        <w:rPr>
          <w:sz w:val="29"/>
          <w:szCs w:val="29"/>
        </w:rPr>
        <w:t>r</w:t>
      </w:r>
      <w:r>
        <w:rPr>
          <w:spacing w:val="-2"/>
          <w:sz w:val="29"/>
          <w:szCs w:val="29"/>
        </w:rPr>
        <w:t>e</w:t>
      </w:r>
      <w:r>
        <w:rPr>
          <w:sz w:val="29"/>
          <w:szCs w:val="29"/>
        </w:rPr>
        <w:t>s</w:t>
      </w:r>
      <w:r>
        <w:rPr>
          <w:spacing w:val="1"/>
          <w:sz w:val="29"/>
          <w:szCs w:val="29"/>
        </w:rPr>
        <w:t>ou</w:t>
      </w:r>
      <w:r>
        <w:rPr>
          <w:sz w:val="29"/>
          <w:szCs w:val="29"/>
        </w:rPr>
        <w:t>r</w:t>
      </w:r>
      <w:r>
        <w:rPr>
          <w:spacing w:val="-2"/>
          <w:sz w:val="29"/>
          <w:szCs w:val="29"/>
        </w:rPr>
        <w:t>c</w:t>
      </w:r>
      <w:r>
        <w:rPr>
          <w:sz w:val="29"/>
          <w:szCs w:val="29"/>
        </w:rPr>
        <w:t>e</w:t>
      </w:r>
      <w:r>
        <w:rPr>
          <w:spacing w:val="26"/>
          <w:sz w:val="29"/>
          <w:szCs w:val="29"/>
        </w:rPr>
        <w:t xml:space="preserve"> </w:t>
      </w:r>
      <w:r>
        <w:rPr>
          <w:spacing w:val="-1"/>
          <w:sz w:val="29"/>
          <w:szCs w:val="29"/>
        </w:rPr>
        <w:t>t</w:t>
      </w:r>
      <w:r>
        <w:rPr>
          <w:sz w:val="29"/>
          <w:szCs w:val="29"/>
        </w:rPr>
        <w:t>o</w:t>
      </w:r>
      <w:r>
        <w:rPr>
          <w:spacing w:val="27"/>
          <w:sz w:val="29"/>
          <w:szCs w:val="29"/>
        </w:rPr>
        <w:t xml:space="preserve"> </w:t>
      </w:r>
      <w:r>
        <w:rPr>
          <w:spacing w:val="-2"/>
          <w:sz w:val="29"/>
          <w:szCs w:val="29"/>
        </w:rPr>
        <w:t>c</w:t>
      </w:r>
      <w:r>
        <w:rPr>
          <w:spacing w:val="1"/>
          <w:sz w:val="29"/>
          <w:szCs w:val="29"/>
        </w:rPr>
        <w:t>o</w:t>
      </w:r>
      <w:r>
        <w:rPr>
          <w:spacing w:val="-1"/>
          <w:sz w:val="29"/>
          <w:szCs w:val="29"/>
        </w:rPr>
        <w:t>l</w:t>
      </w:r>
      <w:r>
        <w:rPr>
          <w:sz w:val="29"/>
          <w:szCs w:val="29"/>
        </w:rPr>
        <w:t>lege</w:t>
      </w:r>
      <w:r>
        <w:rPr>
          <w:spacing w:val="26"/>
          <w:sz w:val="29"/>
          <w:szCs w:val="29"/>
        </w:rPr>
        <w:t xml:space="preserve"> </w:t>
      </w:r>
      <w:r>
        <w:rPr>
          <w:spacing w:val="-3"/>
          <w:sz w:val="29"/>
          <w:szCs w:val="29"/>
        </w:rPr>
        <w:t>(</w:t>
      </w:r>
      <w:r>
        <w:rPr>
          <w:sz w:val="29"/>
          <w:szCs w:val="29"/>
        </w:rPr>
        <w:t>@</w:t>
      </w:r>
      <w:r>
        <w:rPr>
          <w:spacing w:val="24"/>
          <w:sz w:val="29"/>
          <w:szCs w:val="29"/>
        </w:rPr>
        <w:t xml:space="preserve"> </w:t>
      </w:r>
      <w:r>
        <w:rPr>
          <w:sz w:val="29"/>
          <w:szCs w:val="29"/>
        </w:rPr>
        <w:t>Rs</w:t>
      </w:r>
      <w:r>
        <w:rPr>
          <w:spacing w:val="26"/>
          <w:sz w:val="29"/>
          <w:szCs w:val="29"/>
        </w:rPr>
        <w:t xml:space="preserve"> </w:t>
      </w:r>
      <w:r>
        <w:rPr>
          <w:spacing w:val="6"/>
          <w:sz w:val="29"/>
          <w:szCs w:val="29"/>
        </w:rPr>
        <w:t>3</w:t>
      </w:r>
      <w:r>
        <w:rPr>
          <w:sz w:val="29"/>
          <w:szCs w:val="29"/>
        </w:rPr>
        <w:t>,</w:t>
      </w:r>
      <w:r>
        <w:rPr>
          <w:spacing w:val="-2"/>
          <w:sz w:val="29"/>
          <w:szCs w:val="29"/>
        </w:rPr>
        <w:t>0</w:t>
      </w:r>
      <w:r>
        <w:rPr>
          <w:spacing w:val="-1"/>
          <w:sz w:val="29"/>
          <w:szCs w:val="29"/>
        </w:rPr>
        <w:t>0</w:t>
      </w:r>
      <w:r>
        <w:rPr>
          <w:spacing w:val="1"/>
          <w:sz w:val="29"/>
          <w:szCs w:val="29"/>
        </w:rPr>
        <w:t>0/</w:t>
      </w:r>
      <w:r>
        <w:rPr>
          <w:sz w:val="29"/>
          <w:szCs w:val="29"/>
        </w:rPr>
        <w:t>-</w:t>
      </w:r>
      <w:r>
        <w:rPr>
          <w:spacing w:val="25"/>
          <w:sz w:val="29"/>
          <w:szCs w:val="29"/>
        </w:rPr>
        <w:t xml:space="preserve"> </w:t>
      </w:r>
      <w:r>
        <w:rPr>
          <w:spacing w:val="-1"/>
          <w:sz w:val="29"/>
          <w:szCs w:val="29"/>
        </w:rPr>
        <w:t>p</w:t>
      </w:r>
      <w:r>
        <w:rPr>
          <w:sz w:val="29"/>
          <w:szCs w:val="29"/>
        </w:rPr>
        <w:t>er</w:t>
      </w:r>
      <w:r>
        <w:rPr>
          <w:spacing w:val="26"/>
          <w:sz w:val="29"/>
          <w:szCs w:val="29"/>
        </w:rPr>
        <w:t xml:space="preserve"> </w:t>
      </w:r>
      <w:r>
        <w:rPr>
          <w:spacing w:val="-2"/>
          <w:sz w:val="29"/>
          <w:szCs w:val="29"/>
        </w:rPr>
        <w:t>e</w:t>
      </w:r>
      <w:r>
        <w:rPr>
          <w:spacing w:val="-1"/>
          <w:sz w:val="29"/>
          <w:szCs w:val="29"/>
        </w:rPr>
        <w:t>v</w:t>
      </w:r>
      <w:r>
        <w:rPr>
          <w:sz w:val="29"/>
          <w:szCs w:val="29"/>
        </w:rPr>
        <w:t>e</w:t>
      </w:r>
      <w:r>
        <w:rPr>
          <w:spacing w:val="1"/>
          <w:sz w:val="29"/>
          <w:szCs w:val="29"/>
        </w:rPr>
        <w:t>n</w:t>
      </w:r>
      <w:r>
        <w:rPr>
          <w:sz w:val="29"/>
          <w:szCs w:val="29"/>
        </w:rPr>
        <w:t>t</w:t>
      </w:r>
      <w:r>
        <w:rPr>
          <w:spacing w:val="24"/>
          <w:sz w:val="29"/>
          <w:szCs w:val="29"/>
        </w:rPr>
        <w:t xml:space="preserve"> </w:t>
      </w:r>
      <w:r>
        <w:rPr>
          <w:sz w:val="29"/>
          <w:szCs w:val="29"/>
        </w:rPr>
        <w:t>for</w:t>
      </w:r>
      <w:r>
        <w:rPr>
          <w:spacing w:val="25"/>
          <w:sz w:val="29"/>
          <w:szCs w:val="29"/>
        </w:rPr>
        <w:t xml:space="preserve"> </w:t>
      </w:r>
      <w:r>
        <w:rPr>
          <w:spacing w:val="-1"/>
          <w:sz w:val="29"/>
          <w:szCs w:val="29"/>
        </w:rPr>
        <w:t>6</w:t>
      </w:r>
      <w:r>
        <w:rPr>
          <w:sz w:val="29"/>
          <w:szCs w:val="29"/>
        </w:rPr>
        <w:t>0 e</w:t>
      </w:r>
      <w:r>
        <w:rPr>
          <w:spacing w:val="1"/>
          <w:sz w:val="29"/>
          <w:szCs w:val="29"/>
        </w:rPr>
        <w:t>v</w:t>
      </w:r>
      <w:r>
        <w:rPr>
          <w:spacing w:val="-2"/>
          <w:sz w:val="29"/>
          <w:szCs w:val="29"/>
        </w:rPr>
        <w:t>e</w:t>
      </w:r>
      <w:r>
        <w:rPr>
          <w:spacing w:val="1"/>
          <w:sz w:val="29"/>
          <w:szCs w:val="29"/>
        </w:rPr>
        <w:t>n</w:t>
      </w:r>
      <w:r>
        <w:rPr>
          <w:sz w:val="29"/>
          <w:szCs w:val="29"/>
        </w:rPr>
        <w:t>t</w:t>
      </w:r>
      <w:r>
        <w:rPr>
          <w:spacing w:val="-2"/>
          <w:sz w:val="29"/>
          <w:szCs w:val="29"/>
        </w:rPr>
        <w:t xml:space="preserve"> </w:t>
      </w:r>
      <w:r>
        <w:rPr>
          <w:sz w:val="29"/>
          <w:szCs w:val="29"/>
        </w:rPr>
        <w:t>in</w:t>
      </w:r>
      <w:r>
        <w:rPr>
          <w:spacing w:val="2"/>
          <w:sz w:val="29"/>
          <w:szCs w:val="29"/>
        </w:rPr>
        <w:t xml:space="preserve"> </w:t>
      </w:r>
      <w:r>
        <w:rPr>
          <w:spacing w:val="-2"/>
          <w:sz w:val="29"/>
          <w:szCs w:val="29"/>
        </w:rPr>
        <w:t>1</w:t>
      </w:r>
      <w:r>
        <w:rPr>
          <w:sz w:val="29"/>
          <w:szCs w:val="29"/>
        </w:rPr>
        <w:t>0</w:t>
      </w:r>
      <w:r>
        <w:rPr>
          <w:spacing w:val="1"/>
          <w:sz w:val="29"/>
          <w:szCs w:val="29"/>
        </w:rPr>
        <w:t xml:space="preserve"> </w:t>
      </w:r>
      <w:r>
        <w:rPr>
          <w:spacing w:val="-2"/>
          <w:sz w:val="29"/>
          <w:szCs w:val="29"/>
        </w:rPr>
        <w:t>c</w:t>
      </w:r>
      <w:r>
        <w:rPr>
          <w:spacing w:val="1"/>
          <w:sz w:val="29"/>
          <w:szCs w:val="29"/>
        </w:rPr>
        <w:t>o</w:t>
      </w:r>
      <w:r>
        <w:rPr>
          <w:spacing w:val="-1"/>
          <w:sz w:val="29"/>
          <w:szCs w:val="29"/>
        </w:rPr>
        <w:t>l</w:t>
      </w:r>
      <w:r>
        <w:rPr>
          <w:sz w:val="29"/>
          <w:szCs w:val="29"/>
        </w:rPr>
        <w:t>leg</w:t>
      </w:r>
      <w:r>
        <w:rPr>
          <w:spacing w:val="1"/>
          <w:sz w:val="29"/>
          <w:szCs w:val="29"/>
        </w:rPr>
        <w:t>e</w:t>
      </w:r>
      <w:r>
        <w:rPr>
          <w:sz w:val="29"/>
          <w:szCs w:val="29"/>
        </w:rPr>
        <w:t>s</w:t>
      </w:r>
      <w:r>
        <w:rPr>
          <w:spacing w:val="-1"/>
          <w:sz w:val="29"/>
          <w:szCs w:val="29"/>
        </w:rPr>
        <w:t>)</w:t>
      </w:r>
      <w:r>
        <w:rPr>
          <w:sz w:val="29"/>
          <w:szCs w:val="29"/>
        </w:rPr>
        <w:t>-</w:t>
      </w:r>
      <w:r>
        <w:rPr>
          <w:spacing w:val="-1"/>
          <w:sz w:val="29"/>
          <w:szCs w:val="29"/>
        </w:rPr>
        <w:t xml:space="preserve"> </w:t>
      </w:r>
      <w:r>
        <w:rPr>
          <w:sz w:val="29"/>
          <w:szCs w:val="29"/>
        </w:rPr>
        <w:t>Rs. 1,</w:t>
      </w:r>
      <w:r>
        <w:rPr>
          <w:spacing w:val="1"/>
          <w:sz w:val="29"/>
          <w:szCs w:val="29"/>
        </w:rPr>
        <w:t>80</w:t>
      </w:r>
      <w:r>
        <w:rPr>
          <w:sz w:val="29"/>
          <w:szCs w:val="29"/>
        </w:rPr>
        <w:t>,</w:t>
      </w:r>
      <w:r>
        <w:rPr>
          <w:spacing w:val="-2"/>
          <w:sz w:val="29"/>
          <w:szCs w:val="29"/>
        </w:rPr>
        <w:t>0</w:t>
      </w:r>
      <w:r>
        <w:rPr>
          <w:spacing w:val="-1"/>
          <w:sz w:val="29"/>
          <w:szCs w:val="29"/>
        </w:rPr>
        <w:t>0</w:t>
      </w:r>
      <w:r>
        <w:rPr>
          <w:sz w:val="29"/>
          <w:szCs w:val="29"/>
        </w:rPr>
        <w:t>0</w:t>
      </w:r>
    </w:p>
    <w:p w:rsidR="00060B13" w:rsidRDefault="00060B13">
      <w:pPr>
        <w:spacing w:before="7" w:line="120" w:lineRule="exact"/>
        <w:rPr>
          <w:sz w:val="12"/>
          <w:szCs w:val="12"/>
        </w:rPr>
      </w:pPr>
    </w:p>
    <w:p w:rsidR="00060B13" w:rsidRDefault="00060B13">
      <w:pPr>
        <w:spacing w:line="200" w:lineRule="exact"/>
      </w:pPr>
    </w:p>
    <w:p w:rsidR="00060B13" w:rsidRDefault="0073055B">
      <w:pPr>
        <w:ind w:left="100"/>
        <w:rPr>
          <w:sz w:val="29"/>
          <w:szCs w:val="29"/>
        </w:rPr>
      </w:pPr>
      <w:r>
        <w:rPr>
          <w:spacing w:val="1"/>
          <w:sz w:val="29"/>
          <w:szCs w:val="29"/>
        </w:rPr>
        <w:t>8</w:t>
      </w:r>
      <w:r>
        <w:rPr>
          <w:sz w:val="29"/>
          <w:szCs w:val="29"/>
        </w:rPr>
        <w:t>.</w:t>
      </w:r>
      <w:r>
        <w:rPr>
          <w:spacing w:val="69"/>
          <w:sz w:val="29"/>
          <w:szCs w:val="29"/>
        </w:rPr>
        <w:t xml:space="preserve"> </w:t>
      </w:r>
      <w:r>
        <w:rPr>
          <w:spacing w:val="1"/>
          <w:sz w:val="29"/>
          <w:szCs w:val="29"/>
        </w:rPr>
        <w:t>M</w:t>
      </w:r>
      <w:r>
        <w:rPr>
          <w:sz w:val="29"/>
          <w:szCs w:val="29"/>
        </w:rPr>
        <w:t>is</w:t>
      </w:r>
      <w:r>
        <w:rPr>
          <w:spacing w:val="-1"/>
          <w:sz w:val="29"/>
          <w:szCs w:val="29"/>
        </w:rPr>
        <w:t>c</w:t>
      </w:r>
      <w:r>
        <w:rPr>
          <w:sz w:val="29"/>
          <w:szCs w:val="29"/>
        </w:rPr>
        <w:t>ellane</w:t>
      </w:r>
      <w:r>
        <w:rPr>
          <w:spacing w:val="-1"/>
          <w:sz w:val="29"/>
          <w:szCs w:val="29"/>
        </w:rPr>
        <w:t>o</w:t>
      </w:r>
      <w:r>
        <w:rPr>
          <w:spacing w:val="1"/>
          <w:sz w:val="29"/>
          <w:szCs w:val="29"/>
        </w:rPr>
        <w:t>u</w:t>
      </w:r>
      <w:r>
        <w:rPr>
          <w:sz w:val="29"/>
          <w:szCs w:val="29"/>
        </w:rPr>
        <w:t xml:space="preserve">s </w:t>
      </w:r>
      <w:r>
        <w:rPr>
          <w:spacing w:val="-2"/>
          <w:sz w:val="29"/>
          <w:szCs w:val="29"/>
        </w:rPr>
        <w:t>e</w:t>
      </w:r>
      <w:r>
        <w:rPr>
          <w:spacing w:val="1"/>
          <w:sz w:val="29"/>
          <w:szCs w:val="29"/>
        </w:rPr>
        <w:t>x</w:t>
      </w:r>
      <w:r>
        <w:rPr>
          <w:spacing w:val="-1"/>
          <w:sz w:val="29"/>
          <w:szCs w:val="29"/>
        </w:rPr>
        <w:t>p</w:t>
      </w:r>
      <w:r>
        <w:rPr>
          <w:sz w:val="29"/>
          <w:szCs w:val="29"/>
        </w:rPr>
        <w:t>enses Rs.</w:t>
      </w:r>
      <w:r>
        <w:rPr>
          <w:spacing w:val="-1"/>
          <w:sz w:val="29"/>
          <w:szCs w:val="29"/>
        </w:rPr>
        <w:t xml:space="preserve"> </w:t>
      </w:r>
      <w:r>
        <w:rPr>
          <w:spacing w:val="1"/>
          <w:sz w:val="29"/>
          <w:szCs w:val="29"/>
        </w:rPr>
        <w:t>1</w:t>
      </w:r>
      <w:r>
        <w:rPr>
          <w:sz w:val="29"/>
          <w:szCs w:val="29"/>
        </w:rPr>
        <w:t>,</w:t>
      </w:r>
      <w:r>
        <w:rPr>
          <w:spacing w:val="-2"/>
          <w:sz w:val="29"/>
          <w:szCs w:val="29"/>
        </w:rPr>
        <w:t>0</w:t>
      </w:r>
      <w:r>
        <w:rPr>
          <w:spacing w:val="2"/>
          <w:sz w:val="29"/>
          <w:szCs w:val="29"/>
        </w:rPr>
        <w:t>0</w:t>
      </w:r>
      <w:r>
        <w:rPr>
          <w:sz w:val="29"/>
          <w:szCs w:val="29"/>
        </w:rPr>
        <w:t>,</w:t>
      </w:r>
      <w:r>
        <w:rPr>
          <w:spacing w:val="-2"/>
          <w:sz w:val="29"/>
          <w:szCs w:val="29"/>
        </w:rPr>
        <w:t>0</w:t>
      </w:r>
      <w:r>
        <w:rPr>
          <w:spacing w:val="1"/>
          <w:sz w:val="29"/>
          <w:szCs w:val="29"/>
        </w:rPr>
        <w:t>0</w:t>
      </w:r>
      <w:r>
        <w:rPr>
          <w:spacing w:val="-1"/>
          <w:sz w:val="29"/>
          <w:szCs w:val="29"/>
        </w:rPr>
        <w:t>0</w:t>
      </w:r>
      <w:r>
        <w:rPr>
          <w:spacing w:val="2"/>
          <w:sz w:val="29"/>
          <w:szCs w:val="29"/>
        </w:rPr>
        <w:t>/</w:t>
      </w:r>
      <w:r>
        <w:rPr>
          <w:sz w:val="29"/>
          <w:szCs w:val="29"/>
        </w:rPr>
        <w:t>-</w:t>
      </w:r>
    </w:p>
    <w:sectPr w:rsidR="00060B13" w:rsidSect="00060B13">
      <w:pgSz w:w="12240" w:h="15840"/>
      <w:pgMar w:top="1380" w:right="1320" w:bottom="280" w:left="1700" w:header="0" w:footer="1015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8088B" w:rsidRDefault="0028088B" w:rsidP="00060B13">
      <w:r>
        <w:separator/>
      </w:r>
    </w:p>
  </w:endnote>
  <w:endnote w:type="continuationSeparator" w:id="1">
    <w:p w:rsidR="0028088B" w:rsidRDefault="0028088B" w:rsidP="00060B1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itka Small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Nirmala UI">
    <w:panose1 w:val="020B0502040204020203"/>
    <w:charset w:val="00"/>
    <w:family w:val="swiss"/>
    <w:pitch w:val="variable"/>
    <w:sig w:usb0="80FF8023" w:usb1="0000004A" w:usb2="000002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055B" w:rsidRDefault="0073055B">
    <w:pPr>
      <w:spacing w:line="200" w:lineRule="exact"/>
    </w:pPr>
    <w:r w:rsidRPr="00060B1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301.15pt;margin-top:730.25pt;width:9.6pt;height:13.05pt;z-index:-1199;mso-position-horizontal-relative:page;mso-position-vertical-relative:page" filled="f" stroked="f">
          <v:textbox inset="0,0,0,0">
            <w:txbxContent>
              <w:p w:rsidR="0073055B" w:rsidRDefault="0073055B">
                <w:pPr>
                  <w:spacing w:line="240" w:lineRule="exact"/>
                  <w:ind w:left="40"/>
                  <w:rPr>
                    <w:rFonts w:ascii="Calibri" w:eastAsia="Calibri" w:hAnsi="Calibri" w:cs="Calibri"/>
                    <w:sz w:val="22"/>
                    <w:szCs w:val="22"/>
                  </w:rPr>
                </w:pPr>
                <w:r>
                  <w:fldChar w:fldCharType="begin"/>
                </w:r>
                <w:r>
                  <w:rPr>
                    <w:rFonts w:ascii="Calibri" w:eastAsia="Calibri" w:hAnsi="Calibri" w:cs="Calibri"/>
                    <w:color w:val="5B9BD4"/>
                    <w:position w:val="1"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 w:rsidR="0034556A">
                  <w:rPr>
                    <w:rFonts w:ascii="Calibri" w:eastAsia="Calibri" w:hAnsi="Calibri" w:cs="Calibri"/>
                    <w:noProof/>
                    <w:color w:val="5B9BD4"/>
                    <w:position w:val="1"/>
                    <w:sz w:val="22"/>
                    <w:szCs w:val="22"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055B" w:rsidRDefault="0073055B">
    <w:pPr>
      <w:spacing w:line="0" w:lineRule="atLeast"/>
      <w:rPr>
        <w:sz w:val="0"/>
        <w:szCs w:val="0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055B" w:rsidRDefault="0073055B">
    <w:pPr>
      <w:spacing w:line="200" w:lineRule="exact"/>
    </w:pPr>
    <w:r w:rsidRPr="00060B1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98.4pt;margin-top:730.25pt;width:15.3pt;height:13.05pt;z-index:-1198;mso-position-horizontal-relative:page;mso-position-vertical-relative:page" filled="f" stroked="f">
          <v:textbox inset="0,0,0,0">
            <w:txbxContent>
              <w:p w:rsidR="0073055B" w:rsidRDefault="0073055B">
                <w:pPr>
                  <w:spacing w:line="240" w:lineRule="exact"/>
                  <w:ind w:left="40"/>
                  <w:rPr>
                    <w:rFonts w:ascii="Calibri" w:eastAsia="Calibri" w:hAnsi="Calibri" w:cs="Calibri"/>
                    <w:sz w:val="22"/>
                    <w:szCs w:val="22"/>
                  </w:rPr>
                </w:pPr>
                <w:r>
                  <w:fldChar w:fldCharType="begin"/>
                </w:r>
                <w:r>
                  <w:rPr>
                    <w:rFonts w:ascii="Calibri" w:eastAsia="Calibri" w:hAnsi="Calibri" w:cs="Calibri"/>
                    <w:color w:val="5B9BD4"/>
                    <w:position w:val="1"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 w:rsidR="0034556A">
                  <w:rPr>
                    <w:rFonts w:ascii="Calibri" w:eastAsia="Calibri" w:hAnsi="Calibri" w:cs="Calibri"/>
                    <w:noProof/>
                    <w:color w:val="5B9BD4"/>
                    <w:position w:val="1"/>
                    <w:sz w:val="22"/>
                    <w:szCs w:val="22"/>
                  </w:rP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055B" w:rsidRDefault="0073055B">
    <w:pPr>
      <w:spacing w:line="0" w:lineRule="atLeast"/>
      <w:rPr>
        <w:sz w:val="0"/>
        <w:szCs w:val="0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055B" w:rsidRDefault="0073055B">
    <w:pPr>
      <w:spacing w:line="200" w:lineRule="exact"/>
    </w:pPr>
    <w:r w:rsidRPr="00060B1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8.4pt;margin-top:730.25pt;width:15.3pt;height:13.05pt;z-index:-1197;mso-position-horizontal-relative:page;mso-position-vertical-relative:page" filled="f" stroked="f">
          <v:textbox inset="0,0,0,0">
            <w:txbxContent>
              <w:p w:rsidR="0073055B" w:rsidRDefault="0073055B">
                <w:pPr>
                  <w:spacing w:line="240" w:lineRule="exact"/>
                  <w:ind w:left="40"/>
                  <w:rPr>
                    <w:rFonts w:ascii="Calibri" w:eastAsia="Calibri" w:hAnsi="Calibri" w:cs="Calibri"/>
                    <w:sz w:val="22"/>
                    <w:szCs w:val="22"/>
                  </w:rPr>
                </w:pPr>
                <w:r>
                  <w:fldChar w:fldCharType="begin"/>
                </w:r>
                <w:r>
                  <w:rPr>
                    <w:rFonts w:ascii="Calibri" w:eastAsia="Calibri" w:hAnsi="Calibri" w:cs="Calibri"/>
                    <w:color w:val="5B9BD4"/>
                    <w:position w:val="1"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 w:rsidR="0034556A">
                  <w:rPr>
                    <w:rFonts w:ascii="Calibri" w:eastAsia="Calibri" w:hAnsi="Calibri" w:cs="Calibri"/>
                    <w:noProof/>
                    <w:color w:val="5B9BD4"/>
                    <w:position w:val="1"/>
                    <w:sz w:val="22"/>
                    <w:szCs w:val="22"/>
                  </w:rPr>
                  <w:t>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8088B" w:rsidRDefault="0028088B" w:rsidP="00060B13">
      <w:r>
        <w:separator/>
      </w:r>
    </w:p>
  </w:footnote>
  <w:footnote w:type="continuationSeparator" w:id="1">
    <w:p w:rsidR="0028088B" w:rsidRDefault="0028088B" w:rsidP="00060B1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FA1A96"/>
    <w:multiLevelType w:val="hybridMultilevel"/>
    <w:tmpl w:val="66B0C5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1441C7"/>
    <w:multiLevelType w:val="multilevel"/>
    <w:tmpl w:val="4C4A4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>
    <w:nsid w:val="153B3F30"/>
    <w:multiLevelType w:val="hybridMultilevel"/>
    <w:tmpl w:val="A06E24E6"/>
    <w:lvl w:ilvl="0" w:tplc="03AE8888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B5CF12C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79AA03E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063EF726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12EEA82E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7648582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3AAC5EEE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441A235E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7F65922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>
    <w:nsid w:val="163F1CEF"/>
    <w:multiLevelType w:val="hybridMultilevel"/>
    <w:tmpl w:val="7DBE45A0"/>
    <w:lvl w:ilvl="0" w:tplc="40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4">
    <w:nsid w:val="3055658F"/>
    <w:multiLevelType w:val="hybridMultilevel"/>
    <w:tmpl w:val="EDB0F7FC"/>
    <w:lvl w:ilvl="0" w:tplc="40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5">
    <w:nsid w:val="34026337"/>
    <w:multiLevelType w:val="hybridMultilevel"/>
    <w:tmpl w:val="1F62345A"/>
    <w:lvl w:ilvl="0" w:tplc="40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6">
    <w:nsid w:val="4C0940BE"/>
    <w:multiLevelType w:val="hybridMultilevel"/>
    <w:tmpl w:val="F8AA26E2"/>
    <w:lvl w:ilvl="0" w:tplc="FE64DDF0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E49E22DA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068C9E0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2C872CE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7D0155E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0E43D4C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68C0652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6ACE818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8E46A4A4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7">
    <w:nsid w:val="78BA54DE"/>
    <w:multiLevelType w:val="hybridMultilevel"/>
    <w:tmpl w:val="6640118C"/>
    <w:lvl w:ilvl="0" w:tplc="40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4"/>
  </w:num>
  <w:num w:numId="5">
    <w:abstractNumId w:val="7"/>
  </w:num>
  <w:num w:numId="6">
    <w:abstractNumId w:val="6"/>
  </w:num>
  <w:num w:numId="7">
    <w:abstractNumId w:val="3"/>
  </w:num>
  <w:num w:numId="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efaultTabStop w:val="720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060B13"/>
    <w:rsid w:val="00060B13"/>
    <w:rsid w:val="0028088B"/>
    <w:rsid w:val="0034556A"/>
    <w:rsid w:val="007305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tabs>
        <w:tab w:val="num" w:pos="720"/>
      </w:tabs>
      <w:spacing w:before="240" w:after="60"/>
      <w:ind w:left="720" w:hanging="72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tabs>
        <w:tab w:val="num" w:pos="1440"/>
      </w:tabs>
      <w:spacing w:before="240" w:after="60"/>
      <w:ind w:left="1440" w:hanging="72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tabs>
        <w:tab w:val="num" w:pos="2160"/>
      </w:tabs>
      <w:spacing w:before="240" w:after="60"/>
      <w:ind w:left="2160" w:hanging="72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tabs>
        <w:tab w:val="num" w:pos="2880"/>
      </w:tabs>
      <w:spacing w:before="240" w:after="60"/>
      <w:ind w:left="2880" w:hanging="72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ListParagraph">
    <w:name w:val="List Paragraph"/>
    <w:basedOn w:val="Normal"/>
    <w:uiPriority w:val="34"/>
    <w:qFormat/>
    <w:rsid w:val="0073055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3325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74656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0549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6149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8055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0941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215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5458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34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12565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8232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9746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971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43987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32338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footer" Target="footer5.xml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footer" Target="footer4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hyperlink" Target="mailto:@12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40" Type="http://schemas.openxmlformats.org/officeDocument/2006/relationships/hyperlink" Target="mailto:@2000" TargetMode="Externa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28</Pages>
  <Words>4953</Words>
  <Characters>28233</Characters>
  <Application>Microsoft Office Word</Application>
  <DocSecurity>0</DocSecurity>
  <Lines>235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LENOVO</cp:lastModifiedBy>
  <cp:revision>2</cp:revision>
  <dcterms:created xsi:type="dcterms:W3CDTF">2016-10-23T12:45:00Z</dcterms:created>
  <dcterms:modified xsi:type="dcterms:W3CDTF">2016-10-23T13:08:00Z</dcterms:modified>
</cp:coreProperties>
</file>